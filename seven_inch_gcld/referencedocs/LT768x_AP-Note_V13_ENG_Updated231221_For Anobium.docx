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0155C" w:rsidRPr="00523241" w:rsidRDefault="0030155C" w:rsidP="005335D0">
      <w:pPr>
        <w:overflowPunct w:val="0"/>
        <w:snapToGrid w:val="0"/>
        <w:spacing w:line="900" w:lineRule="exact"/>
        <w:ind w:rightChars="20" w:right="40"/>
        <w:jc w:val="center"/>
        <w:rPr>
          <w:rFonts w:ascii="Microsoft YaHei" w:eastAsia="Microsoft YaHei" w:hAnsi="Microsoft YaHei" w:cs="Arial"/>
          <w:b/>
          <w:snapToGrid w:val="0"/>
          <w:color w:val="FF0000"/>
          <w:sz w:val="72"/>
          <w:szCs w:val="72"/>
          <w:lang w:eastAsia="zh-TW"/>
        </w:rPr>
      </w:pPr>
      <w:bookmarkStart w:id="0" w:name="_Toc320538180"/>
    </w:p>
    <w:p w:rsidR="0030155C" w:rsidRPr="00523241" w:rsidRDefault="0030155C" w:rsidP="0030155C">
      <w:pPr>
        <w:overflowPunct w:val="0"/>
        <w:adjustRightInd w:val="0"/>
        <w:snapToGrid w:val="0"/>
        <w:spacing w:line="600" w:lineRule="exact"/>
        <w:jc w:val="center"/>
        <w:rPr>
          <w:rFonts w:ascii="Microsoft YaHei" w:eastAsia="Microsoft YaHei" w:hAnsi="Microsoft YaHei" w:cs="Arial"/>
          <w:b/>
          <w:snapToGrid w:val="0"/>
          <w:sz w:val="36"/>
          <w:szCs w:val="36"/>
          <w:lang w:eastAsia="zh-TW"/>
        </w:rPr>
      </w:pPr>
    </w:p>
    <w:p w:rsidR="0030155C" w:rsidRPr="00523241" w:rsidRDefault="0030155C" w:rsidP="0030155C">
      <w:pPr>
        <w:overflowPunct w:val="0"/>
        <w:adjustRightInd w:val="0"/>
        <w:snapToGrid w:val="0"/>
        <w:spacing w:line="600" w:lineRule="exact"/>
        <w:jc w:val="center"/>
        <w:rPr>
          <w:rFonts w:ascii="Microsoft YaHei" w:eastAsia="Microsoft YaHei" w:hAnsi="Microsoft YaHei" w:cs="Arial"/>
          <w:b/>
          <w:snapToGrid w:val="0"/>
          <w:sz w:val="36"/>
          <w:szCs w:val="36"/>
          <w:lang w:eastAsia="zh-TW"/>
        </w:rPr>
      </w:pPr>
    </w:p>
    <w:p w:rsidR="00AA59C4" w:rsidRPr="00523241" w:rsidRDefault="000009E0" w:rsidP="00AA59C4">
      <w:pPr>
        <w:overflowPunct w:val="0"/>
        <w:adjustRightInd w:val="0"/>
        <w:snapToGrid w:val="0"/>
        <w:jc w:val="center"/>
        <w:rPr>
          <w:rFonts w:ascii="Microsoft YaHei" w:eastAsia="Microsoft YaHei" w:hAnsi="Microsoft YaHei" w:cs="Arial"/>
          <w:b/>
          <w:snapToGrid w:val="0"/>
          <w:color w:val="FFFFFF" w:themeColor="background1"/>
          <w:spacing w:val="36"/>
          <w:sz w:val="80"/>
          <w:szCs w:val="80"/>
          <w:lang w:eastAsia="zh-TW"/>
        </w:rPr>
      </w:pPr>
      <w:r>
        <w:rPr>
          <w:rFonts w:ascii="Microsoft YaHei" w:eastAsia="Microsoft YaHei" w:hAnsi="Microsoft YaHei" w:cs="Arial"/>
          <w:b/>
          <w:snapToGrid w:val="0"/>
          <w:color w:val="FFFFFF" w:themeColor="background1"/>
          <w:spacing w:val="36"/>
          <w:sz w:val="80"/>
          <w:szCs w:val="80"/>
          <w:lang w:eastAsia="zh-TW"/>
        </w:rPr>
        <w:pict>
          <v:rect id="_x0000_s1561" style="position:absolute;left:0;text-align:left;margin-left:141.6pt;margin-top:5.5pt;width:197.85pt;height:57pt;z-index:-251481600" fillcolor="red" stroked="f"/>
        </w:pict>
      </w:r>
      <w:r w:rsidR="00DC483C" w:rsidRPr="00523241">
        <w:rPr>
          <w:rFonts w:ascii="Microsoft YaHei" w:eastAsia="Microsoft YaHei" w:hAnsi="Microsoft YaHei" w:cs="Arial"/>
          <w:b/>
          <w:snapToGrid w:val="0"/>
          <w:color w:val="FFFFFF" w:themeColor="background1"/>
          <w:spacing w:val="36"/>
          <w:sz w:val="80"/>
          <w:szCs w:val="80"/>
          <w:lang w:eastAsia="zh-CN"/>
        </w:rPr>
        <w:t>LT768x</w:t>
      </w:r>
    </w:p>
    <w:p w:rsidR="00AA59C4" w:rsidRPr="009D1448" w:rsidRDefault="00DC483C" w:rsidP="00FB1E40">
      <w:pPr>
        <w:overflowPunct w:val="0"/>
        <w:adjustRightInd w:val="0"/>
        <w:snapToGrid w:val="0"/>
        <w:spacing w:beforeLines="150" w:before="540" w:afterLines="50" w:after="180"/>
        <w:jc w:val="center"/>
        <w:rPr>
          <w:rFonts w:eastAsia="Microsoft YaHei" w:cs="Arial"/>
          <w:b/>
          <w:snapToGrid w:val="0"/>
          <w:sz w:val="36"/>
          <w:szCs w:val="36"/>
          <w:lang w:eastAsia="zh-TW"/>
        </w:rPr>
      </w:pPr>
      <w:r w:rsidRPr="009D1448">
        <w:rPr>
          <w:rFonts w:eastAsia="Microsoft YaHei" w:cs="Arial"/>
          <w:b/>
          <w:bCs/>
          <w:i/>
          <w:snapToGrid w:val="0"/>
          <w:sz w:val="36"/>
          <w:szCs w:val="36"/>
          <w:lang w:eastAsia="zh-CN"/>
        </w:rPr>
        <w:t>High Performance TFT-LCD Graphics Controller</w:t>
      </w:r>
    </w:p>
    <w:p w:rsidR="00AA59C4" w:rsidRPr="009D1448" w:rsidRDefault="000009E0" w:rsidP="00AA59C4">
      <w:pPr>
        <w:overflowPunct w:val="0"/>
        <w:spacing w:line="240" w:lineRule="exact"/>
        <w:rPr>
          <w:rFonts w:eastAsia="Microsoft YaHei" w:cs="Arial"/>
          <w:b/>
          <w:snapToGrid w:val="0"/>
          <w:sz w:val="30"/>
          <w:szCs w:val="30"/>
          <w:lang w:eastAsia="zh-TW"/>
        </w:rPr>
      </w:pPr>
      <w:r>
        <w:rPr>
          <w:rFonts w:eastAsia="Microsoft YaHei" w:cs="Arial"/>
          <w:b/>
          <w:snapToGrid w:val="0"/>
          <w:sz w:val="30"/>
          <w:szCs w:val="30"/>
          <w:lang w:eastAsia="zh-TW"/>
        </w:rPr>
        <w:pict>
          <v:shapetype id="_x0000_t32" coordsize="21600,21600" o:spt="32" o:oned="t" path="m,l21600,21600e" filled="f">
            <v:path arrowok="t" fillok="f" o:connecttype="none"/>
            <o:lock v:ext="edit" shapetype="t"/>
          </v:shapetype>
          <v:shape id="_x0000_s1562" type="#_x0000_t32" style="position:absolute;margin-left:-.05pt;margin-top:3.6pt;width:482.75pt;height:.05pt;z-index:251835904" o:connectortype="straight" strokecolor="red" strokeweight="2.25pt"/>
        </w:pict>
      </w:r>
    </w:p>
    <w:p w:rsidR="00AA59C4" w:rsidRPr="009D1448" w:rsidRDefault="00AA59C4" w:rsidP="00AA59C4">
      <w:pPr>
        <w:widowControl/>
        <w:suppressAutoHyphens w:val="0"/>
        <w:overflowPunct w:val="0"/>
        <w:jc w:val="center"/>
        <w:textAlignment w:val="auto"/>
        <w:rPr>
          <w:rFonts w:eastAsia="Microsoft YaHei" w:cs="Arial"/>
          <w:b/>
          <w:snapToGrid w:val="0"/>
          <w:lang w:eastAsia="zh-CN"/>
        </w:rPr>
      </w:pPr>
    </w:p>
    <w:p w:rsidR="00AA59C4" w:rsidRPr="009D1448" w:rsidRDefault="00AA59C4" w:rsidP="00AA59C4">
      <w:pPr>
        <w:widowControl/>
        <w:suppressAutoHyphens w:val="0"/>
        <w:jc w:val="center"/>
        <w:textAlignment w:val="auto"/>
        <w:rPr>
          <w:rFonts w:eastAsia="Microsoft YaHei" w:cs="Arial"/>
          <w:b/>
          <w:snapToGrid w:val="0"/>
          <w:sz w:val="56"/>
          <w:szCs w:val="56"/>
          <w:lang w:eastAsia="zh-TW"/>
        </w:rPr>
      </w:pPr>
    </w:p>
    <w:p w:rsidR="00AA59C4" w:rsidRPr="009D1448" w:rsidRDefault="00100EE7" w:rsidP="00AA59C4">
      <w:pPr>
        <w:widowControl/>
        <w:suppressAutoHyphens w:val="0"/>
        <w:jc w:val="center"/>
        <w:textAlignment w:val="auto"/>
        <w:rPr>
          <w:rFonts w:eastAsiaTheme="minorEastAsia" w:cs="Arial"/>
          <w:b/>
          <w:snapToGrid w:val="0"/>
          <w:sz w:val="56"/>
          <w:szCs w:val="56"/>
          <w:lang w:eastAsia="zh-TW"/>
        </w:rPr>
      </w:pPr>
      <w:r w:rsidRPr="009D1448">
        <w:rPr>
          <w:rFonts w:eastAsiaTheme="minorEastAsia" w:cs="Arial"/>
          <w:b/>
          <w:snapToGrid w:val="0"/>
          <w:sz w:val="56"/>
          <w:szCs w:val="56"/>
          <w:lang w:eastAsia="zh-TW"/>
        </w:rPr>
        <w:t>Application Notes</w:t>
      </w:r>
      <w:r w:rsidR="00FB1E40">
        <w:rPr>
          <w:rFonts w:eastAsiaTheme="minorEastAsia" w:cs="Arial"/>
          <w:b/>
          <w:snapToGrid w:val="0"/>
          <w:sz w:val="56"/>
          <w:szCs w:val="56"/>
          <w:lang w:eastAsia="zh-TW"/>
        </w:rPr>
        <w:t xml:space="preserve"> for GCBASIC</w:t>
      </w:r>
    </w:p>
    <w:p w:rsidR="009D1448" w:rsidRDefault="009D1448" w:rsidP="00AA59C4">
      <w:pPr>
        <w:widowControl/>
        <w:suppressAutoHyphens w:val="0"/>
        <w:jc w:val="center"/>
        <w:textAlignment w:val="auto"/>
        <w:rPr>
          <w:rFonts w:eastAsiaTheme="minorEastAsia" w:cs="Arial"/>
          <w:b/>
          <w:snapToGrid w:val="0"/>
          <w:sz w:val="40"/>
          <w:szCs w:val="40"/>
          <w:lang w:eastAsia="zh-TW"/>
        </w:rPr>
      </w:pPr>
    </w:p>
    <w:p w:rsidR="000509C6" w:rsidRPr="009D1448" w:rsidRDefault="000509C6" w:rsidP="00AA59C4">
      <w:pPr>
        <w:widowControl/>
        <w:suppressAutoHyphens w:val="0"/>
        <w:jc w:val="center"/>
        <w:textAlignment w:val="auto"/>
        <w:rPr>
          <w:rFonts w:eastAsiaTheme="minorEastAsia" w:cs="Arial"/>
          <w:b/>
          <w:snapToGrid w:val="0"/>
          <w:sz w:val="40"/>
          <w:szCs w:val="40"/>
          <w:lang w:eastAsia="zh-TW"/>
        </w:rPr>
      </w:pPr>
    </w:p>
    <w:p w:rsidR="00AA59C4" w:rsidRPr="009D1448" w:rsidRDefault="00DC483C" w:rsidP="00AA59C4">
      <w:pPr>
        <w:widowControl/>
        <w:suppressAutoHyphens w:val="0"/>
        <w:jc w:val="center"/>
        <w:textAlignment w:val="auto"/>
        <w:rPr>
          <w:rFonts w:eastAsiaTheme="minorEastAsia" w:cs="Arial"/>
          <w:b/>
          <w:snapToGrid w:val="0"/>
          <w:color w:val="FF0000"/>
          <w:spacing w:val="14"/>
          <w:lang w:eastAsia="zh-TW"/>
        </w:rPr>
      </w:pPr>
      <w:r w:rsidRPr="009D1448">
        <w:rPr>
          <w:rFonts w:eastAsia="Microsoft YaHei" w:cs="Arial"/>
          <w:b/>
          <w:snapToGrid w:val="0"/>
          <w:spacing w:val="14"/>
          <w:sz w:val="40"/>
          <w:szCs w:val="40"/>
          <w:lang w:eastAsia="zh-CN"/>
        </w:rPr>
        <w:t>V</w:t>
      </w:r>
      <w:r w:rsidR="005335D0">
        <w:rPr>
          <w:rFonts w:eastAsiaTheme="minorEastAsia" w:cs="Arial"/>
          <w:b/>
          <w:snapToGrid w:val="0"/>
          <w:spacing w:val="14"/>
          <w:sz w:val="40"/>
          <w:szCs w:val="40"/>
          <w:lang w:eastAsia="zh-TW"/>
        </w:rPr>
        <w:t>0.9a</w:t>
      </w:r>
    </w:p>
    <w:p w:rsidR="0030155C" w:rsidRPr="009D1448" w:rsidRDefault="0030155C" w:rsidP="0030155C">
      <w:pPr>
        <w:widowControl/>
        <w:suppressAutoHyphens w:val="0"/>
        <w:textAlignment w:val="auto"/>
        <w:rPr>
          <w:rFonts w:eastAsia="Microsoft YaHei" w:cs="Arial"/>
          <w:b/>
          <w:snapToGrid w:val="0"/>
          <w:lang w:eastAsia="zh-TW"/>
        </w:rPr>
      </w:pPr>
    </w:p>
    <w:p w:rsidR="0030155C" w:rsidRDefault="0030155C" w:rsidP="0030155C">
      <w:pPr>
        <w:widowControl/>
        <w:suppressAutoHyphens w:val="0"/>
        <w:textAlignment w:val="auto"/>
        <w:rPr>
          <w:rFonts w:eastAsiaTheme="minorEastAsia" w:cs="Arial"/>
          <w:b/>
          <w:snapToGrid w:val="0"/>
          <w:lang w:eastAsia="zh-TW"/>
        </w:rPr>
      </w:pPr>
    </w:p>
    <w:p w:rsidR="009D1448" w:rsidRPr="009D1448" w:rsidRDefault="009D1448" w:rsidP="0030155C">
      <w:pPr>
        <w:widowControl/>
        <w:suppressAutoHyphens w:val="0"/>
        <w:textAlignment w:val="auto"/>
        <w:rPr>
          <w:rFonts w:eastAsiaTheme="minorEastAsia" w:cs="Arial"/>
          <w:b/>
          <w:snapToGrid w:val="0"/>
          <w:lang w:eastAsia="zh-TW"/>
        </w:rPr>
      </w:pPr>
    </w:p>
    <w:p w:rsidR="0030155C" w:rsidRPr="009D1448" w:rsidRDefault="0030155C" w:rsidP="0030155C">
      <w:pPr>
        <w:widowControl/>
        <w:suppressAutoHyphens w:val="0"/>
        <w:textAlignment w:val="auto"/>
        <w:rPr>
          <w:rFonts w:eastAsia="Microsoft YaHei" w:cs="Arial"/>
          <w:b/>
          <w:snapToGrid w:val="0"/>
          <w:lang w:eastAsia="zh-TW"/>
        </w:rPr>
      </w:pPr>
    </w:p>
    <w:p w:rsidR="0030155C" w:rsidRPr="009D1448" w:rsidRDefault="0030155C" w:rsidP="0030155C">
      <w:pPr>
        <w:widowControl/>
        <w:suppressAutoHyphens w:val="0"/>
        <w:textAlignment w:val="auto"/>
        <w:rPr>
          <w:rFonts w:eastAsia="Microsoft YaHei" w:cs="Arial"/>
          <w:b/>
          <w:snapToGrid w:val="0"/>
          <w:lang w:eastAsia="zh-TW"/>
        </w:rPr>
      </w:pPr>
    </w:p>
    <w:p w:rsidR="0030155C" w:rsidRPr="009D1448" w:rsidRDefault="0030155C" w:rsidP="0030155C">
      <w:pPr>
        <w:widowControl/>
        <w:suppressAutoHyphens w:val="0"/>
        <w:textAlignment w:val="auto"/>
        <w:rPr>
          <w:rFonts w:eastAsia="Microsoft YaHei" w:cs="Arial"/>
          <w:b/>
          <w:snapToGrid w:val="0"/>
          <w:lang w:eastAsia="zh-TW"/>
        </w:rPr>
      </w:pPr>
    </w:p>
    <w:p w:rsidR="0030155C" w:rsidRPr="009D1448" w:rsidRDefault="0030155C" w:rsidP="0030155C">
      <w:pPr>
        <w:widowControl/>
        <w:suppressAutoHyphens w:val="0"/>
        <w:textAlignment w:val="auto"/>
        <w:rPr>
          <w:rFonts w:eastAsia="Microsoft YaHei" w:cs="Arial"/>
          <w:b/>
          <w:snapToGrid w:val="0"/>
          <w:lang w:eastAsia="zh-TW"/>
        </w:rPr>
      </w:pPr>
    </w:p>
    <w:p w:rsidR="009D1448" w:rsidRDefault="009D1448" w:rsidP="0030155C">
      <w:pPr>
        <w:widowControl/>
        <w:suppressAutoHyphens w:val="0"/>
        <w:textAlignment w:val="auto"/>
        <w:rPr>
          <w:rFonts w:eastAsiaTheme="minorEastAsia" w:cs="Arial"/>
          <w:b/>
          <w:snapToGrid w:val="0"/>
          <w:lang w:eastAsia="zh-TW"/>
        </w:rPr>
      </w:pPr>
    </w:p>
    <w:p w:rsidR="009D1448" w:rsidRDefault="009D1448" w:rsidP="0030155C">
      <w:pPr>
        <w:widowControl/>
        <w:suppressAutoHyphens w:val="0"/>
        <w:textAlignment w:val="auto"/>
        <w:rPr>
          <w:rFonts w:eastAsiaTheme="minorEastAsia" w:cs="Arial"/>
          <w:b/>
          <w:snapToGrid w:val="0"/>
          <w:lang w:eastAsia="zh-TW"/>
        </w:rPr>
      </w:pPr>
    </w:p>
    <w:p w:rsidR="009D1448" w:rsidRDefault="009D1448" w:rsidP="0030155C">
      <w:pPr>
        <w:widowControl/>
        <w:suppressAutoHyphens w:val="0"/>
        <w:textAlignment w:val="auto"/>
        <w:rPr>
          <w:rFonts w:eastAsiaTheme="minorEastAsia" w:cs="Arial"/>
          <w:b/>
          <w:snapToGrid w:val="0"/>
          <w:lang w:eastAsia="zh-TW"/>
        </w:rPr>
      </w:pPr>
    </w:p>
    <w:p w:rsidR="009D1448" w:rsidRDefault="009D1448" w:rsidP="0030155C">
      <w:pPr>
        <w:widowControl/>
        <w:suppressAutoHyphens w:val="0"/>
        <w:textAlignment w:val="auto"/>
        <w:rPr>
          <w:rFonts w:eastAsiaTheme="minorEastAsia" w:cs="Arial"/>
          <w:b/>
          <w:snapToGrid w:val="0"/>
          <w:lang w:eastAsia="zh-TW"/>
        </w:rPr>
      </w:pPr>
    </w:p>
    <w:p w:rsidR="009D1448" w:rsidRDefault="009D1448" w:rsidP="0030155C">
      <w:pPr>
        <w:widowControl/>
        <w:suppressAutoHyphens w:val="0"/>
        <w:textAlignment w:val="auto"/>
        <w:rPr>
          <w:rFonts w:eastAsiaTheme="minorEastAsia" w:cs="Arial"/>
          <w:b/>
          <w:snapToGrid w:val="0"/>
          <w:lang w:eastAsia="zh-TW"/>
        </w:rPr>
      </w:pPr>
    </w:p>
    <w:p w:rsidR="009D1448" w:rsidRDefault="009D1448" w:rsidP="0030155C">
      <w:pPr>
        <w:widowControl/>
        <w:suppressAutoHyphens w:val="0"/>
        <w:textAlignment w:val="auto"/>
        <w:rPr>
          <w:rFonts w:eastAsiaTheme="minorEastAsia" w:cs="Arial"/>
          <w:b/>
          <w:snapToGrid w:val="0"/>
          <w:lang w:eastAsia="zh-TW"/>
        </w:rPr>
      </w:pPr>
    </w:p>
    <w:p w:rsidR="009D1448" w:rsidRDefault="009D1448" w:rsidP="0030155C">
      <w:pPr>
        <w:widowControl/>
        <w:suppressAutoHyphens w:val="0"/>
        <w:textAlignment w:val="auto"/>
        <w:rPr>
          <w:rFonts w:eastAsiaTheme="minorEastAsia" w:cs="Arial"/>
          <w:b/>
          <w:snapToGrid w:val="0"/>
          <w:lang w:eastAsia="zh-TW"/>
        </w:rPr>
      </w:pPr>
    </w:p>
    <w:p w:rsidR="009D1448" w:rsidRDefault="009D1448" w:rsidP="0030155C">
      <w:pPr>
        <w:widowControl/>
        <w:suppressAutoHyphens w:val="0"/>
        <w:textAlignment w:val="auto"/>
        <w:rPr>
          <w:rFonts w:eastAsiaTheme="minorEastAsia" w:cs="Arial"/>
          <w:b/>
          <w:snapToGrid w:val="0"/>
          <w:lang w:eastAsia="zh-TW"/>
        </w:rPr>
      </w:pPr>
    </w:p>
    <w:p w:rsidR="009D1448" w:rsidRDefault="009D1448" w:rsidP="0030155C">
      <w:pPr>
        <w:widowControl/>
        <w:suppressAutoHyphens w:val="0"/>
        <w:textAlignment w:val="auto"/>
        <w:rPr>
          <w:rFonts w:eastAsiaTheme="minorEastAsia" w:cs="Arial"/>
          <w:b/>
          <w:snapToGrid w:val="0"/>
          <w:lang w:eastAsia="zh-TW"/>
        </w:rPr>
      </w:pPr>
    </w:p>
    <w:p w:rsidR="009D1448" w:rsidRDefault="009D1448" w:rsidP="0030155C">
      <w:pPr>
        <w:widowControl/>
        <w:suppressAutoHyphens w:val="0"/>
        <w:textAlignment w:val="auto"/>
        <w:rPr>
          <w:rFonts w:eastAsiaTheme="minorEastAsia" w:cs="Arial"/>
          <w:b/>
          <w:snapToGrid w:val="0"/>
          <w:lang w:eastAsia="zh-TW"/>
        </w:rPr>
      </w:pPr>
    </w:p>
    <w:p w:rsidR="009D1448" w:rsidRDefault="009D1448" w:rsidP="0030155C">
      <w:pPr>
        <w:widowControl/>
        <w:suppressAutoHyphens w:val="0"/>
        <w:textAlignment w:val="auto"/>
        <w:rPr>
          <w:rFonts w:eastAsiaTheme="minorEastAsia" w:cs="Arial"/>
          <w:b/>
          <w:snapToGrid w:val="0"/>
          <w:lang w:eastAsia="zh-TW"/>
        </w:rPr>
      </w:pPr>
    </w:p>
    <w:p w:rsidR="009D1448" w:rsidRDefault="009D1448" w:rsidP="0030155C">
      <w:pPr>
        <w:widowControl/>
        <w:suppressAutoHyphens w:val="0"/>
        <w:textAlignment w:val="auto"/>
        <w:rPr>
          <w:rFonts w:eastAsiaTheme="minorEastAsia" w:cs="Arial"/>
          <w:b/>
          <w:snapToGrid w:val="0"/>
          <w:lang w:eastAsia="zh-TW"/>
        </w:rPr>
      </w:pPr>
    </w:p>
    <w:p w:rsidR="009D1448" w:rsidRDefault="009D1448" w:rsidP="0030155C">
      <w:pPr>
        <w:widowControl/>
        <w:suppressAutoHyphens w:val="0"/>
        <w:textAlignment w:val="auto"/>
        <w:rPr>
          <w:rFonts w:eastAsiaTheme="minorEastAsia" w:cs="Arial"/>
          <w:b/>
          <w:snapToGrid w:val="0"/>
          <w:lang w:eastAsia="zh-TW"/>
        </w:rPr>
      </w:pPr>
    </w:p>
    <w:p w:rsidR="0030155C" w:rsidRPr="009D1448" w:rsidRDefault="0030155C" w:rsidP="0030155C">
      <w:pPr>
        <w:widowControl/>
        <w:suppressAutoHyphens w:val="0"/>
        <w:textAlignment w:val="auto"/>
        <w:rPr>
          <w:rFonts w:eastAsia="Microsoft YaHei" w:cs="Arial"/>
          <w:b/>
          <w:snapToGrid w:val="0"/>
          <w:lang w:eastAsia="zh-TW"/>
        </w:rPr>
      </w:pPr>
    </w:p>
    <w:p w:rsidR="0030155C" w:rsidRPr="009D1448" w:rsidRDefault="0030155C" w:rsidP="0030155C">
      <w:pPr>
        <w:widowControl/>
        <w:suppressAutoHyphens w:val="0"/>
        <w:textAlignment w:val="auto"/>
        <w:rPr>
          <w:rFonts w:eastAsia="Microsoft YaHei" w:cs="Arial"/>
          <w:b/>
          <w:snapToGrid w:val="0"/>
          <w:lang w:eastAsia="zh-TW"/>
        </w:rPr>
      </w:pPr>
    </w:p>
    <w:p w:rsidR="0030155C" w:rsidRPr="009D1448" w:rsidRDefault="0030155C" w:rsidP="0030155C">
      <w:pPr>
        <w:widowControl/>
        <w:suppressAutoHyphens w:val="0"/>
        <w:textAlignment w:val="auto"/>
        <w:rPr>
          <w:rFonts w:eastAsia="Microsoft YaHei" w:cs="Arial"/>
          <w:b/>
          <w:snapToGrid w:val="0"/>
          <w:lang w:eastAsia="zh-TW"/>
        </w:rPr>
      </w:pPr>
    </w:p>
    <w:p w:rsidR="00317CF9" w:rsidRPr="00523241" w:rsidRDefault="00317CF9" w:rsidP="005335D0">
      <w:pPr>
        <w:pStyle w:val="BodyText"/>
        <w:spacing w:before="113"/>
        <w:ind w:right="280"/>
        <w:jc w:val="center"/>
        <w:rPr>
          <w:rFonts w:ascii="Microsoft YaHei" w:eastAsia="Microsoft YaHei" w:hAnsi="Microsoft YaHei"/>
          <w:sz w:val="28"/>
          <w:szCs w:val="28"/>
          <w:lang w:eastAsia="zh-TW"/>
        </w:rPr>
      </w:pPr>
      <w:r w:rsidRPr="00523241">
        <w:rPr>
          <w:rFonts w:ascii="Microsoft YaHei" w:eastAsia="Microsoft YaHei" w:hAnsi="Microsoft YaHei"/>
          <w:sz w:val="28"/>
          <w:szCs w:val="28"/>
          <w:lang w:eastAsia="zh-TW"/>
        </w:rPr>
        <w:br w:type="page"/>
      </w:r>
    </w:p>
    <w:p w:rsidR="0030155C" w:rsidRPr="00100EE7" w:rsidRDefault="00100EE7" w:rsidP="00FB1E40">
      <w:pPr>
        <w:snapToGrid w:val="0"/>
        <w:spacing w:afterLines="100" w:after="360"/>
        <w:jc w:val="center"/>
        <w:rPr>
          <w:rFonts w:ascii="Microsoft YaHei" w:eastAsiaTheme="minorEastAsia" w:hAnsi="Microsoft YaHei"/>
          <w:b/>
          <w:sz w:val="28"/>
          <w:szCs w:val="28"/>
          <w:u w:val="single"/>
          <w:lang w:val="zh-TW" w:eastAsia="zh-TW"/>
        </w:rPr>
      </w:pPr>
      <w:r>
        <w:rPr>
          <w:rFonts w:ascii="Microsoft YaHei" w:eastAsiaTheme="minorEastAsia" w:hAnsi="Microsoft YaHei" w:hint="eastAsia"/>
          <w:b/>
          <w:sz w:val="28"/>
          <w:szCs w:val="28"/>
          <w:u w:val="single"/>
          <w:lang w:val="zh-TW" w:eastAsia="zh-TW"/>
        </w:rPr>
        <w:lastRenderedPageBreak/>
        <w:t>Directory</w:t>
      </w:r>
    </w:p>
    <w:sdt>
      <w:sdtPr>
        <w:rPr>
          <w:rFonts w:ascii="Microsoft JhengHei UI Light" w:eastAsia="Microsoft JhengHei UI Light" w:hAnsi="Microsoft JhengHei UI Light"/>
          <w:bCs w:val="0"/>
          <w:sz w:val="22"/>
          <w:szCs w:val="20"/>
          <w:lang w:val="zh-TW"/>
        </w:rPr>
        <w:id w:val="26082660"/>
        <w:docPartObj>
          <w:docPartGallery w:val="Table of Contents"/>
          <w:docPartUnique/>
        </w:docPartObj>
      </w:sdtPr>
      <w:sdtEndPr>
        <w:rPr>
          <w:rFonts w:cs="Arial"/>
          <w:lang w:val="en-US" w:eastAsia="zh-TW"/>
        </w:rPr>
      </w:sdtEndPr>
      <w:sdtContent>
        <w:p w:rsidR="005335D0" w:rsidRDefault="00CB42D0">
          <w:pPr>
            <w:pStyle w:val="TOC1"/>
            <w:rPr>
              <w:rFonts w:asciiTheme="minorHAnsi" w:eastAsiaTheme="minorEastAsia" w:hAnsiTheme="minorHAnsi" w:cstheme="minorBidi"/>
              <w:bCs w:val="0"/>
              <w:noProof/>
              <w:sz w:val="22"/>
              <w:lang w:val="en-GB" w:eastAsia="en-GB"/>
            </w:rPr>
          </w:pPr>
          <w:r w:rsidRPr="00E00E9A">
            <w:rPr>
              <w:rFonts w:ascii="Microsoft JhengHei UI Light" w:eastAsia="Microsoft JhengHei UI Light" w:hAnsi="Microsoft JhengHei UI Light"/>
              <w:noProof/>
              <w:sz w:val="22"/>
              <w:lang w:eastAsia="zh-TW"/>
            </w:rPr>
            <w:fldChar w:fldCharType="begin"/>
          </w:r>
          <w:r w:rsidR="0030155C" w:rsidRPr="00E00E9A">
            <w:rPr>
              <w:rFonts w:ascii="Microsoft JhengHei UI Light" w:eastAsia="Microsoft JhengHei UI Light" w:hAnsi="Microsoft JhengHei UI Light"/>
              <w:sz w:val="22"/>
              <w:lang w:eastAsia="zh-TW"/>
            </w:rPr>
            <w:instrText xml:space="preserve"> TOC \o "1-3" \h \z \u </w:instrText>
          </w:r>
          <w:r w:rsidRPr="00E00E9A">
            <w:rPr>
              <w:rFonts w:ascii="Microsoft JhengHei UI Light" w:eastAsia="Microsoft JhengHei UI Light" w:hAnsi="Microsoft JhengHei UI Light"/>
              <w:noProof/>
              <w:sz w:val="22"/>
              <w:lang w:eastAsia="zh-TW"/>
            </w:rPr>
            <w:fldChar w:fldCharType="separate"/>
          </w:r>
          <w:hyperlink w:anchor="_Toc154040033" w:history="1">
            <w:r w:rsidR="005335D0" w:rsidRPr="00121F0B">
              <w:rPr>
                <w:rStyle w:val="Hyperlink"/>
                <w:noProof/>
              </w:rPr>
              <w:t>1.</w:t>
            </w:r>
            <w:r w:rsidR="005335D0">
              <w:rPr>
                <w:rFonts w:asciiTheme="minorHAnsi" w:eastAsiaTheme="minorEastAsia" w:hAnsiTheme="minorHAnsi" w:cstheme="minorBidi"/>
                <w:bCs w:val="0"/>
                <w:noProof/>
                <w:sz w:val="22"/>
                <w:lang w:val="en-GB" w:eastAsia="en-GB"/>
              </w:rPr>
              <w:tab/>
            </w:r>
            <w:r w:rsidR="005335D0" w:rsidRPr="00121F0B">
              <w:rPr>
                <w:rStyle w:val="Hyperlink"/>
                <w:noProof/>
              </w:rPr>
              <w:t>Preface</w:t>
            </w:r>
            <w:r w:rsidR="005335D0">
              <w:rPr>
                <w:noProof/>
                <w:webHidden/>
              </w:rPr>
              <w:tab/>
            </w:r>
            <w:r w:rsidR="005335D0">
              <w:rPr>
                <w:noProof/>
                <w:webHidden/>
              </w:rPr>
              <w:fldChar w:fldCharType="begin"/>
            </w:r>
            <w:r w:rsidR="005335D0">
              <w:rPr>
                <w:noProof/>
                <w:webHidden/>
              </w:rPr>
              <w:instrText xml:space="preserve"> PAGEREF _Toc154040033 \h </w:instrText>
            </w:r>
            <w:r w:rsidR="005335D0">
              <w:rPr>
                <w:noProof/>
                <w:webHidden/>
              </w:rPr>
            </w:r>
            <w:r w:rsidR="005335D0">
              <w:rPr>
                <w:noProof/>
                <w:webHidden/>
              </w:rPr>
              <w:fldChar w:fldCharType="separate"/>
            </w:r>
            <w:r w:rsidR="000009E0">
              <w:rPr>
                <w:noProof/>
                <w:webHidden/>
              </w:rPr>
              <w:t>6</w:t>
            </w:r>
            <w:r w:rsidR="005335D0">
              <w:rPr>
                <w:noProof/>
                <w:webHidden/>
              </w:rPr>
              <w:fldChar w:fldCharType="end"/>
            </w:r>
          </w:hyperlink>
        </w:p>
        <w:p w:rsidR="005335D0" w:rsidRDefault="000009E0" w:rsidP="005335D0">
          <w:pPr>
            <w:pStyle w:val="TOC2"/>
            <w:rPr>
              <w:rFonts w:asciiTheme="minorHAnsi" w:eastAsiaTheme="minorEastAsia" w:hAnsiTheme="minorHAnsi" w:cstheme="minorBidi"/>
              <w:bCs w:val="0"/>
              <w:noProof/>
              <w:sz w:val="22"/>
              <w:lang w:val="en-GB" w:eastAsia="en-GB"/>
            </w:rPr>
          </w:pPr>
          <w:hyperlink w:anchor="_Toc154040034" w:history="1">
            <w:r w:rsidR="005335D0" w:rsidRPr="00121F0B">
              <w:rPr>
                <w:rStyle w:val="Hyperlink"/>
                <w:noProof/>
                <w:kern w:val="1"/>
              </w:rPr>
              <w:t>1.1</w:t>
            </w:r>
            <w:r w:rsidR="005335D0">
              <w:rPr>
                <w:rFonts w:asciiTheme="minorHAnsi" w:eastAsiaTheme="minorEastAsia" w:hAnsiTheme="minorHAnsi" w:cstheme="minorBidi"/>
                <w:bCs w:val="0"/>
                <w:noProof/>
                <w:sz w:val="22"/>
                <w:lang w:val="en-GB" w:eastAsia="en-GB"/>
              </w:rPr>
              <w:tab/>
            </w:r>
            <w:r w:rsidR="005335D0" w:rsidRPr="00121F0B">
              <w:rPr>
                <w:rStyle w:val="Hyperlink"/>
                <w:noProof/>
              </w:rPr>
              <w:t>System Architecture</w:t>
            </w:r>
            <w:r w:rsidR="005335D0">
              <w:rPr>
                <w:noProof/>
                <w:webHidden/>
              </w:rPr>
              <w:tab/>
            </w:r>
            <w:r w:rsidR="005335D0">
              <w:rPr>
                <w:noProof/>
                <w:webHidden/>
              </w:rPr>
              <w:fldChar w:fldCharType="begin"/>
            </w:r>
            <w:r w:rsidR="005335D0">
              <w:rPr>
                <w:noProof/>
                <w:webHidden/>
              </w:rPr>
              <w:instrText xml:space="preserve"> PAGEREF _Toc154040034 \h </w:instrText>
            </w:r>
            <w:r w:rsidR="005335D0">
              <w:rPr>
                <w:noProof/>
                <w:webHidden/>
              </w:rPr>
            </w:r>
            <w:r w:rsidR="005335D0">
              <w:rPr>
                <w:noProof/>
                <w:webHidden/>
              </w:rPr>
              <w:fldChar w:fldCharType="separate"/>
            </w:r>
            <w:r>
              <w:rPr>
                <w:noProof/>
                <w:webHidden/>
              </w:rPr>
              <w:t>7</w:t>
            </w:r>
            <w:r w:rsidR="005335D0">
              <w:rPr>
                <w:noProof/>
                <w:webHidden/>
              </w:rPr>
              <w:fldChar w:fldCharType="end"/>
            </w:r>
          </w:hyperlink>
        </w:p>
        <w:p w:rsidR="005335D0" w:rsidRDefault="000009E0">
          <w:pPr>
            <w:pStyle w:val="TOC1"/>
            <w:rPr>
              <w:rFonts w:asciiTheme="minorHAnsi" w:eastAsiaTheme="minorEastAsia" w:hAnsiTheme="minorHAnsi" w:cstheme="minorBidi"/>
              <w:bCs w:val="0"/>
              <w:noProof/>
              <w:sz w:val="22"/>
              <w:lang w:val="en-GB" w:eastAsia="en-GB"/>
            </w:rPr>
          </w:pPr>
          <w:hyperlink w:anchor="_Toc154040035" w:history="1">
            <w:r w:rsidR="005335D0" w:rsidRPr="00121F0B">
              <w:rPr>
                <w:rStyle w:val="Hyperlink"/>
                <w:noProof/>
              </w:rPr>
              <w:t>2.</w:t>
            </w:r>
            <w:r w:rsidR="005335D0">
              <w:rPr>
                <w:rFonts w:asciiTheme="minorHAnsi" w:eastAsiaTheme="minorEastAsia" w:hAnsiTheme="minorHAnsi" w:cstheme="minorBidi"/>
                <w:bCs w:val="0"/>
                <w:noProof/>
                <w:sz w:val="22"/>
                <w:lang w:val="en-GB" w:eastAsia="en-GB"/>
              </w:rPr>
              <w:tab/>
            </w:r>
            <w:r w:rsidR="005335D0" w:rsidRPr="00121F0B">
              <w:rPr>
                <w:rStyle w:val="Hyperlink"/>
                <w:noProof/>
              </w:rPr>
              <w:t>Model Options</w:t>
            </w:r>
            <w:r w:rsidR="005335D0">
              <w:rPr>
                <w:noProof/>
                <w:webHidden/>
              </w:rPr>
              <w:tab/>
            </w:r>
            <w:r w:rsidR="005335D0">
              <w:rPr>
                <w:noProof/>
                <w:webHidden/>
              </w:rPr>
              <w:fldChar w:fldCharType="begin"/>
            </w:r>
            <w:r w:rsidR="005335D0">
              <w:rPr>
                <w:noProof/>
                <w:webHidden/>
              </w:rPr>
              <w:instrText xml:space="preserve"> PAGEREF _Toc154040035 \h </w:instrText>
            </w:r>
            <w:r w:rsidR="005335D0">
              <w:rPr>
                <w:noProof/>
                <w:webHidden/>
              </w:rPr>
            </w:r>
            <w:r w:rsidR="005335D0">
              <w:rPr>
                <w:noProof/>
                <w:webHidden/>
              </w:rPr>
              <w:fldChar w:fldCharType="separate"/>
            </w:r>
            <w:r>
              <w:rPr>
                <w:noProof/>
                <w:webHidden/>
              </w:rPr>
              <w:t>9</w:t>
            </w:r>
            <w:r w:rsidR="005335D0">
              <w:rPr>
                <w:noProof/>
                <w:webHidden/>
              </w:rPr>
              <w:fldChar w:fldCharType="end"/>
            </w:r>
          </w:hyperlink>
        </w:p>
        <w:p w:rsidR="005335D0" w:rsidRDefault="000009E0">
          <w:pPr>
            <w:pStyle w:val="TOC1"/>
            <w:rPr>
              <w:rFonts w:asciiTheme="minorHAnsi" w:eastAsiaTheme="minorEastAsia" w:hAnsiTheme="minorHAnsi" w:cstheme="minorBidi"/>
              <w:bCs w:val="0"/>
              <w:noProof/>
              <w:sz w:val="22"/>
              <w:lang w:val="en-GB" w:eastAsia="en-GB"/>
            </w:rPr>
          </w:pPr>
          <w:hyperlink w:anchor="_Toc154040036" w:history="1">
            <w:r w:rsidR="005335D0" w:rsidRPr="00121F0B">
              <w:rPr>
                <w:rStyle w:val="Hyperlink"/>
                <w:noProof/>
              </w:rPr>
              <w:t>3.</w:t>
            </w:r>
            <w:r w:rsidR="005335D0">
              <w:rPr>
                <w:rFonts w:asciiTheme="minorHAnsi" w:eastAsiaTheme="minorEastAsia" w:hAnsiTheme="minorHAnsi" w:cstheme="minorBidi"/>
                <w:bCs w:val="0"/>
                <w:noProof/>
                <w:sz w:val="22"/>
                <w:lang w:val="en-GB" w:eastAsia="en-GB"/>
              </w:rPr>
              <w:tab/>
            </w:r>
            <w:r w:rsidR="005335D0" w:rsidRPr="00121F0B">
              <w:rPr>
                <w:rStyle w:val="Hyperlink"/>
                <w:noProof/>
              </w:rPr>
              <w:t>Reset</w:t>
            </w:r>
            <w:r w:rsidR="005335D0">
              <w:rPr>
                <w:noProof/>
                <w:webHidden/>
              </w:rPr>
              <w:tab/>
            </w:r>
            <w:r w:rsidR="005335D0">
              <w:rPr>
                <w:noProof/>
                <w:webHidden/>
              </w:rPr>
              <w:fldChar w:fldCharType="begin"/>
            </w:r>
            <w:r w:rsidR="005335D0">
              <w:rPr>
                <w:noProof/>
                <w:webHidden/>
              </w:rPr>
              <w:instrText xml:space="preserve"> PAGEREF _Toc154040036 \h </w:instrText>
            </w:r>
            <w:r w:rsidR="005335D0">
              <w:rPr>
                <w:noProof/>
                <w:webHidden/>
              </w:rPr>
            </w:r>
            <w:r w:rsidR="005335D0">
              <w:rPr>
                <w:noProof/>
                <w:webHidden/>
              </w:rPr>
              <w:fldChar w:fldCharType="separate"/>
            </w:r>
            <w:r>
              <w:rPr>
                <w:noProof/>
                <w:webHidden/>
              </w:rPr>
              <w:t>12</w:t>
            </w:r>
            <w:r w:rsidR="005335D0">
              <w:rPr>
                <w:noProof/>
                <w:webHidden/>
              </w:rPr>
              <w:fldChar w:fldCharType="end"/>
            </w:r>
          </w:hyperlink>
        </w:p>
        <w:p w:rsidR="005335D0" w:rsidRDefault="000009E0" w:rsidP="005335D0">
          <w:pPr>
            <w:pStyle w:val="TOC2"/>
            <w:rPr>
              <w:rFonts w:asciiTheme="minorHAnsi" w:eastAsiaTheme="minorEastAsia" w:hAnsiTheme="minorHAnsi" w:cstheme="minorBidi"/>
              <w:bCs w:val="0"/>
              <w:noProof/>
              <w:sz w:val="22"/>
              <w:lang w:val="en-GB" w:eastAsia="en-GB"/>
            </w:rPr>
          </w:pPr>
          <w:hyperlink w:anchor="_Toc154040037" w:history="1">
            <w:r w:rsidR="005335D0" w:rsidRPr="00121F0B">
              <w:rPr>
                <w:rStyle w:val="Hyperlink"/>
                <w:noProof/>
                <w:kern w:val="1"/>
              </w:rPr>
              <w:t>3.1</w:t>
            </w:r>
            <w:r w:rsidR="005335D0">
              <w:rPr>
                <w:rFonts w:asciiTheme="minorHAnsi" w:eastAsiaTheme="minorEastAsia" w:hAnsiTheme="minorHAnsi" w:cstheme="minorBidi"/>
                <w:bCs w:val="0"/>
                <w:noProof/>
                <w:sz w:val="22"/>
                <w:lang w:val="en-GB" w:eastAsia="en-GB"/>
              </w:rPr>
              <w:tab/>
            </w:r>
            <w:r w:rsidR="005335D0" w:rsidRPr="00121F0B">
              <w:rPr>
                <w:rStyle w:val="Hyperlink"/>
                <w:noProof/>
              </w:rPr>
              <w:t>Power-on Reset</w:t>
            </w:r>
            <w:r w:rsidR="005335D0">
              <w:rPr>
                <w:noProof/>
                <w:webHidden/>
              </w:rPr>
              <w:tab/>
            </w:r>
            <w:r w:rsidR="005335D0">
              <w:rPr>
                <w:noProof/>
                <w:webHidden/>
              </w:rPr>
              <w:fldChar w:fldCharType="begin"/>
            </w:r>
            <w:r w:rsidR="005335D0">
              <w:rPr>
                <w:noProof/>
                <w:webHidden/>
              </w:rPr>
              <w:instrText xml:space="preserve"> PAGEREF _Toc154040037 \h </w:instrText>
            </w:r>
            <w:r w:rsidR="005335D0">
              <w:rPr>
                <w:noProof/>
                <w:webHidden/>
              </w:rPr>
            </w:r>
            <w:r w:rsidR="005335D0">
              <w:rPr>
                <w:noProof/>
                <w:webHidden/>
              </w:rPr>
              <w:fldChar w:fldCharType="separate"/>
            </w:r>
            <w:r>
              <w:rPr>
                <w:noProof/>
                <w:webHidden/>
              </w:rPr>
              <w:t>12</w:t>
            </w:r>
            <w:r w:rsidR="005335D0">
              <w:rPr>
                <w:noProof/>
                <w:webHidden/>
              </w:rPr>
              <w:fldChar w:fldCharType="end"/>
            </w:r>
          </w:hyperlink>
        </w:p>
        <w:p w:rsidR="005335D0" w:rsidRDefault="000009E0" w:rsidP="005335D0">
          <w:pPr>
            <w:pStyle w:val="TOC2"/>
            <w:rPr>
              <w:rFonts w:asciiTheme="minorHAnsi" w:eastAsiaTheme="minorEastAsia" w:hAnsiTheme="minorHAnsi" w:cstheme="minorBidi"/>
              <w:bCs w:val="0"/>
              <w:noProof/>
              <w:sz w:val="22"/>
              <w:lang w:val="en-GB" w:eastAsia="en-GB"/>
            </w:rPr>
          </w:pPr>
          <w:hyperlink w:anchor="_Toc154040038" w:history="1">
            <w:r w:rsidR="005335D0" w:rsidRPr="00121F0B">
              <w:rPr>
                <w:rStyle w:val="Hyperlink"/>
                <w:noProof/>
                <w:kern w:val="1"/>
              </w:rPr>
              <w:t>3.2</w:t>
            </w:r>
            <w:r w:rsidR="005335D0">
              <w:rPr>
                <w:rFonts w:asciiTheme="minorHAnsi" w:eastAsiaTheme="minorEastAsia" w:hAnsiTheme="minorHAnsi" w:cstheme="minorBidi"/>
                <w:bCs w:val="0"/>
                <w:noProof/>
                <w:sz w:val="22"/>
                <w:lang w:val="en-GB" w:eastAsia="en-GB"/>
              </w:rPr>
              <w:tab/>
            </w:r>
            <w:r w:rsidR="005335D0" w:rsidRPr="00121F0B">
              <w:rPr>
                <w:rStyle w:val="Hyperlink"/>
                <w:noProof/>
              </w:rPr>
              <w:t>External Reset</w:t>
            </w:r>
            <w:r w:rsidR="005335D0">
              <w:rPr>
                <w:noProof/>
                <w:webHidden/>
              </w:rPr>
              <w:tab/>
            </w:r>
            <w:r w:rsidR="005335D0">
              <w:rPr>
                <w:noProof/>
                <w:webHidden/>
              </w:rPr>
              <w:fldChar w:fldCharType="begin"/>
            </w:r>
            <w:r w:rsidR="005335D0">
              <w:rPr>
                <w:noProof/>
                <w:webHidden/>
              </w:rPr>
              <w:instrText xml:space="preserve"> PAGEREF _Toc154040038 \h </w:instrText>
            </w:r>
            <w:r w:rsidR="005335D0">
              <w:rPr>
                <w:noProof/>
                <w:webHidden/>
              </w:rPr>
            </w:r>
            <w:r w:rsidR="005335D0">
              <w:rPr>
                <w:noProof/>
                <w:webHidden/>
              </w:rPr>
              <w:fldChar w:fldCharType="separate"/>
            </w:r>
            <w:r>
              <w:rPr>
                <w:noProof/>
                <w:webHidden/>
              </w:rPr>
              <w:t>12</w:t>
            </w:r>
            <w:r w:rsidR="005335D0">
              <w:rPr>
                <w:noProof/>
                <w:webHidden/>
              </w:rPr>
              <w:fldChar w:fldCharType="end"/>
            </w:r>
          </w:hyperlink>
        </w:p>
        <w:p w:rsidR="005335D0" w:rsidRDefault="000009E0" w:rsidP="005335D0">
          <w:pPr>
            <w:pStyle w:val="TOC2"/>
            <w:rPr>
              <w:rFonts w:asciiTheme="minorHAnsi" w:eastAsiaTheme="minorEastAsia" w:hAnsiTheme="minorHAnsi" w:cstheme="minorBidi"/>
              <w:bCs w:val="0"/>
              <w:noProof/>
              <w:sz w:val="22"/>
              <w:lang w:val="en-GB" w:eastAsia="en-GB"/>
            </w:rPr>
          </w:pPr>
          <w:hyperlink w:anchor="_Toc154040039" w:history="1">
            <w:r w:rsidR="005335D0" w:rsidRPr="00121F0B">
              <w:rPr>
                <w:rStyle w:val="Hyperlink"/>
                <w:noProof/>
                <w:kern w:val="1"/>
              </w:rPr>
              <w:t>3.3</w:t>
            </w:r>
            <w:r w:rsidR="005335D0">
              <w:rPr>
                <w:rFonts w:asciiTheme="minorHAnsi" w:eastAsiaTheme="minorEastAsia" w:hAnsiTheme="minorHAnsi" w:cstheme="minorBidi"/>
                <w:bCs w:val="0"/>
                <w:noProof/>
                <w:sz w:val="22"/>
                <w:lang w:val="en-GB" w:eastAsia="en-GB"/>
              </w:rPr>
              <w:tab/>
            </w:r>
            <w:r w:rsidR="005335D0" w:rsidRPr="00121F0B">
              <w:rPr>
                <w:rStyle w:val="Hyperlink"/>
                <w:noProof/>
              </w:rPr>
              <w:t>Software Reset</w:t>
            </w:r>
            <w:r w:rsidR="005335D0">
              <w:rPr>
                <w:noProof/>
                <w:webHidden/>
              </w:rPr>
              <w:tab/>
            </w:r>
            <w:r w:rsidR="005335D0">
              <w:rPr>
                <w:noProof/>
                <w:webHidden/>
              </w:rPr>
              <w:fldChar w:fldCharType="begin"/>
            </w:r>
            <w:r w:rsidR="005335D0">
              <w:rPr>
                <w:noProof/>
                <w:webHidden/>
              </w:rPr>
              <w:instrText xml:space="preserve"> PAGEREF _Toc154040039 \h </w:instrText>
            </w:r>
            <w:r w:rsidR="005335D0">
              <w:rPr>
                <w:noProof/>
                <w:webHidden/>
              </w:rPr>
            </w:r>
            <w:r w:rsidR="005335D0">
              <w:rPr>
                <w:noProof/>
                <w:webHidden/>
              </w:rPr>
              <w:fldChar w:fldCharType="separate"/>
            </w:r>
            <w:r>
              <w:rPr>
                <w:noProof/>
                <w:webHidden/>
              </w:rPr>
              <w:t>13</w:t>
            </w:r>
            <w:r w:rsidR="005335D0">
              <w:rPr>
                <w:noProof/>
                <w:webHidden/>
              </w:rPr>
              <w:fldChar w:fldCharType="end"/>
            </w:r>
          </w:hyperlink>
        </w:p>
        <w:p w:rsidR="005335D0" w:rsidRDefault="000009E0" w:rsidP="005335D0">
          <w:pPr>
            <w:pStyle w:val="TOC2"/>
            <w:rPr>
              <w:rFonts w:asciiTheme="minorHAnsi" w:eastAsiaTheme="minorEastAsia" w:hAnsiTheme="minorHAnsi" w:cstheme="minorBidi"/>
              <w:bCs w:val="0"/>
              <w:noProof/>
              <w:sz w:val="22"/>
              <w:lang w:val="en-GB" w:eastAsia="en-GB"/>
            </w:rPr>
          </w:pPr>
          <w:hyperlink w:anchor="_Toc154040040" w:history="1">
            <w:r w:rsidR="005335D0" w:rsidRPr="00121F0B">
              <w:rPr>
                <w:rStyle w:val="Hyperlink"/>
                <w:noProof/>
                <w:kern w:val="1"/>
              </w:rPr>
              <w:t>3.4</w:t>
            </w:r>
            <w:r w:rsidR="005335D0">
              <w:rPr>
                <w:rFonts w:asciiTheme="minorHAnsi" w:eastAsiaTheme="minorEastAsia" w:hAnsiTheme="minorHAnsi" w:cstheme="minorBidi"/>
                <w:bCs w:val="0"/>
                <w:noProof/>
                <w:sz w:val="22"/>
                <w:lang w:val="en-GB" w:eastAsia="en-GB"/>
              </w:rPr>
              <w:tab/>
            </w:r>
            <w:r w:rsidR="005335D0" w:rsidRPr="00121F0B">
              <w:rPr>
                <w:rStyle w:val="Hyperlink"/>
                <w:noProof/>
              </w:rPr>
              <w:t>Test Signals</w:t>
            </w:r>
            <w:r w:rsidR="005335D0">
              <w:rPr>
                <w:noProof/>
                <w:webHidden/>
              </w:rPr>
              <w:tab/>
            </w:r>
            <w:r w:rsidR="005335D0">
              <w:rPr>
                <w:noProof/>
                <w:webHidden/>
              </w:rPr>
              <w:fldChar w:fldCharType="begin"/>
            </w:r>
            <w:r w:rsidR="005335D0">
              <w:rPr>
                <w:noProof/>
                <w:webHidden/>
              </w:rPr>
              <w:instrText xml:space="preserve"> PAGEREF _Toc154040040 \h </w:instrText>
            </w:r>
            <w:r w:rsidR="005335D0">
              <w:rPr>
                <w:noProof/>
                <w:webHidden/>
              </w:rPr>
            </w:r>
            <w:r w:rsidR="005335D0">
              <w:rPr>
                <w:noProof/>
                <w:webHidden/>
              </w:rPr>
              <w:fldChar w:fldCharType="separate"/>
            </w:r>
            <w:r>
              <w:rPr>
                <w:noProof/>
                <w:webHidden/>
              </w:rPr>
              <w:t>13</w:t>
            </w:r>
            <w:r w:rsidR="005335D0">
              <w:rPr>
                <w:noProof/>
                <w:webHidden/>
              </w:rPr>
              <w:fldChar w:fldCharType="end"/>
            </w:r>
          </w:hyperlink>
        </w:p>
        <w:p w:rsidR="005335D0" w:rsidRDefault="000009E0">
          <w:pPr>
            <w:pStyle w:val="TOC1"/>
            <w:rPr>
              <w:rFonts w:asciiTheme="minorHAnsi" w:eastAsiaTheme="minorEastAsia" w:hAnsiTheme="minorHAnsi" w:cstheme="minorBidi"/>
              <w:bCs w:val="0"/>
              <w:noProof/>
              <w:sz w:val="22"/>
              <w:lang w:val="en-GB" w:eastAsia="en-GB"/>
            </w:rPr>
          </w:pPr>
          <w:hyperlink w:anchor="_Toc154040041" w:history="1">
            <w:r w:rsidR="005335D0" w:rsidRPr="00121F0B">
              <w:rPr>
                <w:rStyle w:val="Hyperlink"/>
                <w:rFonts w:ascii="Arial" w:cs="Arial"/>
                <w:noProof/>
              </w:rPr>
              <w:t>4.</w:t>
            </w:r>
            <w:r w:rsidR="005335D0">
              <w:rPr>
                <w:rFonts w:asciiTheme="minorHAnsi" w:eastAsiaTheme="minorEastAsia" w:hAnsiTheme="minorHAnsi" w:cstheme="minorBidi"/>
                <w:bCs w:val="0"/>
                <w:noProof/>
                <w:sz w:val="22"/>
                <w:lang w:val="en-GB" w:eastAsia="en-GB"/>
              </w:rPr>
              <w:tab/>
            </w:r>
            <w:r w:rsidR="005335D0" w:rsidRPr="00121F0B">
              <w:rPr>
                <w:rStyle w:val="Hyperlink"/>
                <w:rFonts w:ascii="Arial" w:cs="Arial"/>
                <w:noProof/>
              </w:rPr>
              <w:t>Geometric Drawing</w:t>
            </w:r>
            <w:r w:rsidR="005335D0">
              <w:rPr>
                <w:noProof/>
                <w:webHidden/>
              </w:rPr>
              <w:tab/>
            </w:r>
            <w:r w:rsidR="005335D0">
              <w:rPr>
                <w:noProof/>
                <w:webHidden/>
              </w:rPr>
              <w:fldChar w:fldCharType="begin"/>
            </w:r>
            <w:r w:rsidR="005335D0">
              <w:rPr>
                <w:noProof/>
                <w:webHidden/>
              </w:rPr>
              <w:instrText xml:space="preserve"> PAGEREF _Toc154040041 \h </w:instrText>
            </w:r>
            <w:r w:rsidR="005335D0">
              <w:rPr>
                <w:noProof/>
                <w:webHidden/>
              </w:rPr>
            </w:r>
            <w:r w:rsidR="005335D0">
              <w:rPr>
                <w:noProof/>
                <w:webHidden/>
              </w:rPr>
              <w:fldChar w:fldCharType="separate"/>
            </w:r>
            <w:r>
              <w:rPr>
                <w:noProof/>
                <w:webHidden/>
              </w:rPr>
              <w:t>14</w:t>
            </w:r>
            <w:r w:rsidR="005335D0">
              <w:rPr>
                <w:noProof/>
                <w:webHidden/>
              </w:rPr>
              <w:fldChar w:fldCharType="end"/>
            </w:r>
          </w:hyperlink>
        </w:p>
        <w:p w:rsidR="005335D0" w:rsidRDefault="000009E0" w:rsidP="005335D0">
          <w:pPr>
            <w:pStyle w:val="TOC2"/>
            <w:rPr>
              <w:rFonts w:asciiTheme="minorHAnsi" w:eastAsiaTheme="minorEastAsia" w:hAnsiTheme="minorHAnsi" w:cstheme="minorBidi"/>
              <w:bCs w:val="0"/>
              <w:noProof/>
              <w:sz w:val="22"/>
              <w:lang w:val="en-GB" w:eastAsia="en-GB"/>
            </w:rPr>
          </w:pPr>
          <w:hyperlink w:anchor="_Toc154040042" w:history="1">
            <w:r w:rsidR="005335D0" w:rsidRPr="00121F0B">
              <w:rPr>
                <w:rStyle w:val="Hyperlink"/>
                <w:noProof/>
                <w:kern w:val="1"/>
              </w:rPr>
              <w:t>4.1</w:t>
            </w:r>
            <w:r w:rsidR="005335D0">
              <w:rPr>
                <w:rFonts w:asciiTheme="minorHAnsi" w:eastAsiaTheme="minorEastAsia" w:hAnsiTheme="minorHAnsi" w:cstheme="minorBidi"/>
                <w:bCs w:val="0"/>
                <w:noProof/>
                <w:sz w:val="22"/>
                <w:lang w:val="en-GB" w:eastAsia="en-GB"/>
              </w:rPr>
              <w:tab/>
            </w:r>
            <w:r w:rsidR="005335D0" w:rsidRPr="00121F0B">
              <w:rPr>
                <w:rStyle w:val="Hyperlink"/>
                <w:noProof/>
              </w:rPr>
              <w:t>Drawing Line</w:t>
            </w:r>
            <w:r w:rsidR="005335D0">
              <w:rPr>
                <w:noProof/>
                <w:webHidden/>
              </w:rPr>
              <w:tab/>
            </w:r>
            <w:r w:rsidR="005335D0">
              <w:rPr>
                <w:noProof/>
                <w:webHidden/>
              </w:rPr>
              <w:fldChar w:fldCharType="begin"/>
            </w:r>
            <w:r w:rsidR="005335D0">
              <w:rPr>
                <w:noProof/>
                <w:webHidden/>
              </w:rPr>
              <w:instrText xml:space="preserve"> PAGEREF _Toc154040042 \h </w:instrText>
            </w:r>
            <w:r w:rsidR="005335D0">
              <w:rPr>
                <w:noProof/>
                <w:webHidden/>
              </w:rPr>
            </w:r>
            <w:r w:rsidR="005335D0">
              <w:rPr>
                <w:noProof/>
                <w:webHidden/>
              </w:rPr>
              <w:fldChar w:fldCharType="separate"/>
            </w:r>
            <w:r>
              <w:rPr>
                <w:noProof/>
                <w:webHidden/>
              </w:rPr>
              <w:t>14</w:t>
            </w:r>
            <w:r w:rsidR="005335D0">
              <w:rPr>
                <w:noProof/>
                <w:webHidden/>
              </w:rPr>
              <w:fldChar w:fldCharType="end"/>
            </w:r>
          </w:hyperlink>
        </w:p>
        <w:p w:rsidR="005335D0" w:rsidRDefault="000009E0" w:rsidP="005335D0">
          <w:pPr>
            <w:pStyle w:val="TOC3"/>
            <w:ind w:left="1000"/>
            <w:rPr>
              <w:rFonts w:asciiTheme="minorHAnsi" w:eastAsiaTheme="minorEastAsia" w:hAnsiTheme="minorHAnsi" w:cstheme="minorBidi"/>
              <w:noProof/>
              <w:sz w:val="22"/>
              <w:lang w:val="en-GB" w:eastAsia="en-GB"/>
            </w:rPr>
          </w:pPr>
          <w:hyperlink w:anchor="_Toc154040043" w:history="1">
            <w:r w:rsidR="005335D0" w:rsidRPr="00121F0B">
              <w:rPr>
                <w:rStyle w:val="Hyperlink"/>
                <w:noProof/>
                <w:kern w:val="1"/>
              </w:rPr>
              <w:t>4.1.1</w:t>
            </w:r>
            <w:r w:rsidR="005335D0">
              <w:rPr>
                <w:rFonts w:asciiTheme="minorHAnsi" w:eastAsiaTheme="minorEastAsia" w:hAnsiTheme="minorHAnsi" w:cstheme="minorBidi"/>
                <w:noProof/>
                <w:sz w:val="22"/>
                <w:lang w:val="en-GB" w:eastAsia="en-GB"/>
              </w:rPr>
              <w:tab/>
            </w:r>
            <w:r w:rsidR="005335D0" w:rsidRPr="00121F0B">
              <w:rPr>
                <w:rStyle w:val="Hyperlink"/>
                <w:noProof/>
              </w:rPr>
              <w:t>Drawing a Thin Line</w:t>
            </w:r>
            <w:r w:rsidR="005335D0">
              <w:rPr>
                <w:noProof/>
                <w:webHidden/>
              </w:rPr>
              <w:tab/>
            </w:r>
            <w:r w:rsidR="005335D0">
              <w:rPr>
                <w:noProof/>
                <w:webHidden/>
              </w:rPr>
              <w:fldChar w:fldCharType="begin"/>
            </w:r>
            <w:r w:rsidR="005335D0">
              <w:rPr>
                <w:noProof/>
                <w:webHidden/>
              </w:rPr>
              <w:instrText xml:space="preserve"> PAGEREF _Toc154040043 \h </w:instrText>
            </w:r>
            <w:r w:rsidR="005335D0">
              <w:rPr>
                <w:noProof/>
                <w:webHidden/>
              </w:rPr>
            </w:r>
            <w:r w:rsidR="005335D0">
              <w:rPr>
                <w:noProof/>
                <w:webHidden/>
              </w:rPr>
              <w:fldChar w:fldCharType="separate"/>
            </w:r>
            <w:r>
              <w:rPr>
                <w:noProof/>
                <w:webHidden/>
              </w:rPr>
              <w:t>14</w:t>
            </w:r>
            <w:r w:rsidR="005335D0">
              <w:rPr>
                <w:noProof/>
                <w:webHidden/>
              </w:rPr>
              <w:fldChar w:fldCharType="end"/>
            </w:r>
          </w:hyperlink>
        </w:p>
        <w:p w:rsidR="005335D0" w:rsidRDefault="000009E0" w:rsidP="005335D0">
          <w:pPr>
            <w:pStyle w:val="TOC3"/>
            <w:ind w:left="1000"/>
            <w:rPr>
              <w:rFonts w:asciiTheme="minorHAnsi" w:eastAsiaTheme="minorEastAsia" w:hAnsiTheme="minorHAnsi" w:cstheme="minorBidi"/>
              <w:noProof/>
              <w:sz w:val="22"/>
              <w:lang w:val="en-GB" w:eastAsia="en-GB"/>
            </w:rPr>
          </w:pPr>
          <w:hyperlink w:anchor="_Toc154040044" w:history="1">
            <w:r w:rsidR="005335D0" w:rsidRPr="00121F0B">
              <w:rPr>
                <w:rStyle w:val="Hyperlink"/>
                <w:noProof/>
                <w:kern w:val="1"/>
              </w:rPr>
              <w:t>4.1.2</w:t>
            </w:r>
            <w:r w:rsidR="005335D0">
              <w:rPr>
                <w:rFonts w:asciiTheme="minorHAnsi" w:eastAsiaTheme="minorEastAsia" w:hAnsiTheme="minorHAnsi" w:cstheme="minorBidi"/>
                <w:noProof/>
                <w:sz w:val="22"/>
                <w:lang w:val="en-GB" w:eastAsia="en-GB"/>
              </w:rPr>
              <w:tab/>
            </w:r>
            <w:r w:rsidR="005335D0" w:rsidRPr="00121F0B">
              <w:rPr>
                <w:rStyle w:val="Hyperlink"/>
                <w:noProof/>
              </w:rPr>
              <w:t>Drawing a Thick Line</w:t>
            </w:r>
            <w:r w:rsidR="005335D0">
              <w:rPr>
                <w:noProof/>
                <w:webHidden/>
              </w:rPr>
              <w:tab/>
            </w:r>
            <w:r w:rsidR="005335D0">
              <w:rPr>
                <w:noProof/>
                <w:webHidden/>
              </w:rPr>
              <w:fldChar w:fldCharType="begin"/>
            </w:r>
            <w:r w:rsidR="005335D0">
              <w:rPr>
                <w:noProof/>
                <w:webHidden/>
              </w:rPr>
              <w:instrText xml:space="preserve"> PAGEREF _Toc154040044 \h </w:instrText>
            </w:r>
            <w:r w:rsidR="005335D0">
              <w:rPr>
                <w:noProof/>
                <w:webHidden/>
              </w:rPr>
            </w:r>
            <w:r w:rsidR="005335D0">
              <w:rPr>
                <w:noProof/>
                <w:webHidden/>
              </w:rPr>
              <w:fldChar w:fldCharType="separate"/>
            </w:r>
            <w:r>
              <w:rPr>
                <w:noProof/>
                <w:webHidden/>
              </w:rPr>
              <w:t>14</w:t>
            </w:r>
            <w:r w:rsidR="005335D0">
              <w:rPr>
                <w:noProof/>
                <w:webHidden/>
              </w:rPr>
              <w:fldChar w:fldCharType="end"/>
            </w:r>
          </w:hyperlink>
        </w:p>
        <w:p w:rsidR="005335D0" w:rsidRDefault="000009E0" w:rsidP="005335D0">
          <w:pPr>
            <w:pStyle w:val="TOC2"/>
            <w:rPr>
              <w:rFonts w:asciiTheme="minorHAnsi" w:eastAsiaTheme="minorEastAsia" w:hAnsiTheme="minorHAnsi" w:cstheme="minorBidi"/>
              <w:bCs w:val="0"/>
              <w:noProof/>
              <w:sz w:val="22"/>
              <w:lang w:val="en-GB" w:eastAsia="en-GB"/>
            </w:rPr>
          </w:pPr>
          <w:hyperlink w:anchor="_Toc154040045" w:history="1">
            <w:r w:rsidR="005335D0" w:rsidRPr="00121F0B">
              <w:rPr>
                <w:rStyle w:val="Hyperlink"/>
                <w:noProof/>
                <w:kern w:val="1"/>
              </w:rPr>
              <w:t>4.2</w:t>
            </w:r>
            <w:r w:rsidR="005335D0">
              <w:rPr>
                <w:rFonts w:asciiTheme="minorHAnsi" w:eastAsiaTheme="minorEastAsia" w:hAnsiTheme="minorHAnsi" w:cstheme="minorBidi"/>
                <w:bCs w:val="0"/>
                <w:noProof/>
                <w:sz w:val="22"/>
                <w:lang w:val="en-GB" w:eastAsia="en-GB"/>
              </w:rPr>
              <w:tab/>
            </w:r>
            <w:r w:rsidR="005335D0" w:rsidRPr="00121F0B">
              <w:rPr>
                <w:rStyle w:val="Hyperlink"/>
                <w:noProof/>
              </w:rPr>
              <w:t>Drawing Circle</w:t>
            </w:r>
            <w:r w:rsidR="005335D0">
              <w:rPr>
                <w:noProof/>
                <w:webHidden/>
              </w:rPr>
              <w:tab/>
            </w:r>
            <w:r w:rsidR="005335D0">
              <w:rPr>
                <w:noProof/>
                <w:webHidden/>
              </w:rPr>
              <w:fldChar w:fldCharType="begin"/>
            </w:r>
            <w:r w:rsidR="005335D0">
              <w:rPr>
                <w:noProof/>
                <w:webHidden/>
              </w:rPr>
              <w:instrText xml:space="preserve"> PAGEREF _Toc154040045 \h </w:instrText>
            </w:r>
            <w:r w:rsidR="005335D0">
              <w:rPr>
                <w:noProof/>
                <w:webHidden/>
              </w:rPr>
            </w:r>
            <w:r w:rsidR="005335D0">
              <w:rPr>
                <w:noProof/>
                <w:webHidden/>
              </w:rPr>
              <w:fldChar w:fldCharType="separate"/>
            </w:r>
            <w:r>
              <w:rPr>
                <w:noProof/>
                <w:webHidden/>
              </w:rPr>
              <w:t>15</w:t>
            </w:r>
            <w:r w:rsidR="005335D0">
              <w:rPr>
                <w:noProof/>
                <w:webHidden/>
              </w:rPr>
              <w:fldChar w:fldCharType="end"/>
            </w:r>
          </w:hyperlink>
        </w:p>
        <w:p w:rsidR="005335D0" w:rsidRDefault="000009E0" w:rsidP="005335D0">
          <w:pPr>
            <w:pStyle w:val="TOC3"/>
            <w:ind w:left="1000"/>
            <w:rPr>
              <w:rFonts w:asciiTheme="minorHAnsi" w:eastAsiaTheme="minorEastAsia" w:hAnsiTheme="minorHAnsi" w:cstheme="minorBidi"/>
              <w:noProof/>
              <w:sz w:val="22"/>
              <w:lang w:val="en-GB" w:eastAsia="en-GB"/>
            </w:rPr>
          </w:pPr>
          <w:hyperlink w:anchor="_Toc154040046" w:history="1">
            <w:r w:rsidR="005335D0" w:rsidRPr="00121F0B">
              <w:rPr>
                <w:rStyle w:val="Hyperlink"/>
                <w:noProof/>
                <w:kern w:val="1"/>
              </w:rPr>
              <w:t>4.2.1</w:t>
            </w:r>
            <w:r w:rsidR="005335D0">
              <w:rPr>
                <w:rFonts w:asciiTheme="minorHAnsi" w:eastAsiaTheme="minorEastAsia" w:hAnsiTheme="minorHAnsi" w:cstheme="minorBidi"/>
                <w:noProof/>
                <w:sz w:val="22"/>
                <w:lang w:val="en-GB" w:eastAsia="en-GB"/>
              </w:rPr>
              <w:tab/>
            </w:r>
            <w:r w:rsidR="005335D0" w:rsidRPr="00121F0B">
              <w:rPr>
                <w:rStyle w:val="Hyperlink"/>
                <w:noProof/>
              </w:rPr>
              <w:t>Drawing a Hollow Circle</w:t>
            </w:r>
            <w:r w:rsidR="005335D0">
              <w:rPr>
                <w:noProof/>
                <w:webHidden/>
              </w:rPr>
              <w:tab/>
            </w:r>
            <w:r w:rsidR="005335D0">
              <w:rPr>
                <w:noProof/>
                <w:webHidden/>
              </w:rPr>
              <w:fldChar w:fldCharType="begin"/>
            </w:r>
            <w:r w:rsidR="005335D0">
              <w:rPr>
                <w:noProof/>
                <w:webHidden/>
              </w:rPr>
              <w:instrText xml:space="preserve"> PAGEREF _Toc154040046 \h </w:instrText>
            </w:r>
            <w:r w:rsidR="005335D0">
              <w:rPr>
                <w:noProof/>
                <w:webHidden/>
              </w:rPr>
            </w:r>
            <w:r w:rsidR="005335D0">
              <w:rPr>
                <w:noProof/>
                <w:webHidden/>
              </w:rPr>
              <w:fldChar w:fldCharType="separate"/>
            </w:r>
            <w:r>
              <w:rPr>
                <w:noProof/>
                <w:webHidden/>
              </w:rPr>
              <w:t>15</w:t>
            </w:r>
            <w:r w:rsidR="005335D0">
              <w:rPr>
                <w:noProof/>
                <w:webHidden/>
              </w:rPr>
              <w:fldChar w:fldCharType="end"/>
            </w:r>
          </w:hyperlink>
        </w:p>
        <w:p w:rsidR="005335D0" w:rsidRDefault="000009E0" w:rsidP="005335D0">
          <w:pPr>
            <w:pStyle w:val="TOC3"/>
            <w:ind w:left="1000"/>
            <w:rPr>
              <w:rFonts w:asciiTheme="minorHAnsi" w:eastAsiaTheme="minorEastAsia" w:hAnsiTheme="minorHAnsi" w:cstheme="minorBidi"/>
              <w:noProof/>
              <w:sz w:val="22"/>
              <w:lang w:val="en-GB" w:eastAsia="en-GB"/>
            </w:rPr>
          </w:pPr>
          <w:hyperlink w:anchor="_Toc154040047" w:history="1">
            <w:r w:rsidR="005335D0" w:rsidRPr="00121F0B">
              <w:rPr>
                <w:rStyle w:val="Hyperlink"/>
                <w:noProof/>
                <w:kern w:val="1"/>
              </w:rPr>
              <w:t>4.2.2</w:t>
            </w:r>
            <w:r w:rsidR="005335D0">
              <w:rPr>
                <w:rFonts w:asciiTheme="minorHAnsi" w:eastAsiaTheme="minorEastAsia" w:hAnsiTheme="minorHAnsi" w:cstheme="minorBidi"/>
                <w:noProof/>
                <w:sz w:val="22"/>
                <w:lang w:val="en-GB" w:eastAsia="en-GB"/>
              </w:rPr>
              <w:tab/>
            </w:r>
            <w:r w:rsidR="005335D0" w:rsidRPr="00121F0B">
              <w:rPr>
                <w:rStyle w:val="Hyperlink"/>
                <w:noProof/>
              </w:rPr>
              <w:t>Drawing a Solid Circle</w:t>
            </w:r>
            <w:r w:rsidR="005335D0">
              <w:rPr>
                <w:noProof/>
                <w:webHidden/>
              </w:rPr>
              <w:tab/>
            </w:r>
            <w:r w:rsidR="005335D0">
              <w:rPr>
                <w:noProof/>
                <w:webHidden/>
              </w:rPr>
              <w:fldChar w:fldCharType="begin"/>
            </w:r>
            <w:r w:rsidR="005335D0">
              <w:rPr>
                <w:noProof/>
                <w:webHidden/>
              </w:rPr>
              <w:instrText xml:space="preserve"> PAGEREF _Toc154040047 \h </w:instrText>
            </w:r>
            <w:r w:rsidR="005335D0">
              <w:rPr>
                <w:noProof/>
                <w:webHidden/>
              </w:rPr>
            </w:r>
            <w:r w:rsidR="005335D0">
              <w:rPr>
                <w:noProof/>
                <w:webHidden/>
              </w:rPr>
              <w:fldChar w:fldCharType="separate"/>
            </w:r>
            <w:r>
              <w:rPr>
                <w:noProof/>
                <w:webHidden/>
              </w:rPr>
              <w:t>15</w:t>
            </w:r>
            <w:r w:rsidR="005335D0">
              <w:rPr>
                <w:noProof/>
                <w:webHidden/>
              </w:rPr>
              <w:fldChar w:fldCharType="end"/>
            </w:r>
          </w:hyperlink>
        </w:p>
        <w:p w:rsidR="005335D0" w:rsidRDefault="000009E0" w:rsidP="005335D0">
          <w:pPr>
            <w:pStyle w:val="TOC3"/>
            <w:ind w:left="1000"/>
            <w:rPr>
              <w:rFonts w:asciiTheme="minorHAnsi" w:eastAsiaTheme="minorEastAsia" w:hAnsiTheme="minorHAnsi" w:cstheme="minorBidi"/>
              <w:noProof/>
              <w:sz w:val="22"/>
              <w:lang w:val="en-GB" w:eastAsia="en-GB"/>
            </w:rPr>
          </w:pPr>
          <w:hyperlink w:anchor="_Toc154040048" w:history="1">
            <w:r w:rsidR="005335D0" w:rsidRPr="00121F0B">
              <w:rPr>
                <w:rStyle w:val="Hyperlink"/>
                <w:noProof/>
                <w:kern w:val="1"/>
              </w:rPr>
              <w:t>4.2.3</w:t>
            </w:r>
            <w:r w:rsidR="005335D0">
              <w:rPr>
                <w:rFonts w:asciiTheme="minorHAnsi" w:eastAsiaTheme="minorEastAsia" w:hAnsiTheme="minorHAnsi" w:cstheme="minorBidi"/>
                <w:noProof/>
                <w:sz w:val="22"/>
                <w:lang w:val="en-GB" w:eastAsia="en-GB"/>
              </w:rPr>
              <w:tab/>
            </w:r>
            <w:r w:rsidR="005335D0" w:rsidRPr="00121F0B">
              <w:rPr>
                <w:rStyle w:val="Hyperlink"/>
                <w:noProof/>
              </w:rPr>
              <w:t>Drawing a Solid Circle with Frame</w:t>
            </w:r>
            <w:r w:rsidR="005335D0">
              <w:rPr>
                <w:noProof/>
                <w:webHidden/>
              </w:rPr>
              <w:tab/>
            </w:r>
            <w:r w:rsidR="005335D0">
              <w:rPr>
                <w:noProof/>
                <w:webHidden/>
              </w:rPr>
              <w:fldChar w:fldCharType="begin"/>
            </w:r>
            <w:r w:rsidR="005335D0">
              <w:rPr>
                <w:noProof/>
                <w:webHidden/>
              </w:rPr>
              <w:instrText xml:space="preserve"> PAGEREF _Toc154040048 \h </w:instrText>
            </w:r>
            <w:r w:rsidR="005335D0">
              <w:rPr>
                <w:noProof/>
                <w:webHidden/>
              </w:rPr>
            </w:r>
            <w:r w:rsidR="005335D0">
              <w:rPr>
                <w:noProof/>
                <w:webHidden/>
              </w:rPr>
              <w:fldChar w:fldCharType="separate"/>
            </w:r>
            <w:r>
              <w:rPr>
                <w:noProof/>
                <w:webHidden/>
              </w:rPr>
              <w:t>15</w:t>
            </w:r>
            <w:r w:rsidR="005335D0">
              <w:rPr>
                <w:noProof/>
                <w:webHidden/>
              </w:rPr>
              <w:fldChar w:fldCharType="end"/>
            </w:r>
          </w:hyperlink>
        </w:p>
        <w:p w:rsidR="005335D0" w:rsidRDefault="000009E0" w:rsidP="005335D0">
          <w:pPr>
            <w:pStyle w:val="TOC2"/>
            <w:rPr>
              <w:rFonts w:asciiTheme="minorHAnsi" w:eastAsiaTheme="minorEastAsia" w:hAnsiTheme="minorHAnsi" w:cstheme="minorBidi"/>
              <w:bCs w:val="0"/>
              <w:noProof/>
              <w:sz w:val="22"/>
              <w:lang w:val="en-GB" w:eastAsia="en-GB"/>
            </w:rPr>
          </w:pPr>
          <w:hyperlink w:anchor="_Toc154040049" w:history="1">
            <w:r w:rsidR="005335D0" w:rsidRPr="00121F0B">
              <w:rPr>
                <w:rStyle w:val="Hyperlink"/>
                <w:noProof/>
                <w:kern w:val="1"/>
              </w:rPr>
              <w:t>4.3</w:t>
            </w:r>
            <w:r w:rsidR="005335D0">
              <w:rPr>
                <w:rFonts w:asciiTheme="minorHAnsi" w:eastAsiaTheme="minorEastAsia" w:hAnsiTheme="minorHAnsi" w:cstheme="minorBidi"/>
                <w:bCs w:val="0"/>
                <w:noProof/>
                <w:sz w:val="22"/>
                <w:lang w:val="en-GB" w:eastAsia="en-GB"/>
              </w:rPr>
              <w:tab/>
            </w:r>
            <w:r w:rsidR="005335D0" w:rsidRPr="00121F0B">
              <w:rPr>
                <w:rStyle w:val="Hyperlink"/>
                <w:noProof/>
              </w:rPr>
              <w:t>Drawing Ellipse</w:t>
            </w:r>
            <w:r w:rsidR="005335D0">
              <w:rPr>
                <w:noProof/>
                <w:webHidden/>
              </w:rPr>
              <w:tab/>
            </w:r>
            <w:r w:rsidR="005335D0">
              <w:rPr>
                <w:noProof/>
                <w:webHidden/>
              </w:rPr>
              <w:fldChar w:fldCharType="begin"/>
            </w:r>
            <w:r w:rsidR="005335D0">
              <w:rPr>
                <w:noProof/>
                <w:webHidden/>
              </w:rPr>
              <w:instrText xml:space="preserve"> PAGEREF _Toc154040049 \h </w:instrText>
            </w:r>
            <w:r w:rsidR="005335D0">
              <w:rPr>
                <w:noProof/>
                <w:webHidden/>
              </w:rPr>
            </w:r>
            <w:r w:rsidR="005335D0">
              <w:rPr>
                <w:noProof/>
                <w:webHidden/>
              </w:rPr>
              <w:fldChar w:fldCharType="separate"/>
            </w:r>
            <w:r>
              <w:rPr>
                <w:noProof/>
                <w:webHidden/>
              </w:rPr>
              <w:t>17</w:t>
            </w:r>
            <w:r w:rsidR="005335D0">
              <w:rPr>
                <w:noProof/>
                <w:webHidden/>
              </w:rPr>
              <w:fldChar w:fldCharType="end"/>
            </w:r>
          </w:hyperlink>
        </w:p>
        <w:p w:rsidR="005335D0" w:rsidRDefault="000009E0" w:rsidP="005335D0">
          <w:pPr>
            <w:pStyle w:val="TOC3"/>
            <w:ind w:left="1000"/>
            <w:rPr>
              <w:rFonts w:asciiTheme="minorHAnsi" w:eastAsiaTheme="minorEastAsia" w:hAnsiTheme="minorHAnsi" w:cstheme="minorBidi"/>
              <w:noProof/>
              <w:sz w:val="22"/>
              <w:lang w:val="en-GB" w:eastAsia="en-GB"/>
            </w:rPr>
          </w:pPr>
          <w:hyperlink w:anchor="_Toc154040050" w:history="1">
            <w:r w:rsidR="005335D0" w:rsidRPr="00121F0B">
              <w:rPr>
                <w:rStyle w:val="Hyperlink"/>
                <w:noProof/>
                <w:kern w:val="1"/>
              </w:rPr>
              <w:t>4.3.1</w:t>
            </w:r>
            <w:r w:rsidR="005335D0">
              <w:rPr>
                <w:rFonts w:asciiTheme="minorHAnsi" w:eastAsiaTheme="minorEastAsia" w:hAnsiTheme="minorHAnsi" w:cstheme="minorBidi"/>
                <w:noProof/>
                <w:sz w:val="22"/>
                <w:lang w:val="en-GB" w:eastAsia="en-GB"/>
              </w:rPr>
              <w:tab/>
            </w:r>
            <w:r w:rsidR="005335D0" w:rsidRPr="00121F0B">
              <w:rPr>
                <w:rStyle w:val="Hyperlink"/>
                <w:noProof/>
              </w:rPr>
              <w:t>Drawing a Hollow Ellipse</w:t>
            </w:r>
            <w:r w:rsidR="005335D0">
              <w:rPr>
                <w:noProof/>
                <w:webHidden/>
              </w:rPr>
              <w:tab/>
            </w:r>
            <w:r w:rsidR="005335D0">
              <w:rPr>
                <w:noProof/>
                <w:webHidden/>
              </w:rPr>
              <w:fldChar w:fldCharType="begin"/>
            </w:r>
            <w:r w:rsidR="005335D0">
              <w:rPr>
                <w:noProof/>
                <w:webHidden/>
              </w:rPr>
              <w:instrText xml:space="preserve"> PAGEREF _Toc154040050 \h </w:instrText>
            </w:r>
            <w:r w:rsidR="005335D0">
              <w:rPr>
                <w:noProof/>
                <w:webHidden/>
              </w:rPr>
            </w:r>
            <w:r w:rsidR="005335D0">
              <w:rPr>
                <w:noProof/>
                <w:webHidden/>
              </w:rPr>
              <w:fldChar w:fldCharType="separate"/>
            </w:r>
            <w:r>
              <w:rPr>
                <w:noProof/>
                <w:webHidden/>
              </w:rPr>
              <w:t>17</w:t>
            </w:r>
            <w:r w:rsidR="005335D0">
              <w:rPr>
                <w:noProof/>
                <w:webHidden/>
              </w:rPr>
              <w:fldChar w:fldCharType="end"/>
            </w:r>
          </w:hyperlink>
        </w:p>
        <w:p w:rsidR="005335D0" w:rsidRDefault="000009E0" w:rsidP="005335D0">
          <w:pPr>
            <w:pStyle w:val="TOC3"/>
            <w:ind w:left="1000"/>
            <w:rPr>
              <w:rFonts w:asciiTheme="minorHAnsi" w:eastAsiaTheme="minorEastAsia" w:hAnsiTheme="minorHAnsi" w:cstheme="minorBidi"/>
              <w:noProof/>
              <w:sz w:val="22"/>
              <w:lang w:val="en-GB" w:eastAsia="en-GB"/>
            </w:rPr>
          </w:pPr>
          <w:hyperlink w:anchor="_Toc154040051" w:history="1">
            <w:r w:rsidR="005335D0" w:rsidRPr="00121F0B">
              <w:rPr>
                <w:rStyle w:val="Hyperlink"/>
                <w:noProof/>
                <w:kern w:val="1"/>
              </w:rPr>
              <w:t>4.3.2</w:t>
            </w:r>
            <w:r w:rsidR="005335D0">
              <w:rPr>
                <w:rFonts w:asciiTheme="minorHAnsi" w:eastAsiaTheme="minorEastAsia" w:hAnsiTheme="minorHAnsi" w:cstheme="minorBidi"/>
                <w:noProof/>
                <w:sz w:val="22"/>
                <w:lang w:val="en-GB" w:eastAsia="en-GB"/>
              </w:rPr>
              <w:tab/>
            </w:r>
            <w:r w:rsidR="005335D0" w:rsidRPr="00121F0B">
              <w:rPr>
                <w:rStyle w:val="Hyperlink"/>
                <w:noProof/>
              </w:rPr>
              <w:t>Drawing a Solid Ellipse</w:t>
            </w:r>
            <w:r w:rsidR="005335D0">
              <w:rPr>
                <w:noProof/>
                <w:webHidden/>
              </w:rPr>
              <w:tab/>
            </w:r>
            <w:r w:rsidR="005335D0">
              <w:rPr>
                <w:noProof/>
                <w:webHidden/>
              </w:rPr>
              <w:fldChar w:fldCharType="begin"/>
            </w:r>
            <w:r w:rsidR="005335D0">
              <w:rPr>
                <w:noProof/>
                <w:webHidden/>
              </w:rPr>
              <w:instrText xml:space="preserve"> PAGEREF _Toc154040051 \h </w:instrText>
            </w:r>
            <w:r w:rsidR="005335D0">
              <w:rPr>
                <w:noProof/>
                <w:webHidden/>
              </w:rPr>
            </w:r>
            <w:r w:rsidR="005335D0">
              <w:rPr>
                <w:noProof/>
                <w:webHidden/>
              </w:rPr>
              <w:fldChar w:fldCharType="separate"/>
            </w:r>
            <w:r>
              <w:rPr>
                <w:noProof/>
                <w:webHidden/>
              </w:rPr>
              <w:t>17</w:t>
            </w:r>
            <w:r w:rsidR="005335D0">
              <w:rPr>
                <w:noProof/>
                <w:webHidden/>
              </w:rPr>
              <w:fldChar w:fldCharType="end"/>
            </w:r>
          </w:hyperlink>
        </w:p>
        <w:p w:rsidR="005335D0" w:rsidRDefault="000009E0" w:rsidP="005335D0">
          <w:pPr>
            <w:pStyle w:val="TOC3"/>
            <w:ind w:left="1000"/>
            <w:rPr>
              <w:rFonts w:asciiTheme="minorHAnsi" w:eastAsiaTheme="minorEastAsia" w:hAnsiTheme="minorHAnsi" w:cstheme="minorBidi"/>
              <w:noProof/>
              <w:sz w:val="22"/>
              <w:lang w:val="en-GB" w:eastAsia="en-GB"/>
            </w:rPr>
          </w:pPr>
          <w:hyperlink w:anchor="_Toc154040052" w:history="1">
            <w:r w:rsidR="005335D0" w:rsidRPr="00121F0B">
              <w:rPr>
                <w:rStyle w:val="Hyperlink"/>
                <w:noProof/>
                <w:kern w:val="1"/>
              </w:rPr>
              <w:t>4.3.3</w:t>
            </w:r>
            <w:r w:rsidR="005335D0">
              <w:rPr>
                <w:rFonts w:asciiTheme="minorHAnsi" w:eastAsiaTheme="minorEastAsia" w:hAnsiTheme="minorHAnsi" w:cstheme="minorBidi"/>
                <w:noProof/>
                <w:sz w:val="22"/>
                <w:lang w:val="en-GB" w:eastAsia="en-GB"/>
              </w:rPr>
              <w:tab/>
            </w:r>
            <w:r w:rsidR="005335D0" w:rsidRPr="00121F0B">
              <w:rPr>
                <w:rStyle w:val="Hyperlink"/>
                <w:noProof/>
              </w:rPr>
              <w:t xml:space="preserve"> Drawing a Solid Ellipse with Frame</w:t>
            </w:r>
            <w:r w:rsidR="005335D0">
              <w:rPr>
                <w:noProof/>
                <w:webHidden/>
              </w:rPr>
              <w:tab/>
            </w:r>
            <w:r w:rsidR="005335D0">
              <w:rPr>
                <w:noProof/>
                <w:webHidden/>
              </w:rPr>
              <w:fldChar w:fldCharType="begin"/>
            </w:r>
            <w:r w:rsidR="005335D0">
              <w:rPr>
                <w:noProof/>
                <w:webHidden/>
              </w:rPr>
              <w:instrText xml:space="preserve"> PAGEREF _Toc154040052 \h </w:instrText>
            </w:r>
            <w:r w:rsidR="005335D0">
              <w:rPr>
                <w:noProof/>
                <w:webHidden/>
              </w:rPr>
            </w:r>
            <w:r w:rsidR="005335D0">
              <w:rPr>
                <w:noProof/>
                <w:webHidden/>
              </w:rPr>
              <w:fldChar w:fldCharType="separate"/>
            </w:r>
            <w:r>
              <w:rPr>
                <w:noProof/>
                <w:webHidden/>
              </w:rPr>
              <w:t>17</w:t>
            </w:r>
            <w:r w:rsidR="005335D0">
              <w:rPr>
                <w:noProof/>
                <w:webHidden/>
              </w:rPr>
              <w:fldChar w:fldCharType="end"/>
            </w:r>
          </w:hyperlink>
        </w:p>
        <w:p w:rsidR="005335D0" w:rsidRDefault="000009E0" w:rsidP="005335D0">
          <w:pPr>
            <w:pStyle w:val="TOC2"/>
            <w:rPr>
              <w:rFonts w:asciiTheme="minorHAnsi" w:eastAsiaTheme="minorEastAsia" w:hAnsiTheme="minorHAnsi" w:cstheme="minorBidi"/>
              <w:bCs w:val="0"/>
              <w:noProof/>
              <w:sz w:val="22"/>
              <w:lang w:val="en-GB" w:eastAsia="en-GB"/>
            </w:rPr>
          </w:pPr>
          <w:hyperlink w:anchor="_Toc154040053" w:history="1">
            <w:r w:rsidR="005335D0" w:rsidRPr="00121F0B">
              <w:rPr>
                <w:rStyle w:val="Hyperlink"/>
                <w:noProof/>
                <w:kern w:val="1"/>
              </w:rPr>
              <w:t>4.4</w:t>
            </w:r>
            <w:r w:rsidR="005335D0">
              <w:rPr>
                <w:rFonts w:asciiTheme="minorHAnsi" w:eastAsiaTheme="minorEastAsia" w:hAnsiTheme="minorHAnsi" w:cstheme="minorBidi"/>
                <w:bCs w:val="0"/>
                <w:noProof/>
                <w:sz w:val="22"/>
                <w:lang w:val="en-GB" w:eastAsia="en-GB"/>
              </w:rPr>
              <w:tab/>
            </w:r>
            <w:r w:rsidR="005335D0" w:rsidRPr="00121F0B">
              <w:rPr>
                <w:rStyle w:val="Hyperlink"/>
                <w:noProof/>
              </w:rPr>
              <w:t>Drawing Rectangle</w:t>
            </w:r>
            <w:r w:rsidR="005335D0">
              <w:rPr>
                <w:noProof/>
                <w:webHidden/>
              </w:rPr>
              <w:tab/>
            </w:r>
            <w:r w:rsidR="005335D0">
              <w:rPr>
                <w:noProof/>
                <w:webHidden/>
              </w:rPr>
              <w:fldChar w:fldCharType="begin"/>
            </w:r>
            <w:r w:rsidR="005335D0">
              <w:rPr>
                <w:noProof/>
                <w:webHidden/>
              </w:rPr>
              <w:instrText xml:space="preserve"> PAGEREF _Toc154040053 \h </w:instrText>
            </w:r>
            <w:r w:rsidR="005335D0">
              <w:rPr>
                <w:noProof/>
                <w:webHidden/>
              </w:rPr>
            </w:r>
            <w:r w:rsidR="005335D0">
              <w:rPr>
                <w:noProof/>
                <w:webHidden/>
              </w:rPr>
              <w:fldChar w:fldCharType="separate"/>
            </w:r>
            <w:r>
              <w:rPr>
                <w:noProof/>
                <w:webHidden/>
              </w:rPr>
              <w:t>19</w:t>
            </w:r>
            <w:r w:rsidR="005335D0">
              <w:rPr>
                <w:noProof/>
                <w:webHidden/>
              </w:rPr>
              <w:fldChar w:fldCharType="end"/>
            </w:r>
          </w:hyperlink>
        </w:p>
        <w:p w:rsidR="005335D0" w:rsidRDefault="000009E0" w:rsidP="005335D0">
          <w:pPr>
            <w:pStyle w:val="TOC3"/>
            <w:ind w:left="1000"/>
            <w:rPr>
              <w:rFonts w:asciiTheme="minorHAnsi" w:eastAsiaTheme="minorEastAsia" w:hAnsiTheme="minorHAnsi" w:cstheme="minorBidi"/>
              <w:noProof/>
              <w:sz w:val="22"/>
              <w:lang w:val="en-GB" w:eastAsia="en-GB"/>
            </w:rPr>
          </w:pPr>
          <w:hyperlink w:anchor="_Toc154040054" w:history="1">
            <w:r w:rsidR="005335D0" w:rsidRPr="00121F0B">
              <w:rPr>
                <w:rStyle w:val="Hyperlink"/>
                <w:noProof/>
                <w:kern w:val="1"/>
              </w:rPr>
              <w:t>4.4.1</w:t>
            </w:r>
            <w:r w:rsidR="005335D0">
              <w:rPr>
                <w:rFonts w:asciiTheme="minorHAnsi" w:eastAsiaTheme="minorEastAsia" w:hAnsiTheme="minorHAnsi" w:cstheme="minorBidi"/>
                <w:noProof/>
                <w:sz w:val="22"/>
                <w:lang w:val="en-GB" w:eastAsia="en-GB"/>
              </w:rPr>
              <w:tab/>
            </w:r>
            <w:r w:rsidR="005335D0" w:rsidRPr="00121F0B">
              <w:rPr>
                <w:rStyle w:val="Hyperlink"/>
                <w:noProof/>
              </w:rPr>
              <w:t>Drawing a Hollow Rectangle</w:t>
            </w:r>
            <w:r w:rsidR="005335D0">
              <w:rPr>
                <w:noProof/>
                <w:webHidden/>
              </w:rPr>
              <w:tab/>
            </w:r>
            <w:r w:rsidR="005335D0">
              <w:rPr>
                <w:noProof/>
                <w:webHidden/>
              </w:rPr>
              <w:fldChar w:fldCharType="begin"/>
            </w:r>
            <w:r w:rsidR="005335D0">
              <w:rPr>
                <w:noProof/>
                <w:webHidden/>
              </w:rPr>
              <w:instrText xml:space="preserve"> PAGEREF _Toc154040054 \h </w:instrText>
            </w:r>
            <w:r w:rsidR="005335D0">
              <w:rPr>
                <w:noProof/>
                <w:webHidden/>
              </w:rPr>
            </w:r>
            <w:r w:rsidR="005335D0">
              <w:rPr>
                <w:noProof/>
                <w:webHidden/>
              </w:rPr>
              <w:fldChar w:fldCharType="separate"/>
            </w:r>
            <w:r>
              <w:rPr>
                <w:noProof/>
                <w:webHidden/>
              </w:rPr>
              <w:t>19</w:t>
            </w:r>
            <w:r w:rsidR="005335D0">
              <w:rPr>
                <w:noProof/>
                <w:webHidden/>
              </w:rPr>
              <w:fldChar w:fldCharType="end"/>
            </w:r>
          </w:hyperlink>
        </w:p>
        <w:p w:rsidR="005335D0" w:rsidRDefault="000009E0" w:rsidP="005335D0">
          <w:pPr>
            <w:pStyle w:val="TOC3"/>
            <w:ind w:left="1000"/>
            <w:rPr>
              <w:rFonts w:asciiTheme="minorHAnsi" w:eastAsiaTheme="minorEastAsia" w:hAnsiTheme="minorHAnsi" w:cstheme="minorBidi"/>
              <w:noProof/>
              <w:sz w:val="22"/>
              <w:lang w:val="en-GB" w:eastAsia="en-GB"/>
            </w:rPr>
          </w:pPr>
          <w:hyperlink w:anchor="_Toc154040055" w:history="1">
            <w:r w:rsidR="005335D0" w:rsidRPr="00121F0B">
              <w:rPr>
                <w:rStyle w:val="Hyperlink"/>
                <w:noProof/>
                <w:kern w:val="1"/>
              </w:rPr>
              <w:t>4.4.2</w:t>
            </w:r>
            <w:r w:rsidR="005335D0">
              <w:rPr>
                <w:rFonts w:asciiTheme="minorHAnsi" w:eastAsiaTheme="minorEastAsia" w:hAnsiTheme="minorHAnsi" w:cstheme="minorBidi"/>
                <w:noProof/>
                <w:sz w:val="22"/>
                <w:lang w:val="en-GB" w:eastAsia="en-GB"/>
              </w:rPr>
              <w:tab/>
            </w:r>
            <w:r w:rsidR="005335D0" w:rsidRPr="00121F0B">
              <w:rPr>
                <w:rStyle w:val="Hyperlink"/>
                <w:noProof/>
              </w:rPr>
              <w:t>Drawing a Solid Rectangle</w:t>
            </w:r>
            <w:r w:rsidR="005335D0">
              <w:rPr>
                <w:noProof/>
                <w:webHidden/>
              </w:rPr>
              <w:tab/>
            </w:r>
            <w:r w:rsidR="005335D0">
              <w:rPr>
                <w:noProof/>
                <w:webHidden/>
              </w:rPr>
              <w:fldChar w:fldCharType="begin"/>
            </w:r>
            <w:r w:rsidR="005335D0">
              <w:rPr>
                <w:noProof/>
                <w:webHidden/>
              </w:rPr>
              <w:instrText xml:space="preserve"> PAGEREF _Toc154040055 \h </w:instrText>
            </w:r>
            <w:r w:rsidR="005335D0">
              <w:rPr>
                <w:noProof/>
                <w:webHidden/>
              </w:rPr>
            </w:r>
            <w:r w:rsidR="005335D0">
              <w:rPr>
                <w:noProof/>
                <w:webHidden/>
              </w:rPr>
              <w:fldChar w:fldCharType="separate"/>
            </w:r>
            <w:r>
              <w:rPr>
                <w:noProof/>
                <w:webHidden/>
              </w:rPr>
              <w:t>19</w:t>
            </w:r>
            <w:r w:rsidR="005335D0">
              <w:rPr>
                <w:noProof/>
                <w:webHidden/>
              </w:rPr>
              <w:fldChar w:fldCharType="end"/>
            </w:r>
          </w:hyperlink>
        </w:p>
        <w:p w:rsidR="005335D0" w:rsidRDefault="000009E0" w:rsidP="005335D0">
          <w:pPr>
            <w:pStyle w:val="TOC3"/>
            <w:ind w:left="1000"/>
            <w:rPr>
              <w:rFonts w:asciiTheme="minorHAnsi" w:eastAsiaTheme="minorEastAsia" w:hAnsiTheme="minorHAnsi" w:cstheme="minorBidi"/>
              <w:noProof/>
              <w:sz w:val="22"/>
              <w:lang w:val="en-GB" w:eastAsia="en-GB"/>
            </w:rPr>
          </w:pPr>
          <w:hyperlink w:anchor="_Toc154040056" w:history="1">
            <w:r w:rsidR="005335D0" w:rsidRPr="00121F0B">
              <w:rPr>
                <w:rStyle w:val="Hyperlink"/>
                <w:noProof/>
                <w:kern w:val="1"/>
              </w:rPr>
              <w:t>4.4.3</w:t>
            </w:r>
            <w:r w:rsidR="005335D0">
              <w:rPr>
                <w:rFonts w:asciiTheme="minorHAnsi" w:eastAsiaTheme="minorEastAsia" w:hAnsiTheme="minorHAnsi" w:cstheme="minorBidi"/>
                <w:noProof/>
                <w:sz w:val="22"/>
                <w:lang w:val="en-GB" w:eastAsia="en-GB"/>
              </w:rPr>
              <w:tab/>
            </w:r>
            <w:r w:rsidR="005335D0" w:rsidRPr="00121F0B">
              <w:rPr>
                <w:rStyle w:val="Hyperlink"/>
                <w:noProof/>
              </w:rPr>
              <w:t>Drawing a Solid Rectangle with Frame</w:t>
            </w:r>
            <w:r w:rsidR="005335D0">
              <w:rPr>
                <w:noProof/>
                <w:webHidden/>
              </w:rPr>
              <w:tab/>
            </w:r>
            <w:r w:rsidR="005335D0">
              <w:rPr>
                <w:noProof/>
                <w:webHidden/>
              </w:rPr>
              <w:fldChar w:fldCharType="begin"/>
            </w:r>
            <w:r w:rsidR="005335D0">
              <w:rPr>
                <w:noProof/>
                <w:webHidden/>
              </w:rPr>
              <w:instrText xml:space="preserve"> PAGEREF _Toc154040056 \h </w:instrText>
            </w:r>
            <w:r w:rsidR="005335D0">
              <w:rPr>
                <w:noProof/>
                <w:webHidden/>
              </w:rPr>
            </w:r>
            <w:r w:rsidR="005335D0">
              <w:rPr>
                <w:noProof/>
                <w:webHidden/>
              </w:rPr>
              <w:fldChar w:fldCharType="separate"/>
            </w:r>
            <w:r>
              <w:rPr>
                <w:noProof/>
                <w:webHidden/>
              </w:rPr>
              <w:t>19</w:t>
            </w:r>
            <w:r w:rsidR="005335D0">
              <w:rPr>
                <w:noProof/>
                <w:webHidden/>
              </w:rPr>
              <w:fldChar w:fldCharType="end"/>
            </w:r>
          </w:hyperlink>
        </w:p>
        <w:p w:rsidR="005335D0" w:rsidRDefault="000009E0" w:rsidP="005335D0">
          <w:pPr>
            <w:pStyle w:val="TOC2"/>
            <w:rPr>
              <w:rFonts w:asciiTheme="minorHAnsi" w:eastAsiaTheme="minorEastAsia" w:hAnsiTheme="minorHAnsi" w:cstheme="minorBidi"/>
              <w:bCs w:val="0"/>
              <w:noProof/>
              <w:sz w:val="22"/>
              <w:lang w:val="en-GB" w:eastAsia="en-GB"/>
            </w:rPr>
          </w:pPr>
          <w:hyperlink w:anchor="_Toc154040057" w:history="1">
            <w:r w:rsidR="005335D0" w:rsidRPr="00121F0B">
              <w:rPr>
                <w:rStyle w:val="Hyperlink"/>
                <w:noProof/>
                <w:kern w:val="1"/>
              </w:rPr>
              <w:t>4.5</w:t>
            </w:r>
            <w:r w:rsidR="005335D0">
              <w:rPr>
                <w:rFonts w:asciiTheme="minorHAnsi" w:eastAsiaTheme="minorEastAsia" w:hAnsiTheme="minorHAnsi" w:cstheme="minorBidi"/>
                <w:bCs w:val="0"/>
                <w:noProof/>
                <w:sz w:val="22"/>
                <w:lang w:val="en-GB" w:eastAsia="en-GB"/>
              </w:rPr>
              <w:tab/>
            </w:r>
            <w:r w:rsidR="005335D0" w:rsidRPr="00121F0B">
              <w:rPr>
                <w:rStyle w:val="Hyperlink"/>
                <w:noProof/>
              </w:rPr>
              <w:t>Drawing Rounded-Rectangle</w:t>
            </w:r>
            <w:r w:rsidR="005335D0">
              <w:rPr>
                <w:noProof/>
                <w:webHidden/>
              </w:rPr>
              <w:tab/>
            </w:r>
            <w:r w:rsidR="005335D0">
              <w:rPr>
                <w:noProof/>
                <w:webHidden/>
              </w:rPr>
              <w:fldChar w:fldCharType="begin"/>
            </w:r>
            <w:r w:rsidR="005335D0">
              <w:rPr>
                <w:noProof/>
                <w:webHidden/>
              </w:rPr>
              <w:instrText xml:space="preserve"> PAGEREF _Toc154040057 \h </w:instrText>
            </w:r>
            <w:r w:rsidR="005335D0">
              <w:rPr>
                <w:noProof/>
                <w:webHidden/>
              </w:rPr>
            </w:r>
            <w:r w:rsidR="005335D0">
              <w:rPr>
                <w:noProof/>
                <w:webHidden/>
              </w:rPr>
              <w:fldChar w:fldCharType="separate"/>
            </w:r>
            <w:r>
              <w:rPr>
                <w:noProof/>
                <w:webHidden/>
              </w:rPr>
              <w:t>21</w:t>
            </w:r>
            <w:r w:rsidR="005335D0">
              <w:rPr>
                <w:noProof/>
                <w:webHidden/>
              </w:rPr>
              <w:fldChar w:fldCharType="end"/>
            </w:r>
          </w:hyperlink>
        </w:p>
        <w:p w:rsidR="005335D0" w:rsidRDefault="000009E0" w:rsidP="005335D0">
          <w:pPr>
            <w:pStyle w:val="TOC3"/>
            <w:ind w:left="1000"/>
            <w:rPr>
              <w:rFonts w:asciiTheme="minorHAnsi" w:eastAsiaTheme="minorEastAsia" w:hAnsiTheme="minorHAnsi" w:cstheme="minorBidi"/>
              <w:noProof/>
              <w:sz w:val="22"/>
              <w:lang w:val="en-GB" w:eastAsia="en-GB"/>
            </w:rPr>
          </w:pPr>
          <w:hyperlink w:anchor="_Toc154040058" w:history="1">
            <w:r w:rsidR="005335D0" w:rsidRPr="00121F0B">
              <w:rPr>
                <w:rStyle w:val="Hyperlink"/>
                <w:noProof/>
                <w:kern w:val="1"/>
              </w:rPr>
              <w:t>4.5.1</w:t>
            </w:r>
            <w:r w:rsidR="005335D0">
              <w:rPr>
                <w:rFonts w:asciiTheme="minorHAnsi" w:eastAsiaTheme="minorEastAsia" w:hAnsiTheme="minorHAnsi" w:cstheme="minorBidi"/>
                <w:noProof/>
                <w:sz w:val="22"/>
                <w:lang w:val="en-GB" w:eastAsia="en-GB"/>
              </w:rPr>
              <w:tab/>
            </w:r>
            <w:r w:rsidR="005335D0" w:rsidRPr="00121F0B">
              <w:rPr>
                <w:rStyle w:val="Hyperlink"/>
                <w:noProof/>
              </w:rPr>
              <w:t>Drawing a Hollow Rounded-Rectangle</w:t>
            </w:r>
            <w:r w:rsidR="005335D0">
              <w:rPr>
                <w:noProof/>
                <w:webHidden/>
              </w:rPr>
              <w:tab/>
            </w:r>
            <w:r w:rsidR="005335D0">
              <w:rPr>
                <w:noProof/>
                <w:webHidden/>
              </w:rPr>
              <w:fldChar w:fldCharType="begin"/>
            </w:r>
            <w:r w:rsidR="005335D0">
              <w:rPr>
                <w:noProof/>
                <w:webHidden/>
              </w:rPr>
              <w:instrText xml:space="preserve"> PAGEREF _Toc154040058 \h </w:instrText>
            </w:r>
            <w:r w:rsidR="005335D0">
              <w:rPr>
                <w:noProof/>
                <w:webHidden/>
              </w:rPr>
            </w:r>
            <w:r w:rsidR="005335D0">
              <w:rPr>
                <w:noProof/>
                <w:webHidden/>
              </w:rPr>
              <w:fldChar w:fldCharType="separate"/>
            </w:r>
            <w:r>
              <w:rPr>
                <w:noProof/>
                <w:webHidden/>
              </w:rPr>
              <w:t>21</w:t>
            </w:r>
            <w:r w:rsidR="005335D0">
              <w:rPr>
                <w:noProof/>
                <w:webHidden/>
              </w:rPr>
              <w:fldChar w:fldCharType="end"/>
            </w:r>
          </w:hyperlink>
        </w:p>
        <w:p w:rsidR="005335D0" w:rsidRDefault="000009E0" w:rsidP="005335D0">
          <w:pPr>
            <w:pStyle w:val="TOC3"/>
            <w:ind w:left="1000"/>
            <w:rPr>
              <w:rFonts w:asciiTheme="minorHAnsi" w:eastAsiaTheme="minorEastAsia" w:hAnsiTheme="minorHAnsi" w:cstheme="minorBidi"/>
              <w:noProof/>
              <w:sz w:val="22"/>
              <w:lang w:val="en-GB" w:eastAsia="en-GB"/>
            </w:rPr>
          </w:pPr>
          <w:hyperlink w:anchor="_Toc154040059" w:history="1">
            <w:r w:rsidR="005335D0" w:rsidRPr="00121F0B">
              <w:rPr>
                <w:rStyle w:val="Hyperlink"/>
                <w:noProof/>
                <w:kern w:val="1"/>
              </w:rPr>
              <w:t>4.5.2</w:t>
            </w:r>
            <w:r w:rsidR="005335D0">
              <w:rPr>
                <w:rFonts w:asciiTheme="minorHAnsi" w:eastAsiaTheme="minorEastAsia" w:hAnsiTheme="minorHAnsi" w:cstheme="minorBidi"/>
                <w:noProof/>
                <w:sz w:val="22"/>
                <w:lang w:val="en-GB" w:eastAsia="en-GB"/>
              </w:rPr>
              <w:tab/>
            </w:r>
            <w:r w:rsidR="005335D0" w:rsidRPr="00121F0B">
              <w:rPr>
                <w:rStyle w:val="Hyperlink"/>
                <w:noProof/>
              </w:rPr>
              <w:t>Drawing a Solid Rounded-Rectangle</w:t>
            </w:r>
            <w:r w:rsidR="005335D0">
              <w:rPr>
                <w:noProof/>
                <w:webHidden/>
              </w:rPr>
              <w:tab/>
            </w:r>
            <w:r w:rsidR="005335D0">
              <w:rPr>
                <w:noProof/>
                <w:webHidden/>
              </w:rPr>
              <w:fldChar w:fldCharType="begin"/>
            </w:r>
            <w:r w:rsidR="005335D0">
              <w:rPr>
                <w:noProof/>
                <w:webHidden/>
              </w:rPr>
              <w:instrText xml:space="preserve"> PAGEREF _Toc154040059 \h </w:instrText>
            </w:r>
            <w:r w:rsidR="005335D0">
              <w:rPr>
                <w:noProof/>
                <w:webHidden/>
              </w:rPr>
            </w:r>
            <w:r w:rsidR="005335D0">
              <w:rPr>
                <w:noProof/>
                <w:webHidden/>
              </w:rPr>
              <w:fldChar w:fldCharType="separate"/>
            </w:r>
            <w:r>
              <w:rPr>
                <w:noProof/>
                <w:webHidden/>
              </w:rPr>
              <w:t>21</w:t>
            </w:r>
            <w:r w:rsidR="005335D0">
              <w:rPr>
                <w:noProof/>
                <w:webHidden/>
              </w:rPr>
              <w:fldChar w:fldCharType="end"/>
            </w:r>
          </w:hyperlink>
        </w:p>
        <w:p w:rsidR="005335D0" w:rsidRDefault="000009E0" w:rsidP="005335D0">
          <w:pPr>
            <w:pStyle w:val="TOC3"/>
            <w:ind w:left="1000"/>
            <w:rPr>
              <w:rFonts w:asciiTheme="minorHAnsi" w:eastAsiaTheme="minorEastAsia" w:hAnsiTheme="minorHAnsi" w:cstheme="minorBidi"/>
              <w:noProof/>
              <w:sz w:val="22"/>
              <w:lang w:val="en-GB" w:eastAsia="en-GB"/>
            </w:rPr>
          </w:pPr>
          <w:hyperlink w:anchor="_Toc154040060" w:history="1">
            <w:r w:rsidR="005335D0" w:rsidRPr="00121F0B">
              <w:rPr>
                <w:rStyle w:val="Hyperlink"/>
                <w:noProof/>
                <w:kern w:val="1"/>
              </w:rPr>
              <w:t>4.5.3</w:t>
            </w:r>
            <w:r w:rsidR="005335D0">
              <w:rPr>
                <w:rFonts w:asciiTheme="minorHAnsi" w:eastAsiaTheme="minorEastAsia" w:hAnsiTheme="minorHAnsi" w:cstheme="minorBidi"/>
                <w:noProof/>
                <w:sz w:val="22"/>
                <w:lang w:val="en-GB" w:eastAsia="en-GB"/>
              </w:rPr>
              <w:tab/>
            </w:r>
            <w:r w:rsidR="005335D0" w:rsidRPr="00121F0B">
              <w:rPr>
                <w:rStyle w:val="Hyperlink"/>
                <w:noProof/>
              </w:rPr>
              <w:t xml:space="preserve"> Drawing a Rounded-Rectangle with Frame</w:t>
            </w:r>
            <w:r w:rsidR="005335D0">
              <w:rPr>
                <w:noProof/>
                <w:webHidden/>
              </w:rPr>
              <w:tab/>
            </w:r>
            <w:r w:rsidR="005335D0">
              <w:rPr>
                <w:noProof/>
                <w:webHidden/>
              </w:rPr>
              <w:fldChar w:fldCharType="begin"/>
            </w:r>
            <w:r w:rsidR="005335D0">
              <w:rPr>
                <w:noProof/>
                <w:webHidden/>
              </w:rPr>
              <w:instrText xml:space="preserve"> PAGEREF _Toc154040060 \h </w:instrText>
            </w:r>
            <w:r w:rsidR="005335D0">
              <w:rPr>
                <w:noProof/>
                <w:webHidden/>
              </w:rPr>
            </w:r>
            <w:r w:rsidR="005335D0">
              <w:rPr>
                <w:noProof/>
                <w:webHidden/>
              </w:rPr>
              <w:fldChar w:fldCharType="separate"/>
            </w:r>
            <w:r>
              <w:rPr>
                <w:noProof/>
                <w:webHidden/>
              </w:rPr>
              <w:t>22</w:t>
            </w:r>
            <w:r w:rsidR="005335D0">
              <w:rPr>
                <w:noProof/>
                <w:webHidden/>
              </w:rPr>
              <w:fldChar w:fldCharType="end"/>
            </w:r>
          </w:hyperlink>
        </w:p>
        <w:p w:rsidR="005335D0" w:rsidRDefault="000009E0" w:rsidP="005335D0">
          <w:pPr>
            <w:pStyle w:val="TOC2"/>
            <w:rPr>
              <w:rFonts w:asciiTheme="minorHAnsi" w:eastAsiaTheme="minorEastAsia" w:hAnsiTheme="minorHAnsi" w:cstheme="minorBidi"/>
              <w:bCs w:val="0"/>
              <w:noProof/>
              <w:sz w:val="22"/>
              <w:lang w:val="en-GB" w:eastAsia="en-GB"/>
            </w:rPr>
          </w:pPr>
          <w:hyperlink w:anchor="_Toc154040061" w:history="1">
            <w:r w:rsidR="005335D0" w:rsidRPr="00121F0B">
              <w:rPr>
                <w:rStyle w:val="Hyperlink"/>
                <w:noProof/>
                <w:kern w:val="1"/>
              </w:rPr>
              <w:t>4.6</w:t>
            </w:r>
            <w:r w:rsidR="005335D0">
              <w:rPr>
                <w:rFonts w:asciiTheme="minorHAnsi" w:eastAsiaTheme="minorEastAsia" w:hAnsiTheme="minorHAnsi" w:cstheme="minorBidi"/>
                <w:bCs w:val="0"/>
                <w:noProof/>
                <w:sz w:val="22"/>
                <w:lang w:val="en-GB" w:eastAsia="en-GB"/>
              </w:rPr>
              <w:tab/>
            </w:r>
            <w:r w:rsidR="005335D0" w:rsidRPr="00121F0B">
              <w:rPr>
                <w:rStyle w:val="Hyperlink"/>
                <w:noProof/>
              </w:rPr>
              <w:t>Drawing Triangle</w:t>
            </w:r>
            <w:r w:rsidR="005335D0">
              <w:rPr>
                <w:noProof/>
                <w:webHidden/>
              </w:rPr>
              <w:tab/>
            </w:r>
            <w:r w:rsidR="005335D0">
              <w:rPr>
                <w:noProof/>
                <w:webHidden/>
              </w:rPr>
              <w:fldChar w:fldCharType="begin"/>
            </w:r>
            <w:r w:rsidR="005335D0">
              <w:rPr>
                <w:noProof/>
                <w:webHidden/>
              </w:rPr>
              <w:instrText xml:space="preserve"> PAGEREF _Toc154040061 \h </w:instrText>
            </w:r>
            <w:r w:rsidR="005335D0">
              <w:rPr>
                <w:noProof/>
                <w:webHidden/>
              </w:rPr>
            </w:r>
            <w:r w:rsidR="005335D0">
              <w:rPr>
                <w:noProof/>
                <w:webHidden/>
              </w:rPr>
              <w:fldChar w:fldCharType="separate"/>
            </w:r>
            <w:r>
              <w:rPr>
                <w:noProof/>
                <w:webHidden/>
              </w:rPr>
              <w:t>23</w:t>
            </w:r>
            <w:r w:rsidR="005335D0">
              <w:rPr>
                <w:noProof/>
                <w:webHidden/>
              </w:rPr>
              <w:fldChar w:fldCharType="end"/>
            </w:r>
          </w:hyperlink>
        </w:p>
        <w:p w:rsidR="005335D0" w:rsidRDefault="000009E0" w:rsidP="005335D0">
          <w:pPr>
            <w:pStyle w:val="TOC3"/>
            <w:ind w:left="1000"/>
            <w:rPr>
              <w:rFonts w:asciiTheme="minorHAnsi" w:eastAsiaTheme="minorEastAsia" w:hAnsiTheme="minorHAnsi" w:cstheme="minorBidi"/>
              <w:noProof/>
              <w:sz w:val="22"/>
              <w:lang w:val="en-GB" w:eastAsia="en-GB"/>
            </w:rPr>
          </w:pPr>
          <w:hyperlink w:anchor="_Toc154040062" w:history="1">
            <w:r w:rsidR="005335D0" w:rsidRPr="00121F0B">
              <w:rPr>
                <w:rStyle w:val="Hyperlink"/>
                <w:noProof/>
                <w:kern w:val="1"/>
              </w:rPr>
              <w:t>4.6.1</w:t>
            </w:r>
            <w:r w:rsidR="005335D0">
              <w:rPr>
                <w:rFonts w:asciiTheme="minorHAnsi" w:eastAsiaTheme="minorEastAsia" w:hAnsiTheme="minorHAnsi" w:cstheme="minorBidi"/>
                <w:noProof/>
                <w:sz w:val="22"/>
                <w:lang w:val="en-GB" w:eastAsia="en-GB"/>
              </w:rPr>
              <w:tab/>
            </w:r>
            <w:r w:rsidR="005335D0" w:rsidRPr="00121F0B">
              <w:rPr>
                <w:rStyle w:val="Hyperlink"/>
                <w:noProof/>
              </w:rPr>
              <w:t>Drawing a Hollow Triangle</w:t>
            </w:r>
            <w:r w:rsidR="005335D0">
              <w:rPr>
                <w:noProof/>
                <w:webHidden/>
              </w:rPr>
              <w:tab/>
            </w:r>
            <w:r w:rsidR="005335D0">
              <w:rPr>
                <w:noProof/>
                <w:webHidden/>
              </w:rPr>
              <w:fldChar w:fldCharType="begin"/>
            </w:r>
            <w:r w:rsidR="005335D0">
              <w:rPr>
                <w:noProof/>
                <w:webHidden/>
              </w:rPr>
              <w:instrText xml:space="preserve"> PAGEREF _Toc154040062 \h </w:instrText>
            </w:r>
            <w:r w:rsidR="005335D0">
              <w:rPr>
                <w:noProof/>
                <w:webHidden/>
              </w:rPr>
            </w:r>
            <w:r w:rsidR="005335D0">
              <w:rPr>
                <w:noProof/>
                <w:webHidden/>
              </w:rPr>
              <w:fldChar w:fldCharType="separate"/>
            </w:r>
            <w:r>
              <w:rPr>
                <w:noProof/>
                <w:webHidden/>
              </w:rPr>
              <w:t>23</w:t>
            </w:r>
            <w:r w:rsidR="005335D0">
              <w:rPr>
                <w:noProof/>
                <w:webHidden/>
              </w:rPr>
              <w:fldChar w:fldCharType="end"/>
            </w:r>
          </w:hyperlink>
        </w:p>
        <w:p w:rsidR="005335D0" w:rsidRDefault="000009E0" w:rsidP="005335D0">
          <w:pPr>
            <w:pStyle w:val="TOC3"/>
            <w:ind w:left="1000"/>
            <w:rPr>
              <w:rFonts w:asciiTheme="minorHAnsi" w:eastAsiaTheme="minorEastAsia" w:hAnsiTheme="minorHAnsi" w:cstheme="minorBidi"/>
              <w:noProof/>
              <w:sz w:val="22"/>
              <w:lang w:val="en-GB" w:eastAsia="en-GB"/>
            </w:rPr>
          </w:pPr>
          <w:hyperlink w:anchor="_Toc154040063" w:history="1">
            <w:r w:rsidR="005335D0" w:rsidRPr="00121F0B">
              <w:rPr>
                <w:rStyle w:val="Hyperlink"/>
                <w:noProof/>
                <w:kern w:val="1"/>
              </w:rPr>
              <w:t>4.6.2</w:t>
            </w:r>
            <w:r w:rsidR="005335D0">
              <w:rPr>
                <w:rFonts w:asciiTheme="minorHAnsi" w:eastAsiaTheme="minorEastAsia" w:hAnsiTheme="minorHAnsi" w:cstheme="minorBidi"/>
                <w:noProof/>
                <w:sz w:val="22"/>
                <w:lang w:val="en-GB" w:eastAsia="en-GB"/>
              </w:rPr>
              <w:tab/>
            </w:r>
            <w:r w:rsidR="005335D0" w:rsidRPr="00121F0B">
              <w:rPr>
                <w:rStyle w:val="Hyperlink"/>
                <w:noProof/>
              </w:rPr>
              <w:t>Drawing a Solid Triangle</w:t>
            </w:r>
            <w:r w:rsidR="005335D0">
              <w:rPr>
                <w:noProof/>
                <w:webHidden/>
              </w:rPr>
              <w:tab/>
            </w:r>
            <w:r w:rsidR="005335D0">
              <w:rPr>
                <w:noProof/>
                <w:webHidden/>
              </w:rPr>
              <w:fldChar w:fldCharType="begin"/>
            </w:r>
            <w:r w:rsidR="005335D0">
              <w:rPr>
                <w:noProof/>
                <w:webHidden/>
              </w:rPr>
              <w:instrText xml:space="preserve"> PAGEREF _Toc154040063 \h </w:instrText>
            </w:r>
            <w:r w:rsidR="005335D0">
              <w:rPr>
                <w:noProof/>
                <w:webHidden/>
              </w:rPr>
            </w:r>
            <w:r w:rsidR="005335D0">
              <w:rPr>
                <w:noProof/>
                <w:webHidden/>
              </w:rPr>
              <w:fldChar w:fldCharType="separate"/>
            </w:r>
            <w:r>
              <w:rPr>
                <w:noProof/>
                <w:webHidden/>
              </w:rPr>
              <w:t>23</w:t>
            </w:r>
            <w:r w:rsidR="005335D0">
              <w:rPr>
                <w:noProof/>
                <w:webHidden/>
              </w:rPr>
              <w:fldChar w:fldCharType="end"/>
            </w:r>
          </w:hyperlink>
        </w:p>
        <w:p w:rsidR="005335D0" w:rsidRDefault="000009E0" w:rsidP="005335D0">
          <w:pPr>
            <w:pStyle w:val="TOC3"/>
            <w:ind w:left="1000"/>
            <w:rPr>
              <w:rFonts w:asciiTheme="minorHAnsi" w:eastAsiaTheme="minorEastAsia" w:hAnsiTheme="minorHAnsi" w:cstheme="minorBidi"/>
              <w:noProof/>
              <w:sz w:val="22"/>
              <w:lang w:val="en-GB" w:eastAsia="en-GB"/>
            </w:rPr>
          </w:pPr>
          <w:hyperlink w:anchor="_Toc154040064" w:history="1">
            <w:r w:rsidR="005335D0" w:rsidRPr="00121F0B">
              <w:rPr>
                <w:rStyle w:val="Hyperlink"/>
                <w:noProof/>
                <w:kern w:val="1"/>
              </w:rPr>
              <w:t>4.6.3</w:t>
            </w:r>
            <w:r w:rsidR="005335D0">
              <w:rPr>
                <w:rFonts w:asciiTheme="minorHAnsi" w:eastAsiaTheme="minorEastAsia" w:hAnsiTheme="minorHAnsi" w:cstheme="minorBidi"/>
                <w:noProof/>
                <w:sz w:val="22"/>
                <w:lang w:val="en-GB" w:eastAsia="en-GB"/>
              </w:rPr>
              <w:tab/>
            </w:r>
            <w:r w:rsidR="005335D0" w:rsidRPr="00121F0B">
              <w:rPr>
                <w:rStyle w:val="Hyperlink"/>
                <w:noProof/>
              </w:rPr>
              <w:t>Drawing a Solid Rectangle with Frame</w:t>
            </w:r>
            <w:r w:rsidR="005335D0">
              <w:rPr>
                <w:noProof/>
                <w:webHidden/>
              </w:rPr>
              <w:tab/>
            </w:r>
            <w:r w:rsidR="005335D0">
              <w:rPr>
                <w:noProof/>
                <w:webHidden/>
              </w:rPr>
              <w:fldChar w:fldCharType="begin"/>
            </w:r>
            <w:r w:rsidR="005335D0">
              <w:rPr>
                <w:noProof/>
                <w:webHidden/>
              </w:rPr>
              <w:instrText xml:space="preserve"> PAGEREF _Toc154040064 \h </w:instrText>
            </w:r>
            <w:r w:rsidR="005335D0">
              <w:rPr>
                <w:noProof/>
                <w:webHidden/>
              </w:rPr>
            </w:r>
            <w:r w:rsidR="005335D0">
              <w:rPr>
                <w:noProof/>
                <w:webHidden/>
              </w:rPr>
              <w:fldChar w:fldCharType="separate"/>
            </w:r>
            <w:r>
              <w:rPr>
                <w:noProof/>
                <w:webHidden/>
              </w:rPr>
              <w:t>24</w:t>
            </w:r>
            <w:r w:rsidR="005335D0">
              <w:rPr>
                <w:noProof/>
                <w:webHidden/>
              </w:rPr>
              <w:fldChar w:fldCharType="end"/>
            </w:r>
          </w:hyperlink>
        </w:p>
        <w:p w:rsidR="005335D0" w:rsidRDefault="000009E0" w:rsidP="005335D0">
          <w:pPr>
            <w:pStyle w:val="TOC2"/>
            <w:rPr>
              <w:rFonts w:asciiTheme="minorHAnsi" w:eastAsiaTheme="minorEastAsia" w:hAnsiTheme="minorHAnsi" w:cstheme="minorBidi"/>
              <w:bCs w:val="0"/>
              <w:noProof/>
              <w:sz w:val="22"/>
              <w:lang w:val="en-GB" w:eastAsia="en-GB"/>
            </w:rPr>
          </w:pPr>
          <w:hyperlink w:anchor="_Toc154040065" w:history="1">
            <w:r w:rsidR="005335D0" w:rsidRPr="00121F0B">
              <w:rPr>
                <w:rStyle w:val="Hyperlink"/>
                <w:noProof/>
                <w:kern w:val="1"/>
              </w:rPr>
              <w:t>4.7</w:t>
            </w:r>
            <w:r w:rsidR="005335D0">
              <w:rPr>
                <w:rFonts w:asciiTheme="minorHAnsi" w:eastAsiaTheme="minorEastAsia" w:hAnsiTheme="minorHAnsi" w:cstheme="minorBidi"/>
                <w:bCs w:val="0"/>
                <w:noProof/>
                <w:sz w:val="22"/>
                <w:lang w:val="en-GB" w:eastAsia="en-GB"/>
              </w:rPr>
              <w:tab/>
            </w:r>
            <w:r w:rsidR="005335D0" w:rsidRPr="00121F0B">
              <w:rPr>
                <w:rStyle w:val="Hyperlink"/>
                <w:noProof/>
              </w:rPr>
              <w:t xml:space="preserve">Drawing </w:t>
            </w:r>
            <w:r w:rsidR="005335D0" w:rsidRPr="00121F0B">
              <w:rPr>
                <w:rStyle w:val="Hyperlink"/>
                <w:rFonts w:eastAsia="PMingLiU"/>
                <w:noProof/>
              </w:rPr>
              <w:t>Curve</w:t>
            </w:r>
            <w:r w:rsidR="005335D0">
              <w:rPr>
                <w:noProof/>
                <w:webHidden/>
              </w:rPr>
              <w:tab/>
            </w:r>
            <w:r w:rsidR="005335D0">
              <w:rPr>
                <w:noProof/>
                <w:webHidden/>
              </w:rPr>
              <w:fldChar w:fldCharType="begin"/>
            </w:r>
            <w:r w:rsidR="005335D0">
              <w:rPr>
                <w:noProof/>
                <w:webHidden/>
              </w:rPr>
              <w:instrText xml:space="preserve"> PAGEREF _Toc154040065 \h </w:instrText>
            </w:r>
            <w:r w:rsidR="005335D0">
              <w:rPr>
                <w:noProof/>
                <w:webHidden/>
              </w:rPr>
            </w:r>
            <w:r w:rsidR="005335D0">
              <w:rPr>
                <w:noProof/>
                <w:webHidden/>
              </w:rPr>
              <w:fldChar w:fldCharType="separate"/>
            </w:r>
            <w:r>
              <w:rPr>
                <w:noProof/>
                <w:webHidden/>
              </w:rPr>
              <w:t>25</w:t>
            </w:r>
            <w:r w:rsidR="005335D0">
              <w:rPr>
                <w:noProof/>
                <w:webHidden/>
              </w:rPr>
              <w:fldChar w:fldCharType="end"/>
            </w:r>
          </w:hyperlink>
        </w:p>
        <w:p w:rsidR="005335D0" w:rsidRDefault="000009E0" w:rsidP="005335D0">
          <w:pPr>
            <w:pStyle w:val="TOC3"/>
            <w:ind w:left="1000"/>
            <w:rPr>
              <w:rFonts w:asciiTheme="minorHAnsi" w:eastAsiaTheme="minorEastAsia" w:hAnsiTheme="minorHAnsi" w:cstheme="minorBidi"/>
              <w:noProof/>
              <w:sz w:val="22"/>
              <w:lang w:val="en-GB" w:eastAsia="en-GB"/>
            </w:rPr>
          </w:pPr>
          <w:hyperlink w:anchor="_Toc154040066" w:history="1">
            <w:r w:rsidR="005335D0" w:rsidRPr="00121F0B">
              <w:rPr>
                <w:rStyle w:val="Hyperlink"/>
                <w:noProof/>
                <w:kern w:val="1"/>
              </w:rPr>
              <w:t>4.7.1</w:t>
            </w:r>
            <w:r w:rsidR="005335D0">
              <w:rPr>
                <w:rFonts w:asciiTheme="minorHAnsi" w:eastAsiaTheme="minorEastAsia" w:hAnsiTheme="minorHAnsi" w:cstheme="minorBidi"/>
                <w:noProof/>
                <w:sz w:val="22"/>
                <w:lang w:val="en-GB" w:eastAsia="en-GB"/>
              </w:rPr>
              <w:tab/>
            </w:r>
            <w:r w:rsidR="005335D0" w:rsidRPr="00121F0B">
              <w:rPr>
                <w:rStyle w:val="Hyperlink"/>
                <w:noProof/>
              </w:rPr>
              <w:t xml:space="preserve">Drawing an Upper-Left </w:t>
            </w:r>
            <w:r w:rsidR="005335D0" w:rsidRPr="00121F0B">
              <w:rPr>
                <w:rStyle w:val="Hyperlink"/>
                <w:rFonts w:eastAsia="PMingLiU"/>
                <w:noProof/>
              </w:rPr>
              <w:t>Curve</w:t>
            </w:r>
            <w:r w:rsidR="005335D0">
              <w:rPr>
                <w:noProof/>
                <w:webHidden/>
              </w:rPr>
              <w:tab/>
            </w:r>
            <w:r w:rsidR="005335D0">
              <w:rPr>
                <w:noProof/>
                <w:webHidden/>
              </w:rPr>
              <w:fldChar w:fldCharType="begin"/>
            </w:r>
            <w:r w:rsidR="005335D0">
              <w:rPr>
                <w:noProof/>
                <w:webHidden/>
              </w:rPr>
              <w:instrText xml:space="preserve"> PAGEREF _Toc154040066 \h </w:instrText>
            </w:r>
            <w:r w:rsidR="005335D0">
              <w:rPr>
                <w:noProof/>
                <w:webHidden/>
              </w:rPr>
            </w:r>
            <w:r w:rsidR="005335D0">
              <w:rPr>
                <w:noProof/>
                <w:webHidden/>
              </w:rPr>
              <w:fldChar w:fldCharType="separate"/>
            </w:r>
            <w:r>
              <w:rPr>
                <w:noProof/>
                <w:webHidden/>
              </w:rPr>
              <w:t>25</w:t>
            </w:r>
            <w:r w:rsidR="005335D0">
              <w:rPr>
                <w:noProof/>
                <w:webHidden/>
              </w:rPr>
              <w:fldChar w:fldCharType="end"/>
            </w:r>
          </w:hyperlink>
        </w:p>
        <w:p w:rsidR="005335D0" w:rsidRDefault="000009E0" w:rsidP="005335D0">
          <w:pPr>
            <w:pStyle w:val="TOC3"/>
            <w:ind w:left="1000"/>
            <w:rPr>
              <w:rFonts w:asciiTheme="minorHAnsi" w:eastAsiaTheme="minorEastAsia" w:hAnsiTheme="minorHAnsi" w:cstheme="minorBidi"/>
              <w:noProof/>
              <w:sz w:val="22"/>
              <w:lang w:val="en-GB" w:eastAsia="en-GB"/>
            </w:rPr>
          </w:pPr>
          <w:hyperlink w:anchor="_Toc154040067" w:history="1">
            <w:r w:rsidR="005335D0" w:rsidRPr="00121F0B">
              <w:rPr>
                <w:rStyle w:val="Hyperlink"/>
                <w:noProof/>
                <w:kern w:val="1"/>
              </w:rPr>
              <w:t>4.7.2</w:t>
            </w:r>
            <w:r w:rsidR="005335D0">
              <w:rPr>
                <w:rFonts w:asciiTheme="minorHAnsi" w:eastAsiaTheme="minorEastAsia" w:hAnsiTheme="minorHAnsi" w:cstheme="minorBidi"/>
                <w:noProof/>
                <w:sz w:val="22"/>
                <w:lang w:val="en-GB" w:eastAsia="en-GB"/>
              </w:rPr>
              <w:tab/>
            </w:r>
            <w:r w:rsidR="005335D0" w:rsidRPr="00121F0B">
              <w:rPr>
                <w:rStyle w:val="Hyperlink"/>
                <w:noProof/>
              </w:rPr>
              <w:t xml:space="preserve">Drawing a Lower-Left </w:t>
            </w:r>
            <w:r w:rsidR="005335D0" w:rsidRPr="00121F0B">
              <w:rPr>
                <w:rStyle w:val="Hyperlink"/>
                <w:rFonts w:eastAsia="PMingLiU"/>
                <w:noProof/>
              </w:rPr>
              <w:t>Curve</w:t>
            </w:r>
            <w:r w:rsidR="005335D0">
              <w:rPr>
                <w:noProof/>
                <w:webHidden/>
              </w:rPr>
              <w:tab/>
            </w:r>
            <w:r w:rsidR="005335D0">
              <w:rPr>
                <w:noProof/>
                <w:webHidden/>
              </w:rPr>
              <w:fldChar w:fldCharType="begin"/>
            </w:r>
            <w:r w:rsidR="005335D0">
              <w:rPr>
                <w:noProof/>
                <w:webHidden/>
              </w:rPr>
              <w:instrText xml:space="preserve"> PAGEREF _Toc154040067 \h </w:instrText>
            </w:r>
            <w:r w:rsidR="005335D0">
              <w:rPr>
                <w:noProof/>
                <w:webHidden/>
              </w:rPr>
            </w:r>
            <w:r w:rsidR="005335D0">
              <w:rPr>
                <w:noProof/>
                <w:webHidden/>
              </w:rPr>
              <w:fldChar w:fldCharType="separate"/>
            </w:r>
            <w:r>
              <w:rPr>
                <w:noProof/>
                <w:webHidden/>
              </w:rPr>
              <w:t>25</w:t>
            </w:r>
            <w:r w:rsidR="005335D0">
              <w:rPr>
                <w:noProof/>
                <w:webHidden/>
              </w:rPr>
              <w:fldChar w:fldCharType="end"/>
            </w:r>
          </w:hyperlink>
        </w:p>
        <w:p w:rsidR="005335D0" w:rsidRDefault="000009E0" w:rsidP="005335D0">
          <w:pPr>
            <w:pStyle w:val="TOC3"/>
            <w:ind w:left="1000"/>
            <w:rPr>
              <w:rFonts w:asciiTheme="minorHAnsi" w:eastAsiaTheme="minorEastAsia" w:hAnsiTheme="minorHAnsi" w:cstheme="minorBidi"/>
              <w:noProof/>
              <w:sz w:val="22"/>
              <w:lang w:val="en-GB" w:eastAsia="en-GB"/>
            </w:rPr>
          </w:pPr>
          <w:hyperlink w:anchor="_Toc154040068" w:history="1">
            <w:r w:rsidR="005335D0" w:rsidRPr="00121F0B">
              <w:rPr>
                <w:rStyle w:val="Hyperlink"/>
                <w:noProof/>
                <w:kern w:val="1"/>
              </w:rPr>
              <w:t>4.7.3</w:t>
            </w:r>
            <w:r w:rsidR="005335D0">
              <w:rPr>
                <w:rFonts w:asciiTheme="minorHAnsi" w:eastAsiaTheme="minorEastAsia" w:hAnsiTheme="minorHAnsi" w:cstheme="minorBidi"/>
                <w:noProof/>
                <w:sz w:val="22"/>
                <w:lang w:val="en-GB" w:eastAsia="en-GB"/>
              </w:rPr>
              <w:tab/>
            </w:r>
            <w:r w:rsidR="005335D0" w:rsidRPr="00121F0B">
              <w:rPr>
                <w:rStyle w:val="Hyperlink"/>
                <w:noProof/>
              </w:rPr>
              <w:t xml:space="preserve">Drawing an Upper-Right </w:t>
            </w:r>
            <w:r w:rsidR="005335D0" w:rsidRPr="00121F0B">
              <w:rPr>
                <w:rStyle w:val="Hyperlink"/>
                <w:rFonts w:eastAsia="PMingLiU"/>
                <w:noProof/>
              </w:rPr>
              <w:t>Curve</w:t>
            </w:r>
            <w:r w:rsidR="005335D0">
              <w:rPr>
                <w:noProof/>
                <w:webHidden/>
              </w:rPr>
              <w:tab/>
            </w:r>
            <w:r w:rsidR="005335D0">
              <w:rPr>
                <w:noProof/>
                <w:webHidden/>
              </w:rPr>
              <w:fldChar w:fldCharType="begin"/>
            </w:r>
            <w:r w:rsidR="005335D0">
              <w:rPr>
                <w:noProof/>
                <w:webHidden/>
              </w:rPr>
              <w:instrText xml:space="preserve"> PAGEREF _Toc154040068 \h </w:instrText>
            </w:r>
            <w:r w:rsidR="005335D0">
              <w:rPr>
                <w:noProof/>
                <w:webHidden/>
              </w:rPr>
            </w:r>
            <w:r w:rsidR="005335D0">
              <w:rPr>
                <w:noProof/>
                <w:webHidden/>
              </w:rPr>
              <w:fldChar w:fldCharType="separate"/>
            </w:r>
            <w:r>
              <w:rPr>
                <w:noProof/>
                <w:webHidden/>
              </w:rPr>
              <w:t>26</w:t>
            </w:r>
            <w:r w:rsidR="005335D0">
              <w:rPr>
                <w:noProof/>
                <w:webHidden/>
              </w:rPr>
              <w:fldChar w:fldCharType="end"/>
            </w:r>
          </w:hyperlink>
        </w:p>
        <w:p w:rsidR="005335D0" w:rsidRDefault="000009E0" w:rsidP="005335D0">
          <w:pPr>
            <w:pStyle w:val="TOC3"/>
            <w:ind w:left="1000"/>
            <w:rPr>
              <w:rFonts w:asciiTheme="minorHAnsi" w:eastAsiaTheme="minorEastAsia" w:hAnsiTheme="minorHAnsi" w:cstheme="minorBidi"/>
              <w:noProof/>
              <w:sz w:val="22"/>
              <w:lang w:val="en-GB" w:eastAsia="en-GB"/>
            </w:rPr>
          </w:pPr>
          <w:hyperlink w:anchor="_Toc154040069" w:history="1">
            <w:r w:rsidR="005335D0" w:rsidRPr="00121F0B">
              <w:rPr>
                <w:rStyle w:val="Hyperlink"/>
                <w:noProof/>
                <w:kern w:val="1"/>
              </w:rPr>
              <w:t>4.7.4</w:t>
            </w:r>
            <w:r w:rsidR="005335D0">
              <w:rPr>
                <w:rFonts w:asciiTheme="minorHAnsi" w:eastAsiaTheme="minorEastAsia" w:hAnsiTheme="minorHAnsi" w:cstheme="minorBidi"/>
                <w:noProof/>
                <w:sz w:val="22"/>
                <w:lang w:val="en-GB" w:eastAsia="en-GB"/>
              </w:rPr>
              <w:tab/>
            </w:r>
            <w:r w:rsidR="005335D0" w:rsidRPr="00121F0B">
              <w:rPr>
                <w:rStyle w:val="Hyperlink"/>
                <w:noProof/>
              </w:rPr>
              <w:t xml:space="preserve">Drawing a Lower-Right </w:t>
            </w:r>
            <w:r w:rsidR="005335D0" w:rsidRPr="00121F0B">
              <w:rPr>
                <w:rStyle w:val="Hyperlink"/>
                <w:rFonts w:eastAsia="PMingLiU"/>
                <w:noProof/>
              </w:rPr>
              <w:t>Curve</w:t>
            </w:r>
            <w:r w:rsidR="005335D0">
              <w:rPr>
                <w:noProof/>
                <w:webHidden/>
              </w:rPr>
              <w:tab/>
            </w:r>
            <w:r w:rsidR="005335D0">
              <w:rPr>
                <w:noProof/>
                <w:webHidden/>
              </w:rPr>
              <w:fldChar w:fldCharType="begin"/>
            </w:r>
            <w:r w:rsidR="005335D0">
              <w:rPr>
                <w:noProof/>
                <w:webHidden/>
              </w:rPr>
              <w:instrText xml:space="preserve"> PAGEREF _Toc154040069 \h </w:instrText>
            </w:r>
            <w:r w:rsidR="005335D0">
              <w:rPr>
                <w:noProof/>
                <w:webHidden/>
              </w:rPr>
            </w:r>
            <w:r w:rsidR="005335D0">
              <w:rPr>
                <w:noProof/>
                <w:webHidden/>
              </w:rPr>
              <w:fldChar w:fldCharType="separate"/>
            </w:r>
            <w:r>
              <w:rPr>
                <w:noProof/>
                <w:webHidden/>
              </w:rPr>
              <w:t>26</w:t>
            </w:r>
            <w:r w:rsidR="005335D0">
              <w:rPr>
                <w:noProof/>
                <w:webHidden/>
              </w:rPr>
              <w:fldChar w:fldCharType="end"/>
            </w:r>
          </w:hyperlink>
        </w:p>
        <w:p w:rsidR="005335D0" w:rsidRDefault="000009E0" w:rsidP="005335D0">
          <w:pPr>
            <w:pStyle w:val="TOC2"/>
            <w:rPr>
              <w:rFonts w:asciiTheme="minorHAnsi" w:eastAsiaTheme="minorEastAsia" w:hAnsiTheme="minorHAnsi" w:cstheme="minorBidi"/>
              <w:bCs w:val="0"/>
              <w:noProof/>
              <w:sz w:val="22"/>
              <w:lang w:val="en-GB" w:eastAsia="en-GB"/>
            </w:rPr>
          </w:pPr>
          <w:hyperlink w:anchor="_Toc154040070" w:history="1">
            <w:r w:rsidR="005335D0" w:rsidRPr="00121F0B">
              <w:rPr>
                <w:rStyle w:val="Hyperlink"/>
                <w:noProof/>
                <w:kern w:val="1"/>
              </w:rPr>
              <w:t>4.8</w:t>
            </w:r>
            <w:r w:rsidR="005335D0">
              <w:rPr>
                <w:rFonts w:asciiTheme="minorHAnsi" w:eastAsiaTheme="minorEastAsia" w:hAnsiTheme="minorHAnsi" w:cstheme="minorBidi"/>
                <w:bCs w:val="0"/>
                <w:noProof/>
                <w:sz w:val="22"/>
                <w:lang w:val="en-GB" w:eastAsia="en-GB"/>
              </w:rPr>
              <w:tab/>
            </w:r>
            <w:r w:rsidR="005335D0" w:rsidRPr="00121F0B">
              <w:rPr>
                <w:rStyle w:val="Hyperlink"/>
                <w:noProof/>
              </w:rPr>
              <w:t>Drawing 1/4 Ellipse</w:t>
            </w:r>
            <w:r w:rsidR="005335D0">
              <w:rPr>
                <w:noProof/>
                <w:webHidden/>
              </w:rPr>
              <w:tab/>
            </w:r>
            <w:r w:rsidR="005335D0">
              <w:rPr>
                <w:noProof/>
                <w:webHidden/>
              </w:rPr>
              <w:fldChar w:fldCharType="begin"/>
            </w:r>
            <w:r w:rsidR="005335D0">
              <w:rPr>
                <w:noProof/>
                <w:webHidden/>
              </w:rPr>
              <w:instrText xml:space="preserve"> PAGEREF _Toc154040070 \h </w:instrText>
            </w:r>
            <w:r w:rsidR="005335D0">
              <w:rPr>
                <w:noProof/>
                <w:webHidden/>
              </w:rPr>
            </w:r>
            <w:r w:rsidR="005335D0">
              <w:rPr>
                <w:noProof/>
                <w:webHidden/>
              </w:rPr>
              <w:fldChar w:fldCharType="separate"/>
            </w:r>
            <w:r>
              <w:rPr>
                <w:noProof/>
                <w:webHidden/>
              </w:rPr>
              <w:t>27</w:t>
            </w:r>
            <w:r w:rsidR="005335D0">
              <w:rPr>
                <w:noProof/>
                <w:webHidden/>
              </w:rPr>
              <w:fldChar w:fldCharType="end"/>
            </w:r>
          </w:hyperlink>
        </w:p>
        <w:p w:rsidR="005335D0" w:rsidRDefault="000009E0" w:rsidP="005335D0">
          <w:pPr>
            <w:pStyle w:val="TOC3"/>
            <w:ind w:left="1000"/>
            <w:rPr>
              <w:rFonts w:asciiTheme="minorHAnsi" w:eastAsiaTheme="minorEastAsia" w:hAnsiTheme="minorHAnsi" w:cstheme="minorBidi"/>
              <w:noProof/>
              <w:sz w:val="22"/>
              <w:lang w:val="en-GB" w:eastAsia="en-GB"/>
            </w:rPr>
          </w:pPr>
          <w:hyperlink w:anchor="_Toc154040071" w:history="1">
            <w:r w:rsidR="005335D0" w:rsidRPr="00121F0B">
              <w:rPr>
                <w:rStyle w:val="Hyperlink"/>
                <w:noProof/>
                <w:kern w:val="1"/>
              </w:rPr>
              <w:t>4.8.1</w:t>
            </w:r>
            <w:r w:rsidR="005335D0">
              <w:rPr>
                <w:rFonts w:asciiTheme="minorHAnsi" w:eastAsiaTheme="minorEastAsia" w:hAnsiTheme="minorHAnsi" w:cstheme="minorBidi"/>
                <w:noProof/>
                <w:sz w:val="22"/>
                <w:lang w:val="en-GB" w:eastAsia="en-GB"/>
              </w:rPr>
              <w:tab/>
            </w:r>
            <w:r w:rsidR="005335D0" w:rsidRPr="00121F0B">
              <w:rPr>
                <w:rStyle w:val="Hyperlink"/>
                <w:noProof/>
              </w:rPr>
              <w:t>Drawing an Upper-Left 1/4 Ellipse</w:t>
            </w:r>
            <w:r w:rsidR="005335D0">
              <w:rPr>
                <w:noProof/>
                <w:webHidden/>
              </w:rPr>
              <w:tab/>
            </w:r>
            <w:r w:rsidR="005335D0">
              <w:rPr>
                <w:noProof/>
                <w:webHidden/>
              </w:rPr>
              <w:fldChar w:fldCharType="begin"/>
            </w:r>
            <w:r w:rsidR="005335D0">
              <w:rPr>
                <w:noProof/>
                <w:webHidden/>
              </w:rPr>
              <w:instrText xml:space="preserve"> PAGEREF _Toc154040071 \h </w:instrText>
            </w:r>
            <w:r w:rsidR="005335D0">
              <w:rPr>
                <w:noProof/>
                <w:webHidden/>
              </w:rPr>
            </w:r>
            <w:r w:rsidR="005335D0">
              <w:rPr>
                <w:noProof/>
                <w:webHidden/>
              </w:rPr>
              <w:fldChar w:fldCharType="separate"/>
            </w:r>
            <w:r>
              <w:rPr>
                <w:noProof/>
                <w:webHidden/>
              </w:rPr>
              <w:t>27</w:t>
            </w:r>
            <w:r w:rsidR="005335D0">
              <w:rPr>
                <w:noProof/>
                <w:webHidden/>
              </w:rPr>
              <w:fldChar w:fldCharType="end"/>
            </w:r>
          </w:hyperlink>
        </w:p>
        <w:p w:rsidR="005335D0" w:rsidRDefault="000009E0" w:rsidP="005335D0">
          <w:pPr>
            <w:pStyle w:val="TOC3"/>
            <w:ind w:left="1000"/>
            <w:rPr>
              <w:rFonts w:asciiTheme="minorHAnsi" w:eastAsiaTheme="minorEastAsia" w:hAnsiTheme="minorHAnsi" w:cstheme="minorBidi"/>
              <w:noProof/>
              <w:sz w:val="22"/>
              <w:lang w:val="en-GB" w:eastAsia="en-GB"/>
            </w:rPr>
          </w:pPr>
          <w:hyperlink w:anchor="_Toc154040072" w:history="1">
            <w:r w:rsidR="005335D0" w:rsidRPr="00121F0B">
              <w:rPr>
                <w:rStyle w:val="Hyperlink"/>
                <w:noProof/>
                <w:kern w:val="1"/>
              </w:rPr>
              <w:t>4.8.2</w:t>
            </w:r>
            <w:r w:rsidR="005335D0">
              <w:rPr>
                <w:rFonts w:asciiTheme="minorHAnsi" w:eastAsiaTheme="minorEastAsia" w:hAnsiTheme="minorHAnsi" w:cstheme="minorBidi"/>
                <w:noProof/>
                <w:sz w:val="22"/>
                <w:lang w:val="en-GB" w:eastAsia="en-GB"/>
              </w:rPr>
              <w:tab/>
            </w:r>
            <w:r w:rsidR="005335D0" w:rsidRPr="00121F0B">
              <w:rPr>
                <w:rStyle w:val="Hyperlink"/>
                <w:noProof/>
              </w:rPr>
              <w:t xml:space="preserve"> Drawing an Lower-Left 1/4 Ellipse</w:t>
            </w:r>
            <w:r w:rsidR="005335D0">
              <w:rPr>
                <w:noProof/>
                <w:webHidden/>
              </w:rPr>
              <w:tab/>
            </w:r>
            <w:r w:rsidR="005335D0">
              <w:rPr>
                <w:noProof/>
                <w:webHidden/>
              </w:rPr>
              <w:fldChar w:fldCharType="begin"/>
            </w:r>
            <w:r w:rsidR="005335D0">
              <w:rPr>
                <w:noProof/>
                <w:webHidden/>
              </w:rPr>
              <w:instrText xml:space="preserve"> PAGEREF _Toc154040072 \h </w:instrText>
            </w:r>
            <w:r w:rsidR="005335D0">
              <w:rPr>
                <w:noProof/>
                <w:webHidden/>
              </w:rPr>
            </w:r>
            <w:r w:rsidR="005335D0">
              <w:rPr>
                <w:noProof/>
                <w:webHidden/>
              </w:rPr>
              <w:fldChar w:fldCharType="separate"/>
            </w:r>
            <w:r>
              <w:rPr>
                <w:noProof/>
                <w:webHidden/>
              </w:rPr>
              <w:t>27</w:t>
            </w:r>
            <w:r w:rsidR="005335D0">
              <w:rPr>
                <w:noProof/>
                <w:webHidden/>
              </w:rPr>
              <w:fldChar w:fldCharType="end"/>
            </w:r>
          </w:hyperlink>
        </w:p>
        <w:p w:rsidR="005335D0" w:rsidRDefault="000009E0" w:rsidP="005335D0">
          <w:pPr>
            <w:pStyle w:val="TOC3"/>
            <w:ind w:left="1000"/>
            <w:rPr>
              <w:rFonts w:asciiTheme="minorHAnsi" w:eastAsiaTheme="minorEastAsia" w:hAnsiTheme="minorHAnsi" w:cstheme="minorBidi"/>
              <w:noProof/>
              <w:sz w:val="22"/>
              <w:lang w:val="en-GB" w:eastAsia="en-GB"/>
            </w:rPr>
          </w:pPr>
          <w:hyperlink w:anchor="_Toc154040073" w:history="1">
            <w:r w:rsidR="005335D0" w:rsidRPr="00121F0B">
              <w:rPr>
                <w:rStyle w:val="Hyperlink"/>
                <w:noProof/>
                <w:kern w:val="1"/>
              </w:rPr>
              <w:t>4.8.3</w:t>
            </w:r>
            <w:r w:rsidR="005335D0">
              <w:rPr>
                <w:rFonts w:asciiTheme="minorHAnsi" w:eastAsiaTheme="minorEastAsia" w:hAnsiTheme="minorHAnsi" w:cstheme="minorBidi"/>
                <w:noProof/>
                <w:sz w:val="22"/>
                <w:lang w:val="en-GB" w:eastAsia="en-GB"/>
              </w:rPr>
              <w:tab/>
            </w:r>
            <w:r w:rsidR="005335D0" w:rsidRPr="00121F0B">
              <w:rPr>
                <w:rStyle w:val="Hyperlink"/>
                <w:noProof/>
              </w:rPr>
              <w:t xml:space="preserve"> Drawing an Upper-Right 1/4 Ellipse</w:t>
            </w:r>
            <w:r w:rsidR="005335D0">
              <w:rPr>
                <w:noProof/>
                <w:webHidden/>
              </w:rPr>
              <w:tab/>
            </w:r>
            <w:r w:rsidR="005335D0">
              <w:rPr>
                <w:noProof/>
                <w:webHidden/>
              </w:rPr>
              <w:fldChar w:fldCharType="begin"/>
            </w:r>
            <w:r w:rsidR="005335D0">
              <w:rPr>
                <w:noProof/>
                <w:webHidden/>
              </w:rPr>
              <w:instrText xml:space="preserve"> PAGEREF _Toc154040073 \h </w:instrText>
            </w:r>
            <w:r w:rsidR="005335D0">
              <w:rPr>
                <w:noProof/>
                <w:webHidden/>
              </w:rPr>
            </w:r>
            <w:r w:rsidR="005335D0">
              <w:rPr>
                <w:noProof/>
                <w:webHidden/>
              </w:rPr>
              <w:fldChar w:fldCharType="separate"/>
            </w:r>
            <w:r>
              <w:rPr>
                <w:noProof/>
                <w:webHidden/>
              </w:rPr>
              <w:t>28</w:t>
            </w:r>
            <w:r w:rsidR="005335D0">
              <w:rPr>
                <w:noProof/>
                <w:webHidden/>
              </w:rPr>
              <w:fldChar w:fldCharType="end"/>
            </w:r>
          </w:hyperlink>
        </w:p>
        <w:p w:rsidR="005335D0" w:rsidRDefault="000009E0" w:rsidP="005335D0">
          <w:pPr>
            <w:pStyle w:val="TOC3"/>
            <w:ind w:left="1000"/>
            <w:rPr>
              <w:rFonts w:asciiTheme="minorHAnsi" w:eastAsiaTheme="minorEastAsia" w:hAnsiTheme="minorHAnsi" w:cstheme="minorBidi"/>
              <w:noProof/>
              <w:sz w:val="22"/>
              <w:lang w:val="en-GB" w:eastAsia="en-GB"/>
            </w:rPr>
          </w:pPr>
          <w:hyperlink w:anchor="_Toc154040074" w:history="1">
            <w:r w:rsidR="005335D0" w:rsidRPr="00121F0B">
              <w:rPr>
                <w:rStyle w:val="Hyperlink"/>
                <w:noProof/>
                <w:kern w:val="1"/>
              </w:rPr>
              <w:t>4.8.4</w:t>
            </w:r>
            <w:r w:rsidR="005335D0">
              <w:rPr>
                <w:rFonts w:asciiTheme="minorHAnsi" w:eastAsiaTheme="minorEastAsia" w:hAnsiTheme="minorHAnsi" w:cstheme="minorBidi"/>
                <w:noProof/>
                <w:sz w:val="22"/>
                <w:lang w:val="en-GB" w:eastAsia="en-GB"/>
              </w:rPr>
              <w:tab/>
            </w:r>
            <w:r w:rsidR="005335D0" w:rsidRPr="00121F0B">
              <w:rPr>
                <w:rStyle w:val="Hyperlink"/>
                <w:noProof/>
              </w:rPr>
              <w:t xml:space="preserve"> Drawing an Lower-Right 1/4 Ellipse</w:t>
            </w:r>
            <w:r w:rsidR="005335D0">
              <w:rPr>
                <w:noProof/>
                <w:webHidden/>
              </w:rPr>
              <w:tab/>
            </w:r>
            <w:r w:rsidR="005335D0">
              <w:rPr>
                <w:noProof/>
                <w:webHidden/>
              </w:rPr>
              <w:fldChar w:fldCharType="begin"/>
            </w:r>
            <w:r w:rsidR="005335D0">
              <w:rPr>
                <w:noProof/>
                <w:webHidden/>
              </w:rPr>
              <w:instrText xml:space="preserve"> PAGEREF _Toc154040074 \h </w:instrText>
            </w:r>
            <w:r w:rsidR="005335D0">
              <w:rPr>
                <w:noProof/>
                <w:webHidden/>
              </w:rPr>
            </w:r>
            <w:r w:rsidR="005335D0">
              <w:rPr>
                <w:noProof/>
                <w:webHidden/>
              </w:rPr>
              <w:fldChar w:fldCharType="separate"/>
            </w:r>
            <w:r>
              <w:rPr>
                <w:noProof/>
                <w:webHidden/>
              </w:rPr>
              <w:t>28</w:t>
            </w:r>
            <w:r w:rsidR="005335D0">
              <w:rPr>
                <w:noProof/>
                <w:webHidden/>
              </w:rPr>
              <w:fldChar w:fldCharType="end"/>
            </w:r>
          </w:hyperlink>
        </w:p>
        <w:p w:rsidR="005335D0" w:rsidRDefault="000009E0" w:rsidP="005335D0">
          <w:pPr>
            <w:pStyle w:val="TOC2"/>
            <w:rPr>
              <w:rFonts w:asciiTheme="minorHAnsi" w:eastAsiaTheme="minorEastAsia" w:hAnsiTheme="minorHAnsi" w:cstheme="minorBidi"/>
              <w:bCs w:val="0"/>
              <w:noProof/>
              <w:sz w:val="22"/>
              <w:lang w:val="en-GB" w:eastAsia="en-GB"/>
            </w:rPr>
          </w:pPr>
          <w:hyperlink w:anchor="_Toc154040075" w:history="1">
            <w:r w:rsidR="005335D0" w:rsidRPr="00121F0B">
              <w:rPr>
                <w:rStyle w:val="Hyperlink"/>
                <w:noProof/>
                <w:kern w:val="1"/>
              </w:rPr>
              <w:t>4.9</w:t>
            </w:r>
            <w:r w:rsidR="005335D0">
              <w:rPr>
                <w:rFonts w:asciiTheme="minorHAnsi" w:eastAsiaTheme="minorEastAsia" w:hAnsiTheme="minorHAnsi" w:cstheme="minorBidi"/>
                <w:bCs w:val="0"/>
                <w:noProof/>
                <w:sz w:val="22"/>
                <w:lang w:val="en-GB" w:eastAsia="en-GB"/>
              </w:rPr>
              <w:tab/>
            </w:r>
            <w:r w:rsidR="005335D0" w:rsidRPr="00121F0B">
              <w:rPr>
                <w:rStyle w:val="Hyperlink"/>
                <w:noProof/>
              </w:rPr>
              <w:t>Drawing Quadrilateral</w:t>
            </w:r>
            <w:r w:rsidR="005335D0">
              <w:rPr>
                <w:noProof/>
                <w:webHidden/>
              </w:rPr>
              <w:tab/>
            </w:r>
            <w:r w:rsidR="005335D0">
              <w:rPr>
                <w:noProof/>
                <w:webHidden/>
              </w:rPr>
              <w:fldChar w:fldCharType="begin"/>
            </w:r>
            <w:r w:rsidR="005335D0">
              <w:rPr>
                <w:noProof/>
                <w:webHidden/>
              </w:rPr>
              <w:instrText xml:space="preserve"> PAGEREF _Toc154040075 \h </w:instrText>
            </w:r>
            <w:r w:rsidR="005335D0">
              <w:rPr>
                <w:noProof/>
                <w:webHidden/>
              </w:rPr>
            </w:r>
            <w:r w:rsidR="005335D0">
              <w:rPr>
                <w:noProof/>
                <w:webHidden/>
              </w:rPr>
              <w:fldChar w:fldCharType="separate"/>
            </w:r>
            <w:r>
              <w:rPr>
                <w:noProof/>
                <w:webHidden/>
              </w:rPr>
              <w:t>29</w:t>
            </w:r>
            <w:r w:rsidR="005335D0">
              <w:rPr>
                <w:noProof/>
                <w:webHidden/>
              </w:rPr>
              <w:fldChar w:fldCharType="end"/>
            </w:r>
          </w:hyperlink>
        </w:p>
        <w:p w:rsidR="005335D0" w:rsidRDefault="000009E0" w:rsidP="005335D0">
          <w:pPr>
            <w:pStyle w:val="TOC3"/>
            <w:ind w:left="1000"/>
            <w:rPr>
              <w:rFonts w:asciiTheme="minorHAnsi" w:eastAsiaTheme="minorEastAsia" w:hAnsiTheme="minorHAnsi" w:cstheme="minorBidi"/>
              <w:noProof/>
              <w:sz w:val="22"/>
              <w:lang w:val="en-GB" w:eastAsia="en-GB"/>
            </w:rPr>
          </w:pPr>
          <w:hyperlink w:anchor="_Toc154040076" w:history="1">
            <w:r w:rsidR="005335D0" w:rsidRPr="00121F0B">
              <w:rPr>
                <w:rStyle w:val="Hyperlink"/>
                <w:noProof/>
                <w:kern w:val="1"/>
              </w:rPr>
              <w:t>4.9.1</w:t>
            </w:r>
            <w:r w:rsidR="005335D0">
              <w:rPr>
                <w:rFonts w:asciiTheme="minorHAnsi" w:eastAsiaTheme="minorEastAsia" w:hAnsiTheme="minorHAnsi" w:cstheme="minorBidi"/>
                <w:noProof/>
                <w:sz w:val="22"/>
                <w:lang w:val="en-GB" w:eastAsia="en-GB"/>
              </w:rPr>
              <w:tab/>
            </w:r>
            <w:r w:rsidR="005335D0" w:rsidRPr="00121F0B">
              <w:rPr>
                <w:rStyle w:val="Hyperlink"/>
                <w:noProof/>
              </w:rPr>
              <w:t>Drawing a Hollow Quadrilateral</w:t>
            </w:r>
            <w:r w:rsidR="005335D0">
              <w:rPr>
                <w:noProof/>
                <w:webHidden/>
              </w:rPr>
              <w:tab/>
            </w:r>
            <w:r w:rsidR="005335D0">
              <w:rPr>
                <w:noProof/>
                <w:webHidden/>
              </w:rPr>
              <w:fldChar w:fldCharType="begin"/>
            </w:r>
            <w:r w:rsidR="005335D0">
              <w:rPr>
                <w:noProof/>
                <w:webHidden/>
              </w:rPr>
              <w:instrText xml:space="preserve"> PAGEREF _Toc154040076 \h </w:instrText>
            </w:r>
            <w:r w:rsidR="005335D0">
              <w:rPr>
                <w:noProof/>
                <w:webHidden/>
              </w:rPr>
            </w:r>
            <w:r w:rsidR="005335D0">
              <w:rPr>
                <w:noProof/>
                <w:webHidden/>
              </w:rPr>
              <w:fldChar w:fldCharType="separate"/>
            </w:r>
            <w:r>
              <w:rPr>
                <w:noProof/>
                <w:webHidden/>
              </w:rPr>
              <w:t>29</w:t>
            </w:r>
            <w:r w:rsidR="005335D0">
              <w:rPr>
                <w:noProof/>
                <w:webHidden/>
              </w:rPr>
              <w:fldChar w:fldCharType="end"/>
            </w:r>
          </w:hyperlink>
        </w:p>
        <w:p w:rsidR="005335D0" w:rsidRDefault="000009E0" w:rsidP="005335D0">
          <w:pPr>
            <w:pStyle w:val="TOC3"/>
            <w:ind w:left="1000"/>
            <w:rPr>
              <w:rFonts w:asciiTheme="minorHAnsi" w:eastAsiaTheme="minorEastAsia" w:hAnsiTheme="minorHAnsi" w:cstheme="minorBidi"/>
              <w:noProof/>
              <w:sz w:val="22"/>
              <w:lang w:val="en-GB" w:eastAsia="en-GB"/>
            </w:rPr>
          </w:pPr>
          <w:hyperlink w:anchor="_Toc154040077" w:history="1">
            <w:r w:rsidR="005335D0" w:rsidRPr="00121F0B">
              <w:rPr>
                <w:rStyle w:val="Hyperlink"/>
                <w:noProof/>
                <w:kern w:val="1"/>
              </w:rPr>
              <w:t>4.9.2</w:t>
            </w:r>
            <w:r w:rsidR="005335D0">
              <w:rPr>
                <w:rFonts w:asciiTheme="minorHAnsi" w:eastAsiaTheme="minorEastAsia" w:hAnsiTheme="minorHAnsi" w:cstheme="minorBidi"/>
                <w:noProof/>
                <w:sz w:val="22"/>
                <w:lang w:val="en-GB" w:eastAsia="en-GB"/>
              </w:rPr>
              <w:tab/>
            </w:r>
            <w:r w:rsidR="005335D0" w:rsidRPr="00121F0B">
              <w:rPr>
                <w:rStyle w:val="Hyperlink"/>
                <w:noProof/>
              </w:rPr>
              <w:t xml:space="preserve"> Drawing a Solid Quadrilateral</w:t>
            </w:r>
            <w:r w:rsidR="005335D0">
              <w:rPr>
                <w:noProof/>
                <w:webHidden/>
              </w:rPr>
              <w:tab/>
            </w:r>
            <w:r w:rsidR="005335D0">
              <w:rPr>
                <w:noProof/>
                <w:webHidden/>
              </w:rPr>
              <w:fldChar w:fldCharType="begin"/>
            </w:r>
            <w:r w:rsidR="005335D0">
              <w:rPr>
                <w:noProof/>
                <w:webHidden/>
              </w:rPr>
              <w:instrText xml:space="preserve"> PAGEREF _Toc154040077 \h </w:instrText>
            </w:r>
            <w:r w:rsidR="005335D0">
              <w:rPr>
                <w:noProof/>
                <w:webHidden/>
              </w:rPr>
            </w:r>
            <w:r w:rsidR="005335D0">
              <w:rPr>
                <w:noProof/>
                <w:webHidden/>
              </w:rPr>
              <w:fldChar w:fldCharType="separate"/>
            </w:r>
            <w:r>
              <w:rPr>
                <w:noProof/>
                <w:webHidden/>
              </w:rPr>
              <w:t>29</w:t>
            </w:r>
            <w:r w:rsidR="005335D0">
              <w:rPr>
                <w:noProof/>
                <w:webHidden/>
              </w:rPr>
              <w:fldChar w:fldCharType="end"/>
            </w:r>
          </w:hyperlink>
        </w:p>
        <w:p w:rsidR="005335D0" w:rsidRDefault="000009E0" w:rsidP="005335D0">
          <w:pPr>
            <w:pStyle w:val="TOC2"/>
            <w:rPr>
              <w:rFonts w:asciiTheme="minorHAnsi" w:eastAsiaTheme="minorEastAsia" w:hAnsiTheme="minorHAnsi" w:cstheme="minorBidi"/>
              <w:bCs w:val="0"/>
              <w:noProof/>
              <w:sz w:val="22"/>
              <w:lang w:val="en-GB" w:eastAsia="en-GB"/>
            </w:rPr>
          </w:pPr>
          <w:hyperlink w:anchor="_Toc154040078" w:history="1">
            <w:r w:rsidR="005335D0" w:rsidRPr="00121F0B">
              <w:rPr>
                <w:rStyle w:val="Hyperlink"/>
                <w:noProof/>
                <w:kern w:val="1"/>
              </w:rPr>
              <w:t>4.10</w:t>
            </w:r>
            <w:r w:rsidR="005335D0">
              <w:rPr>
                <w:rFonts w:asciiTheme="minorHAnsi" w:eastAsiaTheme="minorEastAsia" w:hAnsiTheme="minorHAnsi" w:cstheme="minorBidi"/>
                <w:bCs w:val="0"/>
                <w:noProof/>
                <w:sz w:val="22"/>
                <w:lang w:val="en-GB" w:eastAsia="en-GB"/>
              </w:rPr>
              <w:tab/>
            </w:r>
            <w:r w:rsidR="005335D0" w:rsidRPr="00121F0B">
              <w:rPr>
                <w:rStyle w:val="Hyperlink"/>
                <w:noProof/>
              </w:rPr>
              <w:t>Drawing Pentagonal</w:t>
            </w:r>
            <w:r w:rsidR="005335D0">
              <w:rPr>
                <w:noProof/>
                <w:webHidden/>
              </w:rPr>
              <w:tab/>
            </w:r>
            <w:r w:rsidR="005335D0">
              <w:rPr>
                <w:noProof/>
                <w:webHidden/>
              </w:rPr>
              <w:fldChar w:fldCharType="begin"/>
            </w:r>
            <w:r w:rsidR="005335D0">
              <w:rPr>
                <w:noProof/>
                <w:webHidden/>
              </w:rPr>
              <w:instrText xml:space="preserve"> PAGEREF _Toc154040078 \h </w:instrText>
            </w:r>
            <w:r w:rsidR="005335D0">
              <w:rPr>
                <w:noProof/>
                <w:webHidden/>
              </w:rPr>
            </w:r>
            <w:r w:rsidR="005335D0">
              <w:rPr>
                <w:noProof/>
                <w:webHidden/>
              </w:rPr>
              <w:fldChar w:fldCharType="separate"/>
            </w:r>
            <w:r>
              <w:rPr>
                <w:noProof/>
                <w:webHidden/>
              </w:rPr>
              <w:t>31</w:t>
            </w:r>
            <w:r w:rsidR="005335D0">
              <w:rPr>
                <w:noProof/>
                <w:webHidden/>
              </w:rPr>
              <w:fldChar w:fldCharType="end"/>
            </w:r>
          </w:hyperlink>
        </w:p>
        <w:p w:rsidR="005335D0" w:rsidRDefault="000009E0" w:rsidP="005335D0">
          <w:pPr>
            <w:pStyle w:val="TOC3"/>
            <w:tabs>
              <w:tab w:val="left" w:pos="1885"/>
            </w:tabs>
            <w:ind w:left="1000"/>
            <w:rPr>
              <w:rFonts w:asciiTheme="minorHAnsi" w:eastAsiaTheme="minorEastAsia" w:hAnsiTheme="minorHAnsi" w:cstheme="minorBidi"/>
              <w:noProof/>
              <w:sz w:val="22"/>
              <w:lang w:val="en-GB" w:eastAsia="en-GB"/>
            </w:rPr>
          </w:pPr>
          <w:hyperlink w:anchor="_Toc154040079" w:history="1">
            <w:r w:rsidR="005335D0" w:rsidRPr="00121F0B">
              <w:rPr>
                <w:rStyle w:val="Hyperlink"/>
                <w:noProof/>
                <w:kern w:val="1"/>
              </w:rPr>
              <w:t>4.10.1</w:t>
            </w:r>
            <w:r w:rsidR="005335D0">
              <w:rPr>
                <w:rFonts w:asciiTheme="minorHAnsi" w:eastAsiaTheme="minorEastAsia" w:hAnsiTheme="minorHAnsi" w:cstheme="minorBidi"/>
                <w:noProof/>
                <w:sz w:val="22"/>
                <w:lang w:val="en-GB" w:eastAsia="en-GB"/>
              </w:rPr>
              <w:tab/>
            </w:r>
            <w:r w:rsidR="005335D0" w:rsidRPr="00121F0B">
              <w:rPr>
                <w:rStyle w:val="Hyperlink"/>
                <w:noProof/>
              </w:rPr>
              <w:t>Drawing a Hollow Pentagonal</w:t>
            </w:r>
            <w:r w:rsidR="005335D0">
              <w:rPr>
                <w:noProof/>
                <w:webHidden/>
              </w:rPr>
              <w:tab/>
            </w:r>
            <w:r w:rsidR="005335D0">
              <w:rPr>
                <w:noProof/>
                <w:webHidden/>
              </w:rPr>
              <w:fldChar w:fldCharType="begin"/>
            </w:r>
            <w:r w:rsidR="005335D0">
              <w:rPr>
                <w:noProof/>
                <w:webHidden/>
              </w:rPr>
              <w:instrText xml:space="preserve"> PAGEREF _Toc154040079 \h </w:instrText>
            </w:r>
            <w:r w:rsidR="005335D0">
              <w:rPr>
                <w:noProof/>
                <w:webHidden/>
              </w:rPr>
            </w:r>
            <w:r w:rsidR="005335D0">
              <w:rPr>
                <w:noProof/>
                <w:webHidden/>
              </w:rPr>
              <w:fldChar w:fldCharType="separate"/>
            </w:r>
            <w:r>
              <w:rPr>
                <w:noProof/>
                <w:webHidden/>
              </w:rPr>
              <w:t>31</w:t>
            </w:r>
            <w:r w:rsidR="005335D0">
              <w:rPr>
                <w:noProof/>
                <w:webHidden/>
              </w:rPr>
              <w:fldChar w:fldCharType="end"/>
            </w:r>
          </w:hyperlink>
        </w:p>
        <w:p w:rsidR="005335D0" w:rsidRDefault="000009E0" w:rsidP="005335D0">
          <w:pPr>
            <w:pStyle w:val="TOC3"/>
            <w:tabs>
              <w:tab w:val="left" w:pos="1885"/>
            </w:tabs>
            <w:ind w:left="1000"/>
            <w:rPr>
              <w:rFonts w:asciiTheme="minorHAnsi" w:eastAsiaTheme="minorEastAsia" w:hAnsiTheme="minorHAnsi" w:cstheme="minorBidi"/>
              <w:noProof/>
              <w:sz w:val="22"/>
              <w:lang w:val="en-GB" w:eastAsia="en-GB"/>
            </w:rPr>
          </w:pPr>
          <w:hyperlink w:anchor="_Toc154040080" w:history="1">
            <w:r w:rsidR="005335D0" w:rsidRPr="00121F0B">
              <w:rPr>
                <w:rStyle w:val="Hyperlink"/>
                <w:noProof/>
                <w:kern w:val="1"/>
              </w:rPr>
              <w:t>4.10.2</w:t>
            </w:r>
            <w:r w:rsidR="005335D0">
              <w:rPr>
                <w:rFonts w:asciiTheme="minorHAnsi" w:eastAsiaTheme="minorEastAsia" w:hAnsiTheme="minorHAnsi" w:cstheme="minorBidi"/>
                <w:noProof/>
                <w:sz w:val="22"/>
                <w:lang w:val="en-GB" w:eastAsia="en-GB"/>
              </w:rPr>
              <w:tab/>
            </w:r>
            <w:r w:rsidR="005335D0" w:rsidRPr="00121F0B">
              <w:rPr>
                <w:rStyle w:val="Hyperlink"/>
                <w:noProof/>
              </w:rPr>
              <w:t>Drawing a Solid Pentagonal</w:t>
            </w:r>
            <w:r w:rsidR="005335D0">
              <w:rPr>
                <w:noProof/>
                <w:webHidden/>
              </w:rPr>
              <w:tab/>
            </w:r>
            <w:r w:rsidR="005335D0">
              <w:rPr>
                <w:noProof/>
                <w:webHidden/>
              </w:rPr>
              <w:fldChar w:fldCharType="begin"/>
            </w:r>
            <w:r w:rsidR="005335D0">
              <w:rPr>
                <w:noProof/>
                <w:webHidden/>
              </w:rPr>
              <w:instrText xml:space="preserve"> PAGEREF _Toc154040080 \h </w:instrText>
            </w:r>
            <w:r w:rsidR="005335D0">
              <w:rPr>
                <w:noProof/>
                <w:webHidden/>
              </w:rPr>
            </w:r>
            <w:r w:rsidR="005335D0">
              <w:rPr>
                <w:noProof/>
                <w:webHidden/>
              </w:rPr>
              <w:fldChar w:fldCharType="separate"/>
            </w:r>
            <w:r>
              <w:rPr>
                <w:noProof/>
                <w:webHidden/>
              </w:rPr>
              <w:t>31</w:t>
            </w:r>
            <w:r w:rsidR="005335D0">
              <w:rPr>
                <w:noProof/>
                <w:webHidden/>
              </w:rPr>
              <w:fldChar w:fldCharType="end"/>
            </w:r>
          </w:hyperlink>
        </w:p>
        <w:p w:rsidR="005335D0" w:rsidRDefault="000009E0" w:rsidP="005335D0">
          <w:pPr>
            <w:pStyle w:val="TOC2"/>
            <w:rPr>
              <w:rFonts w:asciiTheme="minorHAnsi" w:eastAsiaTheme="minorEastAsia" w:hAnsiTheme="minorHAnsi" w:cstheme="minorBidi"/>
              <w:bCs w:val="0"/>
              <w:noProof/>
              <w:sz w:val="22"/>
              <w:lang w:val="en-GB" w:eastAsia="en-GB"/>
            </w:rPr>
          </w:pPr>
          <w:hyperlink w:anchor="_Toc154040081" w:history="1">
            <w:r w:rsidR="005335D0" w:rsidRPr="00121F0B">
              <w:rPr>
                <w:rStyle w:val="Hyperlink"/>
                <w:noProof/>
                <w:kern w:val="1"/>
              </w:rPr>
              <w:t>4.11</w:t>
            </w:r>
            <w:r w:rsidR="005335D0">
              <w:rPr>
                <w:rFonts w:asciiTheme="minorHAnsi" w:eastAsiaTheme="minorEastAsia" w:hAnsiTheme="minorHAnsi" w:cstheme="minorBidi"/>
                <w:bCs w:val="0"/>
                <w:noProof/>
                <w:sz w:val="22"/>
                <w:lang w:val="en-GB" w:eastAsia="en-GB"/>
              </w:rPr>
              <w:tab/>
            </w:r>
            <w:r w:rsidR="005335D0" w:rsidRPr="00121F0B">
              <w:rPr>
                <w:rStyle w:val="Hyperlink"/>
                <w:noProof/>
              </w:rPr>
              <w:t>Drawing Cylinder</w:t>
            </w:r>
            <w:r w:rsidR="005335D0">
              <w:rPr>
                <w:noProof/>
                <w:webHidden/>
              </w:rPr>
              <w:tab/>
            </w:r>
            <w:r w:rsidR="005335D0">
              <w:rPr>
                <w:noProof/>
                <w:webHidden/>
              </w:rPr>
              <w:fldChar w:fldCharType="begin"/>
            </w:r>
            <w:r w:rsidR="005335D0">
              <w:rPr>
                <w:noProof/>
                <w:webHidden/>
              </w:rPr>
              <w:instrText xml:space="preserve"> PAGEREF _Toc154040081 \h </w:instrText>
            </w:r>
            <w:r w:rsidR="005335D0">
              <w:rPr>
                <w:noProof/>
                <w:webHidden/>
              </w:rPr>
            </w:r>
            <w:r w:rsidR="005335D0">
              <w:rPr>
                <w:noProof/>
                <w:webHidden/>
              </w:rPr>
              <w:fldChar w:fldCharType="separate"/>
            </w:r>
            <w:r>
              <w:rPr>
                <w:noProof/>
                <w:webHidden/>
              </w:rPr>
              <w:t>33</w:t>
            </w:r>
            <w:r w:rsidR="005335D0">
              <w:rPr>
                <w:noProof/>
                <w:webHidden/>
              </w:rPr>
              <w:fldChar w:fldCharType="end"/>
            </w:r>
          </w:hyperlink>
        </w:p>
        <w:p w:rsidR="005335D0" w:rsidRDefault="000009E0" w:rsidP="005335D0">
          <w:pPr>
            <w:pStyle w:val="TOC2"/>
            <w:rPr>
              <w:rFonts w:asciiTheme="minorHAnsi" w:eastAsiaTheme="minorEastAsia" w:hAnsiTheme="minorHAnsi" w:cstheme="minorBidi"/>
              <w:bCs w:val="0"/>
              <w:noProof/>
              <w:sz w:val="22"/>
              <w:lang w:val="en-GB" w:eastAsia="en-GB"/>
            </w:rPr>
          </w:pPr>
          <w:hyperlink w:anchor="_Toc154040082" w:history="1">
            <w:r w:rsidR="005335D0" w:rsidRPr="00121F0B">
              <w:rPr>
                <w:rStyle w:val="Hyperlink"/>
                <w:noProof/>
                <w:kern w:val="1"/>
              </w:rPr>
              <w:t>4.12</w:t>
            </w:r>
            <w:r w:rsidR="005335D0">
              <w:rPr>
                <w:rFonts w:asciiTheme="minorHAnsi" w:eastAsiaTheme="minorEastAsia" w:hAnsiTheme="minorHAnsi" w:cstheme="minorBidi"/>
                <w:bCs w:val="0"/>
                <w:noProof/>
                <w:sz w:val="22"/>
                <w:lang w:val="en-GB" w:eastAsia="en-GB"/>
              </w:rPr>
              <w:tab/>
            </w:r>
            <w:r w:rsidR="005335D0" w:rsidRPr="00121F0B">
              <w:rPr>
                <w:rStyle w:val="Hyperlink"/>
                <w:noProof/>
              </w:rPr>
              <w:t>Drawing Cube</w:t>
            </w:r>
            <w:r w:rsidR="005335D0">
              <w:rPr>
                <w:noProof/>
                <w:webHidden/>
              </w:rPr>
              <w:tab/>
            </w:r>
            <w:r w:rsidR="005335D0">
              <w:rPr>
                <w:noProof/>
                <w:webHidden/>
              </w:rPr>
              <w:fldChar w:fldCharType="begin"/>
            </w:r>
            <w:r w:rsidR="005335D0">
              <w:rPr>
                <w:noProof/>
                <w:webHidden/>
              </w:rPr>
              <w:instrText xml:space="preserve"> PAGEREF _Toc154040082 \h </w:instrText>
            </w:r>
            <w:r w:rsidR="005335D0">
              <w:rPr>
                <w:noProof/>
                <w:webHidden/>
              </w:rPr>
            </w:r>
            <w:r w:rsidR="005335D0">
              <w:rPr>
                <w:noProof/>
                <w:webHidden/>
              </w:rPr>
              <w:fldChar w:fldCharType="separate"/>
            </w:r>
            <w:r>
              <w:rPr>
                <w:noProof/>
                <w:webHidden/>
              </w:rPr>
              <w:t>34</w:t>
            </w:r>
            <w:r w:rsidR="005335D0">
              <w:rPr>
                <w:noProof/>
                <w:webHidden/>
              </w:rPr>
              <w:fldChar w:fldCharType="end"/>
            </w:r>
          </w:hyperlink>
        </w:p>
        <w:p w:rsidR="005335D0" w:rsidRDefault="000009E0" w:rsidP="005335D0">
          <w:pPr>
            <w:pStyle w:val="TOC2"/>
            <w:rPr>
              <w:rFonts w:asciiTheme="minorHAnsi" w:eastAsiaTheme="minorEastAsia" w:hAnsiTheme="minorHAnsi" w:cstheme="minorBidi"/>
              <w:bCs w:val="0"/>
              <w:noProof/>
              <w:sz w:val="22"/>
              <w:lang w:val="en-GB" w:eastAsia="en-GB"/>
            </w:rPr>
          </w:pPr>
          <w:hyperlink w:anchor="_Toc154040083" w:history="1">
            <w:r w:rsidR="005335D0" w:rsidRPr="00121F0B">
              <w:rPr>
                <w:rStyle w:val="Hyperlink"/>
                <w:noProof/>
                <w:kern w:val="1"/>
              </w:rPr>
              <w:t>4.13</w:t>
            </w:r>
            <w:r w:rsidR="005335D0">
              <w:rPr>
                <w:rFonts w:asciiTheme="minorHAnsi" w:eastAsiaTheme="minorEastAsia" w:hAnsiTheme="minorHAnsi" w:cstheme="minorBidi"/>
                <w:bCs w:val="0"/>
                <w:noProof/>
                <w:sz w:val="22"/>
                <w:lang w:val="en-GB" w:eastAsia="en-GB"/>
              </w:rPr>
              <w:tab/>
            </w:r>
            <w:r w:rsidR="005335D0" w:rsidRPr="00121F0B">
              <w:rPr>
                <w:rStyle w:val="Hyperlink"/>
                <w:noProof/>
              </w:rPr>
              <w:t>Drawing Table</w:t>
            </w:r>
            <w:r w:rsidR="005335D0">
              <w:rPr>
                <w:noProof/>
                <w:webHidden/>
              </w:rPr>
              <w:tab/>
            </w:r>
            <w:r w:rsidR="005335D0">
              <w:rPr>
                <w:noProof/>
                <w:webHidden/>
              </w:rPr>
              <w:fldChar w:fldCharType="begin"/>
            </w:r>
            <w:r w:rsidR="005335D0">
              <w:rPr>
                <w:noProof/>
                <w:webHidden/>
              </w:rPr>
              <w:instrText xml:space="preserve"> PAGEREF _Toc154040083 \h </w:instrText>
            </w:r>
            <w:r w:rsidR="005335D0">
              <w:rPr>
                <w:noProof/>
                <w:webHidden/>
              </w:rPr>
            </w:r>
            <w:r w:rsidR="005335D0">
              <w:rPr>
                <w:noProof/>
                <w:webHidden/>
              </w:rPr>
              <w:fldChar w:fldCharType="separate"/>
            </w:r>
            <w:r>
              <w:rPr>
                <w:noProof/>
                <w:webHidden/>
              </w:rPr>
              <w:t>35</w:t>
            </w:r>
            <w:r w:rsidR="005335D0">
              <w:rPr>
                <w:noProof/>
                <w:webHidden/>
              </w:rPr>
              <w:fldChar w:fldCharType="end"/>
            </w:r>
          </w:hyperlink>
        </w:p>
        <w:p w:rsidR="005335D0" w:rsidRDefault="000009E0">
          <w:pPr>
            <w:pStyle w:val="TOC1"/>
            <w:rPr>
              <w:rFonts w:asciiTheme="minorHAnsi" w:eastAsiaTheme="minorEastAsia" w:hAnsiTheme="minorHAnsi" w:cstheme="minorBidi"/>
              <w:bCs w:val="0"/>
              <w:noProof/>
              <w:sz w:val="22"/>
              <w:lang w:val="en-GB" w:eastAsia="en-GB"/>
            </w:rPr>
          </w:pPr>
          <w:hyperlink w:anchor="_Toc154040084" w:history="1">
            <w:r w:rsidR="005335D0" w:rsidRPr="00121F0B">
              <w:rPr>
                <w:rStyle w:val="Hyperlink"/>
                <w:rFonts w:ascii="Arial" w:cs="Arial"/>
                <w:noProof/>
              </w:rPr>
              <w:t>5.</w:t>
            </w:r>
            <w:r w:rsidR="005335D0">
              <w:rPr>
                <w:rFonts w:asciiTheme="minorHAnsi" w:eastAsiaTheme="minorEastAsia" w:hAnsiTheme="minorHAnsi" w:cstheme="minorBidi"/>
                <w:bCs w:val="0"/>
                <w:noProof/>
                <w:sz w:val="22"/>
                <w:lang w:val="en-GB" w:eastAsia="en-GB"/>
              </w:rPr>
              <w:tab/>
            </w:r>
            <w:r w:rsidR="005335D0" w:rsidRPr="00121F0B">
              <w:rPr>
                <w:rStyle w:val="Hyperlink"/>
                <w:rFonts w:ascii="Arial" w:cs="Arial"/>
                <w:noProof/>
                <w:lang w:eastAsia="zh-TW"/>
              </w:rPr>
              <w:t>Function Li</w:t>
            </w:r>
            <w:r w:rsidR="005335D0" w:rsidRPr="00121F0B">
              <w:rPr>
                <w:rStyle w:val="Hyperlink"/>
                <w:rFonts w:ascii="Arial" w:cs="Arial"/>
                <w:noProof/>
                <w:lang w:eastAsia="zh-TW"/>
              </w:rPr>
              <w:t>b</w:t>
            </w:r>
            <w:r w:rsidR="005335D0" w:rsidRPr="00121F0B">
              <w:rPr>
                <w:rStyle w:val="Hyperlink"/>
                <w:rFonts w:ascii="Arial" w:cs="Arial"/>
                <w:noProof/>
                <w:lang w:eastAsia="zh-TW"/>
              </w:rPr>
              <w:t>rary List</w:t>
            </w:r>
            <w:r w:rsidR="005335D0">
              <w:rPr>
                <w:noProof/>
                <w:webHidden/>
              </w:rPr>
              <w:tab/>
            </w:r>
            <w:r w:rsidR="005335D0">
              <w:rPr>
                <w:noProof/>
                <w:webHidden/>
              </w:rPr>
              <w:fldChar w:fldCharType="begin"/>
            </w:r>
            <w:r w:rsidR="005335D0">
              <w:rPr>
                <w:noProof/>
                <w:webHidden/>
              </w:rPr>
              <w:instrText xml:space="preserve"> PAGEREF _Toc154040084 \h </w:instrText>
            </w:r>
            <w:r w:rsidR="005335D0">
              <w:rPr>
                <w:noProof/>
                <w:webHidden/>
              </w:rPr>
            </w:r>
            <w:r w:rsidR="005335D0">
              <w:rPr>
                <w:noProof/>
                <w:webHidden/>
              </w:rPr>
              <w:fldChar w:fldCharType="separate"/>
            </w:r>
            <w:r>
              <w:rPr>
                <w:noProof/>
                <w:webHidden/>
              </w:rPr>
              <w:t>37</w:t>
            </w:r>
            <w:r w:rsidR="005335D0">
              <w:rPr>
                <w:noProof/>
                <w:webHidden/>
              </w:rPr>
              <w:fldChar w:fldCharType="end"/>
            </w:r>
          </w:hyperlink>
        </w:p>
        <w:p w:rsidR="0030155C" w:rsidRPr="00E00E9A" w:rsidRDefault="00CB42D0" w:rsidP="00E00E9A">
          <w:pPr>
            <w:tabs>
              <w:tab w:val="right" w:leader="dot" w:pos="9639"/>
            </w:tabs>
            <w:contextualSpacing/>
            <w:rPr>
              <w:rFonts w:ascii="Microsoft JhengHei UI Light" w:eastAsia="Microsoft JhengHei UI Light" w:hAnsi="Microsoft JhengHei UI Light" w:cs="Arial"/>
              <w:sz w:val="22"/>
              <w:szCs w:val="22"/>
              <w:lang w:eastAsia="zh-TW"/>
            </w:rPr>
          </w:pPr>
          <w:r w:rsidRPr="00E00E9A">
            <w:rPr>
              <w:rFonts w:ascii="Microsoft JhengHei UI Light" w:eastAsia="Microsoft JhengHei UI Light" w:hAnsi="Microsoft JhengHei UI Light"/>
              <w:sz w:val="22"/>
              <w:szCs w:val="22"/>
              <w:lang w:eastAsia="zh-TW"/>
            </w:rPr>
            <w:fldChar w:fldCharType="end"/>
          </w:r>
        </w:p>
      </w:sdtContent>
    </w:sdt>
    <w:bookmarkEnd w:id="0"/>
    <w:p w:rsidR="008A1828" w:rsidRPr="00E00E9A" w:rsidRDefault="00276FAA" w:rsidP="00E00E9A">
      <w:pPr>
        <w:overflowPunct w:val="0"/>
        <w:snapToGrid w:val="0"/>
        <w:spacing w:beforeLines="50" w:before="180" w:afterLines="50" w:after="180"/>
        <w:ind w:leftChars="283" w:left="566"/>
        <w:contextualSpacing/>
        <w:rPr>
          <w:rFonts w:ascii="Microsoft JhengHei UI Light" w:eastAsia="Microsoft JhengHei UI Light" w:hAnsi="Microsoft JhengHei UI Light" w:cs="Arial"/>
          <w:snapToGrid w:val="0"/>
          <w:color w:val="000000" w:themeColor="text1"/>
          <w:sz w:val="22"/>
          <w:szCs w:val="22"/>
          <w:lang w:eastAsia="zh-TW"/>
        </w:rPr>
      </w:pPr>
      <w:r w:rsidRPr="00E00E9A">
        <w:rPr>
          <w:rFonts w:ascii="Microsoft JhengHei UI Light" w:eastAsia="Microsoft JhengHei UI Light" w:hAnsi="Microsoft JhengHei UI Light" w:cs="Arial"/>
          <w:noProof/>
          <w:color w:val="000000" w:themeColor="text1"/>
          <w:sz w:val="22"/>
          <w:szCs w:val="22"/>
          <w:lang w:val="en-GB" w:eastAsia="en-GB"/>
        </w:rPr>
        <w:drawing>
          <wp:anchor distT="0" distB="0" distL="114300" distR="114300" simplePos="0" relativeHeight="252069376" behindDoc="0" locked="0" layoutInCell="1" allowOverlap="1" wp14:anchorId="791792B3" wp14:editId="1863D5E4">
            <wp:simplePos x="0" y="0"/>
            <wp:positionH relativeFrom="column">
              <wp:posOffset>-16705</wp:posOffset>
            </wp:positionH>
            <wp:positionV relativeFrom="paragraph">
              <wp:posOffset>353981</wp:posOffset>
            </wp:positionV>
            <wp:extent cx="232658" cy="232658"/>
            <wp:effectExtent l="0" t="0" r="0" b="0"/>
            <wp:wrapNone/>
            <wp:docPr id="132" name="圖片 0" descr="index.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9" cstate="print"/>
                    <a:stretch>
                      <a:fillRect/>
                    </a:stretch>
                  </pic:blipFill>
                  <pic:spPr>
                    <a:xfrm>
                      <a:off x="0" y="0"/>
                      <a:ext cx="232658" cy="232658"/>
                    </a:xfrm>
                    <a:prstGeom prst="rect">
                      <a:avLst/>
                    </a:prstGeom>
                  </pic:spPr>
                </pic:pic>
              </a:graphicData>
            </a:graphic>
          </wp:anchor>
        </w:drawing>
      </w:r>
      <w:r w:rsidRPr="00E00E9A">
        <w:rPr>
          <w:rFonts w:ascii="Microsoft JhengHei UI Light" w:eastAsia="Microsoft JhengHei UI Light" w:hAnsi="Microsoft JhengHei UI Light" w:cs="Arial"/>
          <w:noProof/>
          <w:color w:val="000000" w:themeColor="text1"/>
          <w:sz w:val="22"/>
          <w:szCs w:val="22"/>
          <w:lang w:val="en-GB" w:eastAsia="en-GB"/>
        </w:rPr>
        <w:drawing>
          <wp:anchor distT="0" distB="0" distL="114300" distR="114300" simplePos="0" relativeHeight="252071424" behindDoc="0" locked="0" layoutInCell="1" allowOverlap="1" wp14:anchorId="49113EDB" wp14:editId="35A525C9">
            <wp:simplePos x="0" y="0"/>
            <wp:positionH relativeFrom="column">
              <wp:posOffset>-16705</wp:posOffset>
            </wp:positionH>
            <wp:positionV relativeFrom="paragraph">
              <wp:posOffset>56395</wp:posOffset>
            </wp:positionV>
            <wp:extent cx="232658" cy="234000"/>
            <wp:effectExtent l="0" t="0" r="0" b="0"/>
            <wp:wrapNone/>
            <wp:docPr id="38" name="圖片 0" descr="index.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9" cstate="print"/>
                    <a:stretch>
                      <a:fillRect/>
                    </a:stretch>
                  </pic:blipFill>
                  <pic:spPr>
                    <a:xfrm>
                      <a:off x="0" y="0"/>
                      <a:ext cx="232658" cy="234000"/>
                    </a:xfrm>
                    <a:prstGeom prst="rect">
                      <a:avLst/>
                    </a:prstGeom>
                  </pic:spPr>
                </pic:pic>
              </a:graphicData>
            </a:graphic>
          </wp:anchor>
        </w:drawing>
      </w:r>
      <w:r w:rsidR="009D1448" w:rsidRPr="00E00E9A">
        <w:rPr>
          <w:rFonts w:ascii="Microsoft JhengHei UI Light" w:eastAsia="Microsoft JhengHei UI Light" w:hAnsi="Microsoft JhengHei UI Light" w:cs="Arial"/>
          <w:snapToGrid w:val="0"/>
          <w:color w:val="000000" w:themeColor="text1"/>
          <w:sz w:val="22"/>
          <w:szCs w:val="22"/>
          <w:lang w:eastAsia="zh-TW"/>
        </w:rPr>
        <w:t xml:space="preserve">Version History </w:t>
      </w:r>
      <w:proofErr w:type="gramStart"/>
      <w:r w:rsidR="008A1828" w:rsidRPr="00E00E9A">
        <w:rPr>
          <w:rFonts w:ascii="Microsoft JhengHei UI Light" w:eastAsia="Microsoft JhengHei UI Light" w:hAnsi="Microsoft JhengHei UI Light" w:cs="Arial"/>
          <w:snapToGrid w:val="0"/>
          <w:color w:val="000000" w:themeColor="text1"/>
          <w:sz w:val="22"/>
          <w:szCs w:val="22"/>
          <w:lang w:eastAsia="zh-TW"/>
        </w:rPr>
        <w:t>……………………………</w:t>
      </w:r>
      <w:r w:rsidR="009D1448" w:rsidRPr="00E00E9A">
        <w:rPr>
          <w:rFonts w:ascii="Microsoft JhengHei UI Light" w:eastAsia="Microsoft JhengHei UI Light" w:hAnsi="Microsoft JhengHei UI Light" w:cs="Arial" w:hint="eastAsia"/>
          <w:snapToGrid w:val="0"/>
          <w:color w:val="000000" w:themeColor="text1"/>
          <w:sz w:val="22"/>
          <w:szCs w:val="22"/>
          <w:lang w:eastAsia="zh-TW"/>
        </w:rPr>
        <w:t>...</w:t>
      </w:r>
      <w:r w:rsidR="008A1828" w:rsidRPr="00E00E9A">
        <w:rPr>
          <w:rFonts w:ascii="Microsoft JhengHei UI Light" w:eastAsia="Microsoft JhengHei UI Light" w:hAnsi="Microsoft JhengHei UI Light" w:cs="Arial"/>
          <w:snapToGrid w:val="0"/>
          <w:color w:val="000000" w:themeColor="text1"/>
          <w:sz w:val="22"/>
          <w:szCs w:val="22"/>
          <w:lang w:eastAsia="zh-TW"/>
        </w:rPr>
        <w:t>…………………</w:t>
      </w:r>
      <w:r w:rsidR="00587128" w:rsidRPr="00E00E9A">
        <w:rPr>
          <w:rFonts w:ascii="Microsoft JhengHei UI Light" w:eastAsia="Microsoft JhengHei UI Light" w:hAnsi="Microsoft JhengHei UI Light" w:cs="Arial"/>
          <w:snapToGrid w:val="0"/>
          <w:color w:val="000000" w:themeColor="text1"/>
          <w:sz w:val="22"/>
          <w:szCs w:val="22"/>
          <w:lang w:eastAsia="zh-TW"/>
        </w:rPr>
        <w:t>..</w:t>
      </w:r>
      <w:r w:rsidR="00E00E9A" w:rsidRPr="00E00E9A">
        <w:rPr>
          <w:rFonts w:ascii="Microsoft JhengHei UI Light" w:eastAsia="Microsoft JhengHei UI Light" w:hAnsi="Microsoft JhengHei UI Light" w:cs="Arial"/>
          <w:snapToGrid w:val="0"/>
          <w:color w:val="000000" w:themeColor="text1"/>
          <w:sz w:val="22"/>
          <w:szCs w:val="22"/>
          <w:lang w:eastAsia="zh-TW"/>
        </w:rPr>
        <w:t>…………</w:t>
      </w:r>
      <w:proofErr w:type="gramEnd"/>
      <w:r w:rsidR="00E00E9A" w:rsidRPr="00E00E9A">
        <w:rPr>
          <w:rFonts w:ascii="Microsoft JhengHei UI Light" w:eastAsia="Microsoft JhengHei UI Light" w:hAnsi="Microsoft JhengHei UI Light" w:cs="Arial"/>
          <w:snapToGrid w:val="0"/>
          <w:color w:val="000000" w:themeColor="text1"/>
          <w:sz w:val="22"/>
          <w:szCs w:val="22"/>
          <w:lang w:eastAsia="zh-TW"/>
        </w:rPr>
        <w:t xml:space="preserve"> 40</w:t>
      </w:r>
    </w:p>
    <w:p w:rsidR="008A1828" w:rsidRPr="00E00E9A" w:rsidRDefault="009D1448" w:rsidP="00E00E9A">
      <w:pPr>
        <w:overflowPunct w:val="0"/>
        <w:snapToGrid w:val="0"/>
        <w:spacing w:beforeLines="50" w:before="180" w:afterLines="50" w:after="180"/>
        <w:ind w:leftChars="283" w:left="566"/>
        <w:contextualSpacing/>
        <w:rPr>
          <w:rFonts w:ascii="Microsoft JhengHei UI Light" w:eastAsia="Microsoft JhengHei UI Light" w:hAnsi="Microsoft JhengHei UI Light" w:cs="Arial"/>
          <w:snapToGrid w:val="0"/>
          <w:color w:val="000000" w:themeColor="text1"/>
          <w:sz w:val="22"/>
          <w:szCs w:val="22"/>
          <w:lang w:eastAsia="zh-TW"/>
        </w:rPr>
      </w:pPr>
      <w:r w:rsidRPr="00E00E9A">
        <w:rPr>
          <w:rFonts w:ascii="Microsoft JhengHei UI Light" w:eastAsia="Microsoft JhengHei UI Light" w:hAnsi="Microsoft JhengHei UI Light" w:cs="Arial"/>
          <w:snapToGrid w:val="0"/>
          <w:color w:val="000000" w:themeColor="text1"/>
          <w:sz w:val="22"/>
          <w:szCs w:val="22"/>
          <w:lang w:eastAsia="zh-TW"/>
        </w:rPr>
        <w:t xml:space="preserve">Copyright Notice </w:t>
      </w:r>
      <w:r w:rsidR="008A1828" w:rsidRPr="00E00E9A">
        <w:rPr>
          <w:rFonts w:ascii="Microsoft JhengHei UI Light" w:eastAsia="Microsoft JhengHei UI Light" w:hAnsi="Microsoft JhengHei UI Light" w:cs="Arial"/>
          <w:snapToGrid w:val="0"/>
          <w:color w:val="000000" w:themeColor="text1"/>
          <w:sz w:val="22"/>
          <w:szCs w:val="22"/>
          <w:lang w:eastAsia="zh-TW"/>
        </w:rPr>
        <w:t>………………………………</w:t>
      </w:r>
      <w:r w:rsidRPr="00E00E9A">
        <w:rPr>
          <w:rFonts w:ascii="Microsoft JhengHei UI Light" w:eastAsia="Microsoft JhengHei UI Light" w:hAnsi="Microsoft JhengHei UI Light" w:cs="Arial" w:hint="eastAsia"/>
          <w:snapToGrid w:val="0"/>
          <w:color w:val="000000" w:themeColor="text1"/>
          <w:sz w:val="22"/>
          <w:szCs w:val="22"/>
          <w:lang w:eastAsia="zh-TW"/>
        </w:rPr>
        <w:t>.</w:t>
      </w:r>
      <w:r w:rsidR="008A1828" w:rsidRPr="00E00E9A">
        <w:rPr>
          <w:rFonts w:ascii="Microsoft JhengHei UI Light" w:eastAsia="Microsoft JhengHei UI Light" w:hAnsi="Microsoft JhengHei UI Light" w:cs="Arial"/>
          <w:snapToGrid w:val="0"/>
          <w:color w:val="000000" w:themeColor="text1"/>
          <w:sz w:val="22"/>
          <w:szCs w:val="22"/>
          <w:lang w:eastAsia="zh-TW"/>
        </w:rPr>
        <w:t>…………………</w:t>
      </w:r>
      <w:r w:rsidR="00587128" w:rsidRPr="00E00E9A">
        <w:rPr>
          <w:rFonts w:ascii="Microsoft JhengHei UI Light" w:eastAsia="Microsoft JhengHei UI Light" w:hAnsi="Microsoft JhengHei UI Light" w:cs="Arial"/>
          <w:snapToGrid w:val="0"/>
          <w:color w:val="000000" w:themeColor="text1"/>
          <w:sz w:val="22"/>
          <w:szCs w:val="22"/>
          <w:lang w:eastAsia="zh-TW"/>
        </w:rPr>
        <w:t>..</w:t>
      </w:r>
      <w:r w:rsidR="008A1828" w:rsidRPr="00E00E9A">
        <w:rPr>
          <w:rFonts w:ascii="Microsoft JhengHei UI Light" w:eastAsia="Microsoft JhengHei UI Light" w:hAnsi="Microsoft JhengHei UI Light" w:cs="Arial"/>
          <w:snapToGrid w:val="0"/>
          <w:color w:val="000000" w:themeColor="text1"/>
          <w:sz w:val="22"/>
          <w:szCs w:val="22"/>
          <w:lang w:eastAsia="zh-TW"/>
        </w:rPr>
        <w:t xml:space="preserve">……… </w:t>
      </w:r>
      <w:r w:rsidR="00E00E9A" w:rsidRPr="00E00E9A">
        <w:rPr>
          <w:rFonts w:ascii="Microsoft JhengHei UI Light" w:eastAsia="Microsoft JhengHei UI Light" w:hAnsi="Microsoft JhengHei UI Light" w:cs="Arial"/>
          <w:snapToGrid w:val="0"/>
          <w:color w:val="000000" w:themeColor="text1"/>
          <w:sz w:val="22"/>
          <w:szCs w:val="22"/>
          <w:lang w:eastAsia="zh-TW"/>
        </w:rPr>
        <w:t>40</w:t>
      </w:r>
    </w:p>
    <w:p w:rsidR="008A1828" w:rsidRPr="008A1828" w:rsidRDefault="008A1828" w:rsidP="00FB1E40">
      <w:pPr>
        <w:overflowPunct w:val="0"/>
        <w:snapToGrid w:val="0"/>
        <w:spacing w:afterLines="50" w:after="180"/>
        <w:ind w:leftChars="250" w:left="500"/>
        <w:rPr>
          <w:rFonts w:ascii="Microsoft YaHei" w:eastAsiaTheme="minorEastAsia" w:hAnsi="Microsoft YaHei"/>
          <w:b/>
          <w:snapToGrid w:val="0"/>
          <w:color w:val="000000" w:themeColor="text1"/>
          <w:sz w:val="28"/>
          <w:szCs w:val="28"/>
          <w:lang w:eastAsia="zh-TW"/>
        </w:rPr>
      </w:pPr>
    </w:p>
    <w:p w:rsidR="008F4071" w:rsidRPr="00523241" w:rsidRDefault="008F4071" w:rsidP="00CD557C">
      <w:pPr>
        <w:widowControl/>
        <w:suppressAutoHyphens w:val="0"/>
        <w:overflowPunct w:val="0"/>
        <w:jc w:val="center"/>
        <w:textAlignment w:val="auto"/>
        <w:rPr>
          <w:rFonts w:ascii="Microsoft YaHei" w:eastAsia="Microsoft YaHei" w:hAnsi="Microsoft YaHei" w:cs="Arial"/>
          <w:b/>
          <w:snapToGrid w:val="0"/>
          <w:lang w:eastAsia="zh-TW"/>
        </w:rPr>
      </w:pPr>
      <w:r w:rsidRPr="00523241">
        <w:rPr>
          <w:rFonts w:ascii="Microsoft YaHei" w:eastAsia="Microsoft YaHei" w:hAnsi="Microsoft YaHei" w:cs="Arial" w:hint="eastAsia"/>
          <w:b/>
          <w:snapToGrid w:val="0"/>
          <w:lang w:eastAsia="zh-TW"/>
        </w:rPr>
        <w:br w:type="page"/>
      </w:r>
    </w:p>
    <w:p w:rsidR="00735E3A" w:rsidRDefault="007A0082" w:rsidP="00FB1E40">
      <w:pPr>
        <w:pStyle w:val="Heading1"/>
        <w:spacing w:after="252"/>
      </w:pPr>
      <w:bookmarkStart w:id="1" w:name="_Toc154040033"/>
      <w:r w:rsidRPr="00AB647F">
        <w:lastRenderedPageBreak/>
        <w:t>Preface</w:t>
      </w:r>
      <w:bookmarkEnd w:id="1"/>
    </w:p>
    <w:p w:rsidR="00FB1E40" w:rsidRDefault="00FB1E40" w:rsidP="00FB1E40">
      <w:pPr>
        <w:rPr>
          <w:rFonts w:eastAsiaTheme="minorEastAsia" w:cs="Arial"/>
          <w:snapToGrid w:val="0"/>
          <w:color w:val="000000" w:themeColor="text1"/>
          <w:lang w:eastAsia="zh-TW"/>
        </w:rPr>
      </w:pPr>
      <w:r w:rsidRPr="00AB647F">
        <w:rPr>
          <w:rFonts w:eastAsiaTheme="minorEastAsia" w:cs="Arial"/>
          <w:snapToGrid w:val="0"/>
          <w:color w:val="000000" w:themeColor="text1"/>
          <w:lang w:eastAsia="zh-TW"/>
        </w:rPr>
        <w:t>This application note</w:t>
      </w:r>
      <w:r>
        <w:rPr>
          <w:rFonts w:eastAsiaTheme="minorEastAsia" w:cs="Arial"/>
          <w:snapToGrid w:val="0"/>
          <w:color w:val="000000" w:themeColor="text1"/>
          <w:lang w:eastAsia="zh-TW"/>
        </w:rPr>
        <w:t xml:space="preserve"> is based upon the application note provided by </w:t>
      </w:r>
      <w:proofErr w:type="spellStart"/>
      <w:r>
        <w:rPr>
          <w:rFonts w:eastAsiaTheme="minorEastAsia" w:cs="Arial"/>
          <w:snapToGrid w:val="0"/>
          <w:color w:val="000000" w:themeColor="text1"/>
          <w:lang w:eastAsia="zh-TW"/>
        </w:rPr>
        <w:t>Levetop</w:t>
      </w:r>
      <w:proofErr w:type="spellEnd"/>
      <w:r>
        <w:rPr>
          <w:rFonts w:eastAsiaTheme="minorEastAsia" w:cs="Arial"/>
          <w:snapToGrid w:val="0"/>
          <w:color w:val="000000" w:themeColor="text1"/>
          <w:lang w:eastAsia="zh-TW"/>
        </w:rPr>
        <w:t xml:space="preserve">.  </w:t>
      </w:r>
      <w:proofErr w:type="spellStart"/>
      <w:r>
        <w:rPr>
          <w:rFonts w:eastAsiaTheme="minorEastAsia" w:cs="Arial"/>
          <w:snapToGrid w:val="0"/>
          <w:color w:val="000000" w:themeColor="text1"/>
          <w:lang w:eastAsia="zh-TW"/>
        </w:rPr>
        <w:t>Levetop</w:t>
      </w:r>
      <w:proofErr w:type="spellEnd"/>
      <w:r>
        <w:rPr>
          <w:rFonts w:eastAsiaTheme="minorEastAsia" w:cs="Arial"/>
          <w:snapToGrid w:val="0"/>
          <w:color w:val="000000" w:themeColor="text1"/>
          <w:lang w:eastAsia="zh-TW"/>
        </w:rPr>
        <w:t xml:space="preserve"> have supported the development of the GCBASIC library and </w:t>
      </w:r>
      <w:proofErr w:type="spellStart"/>
      <w:r>
        <w:rPr>
          <w:rFonts w:eastAsiaTheme="minorEastAsia" w:cs="Arial"/>
          <w:snapToGrid w:val="0"/>
          <w:color w:val="000000" w:themeColor="text1"/>
          <w:lang w:eastAsia="zh-TW"/>
        </w:rPr>
        <w:t>Levetop</w:t>
      </w:r>
      <w:proofErr w:type="spellEnd"/>
      <w:r>
        <w:rPr>
          <w:rFonts w:eastAsiaTheme="minorEastAsia" w:cs="Arial"/>
          <w:snapToGrid w:val="0"/>
          <w:color w:val="000000" w:themeColor="text1"/>
          <w:lang w:eastAsia="zh-TW"/>
        </w:rPr>
        <w:t xml:space="preserve"> have been so supportive.</w:t>
      </w:r>
    </w:p>
    <w:p w:rsidR="00FB1E40" w:rsidRPr="00FB1E40" w:rsidRDefault="00FB1E40" w:rsidP="00FB1E40">
      <w:pPr>
        <w:rPr>
          <w:lang w:eastAsia="zh-CN"/>
        </w:rPr>
      </w:pPr>
    </w:p>
    <w:p w:rsidR="008C2873" w:rsidRPr="00AB647F" w:rsidRDefault="001D5127" w:rsidP="00D13E87">
      <w:pPr>
        <w:jc w:val="both"/>
        <w:rPr>
          <w:rFonts w:eastAsiaTheme="minorEastAsia" w:cs="Arial"/>
          <w:snapToGrid w:val="0"/>
          <w:color w:val="000000" w:themeColor="text1"/>
          <w:lang w:eastAsia="zh-TW"/>
        </w:rPr>
      </w:pPr>
      <w:r w:rsidRPr="00AB647F">
        <w:rPr>
          <w:rFonts w:eastAsiaTheme="minorEastAsia" w:cs="Arial"/>
          <w:snapToGrid w:val="0"/>
          <w:color w:val="000000" w:themeColor="text1"/>
          <w:lang w:eastAsia="zh-TW"/>
        </w:rPr>
        <w:t xml:space="preserve">This application note mainly describes the hardware interface, software libraries of </w:t>
      </w:r>
      <w:r w:rsidR="005D526E">
        <w:rPr>
          <w:rFonts w:eastAsiaTheme="minorEastAsia" w:cs="Arial"/>
          <w:snapToGrid w:val="0"/>
          <w:color w:val="000000" w:themeColor="text1"/>
          <w:lang w:eastAsia="zh-TW"/>
        </w:rPr>
        <w:t>LT768</w:t>
      </w:r>
      <w:r w:rsidRPr="00AB647F">
        <w:rPr>
          <w:rFonts w:eastAsiaTheme="minorEastAsia" w:cs="Arial"/>
          <w:snapToGrid w:val="0"/>
          <w:color w:val="000000" w:themeColor="text1"/>
          <w:lang w:eastAsia="zh-TW"/>
        </w:rPr>
        <w:t xml:space="preserve">x, and the realization of the internal function. </w:t>
      </w:r>
      <w:r w:rsidR="0083743B">
        <w:rPr>
          <w:rFonts w:eastAsia="PMingLiU" w:cs="Arial"/>
          <w:snapToGrid w:val="0"/>
          <w:color w:val="000000" w:themeColor="text1"/>
          <w:lang w:eastAsia="zh-TW"/>
        </w:rPr>
        <w:t>In the meantime, by utilizing the demo program, function library, and schematic diagram, customers can quickly set up the design environment of LT768x and develop their application with the TFT panel product. This manual can help users to get a quick start and shorten their development time on exploring LT768x</w:t>
      </w:r>
      <w:r w:rsidR="0083743B">
        <w:rPr>
          <w:rFonts w:eastAsia="PMingLiU" w:cs="Arial" w:hint="eastAsia"/>
          <w:snapToGrid w:val="0"/>
          <w:color w:val="000000" w:themeColor="text1"/>
          <w:lang w:eastAsia="zh-TW"/>
        </w:rPr>
        <w:t>.</w:t>
      </w:r>
    </w:p>
    <w:p w:rsidR="00D13E87" w:rsidRPr="00AB647F" w:rsidRDefault="00D13E87" w:rsidP="008C2873">
      <w:pPr>
        <w:rPr>
          <w:rFonts w:eastAsia="Microsoft YaHei" w:cs="Arial"/>
          <w:color w:val="000000" w:themeColor="text1"/>
          <w:lang w:eastAsia="zh-TW"/>
        </w:rPr>
      </w:pPr>
    </w:p>
    <w:p w:rsidR="00657FF9" w:rsidRPr="00AB647F" w:rsidRDefault="00657FF9" w:rsidP="00657FF9">
      <w:pPr>
        <w:overflowPunct w:val="0"/>
        <w:jc w:val="center"/>
        <w:rPr>
          <w:rFonts w:eastAsiaTheme="minorEastAsia" w:cs="Arial"/>
          <w:snapToGrid w:val="0"/>
          <w:color w:val="000000" w:themeColor="text1"/>
          <w:spacing w:val="-2"/>
          <w:lang w:eastAsia="zh-TW"/>
        </w:rPr>
      </w:pPr>
    </w:p>
    <w:p w:rsidR="00657FF9" w:rsidRPr="00AB647F" w:rsidRDefault="00657FF9" w:rsidP="00657FF9">
      <w:pPr>
        <w:overflowPunct w:val="0"/>
        <w:jc w:val="center"/>
        <w:rPr>
          <w:rFonts w:eastAsiaTheme="minorEastAsia" w:cs="Arial"/>
          <w:snapToGrid w:val="0"/>
          <w:color w:val="000000" w:themeColor="text1"/>
          <w:spacing w:val="-2"/>
          <w:lang w:eastAsia="zh-TW"/>
        </w:rPr>
      </w:pPr>
    </w:p>
    <w:p w:rsidR="00657FF9" w:rsidRPr="00AB647F" w:rsidRDefault="00657FF9" w:rsidP="00657FF9">
      <w:pPr>
        <w:overflowPunct w:val="0"/>
        <w:jc w:val="center"/>
        <w:rPr>
          <w:rFonts w:eastAsiaTheme="minorEastAsia" w:cs="Arial"/>
          <w:snapToGrid w:val="0"/>
          <w:color w:val="000000" w:themeColor="text1"/>
          <w:spacing w:val="-2"/>
          <w:lang w:eastAsia="zh-TW"/>
        </w:rPr>
      </w:pPr>
    </w:p>
    <w:p w:rsidR="00657FF9" w:rsidRPr="00AB647F" w:rsidRDefault="00657FF9" w:rsidP="00657FF9">
      <w:pPr>
        <w:overflowPunct w:val="0"/>
        <w:jc w:val="center"/>
        <w:rPr>
          <w:rFonts w:eastAsiaTheme="minorEastAsia" w:cs="Arial"/>
          <w:snapToGrid w:val="0"/>
          <w:color w:val="000000" w:themeColor="text1"/>
          <w:spacing w:val="-2"/>
          <w:lang w:eastAsia="zh-TW"/>
        </w:rPr>
      </w:pPr>
    </w:p>
    <w:p w:rsidR="00657FF9" w:rsidRPr="00AB647F" w:rsidRDefault="00657FF9">
      <w:pPr>
        <w:widowControl/>
        <w:suppressAutoHyphens w:val="0"/>
        <w:textAlignment w:val="auto"/>
        <w:rPr>
          <w:rFonts w:eastAsiaTheme="minorEastAsia" w:cs="Arial"/>
          <w:color w:val="000000" w:themeColor="text1"/>
          <w:lang w:eastAsia="zh-TW"/>
        </w:rPr>
      </w:pPr>
    </w:p>
    <w:p w:rsidR="00657FF9" w:rsidRPr="00AB647F" w:rsidRDefault="00657FF9" w:rsidP="00657FF9">
      <w:pPr>
        <w:widowControl/>
        <w:suppressAutoHyphens w:val="0"/>
        <w:jc w:val="center"/>
        <w:textAlignment w:val="auto"/>
        <w:rPr>
          <w:rFonts w:eastAsiaTheme="minorEastAsia" w:cs="Arial"/>
          <w:color w:val="000000" w:themeColor="text1"/>
          <w:lang w:eastAsia="zh-TW"/>
        </w:rPr>
      </w:pPr>
    </w:p>
    <w:p w:rsidR="00657FF9" w:rsidRPr="00AB647F" w:rsidRDefault="00657FF9">
      <w:pPr>
        <w:widowControl/>
        <w:suppressAutoHyphens w:val="0"/>
        <w:textAlignment w:val="auto"/>
        <w:rPr>
          <w:rFonts w:eastAsia="Microsoft YaHei" w:cs="Arial"/>
          <w:b/>
          <w:snapToGrid w:val="0"/>
          <w:color w:val="000000" w:themeColor="text1"/>
          <w:sz w:val="28"/>
          <w:szCs w:val="28"/>
          <w:lang w:eastAsia="zh-CN"/>
        </w:rPr>
      </w:pPr>
      <w:r w:rsidRPr="00AB647F">
        <w:rPr>
          <w:rFonts w:cs="Arial"/>
          <w:color w:val="000000" w:themeColor="text1"/>
        </w:rPr>
        <w:br w:type="page"/>
      </w:r>
    </w:p>
    <w:p w:rsidR="00464215" w:rsidRPr="00AB647F" w:rsidRDefault="0005212D" w:rsidP="00FB1E40">
      <w:pPr>
        <w:pStyle w:val="Heading2"/>
        <w:spacing w:before="72" w:after="252"/>
      </w:pPr>
      <w:bookmarkStart w:id="2" w:name="_Toc154040034"/>
      <w:r w:rsidRPr="00AB647F">
        <w:lastRenderedPageBreak/>
        <w:t xml:space="preserve">System </w:t>
      </w:r>
      <w:r w:rsidR="00757B63" w:rsidRPr="00AB647F">
        <w:t>Architecture</w:t>
      </w:r>
      <w:bookmarkEnd w:id="2"/>
    </w:p>
    <w:p w:rsidR="00F10D0E" w:rsidRPr="00AB647F" w:rsidRDefault="007A64AB" w:rsidP="00025262">
      <w:pPr>
        <w:overflowPunct w:val="0"/>
        <w:ind w:leftChars="283" w:left="566"/>
        <w:jc w:val="both"/>
        <w:rPr>
          <w:rFonts w:eastAsiaTheme="minorEastAsia" w:cs="Arial"/>
          <w:snapToGrid w:val="0"/>
          <w:color w:val="000000" w:themeColor="text1"/>
          <w:spacing w:val="-2"/>
          <w:lang w:eastAsia="zh-TW"/>
        </w:rPr>
      </w:pPr>
      <w:r>
        <w:rPr>
          <w:rFonts w:eastAsia="PMingLiU" w:cs="Arial"/>
          <w:snapToGrid w:val="0"/>
          <w:color w:val="000000" w:themeColor="text1"/>
          <w:spacing w:val="-2"/>
          <w:lang w:eastAsia="zh-TW"/>
        </w:rPr>
        <w:t xml:space="preserve">To display an image on TFT panel, the image data must first be converted into electrical signals, and then the TFT driver transmits and continuously </w:t>
      </w:r>
      <w:proofErr w:type="gramStart"/>
      <w:r>
        <w:rPr>
          <w:rFonts w:eastAsia="PMingLiU" w:cs="Arial"/>
          <w:snapToGrid w:val="0"/>
          <w:color w:val="000000" w:themeColor="text1"/>
          <w:spacing w:val="-2"/>
          <w:lang w:eastAsia="zh-TW"/>
        </w:rPr>
        <w:t>updates(</w:t>
      </w:r>
      <w:proofErr w:type="gramEnd"/>
      <w:r>
        <w:rPr>
          <w:rFonts w:eastAsia="PMingLiU" w:cs="Arial"/>
          <w:snapToGrid w:val="0"/>
          <w:color w:val="000000" w:themeColor="text1"/>
          <w:spacing w:val="-2"/>
          <w:lang w:eastAsia="zh-TW"/>
        </w:rPr>
        <w:t>scan) these signals to the LCD panel. As a result of the continuous transmission of scanned data, and the visual retention effect of human eyes, the image displayed on the TFT panel will be stable and complete as seen by human eyes. However, since</w:t>
      </w:r>
      <w:r>
        <w:rPr>
          <w:rFonts w:eastAsia="PMingLiU" w:cs="Arial" w:hint="eastAsia"/>
          <w:snapToGrid w:val="0"/>
          <w:color w:val="000000" w:themeColor="text1"/>
          <w:spacing w:val="-2"/>
          <w:lang w:eastAsia="zh-TW"/>
        </w:rPr>
        <w:t xml:space="preserve"> </w:t>
      </w:r>
      <w:r>
        <w:rPr>
          <w:rFonts w:eastAsia="PMingLiU" w:cs="Arial"/>
          <w:snapToGrid w:val="0"/>
          <w:color w:val="000000" w:themeColor="text1"/>
          <w:spacing w:val="-2"/>
          <w:lang w:eastAsia="zh-TW"/>
        </w:rPr>
        <w:t xml:space="preserve">the TFT driver does not have data store functions, it must continuously get the image data from the system side (such as MCU). The main function of the TFT controller is to assist the system to provide the image </w:t>
      </w:r>
      <w:proofErr w:type="gramStart"/>
      <w:r>
        <w:rPr>
          <w:rFonts w:eastAsia="PMingLiU" w:cs="Arial"/>
          <w:snapToGrid w:val="0"/>
          <w:color w:val="000000" w:themeColor="text1"/>
          <w:spacing w:val="-2"/>
          <w:lang w:eastAsia="zh-TW"/>
        </w:rPr>
        <w:t>data  to</w:t>
      </w:r>
      <w:proofErr w:type="gramEnd"/>
      <w:r>
        <w:rPr>
          <w:rFonts w:eastAsia="PMingLiU" w:cs="Arial"/>
          <w:snapToGrid w:val="0"/>
          <w:color w:val="000000" w:themeColor="text1"/>
          <w:spacing w:val="-2"/>
          <w:lang w:eastAsia="zh-TW"/>
        </w:rPr>
        <w:t xml:space="preserve"> the TFT driver, and keep uploading the image data to the TFT panel continuously.</w:t>
      </w:r>
    </w:p>
    <w:p w:rsidR="00464215" w:rsidRPr="00AB647F" w:rsidRDefault="00464215" w:rsidP="00025262">
      <w:pPr>
        <w:overflowPunct w:val="0"/>
        <w:ind w:leftChars="283" w:left="566"/>
        <w:jc w:val="both"/>
        <w:rPr>
          <w:rFonts w:eastAsia="Microsoft YaHei" w:cs="Arial"/>
          <w:snapToGrid w:val="0"/>
          <w:color w:val="000000" w:themeColor="text1"/>
          <w:spacing w:val="-2"/>
          <w:lang w:eastAsia="zh-TW"/>
        </w:rPr>
      </w:pPr>
    </w:p>
    <w:p w:rsidR="007A64AB" w:rsidRDefault="007A64AB" w:rsidP="00025262">
      <w:pPr>
        <w:widowControl/>
        <w:suppressAutoHyphens w:val="0"/>
        <w:ind w:leftChars="283" w:left="566"/>
        <w:jc w:val="both"/>
        <w:textAlignment w:val="top"/>
        <w:rPr>
          <w:rFonts w:eastAsia="PMingLiU" w:cs="Arial"/>
          <w:color w:val="000000" w:themeColor="text1"/>
          <w:lang w:eastAsia="zh-TW"/>
        </w:rPr>
      </w:pPr>
      <w:r>
        <w:rPr>
          <w:rFonts w:eastAsia="PMingLiU" w:cs="Arial"/>
          <w:color w:val="000000" w:themeColor="text1"/>
          <w:lang w:eastAsia="zh-TW"/>
        </w:rPr>
        <w:t xml:space="preserve">LT768x is a high-performance TFT-LCD graphics accelerated display controller. In addition to assist the MCU </w:t>
      </w:r>
      <w:proofErr w:type="spellStart"/>
      <w:r>
        <w:rPr>
          <w:rFonts w:eastAsia="PMingLiU" w:cs="Arial"/>
          <w:color w:val="000000" w:themeColor="text1"/>
          <w:lang w:eastAsia="zh-TW"/>
        </w:rPr>
        <w:t>transfering</w:t>
      </w:r>
      <w:proofErr w:type="spellEnd"/>
      <w:r>
        <w:rPr>
          <w:rFonts w:eastAsia="PMingLiU" w:cs="Arial"/>
          <w:color w:val="000000" w:themeColor="text1"/>
          <w:lang w:eastAsia="zh-TW"/>
        </w:rPr>
        <w:t xml:space="preserve"> display data to TFT driver as mentioned above, LT768x also provides 2D graphics acceleration, PIP (picture-in-picture), geometric graphics and other functions. In order to reduce the time taken by MCU to transmit image data, LT768x provides a SPI Master Interface to retrieve image data from SPI Flash through DMA transfer mode, and then save the data to the embedded display RAM of LT768x. SPI Flash is used to save image data such as pictures, fonts etc. LT768x will then transmit the specified display memory data of the selected display window through the RGB interface to the driver inside the external TFT panel. Therefore, LT768x not only enhance the display performance, but also greatly alleviate the processing burden on MCU.</w:t>
      </w:r>
    </w:p>
    <w:p w:rsidR="00025262" w:rsidRPr="00AB647F" w:rsidRDefault="00025262" w:rsidP="00025262">
      <w:pPr>
        <w:widowControl/>
        <w:suppressAutoHyphens w:val="0"/>
        <w:ind w:leftChars="283" w:left="566"/>
        <w:textAlignment w:val="top"/>
        <w:rPr>
          <w:rFonts w:eastAsia="PMingLiU" w:cs="Arial"/>
          <w:color w:val="000000" w:themeColor="text1"/>
          <w:lang w:eastAsia="zh-TW"/>
        </w:rPr>
      </w:pPr>
    </w:p>
    <w:p w:rsidR="007A64AB" w:rsidRDefault="007A64AB" w:rsidP="00025262">
      <w:pPr>
        <w:overflowPunct w:val="0"/>
        <w:ind w:leftChars="283" w:left="566"/>
        <w:jc w:val="both"/>
        <w:rPr>
          <w:rFonts w:eastAsia="PMingLiU" w:cs="Arial"/>
          <w:color w:val="000000" w:themeColor="text1"/>
          <w:lang w:eastAsia="zh-TW"/>
        </w:rPr>
      </w:pPr>
      <w:r>
        <w:rPr>
          <w:rFonts w:eastAsia="PMingLiU" w:cs="Arial"/>
          <w:color w:val="000000" w:themeColor="text1"/>
          <w:lang w:eastAsia="zh-TW"/>
        </w:rPr>
        <w:t>Even if an 8bits MCU is used as the host, it can work well with a TFT display if LT768x is applied properly. The following diagram is the basic application architecture for LT768x:</w:t>
      </w:r>
    </w:p>
    <w:p w:rsidR="006C6533" w:rsidRPr="00AB647F" w:rsidRDefault="006C6533" w:rsidP="00025262">
      <w:pPr>
        <w:overflowPunct w:val="0"/>
        <w:ind w:leftChars="283" w:left="566"/>
        <w:jc w:val="both"/>
        <w:rPr>
          <w:rFonts w:eastAsiaTheme="minorEastAsia" w:cs="Arial"/>
          <w:snapToGrid w:val="0"/>
          <w:color w:val="000000" w:themeColor="text1"/>
          <w:spacing w:val="-2"/>
          <w:lang w:eastAsia="zh-TW"/>
        </w:rPr>
      </w:pPr>
    </w:p>
    <w:p w:rsidR="00CA5AED" w:rsidRPr="00AB647F" w:rsidRDefault="00CA5AED" w:rsidP="00464215">
      <w:pPr>
        <w:overflowPunct w:val="0"/>
        <w:ind w:leftChars="213" w:left="426"/>
        <w:jc w:val="both"/>
        <w:rPr>
          <w:rFonts w:eastAsiaTheme="minorEastAsia" w:cs="Arial"/>
          <w:snapToGrid w:val="0"/>
          <w:color w:val="000000" w:themeColor="text1"/>
          <w:spacing w:val="-2"/>
          <w:lang w:eastAsia="zh-TW"/>
        </w:rPr>
      </w:pPr>
    </w:p>
    <w:p w:rsidR="00464215" w:rsidRPr="00AB647F" w:rsidRDefault="00CD390D" w:rsidP="00464215">
      <w:pPr>
        <w:jc w:val="center"/>
        <w:rPr>
          <w:rFonts w:eastAsia="Microsoft YaHei" w:cs="Arial"/>
          <w:snapToGrid w:val="0"/>
          <w:color w:val="000000" w:themeColor="text1"/>
          <w:spacing w:val="-2"/>
          <w:lang w:eastAsia="zh-TW"/>
        </w:rPr>
      </w:pPr>
      <w:r w:rsidRPr="00AB647F">
        <w:rPr>
          <w:rFonts w:eastAsia="Microsoft YaHei" w:cs="Arial"/>
          <w:noProof/>
          <w:color w:val="000000" w:themeColor="text1"/>
          <w:spacing w:val="-2"/>
          <w:lang w:val="en-GB" w:eastAsia="en-GB"/>
        </w:rPr>
        <w:drawing>
          <wp:inline distT="0" distB="0" distL="0" distR="0" wp14:anchorId="6B152FD9" wp14:editId="26D98C92">
            <wp:extent cx="5732044" cy="3241299"/>
            <wp:effectExtent l="19050" t="0" r="2006" b="0"/>
            <wp:docPr id="46" name="圖片 45" descr="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png"/>
                    <pic:cNvPicPr/>
                  </pic:nvPicPr>
                  <pic:blipFill>
                    <a:blip r:embed="rId10" cstate="print"/>
                    <a:stretch>
                      <a:fillRect/>
                    </a:stretch>
                  </pic:blipFill>
                  <pic:spPr>
                    <a:xfrm>
                      <a:off x="0" y="0"/>
                      <a:ext cx="5734925" cy="3242928"/>
                    </a:xfrm>
                    <a:prstGeom prst="rect">
                      <a:avLst/>
                    </a:prstGeom>
                  </pic:spPr>
                </pic:pic>
              </a:graphicData>
            </a:graphic>
          </wp:inline>
        </w:drawing>
      </w:r>
    </w:p>
    <w:p w:rsidR="00464215" w:rsidRPr="00AB647F" w:rsidRDefault="00757B63" w:rsidP="00FB1E40">
      <w:pPr>
        <w:widowControl/>
        <w:suppressAutoHyphens w:val="0"/>
        <w:spacing w:beforeLines="50" w:before="180"/>
        <w:jc w:val="center"/>
        <w:textAlignment w:val="auto"/>
        <w:rPr>
          <w:rStyle w:val="fontstyle01"/>
          <w:rFonts w:ascii="Arial" w:eastAsiaTheme="minorEastAsia" w:hAnsi="Arial" w:cs="Arial"/>
          <w:b/>
          <w:color w:val="000000" w:themeColor="text1"/>
          <w:lang w:eastAsia="zh-TW"/>
        </w:rPr>
      </w:pPr>
      <w:r w:rsidRPr="00AB647F">
        <w:rPr>
          <w:rFonts w:eastAsiaTheme="minorEastAsia" w:cs="Arial"/>
          <w:b/>
          <w:snapToGrid w:val="0"/>
          <w:color w:val="000000" w:themeColor="text1"/>
          <w:lang w:eastAsia="zh-TW"/>
        </w:rPr>
        <w:lastRenderedPageBreak/>
        <w:t xml:space="preserve">Figure </w:t>
      </w:r>
      <w:r w:rsidR="00DC483C" w:rsidRPr="00AB647F">
        <w:rPr>
          <w:rFonts w:eastAsia="Microsoft YaHei" w:cs="Arial"/>
          <w:b/>
          <w:snapToGrid w:val="0"/>
          <w:color w:val="000000" w:themeColor="text1"/>
          <w:lang w:eastAsia="zh-CN"/>
        </w:rPr>
        <w:t>1-</w:t>
      </w:r>
      <w:r w:rsidR="003F76EC" w:rsidRPr="00AB647F">
        <w:rPr>
          <w:rFonts w:eastAsiaTheme="minorEastAsia" w:cs="Arial"/>
          <w:b/>
          <w:snapToGrid w:val="0"/>
          <w:color w:val="000000" w:themeColor="text1"/>
          <w:lang w:eastAsia="zh-TW"/>
        </w:rPr>
        <w:t>2:</w:t>
      </w:r>
      <w:r w:rsidRPr="00AB647F">
        <w:rPr>
          <w:rFonts w:eastAsiaTheme="minorEastAsia" w:cs="Arial"/>
          <w:b/>
          <w:snapToGrid w:val="0"/>
          <w:color w:val="000000" w:themeColor="text1"/>
          <w:lang w:eastAsia="zh-TW"/>
        </w:rPr>
        <w:t xml:space="preserve"> </w:t>
      </w:r>
      <w:r w:rsidR="001714C2" w:rsidRPr="00AB647F">
        <w:rPr>
          <w:rFonts w:eastAsiaTheme="minorEastAsia" w:cs="Arial"/>
          <w:b/>
          <w:snapToGrid w:val="0"/>
          <w:color w:val="000000" w:themeColor="text1"/>
          <w:lang w:eastAsia="zh-TW"/>
        </w:rPr>
        <w:t>System</w:t>
      </w:r>
      <w:r w:rsidRPr="00AB647F">
        <w:rPr>
          <w:rFonts w:eastAsiaTheme="minorEastAsia" w:cs="Arial"/>
          <w:b/>
          <w:snapToGrid w:val="0"/>
          <w:color w:val="000000" w:themeColor="text1"/>
          <w:lang w:eastAsia="zh-TW"/>
        </w:rPr>
        <w:t xml:space="preserve"> Architecture of LT768x</w:t>
      </w:r>
    </w:p>
    <w:p w:rsidR="00464215" w:rsidRPr="00AB647F" w:rsidRDefault="00464215" w:rsidP="00464215">
      <w:pPr>
        <w:jc w:val="both"/>
        <w:rPr>
          <w:rFonts w:eastAsiaTheme="minorEastAsia" w:cs="Arial"/>
          <w:snapToGrid w:val="0"/>
          <w:color w:val="000000" w:themeColor="text1"/>
          <w:lang w:eastAsia="zh-TW"/>
        </w:rPr>
      </w:pPr>
    </w:p>
    <w:p w:rsidR="006C6533" w:rsidRPr="00AB647F" w:rsidRDefault="006C6533" w:rsidP="00464215">
      <w:pPr>
        <w:jc w:val="both"/>
        <w:rPr>
          <w:rFonts w:eastAsiaTheme="minorEastAsia" w:cs="Arial"/>
          <w:snapToGrid w:val="0"/>
          <w:color w:val="000000" w:themeColor="text1"/>
          <w:lang w:eastAsia="zh-TW"/>
        </w:rPr>
      </w:pPr>
    </w:p>
    <w:p w:rsidR="007A64AB" w:rsidRDefault="007A64AB" w:rsidP="00025262">
      <w:pPr>
        <w:widowControl/>
        <w:suppressAutoHyphens w:val="0"/>
        <w:jc w:val="both"/>
        <w:textAlignment w:val="auto"/>
        <w:rPr>
          <w:rFonts w:eastAsiaTheme="minorEastAsia" w:cs="Arial"/>
          <w:snapToGrid w:val="0"/>
          <w:color w:val="000000" w:themeColor="text1"/>
          <w:lang w:eastAsia="zh-TW"/>
        </w:rPr>
      </w:pPr>
      <w:r>
        <w:rPr>
          <w:rFonts w:eastAsia="Microsoft YaHei" w:cs="Arial"/>
          <w:snapToGrid w:val="0"/>
          <w:color w:val="000000" w:themeColor="text1"/>
          <w:lang w:eastAsia="zh-CN"/>
        </w:rPr>
        <w:t>LT768x provides 2 sets of SPI master interfaces and 1 set of I2C interfaces.</w:t>
      </w:r>
      <w:r>
        <w:rPr>
          <w:rFonts w:eastAsia="PMingLiU" w:cs="Arial"/>
          <w:snapToGrid w:val="0"/>
          <w:color w:val="000000" w:themeColor="text1"/>
          <w:lang w:eastAsia="zh-TW"/>
        </w:rPr>
        <w:t xml:space="preserve"> </w:t>
      </w:r>
      <w:r>
        <w:rPr>
          <w:rFonts w:eastAsia="Microsoft YaHei" w:cs="Arial"/>
          <w:snapToGrid w:val="0"/>
          <w:color w:val="000000" w:themeColor="text1"/>
          <w:lang w:eastAsia="zh-CN"/>
        </w:rPr>
        <w:t>If the system want</w:t>
      </w:r>
      <w:r>
        <w:rPr>
          <w:rFonts w:eastAsia="PMingLiU" w:cs="Arial"/>
          <w:snapToGrid w:val="0"/>
          <w:color w:val="000000" w:themeColor="text1"/>
          <w:lang w:eastAsia="zh-TW"/>
        </w:rPr>
        <w:t>s</w:t>
      </w:r>
      <w:r>
        <w:rPr>
          <w:rFonts w:eastAsia="Microsoft YaHei" w:cs="Arial"/>
          <w:snapToGrid w:val="0"/>
          <w:color w:val="000000" w:themeColor="text1"/>
          <w:lang w:eastAsia="zh-CN"/>
        </w:rPr>
        <w:t xml:space="preserve"> to provide </w:t>
      </w:r>
      <w:r>
        <w:rPr>
          <w:rFonts w:eastAsia="PMingLiU" w:cs="Arial"/>
          <w:snapToGrid w:val="0"/>
          <w:color w:val="000000" w:themeColor="text1"/>
          <w:lang w:eastAsia="zh-TW"/>
        </w:rPr>
        <w:t xml:space="preserve">a </w:t>
      </w:r>
      <w:r>
        <w:rPr>
          <w:rFonts w:eastAsia="Microsoft YaHei" w:cs="Arial"/>
          <w:snapToGrid w:val="0"/>
          <w:color w:val="000000" w:themeColor="text1"/>
          <w:lang w:eastAsia="zh-CN"/>
        </w:rPr>
        <w:t xml:space="preserve">touch screen function, the interface of touch controller can </w:t>
      </w:r>
      <w:r>
        <w:rPr>
          <w:rFonts w:eastAsia="PMingLiU" w:cs="Arial"/>
          <w:snapToGrid w:val="0"/>
          <w:color w:val="000000" w:themeColor="text1"/>
          <w:lang w:eastAsia="zh-TW"/>
        </w:rPr>
        <w:t>either</w:t>
      </w:r>
      <w:r>
        <w:rPr>
          <w:rFonts w:eastAsia="Microsoft YaHei" w:cs="Arial"/>
          <w:snapToGrid w:val="0"/>
          <w:color w:val="000000" w:themeColor="text1"/>
          <w:lang w:eastAsia="zh-CN"/>
        </w:rPr>
        <w:t xml:space="preserve"> connect to I2C or SPI interface of LT768x, and then the MCU </w:t>
      </w:r>
      <w:r>
        <w:rPr>
          <w:rFonts w:eastAsia="PMingLiU" w:cs="Arial"/>
          <w:snapToGrid w:val="0"/>
          <w:color w:val="000000" w:themeColor="text1"/>
          <w:lang w:eastAsia="zh-TW"/>
        </w:rPr>
        <w:t>can read or control the touch controller through LT768x</w:t>
      </w:r>
      <w:r>
        <w:rPr>
          <w:rFonts w:eastAsia="PMingLiU" w:cs="Arial" w:hint="eastAsia"/>
          <w:snapToGrid w:val="0"/>
          <w:color w:val="000000" w:themeColor="text1"/>
          <w:lang w:eastAsia="zh-TW"/>
        </w:rPr>
        <w:t>.</w:t>
      </w:r>
      <w:r>
        <w:rPr>
          <w:rFonts w:eastAsia="PMingLiU" w:cs="Arial"/>
          <w:snapToGrid w:val="0"/>
          <w:color w:val="000000" w:themeColor="text1"/>
          <w:lang w:eastAsia="zh-TW"/>
        </w:rPr>
        <w:t xml:space="preserve"> </w:t>
      </w:r>
      <w:r>
        <w:rPr>
          <w:rFonts w:eastAsia="Microsoft YaHei" w:cs="Arial"/>
          <w:snapToGrid w:val="0"/>
          <w:color w:val="000000" w:themeColor="text1"/>
          <w:lang w:eastAsia="zh-CN"/>
        </w:rPr>
        <w:t>This will simplifies the interface of touch controller connection.</w:t>
      </w:r>
    </w:p>
    <w:p w:rsidR="00464215" w:rsidRPr="00AB647F" w:rsidRDefault="00464215" w:rsidP="00025262">
      <w:pPr>
        <w:widowControl/>
        <w:suppressAutoHyphens w:val="0"/>
        <w:textAlignment w:val="auto"/>
        <w:rPr>
          <w:rFonts w:eastAsia="Microsoft YaHei" w:cs="Arial"/>
          <w:snapToGrid w:val="0"/>
          <w:color w:val="000000" w:themeColor="text1"/>
          <w:sz w:val="28"/>
          <w:szCs w:val="28"/>
          <w:lang w:eastAsia="zh-CN"/>
        </w:rPr>
      </w:pPr>
      <w:r w:rsidRPr="00AB647F">
        <w:rPr>
          <w:rFonts w:eastAsia="Microsoft YaHei" w:cs="Arial"/>
          <w:color w:val="000000" w:themeColor="text1"/>
        </w:rPr>
        <w:br w:type="page"/>
      </w:r>
    </w:p>
    <w:p w:rsidR="00464215" w:rsidRPr="00AB647F" w:rsidRDefault="00100EE7" w:rsidP="00FB1E40">
      <w:pPr>
        <w:pStyle w:val="Heading1"/>
        <w:spacing w:after="252"/>
      </w:pPr>
      <w:bookmarkStart w:id="3" w:name="_Toc154040035"/>
      <w:r w:rsidRPr="00AB647F">
        <w:lastRenderedPageBreak/>
        <w:t>Model Options</w:t>
      </w:r>
      <w:bookmarkEnd w:id="3"/>
    </w:p>
    <w:p w:rsidR="00464215" w:rsidRPr="00AB647F" w:rsidRDefault="00D1621C" w:rsidP="00FB1E40">
      <w:pPr>
        <w:widowControl/>
        <w:suppressAutoHyphens w:val="0"/>
        <w:snapToGrid w:val="0"/>
        <w:spacing w:afterLines="50" w:after="180"/>
        <w:jc w:val="center"/>
        <w:textAlignment w:val="auto"/>
        <w:rPr>
          <w:rFonts w:eastAsia="Microsoft YaHei" w:cs="Arial"/>
          <w:b/>
          <w:snapToGrid w:val="0"/>
          <w:color w:val="000000" w:themeColor="text1"/>
          <w:sz w:val="28"/>
          <w:szCs w:val="28"/>
          <w:lang w:eastAsia="zh-CN"/>
        </w:rPr>
      </w:pPr>
      <w:r w:rsidRPr="00AB647F">
        <w:rPr>
          <w:rFonts w:eastAsiaTheme="minorEastAsia" w:cs="Arial"/>
          <w:b/>
          <w:snapToGrid w:val="0"/>
          <w:color w:val="000000" w:themeColor="text1"/>
          <w:lang w:eastAsia="zh-TW"/>
        </w:rPr>
        <w:t xml:space="preserve">Table </w:t>
      </w:r>
      <w:r w:rsidR="00657FF9" w:rsidRPr="00AB647F">
        <w:rPr>
          <w:rFonts w:eastAsia="Microsoft YaHei" w:cs="Arial"/>
          <w:b/>
          <w:snapToGrid w:val="0"/>
          <w:color w:val="000000" w:themeColor="text1"/>
          <w:lang w:eastAsia="zh-CN"/>
        </w:rPr>
        <w:t>2-</w:t>
      </w:r>
      <w:r w:rsidR="003F76EC" w:rsidRPr="00AB647F">
        <w:rPr>
          <w:rFonts w:eastAsia="Microsoft YaHei" w:cs="Arial"/>
          <w:b/>
          <w:snapToGrid w:val="0"/>
          <w:color w:val="000000" w:themeColor="text1"/>
          <w:lang w:eastAsia="zh-CN"/>
        </w:rPr>
        <w:t>1</w:t>
      </w:r>
      <w:r w:rsidR="003F76EC" w:rsidRPr="00AB647F">
        <w:rPr>
          <w:rFonts w:eastAsiaTheme="minorEastAsia" w:cs="Arial"/>
          <w:b/>
          <w:snapToGrid w:val="0"/>
          <w:color w:val="000000" w:themeColor="text1"/>
          <w:lang w:eastAsia="zh-TW"/>
        </w:rPr>
        <w:t>:</w:t>
      </w:r>
      <w:r w:rsidRPr="00AB647F">
        <w:rPr>
          <w:rFonts w:eastAsiaTheme="minorEastAsia" w:cs="Arial"/>
          <w:b/>
          <w:snapToGrid w:val="0"/>
          <w:color w:val="000000" w:themeColor="text1"/>
          <w:lang w:eastAsia="zh-TW"/>
        </w:rPr>
        <w:t xml:space="preserve"> </w:t>
      </w:r>
      <w:r w:rsidR="00657FF9" w:rsidRPr="00AB647F">
        <w:rPr>
          <w:rFonts w:eastAsia="Microsoft YaHei" w:cs="Arial"/>
          <w:b/>
          <w:snapToGrid w:val="0"/>
          <w:color w:val="000000" w:themeColor="text1"/>
          <w:lang w:eastAsia="zh-CN"/>
        </w:rPr>
        <w:t>LT768x</w:t>
      </w:r>
      <w:r w:rsidRPr="00AB647F">
        <w:rPr>
          <w:rFonts w:eastAsiaTheme="minorEastAsia" w:cs="Arial"/>
          <w:b/>
          <w:snapToGrid w:val="0"/>
          <w:color w:val="000000" w:themeColor="text1"/>
          <w:lang w:eastAsia="zh-TW"/>
        </w:rPr>
        <w:t xml:space="preserve"> Model Options</w:t>
      </w:r>
    </w:p>
    <w:tbl>
      <w:tblPr>
        <w:tblW w:w="9356" w:type="dxa"/>
        <w:jc w:val="center"/>
        <w:tblLayout w:type="fixed"/>
        <w:tblCellMar>
          <w:left w:w="28" w:type="dxa"/>
          <w:right w:w="28" w:type="dxa"/>
        </w:tblCellMar>
        <w:tblLook w:val="04A0" w:firstRow="1" w:lastRow="0" w:firstColumn="1" w:lastColumn="0" w:noHBand="0" w:noVBand="1"/>
      </w:tblPr>
      <w:tblGrid>
        <w:gridCol w:w="1277"/>
        <w:gridCol w:w="1700"/>
        <w:gridCol w:w="1275"/>
        <w:gridCol w:w="1276"/>
        <w:gridCol w:w="1276"/>
        <w:gridCol w:w="1276"/>
        <w:gridCol w:w="1276"/>
      </w:tblGrid>
      <w:tr w:rsidR="00EE3DD1" w:rsidRPr="00641C8A" w:rsidTr="00B4226A">
        <w:trPr>
          <w:trHeight w:val="172"/>
          <w:jc w:val="center"/>
        </w:trPr>
        <w:tc>
          <w:tcPr>
            <w:tcW w:w="2977" w:type="dxa"/>
            <w:gridSpan w:val="2"/>
            <w:tcBorders>
              <w:top w:val="single" w:sz="8" w:space="0" w:color="auto"/>
              <w:left w:val="single" w:sz="8" w:space="0" w:color="auto"/>
              <w:bottom w:val="single" w:sz="8" w:space="0" w:color="auto"/>
              <w:right w:val="nil"/>
            </w:tcBorders>
            <w:shd w:val="clear" w:color="000000" w:fill="FBE4D5"/>
            <w:vAlign w:val="center"/>
            <w:hideMark/>
          </w:tcPr>
          <w:p w:rsidR="00EE3DD1" w:rsidRPr="00641C8A" w:rsidRDefault="00EE3DD1" w:rsidP="00D70631">
            <w:pPr>
              <w:widowControl/>
              <w:adjustRightInd w:val="0"/>
              <w:snapToGrid w:val="0"/>
              <w:spacing w:line="260" w:lineRule="exact"/>
              <w:jc w:val="center"/>
              <w:rPr>
                <w:rFonts w:eastAsia="Microsoft JhengHei" w:cs="Arial"/>
                <w:b/>
                <w:bCs/>
                <w:color w:val="3333FF"/>
                <w:sz w:val="22"/>
                <w:lang w:eastAsia="zh-TW"/>
              </w:rPr>
            </w:pPr>
            <w:r w:rsidRPr="00641C8A">
              <w:rPr>
                <w:rFonts w:eastAsia="Microsoft JhengHei" w:cs="Arial"/>
                <w:b/>
                <w:bCs/>
                <w:color w:val="3333FF"/>
                <w:sz w:val="22"/>
                <w:lang w:eastAsia="zh-TW"/>
              </w:rPr>
              <w:t>Support Features</w:t>
            </w:r>
          </w:p>
        </w:tc>
        <w:tc>
          <w:tcPr>
            <w:tcW w:w="1275" w:type="dxa"/>
            <w:vMerge w:val="restart"/>
            <w:tcBorders>
              <w:top w:val="single" w:sz="8" w:space="0" w:color="auto"/>
              <w:left w:val="single" w:sz="8" w:space="0" w:color="auto"/>
              <w:bottom w:val="single" w:sz="8" w:space="0" w:color="000000"/>
              <w:right w:val="single" w:sz="8" w:space="0" w:color="auto"/>
            </w:tcBorders>
            <w:shd w:val="clear" w:color="000000" w:fill="FBE4D5"/>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b/>
                <w:bCs/>
                <w:color w:val="984806" w:themeColor="accent6" w:themeShade="80"/>
                <w:lang w:eastAsia="zh-TW"/>
              </w:rPr>
            </w:pPr>
            <w:r w:rsidRPr="00641C8A">
              <w:rPr>
                <w:rFonts w:eastAsia="Microsoft YaHei" w:cs="Arial"/>
                <w:b/>
                <w:bCs/>
                <w:color w:val="984806" w:themeColor="accent6" w:themeShade="80"/>
                <w:lang w:eastAsia="zh-CN"/>
              </w:rPr>
              <w:t>LT7680A</w:t>
            </w:r>
          </w:p>
        </w:tc>
        <w:tc>
          <w:tcPr>
            <w:tcW w:w="1276" w:type="dxa"/>
            <w:vMerge w:val="restart"/>
            <w:tcBorders>
              <w:top w:val="single" w:sz="8" w:space="0" w:color="auto"/>
              <w:left w:val="single" w:sz="8" w:space="0" w:color="auto"/>
              <w:bottom w:val="single" w:sz="8" w:space="0" w:color="000000"/>
              <w:right w:val="single" w:sz="8" w:space="0" w:color="auto"/>
            </w:tcBorders>
            <w:shd w:val="clear" w:color="000000" w:fill="FBE4D5"/>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b/>
                <w:bCs/>
                <w:color w:val="984806" w:themeColor="accent6" w:themeShade="80"/>
                <w:lang w:eastAsia="zh-TW"/>
              </w:rPr>
            </w:pPr>
            <w:r w:rsidRPr="00641C8A">
              <w:rPr>
                <w:rFonts w:eastAsia="Microsoft YaHei" w:cs="Arial"/>
                <w:b/>
                <w:bCs/>
                <w:color w:val="984806" w:themeColor="accent6" w:themeShade="80"/>
                <w:lang w:eastAsia="zh-CN"/>
              </w:rPr>
              <w:t>LT7680B</w:t>
            </w:r>
          </w:p>
        </w:tc>
        <w:tc>
          <w:tcPr>
            <w:tcW w:w="1276" w:type="dxa"/>
            <w:vMerge w:val="restart"/>
            <w:tcBorders>
              <w:top w:val="single" w:sz="8" w:space="0" w:color="auto"/>
              <w:left w:val="single" w:sz="8" w:space="0" w:color="auto"/>
              <w:bottom w:val="single" w:sz="8" w:space="0" w:color="000000"/>
              <w:right w:val="single" w:sz="8" w:space="0" w:color="auto"/>
            </w:tcBorders>
            <w:shd w:val="clear" w:color="000000" w:fill="FBE4D5"/>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b/>
                <w:bCs/>
                <w:color w:val="3333FF"/>
                <w:lang w:eastAsia="zh-TW"/>
              </w:rPr>
            </w:pPr>
            <w:r w:rsidRPr="00641C8A">
              <w:rPr>
                <w:rFonts w:eastAsia="Microsoft YaHei" w:cs="Arial"/>
                <w:b/>
                <w:bCs/>
                <w:color w:val="3333FF"/>
                <w:lang w:eastAsia="zh-CN"/>
              </w:rPr>
              <w:t>LT7681</w:t>
            </w:r>
          </w:p>
        </w:tc>
        <w:tc>
          <w:tcPr>
            <w:tcW w:w="1276" w:type="dxa"/>
            <w:vMerge w:val="restart"/>
            <w:tcBorders>
              <w:top w:val="single" w:sz="8" w:space="0" w:color="auto"/>
              <w:left w:val="single" w:sz="8" w:space="0" w:color="auto"/>
              <w:bottom w:val="single" w:sz="8" w:space="0" w:color="000000"/>
              <w:right w:val="single" w:sz="8" w:space="0" w:color="auto"/>
            </w:tcBorders>
            <w:shd w:val="clear" w:color="000000" w:fill="FBE4D5"/>
            <w:vAlign w:val="center"/>
            <w:hideMark/>
          </w:tcPr>
          <w:p w:rsidR="00EE3DD1" w:rsidRPr="005B2BC2" w:rsidRDefault="00EE3DD1" w:rsidP="00D70631">
            <w:pPr>
              <w:widowControl/>
              <w:suppressAutoHyphens w:val="0"/>
              <w:snapToGrid w:val="0"/>
              <w:spacing w:line="260" w:lineRule="exact"/>
              <w:jc w:val="center"/>
              <w:textAlignment w:val="auto"/>
              <w:rPr>
                <w:rFonts w:eastAsiaTheme="minorEastAsia" w:cs="Arial"/>
                <w:b/>
                <w:bCs/>
                <w:color w:val="3333FF"/>
                <w:lang w:eastAsia="zh-TW"/>
              </w:rPr>
            </w:pPr>
            <w:r w:rsidRPr="00641C8A">
              <w:rPr>
                <w:rFonts w:eastAsia="Microsoft YaHei" w:cs="Arial"/>
                <w:b/>
                <w:bCs/>
                <w:color w:val="3333FF"/>
                <w:lang w:eastAsia="zh-CN"/>
              </w:rPr>
              <w:t>LT7683</w:t>
            </w:r>
            <w:r w:rsidR="005B2BC2">
              <w:rPr>
                <w:rFonts w:eastAsiaTheme="minorEastAsia" w:cs="Arial" w:hint="eastAsia"/>
                <w:b/>
                <w:bCs/>
                <w:color w:val="3333FF"/>
                <w:lang w:eastAsia="zh-TW"/>
              </w:rPr>
              <w:t>+</w:t>
            </w:r>
          </w:p>
        </w:tc>
        <w:tc>
          <w:tcPr>
            <w:tcW w:w="1276" w:type="dxa"/>
            <w:vMerge w:val="restart"/>
            <w:tcBorders>
              <w:top w:val="single" w:sz="8" w:space="0" w:color="auto"/>
              <w:left w:val="single" w:sz="8" w:space="0" w:color="auto"/>
              <w:bottom w:val="single" w:sz="8" w:space="0" w:color="000000"/>
              <w:right w:val="single" w:sz="8" w:space="0" w:color="auto"/>
            </w:tcBorders>
            <w:shd w:val="clear" w:color="000000" w:fill="FBE4D5"/>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b/>
                <w:bCs/>
                <w:color w:val="3333FF"/>
                <w:lang w:eastAsia="zh-TW"/>
              </w:rPr>
            </w:pPr>
            <w:r w:rsidRPr="00641C8A">
              <w:rPr>
                <w:rFonts w:eastAsia="Microsoft YaHei" w:cs="Arial"/>
                <w:b/>
                <w:bCs/>
                <w:color w:val="3333FF"/>
                <w:lang w:eastAsia="zh-CN"/>
              </w:rPr>
              <w:t>LT7686</w:t>
            </w:r>
          </w:p>
        </w:tc>
      </w:tr>
      <w:tr w:rsidR="00EE3DD1" w:rsidRPr="00641C8A" w:rsidTr="00EE3DD1">
        <w:trPr>
          <w:trHeight w:val="44"/>
          <w:jc w:val="center"/>
        </w:trPr>
        <w:tc>
          <w:tcPr>
            <w:tcW w:w="1277" w:type="dxa"/>
            <w:tcBorders>
              <w:top w:val="nil"/>
              <w:left w:val="single" w:sz="8" w:space="0" w:color="auto"/>
              <w:bottom w:val="single" w:sz="8" w:space="0" w:color="auto"/>
              <w:right w:val="single" w:sz="4" w:space="0" w:color="auto"/>
            </w:tcBorders>
            <w:shd w:val="clear" w:color="000000" w:fill="FBE4D5"/>
            <w:vAlign w:val="center"/>
            <w:hideMark/>
          </w:tcPr>
          <w:p w:rsidR="00EE3DD1" w:rsidRPr="00641C8A" w:rsidRDefault="00EE3DD1" w:rsidP="00D70631">
            <w:pPr>
              <w:widowControl/>
              <w:adjustRightInd w:val="0"/>
              <w:snapToGrid w:val="0"/>
              <w:spacing w:line="260" w:lineRule="exact"/>
              <w:jc w:val="center"/>
              <w:rPr>
                <w:rFonts w:eastAsia="Microsoft JhengHei" w:cs="Arial"/>
                <w:b/>
                <w:bCs/>
                <w:color w:val="3333FF"/>
                <w:sz w:val="22"/>
                <w:lang w:eastAsia="zh-TW"/>
              </w:rPr>
            </w:pPr>
            <w:r w:rsidRPr="00641C8A">
              <w:rPr>
                <w:rFonts w:eastAsia="Microsoft JhengHei" w:cs="Arial"/>
                <w:b/>
                <w:bCs/>
                <w:color w:val="3333FF"/>
                <w:sz w:val="22"/>
                <w:lang w:eastAsia="zh-TW"/>
              </w:rPr>
              <w:t>Items</w:t>
            </w:r>
          </w:p>
        </w:tc>
        <w:tc>
          <w:tcPr>
            <w:tcW w:w="1700" w:type="dxa"/>
            <w:tcBorders>
              <w:top w:val="nil"/>
              <w:left w:val="single" w:sz="8" w:space="0" w:color="auto"/>
              <w:bottom w:val="single" w:sz="8" w:space="0" w:color="auto"/>
              <w:right w:val="nil"/>
            </w:tcBorders>
            <w:shd w:val="clear" w:color="000000" w:fill="FBE4D5"/>
            <w:vAlign w:val="center"/>
            <w:hideMark/>
          </w:tcPr>
          <w:p w:rsidR="00EE3DD1" w:rsidRPr="00641C8A" w:rsidRDefault="00EE3DD1" w:rsidP="00D70631">
            <w:pPr>
              <w:widowControl/>
              <w:adjustRightInd w:val="0"/>
              <w:snapToGrid w:val="0"/>
              <w:spacing w:line="260" w:lineRule="exact"/>
              <w:jc w:val="center"/>
              <w:rPr>
                <w:rFonts w:eastAsia="Microsoft JhengHei" w:cs="Arial"/>
                <w:b/>
                <w:bCs/>
                <w:color w:val="3333FF"/>
                <w:sz w:val="22"/>
                <w:lang w:eastAsia="zh-TW"/>
              </w:rPr>
            </w:pPr>
            <w:r w:rsidRPr="00641C8A">
              <w:rPr>
                <w:rFonts w:eastAsia="Microsoft JhengHei" w:cs="Arial"/>
                <w:b/>
                <w:bCs/>
                <w:color w:val="3333FF"/>
                <w:sz w:val="22"/>
                <w:lang w:eastAsia="zh-TW"/>
              </w:rPr>
              <w:t>Function</w:t>
            </w:r>
          </w:p>
        </w:tc>
        <w:tc>
          <w:tcPr>
            <w:tcW w:w="1275" w:type="dxa"/>
            <w:vMerge/>
            <w:tcBorders>
              <w:top w:val="nil"/>
              <w:left w:val="single" w:sz="8" w:space="0" w:color="auto"/>
              <w:bottom w:val="single" w:sz="8" w:space="0" w:color="000000"/>
              <w:right w:val="single" w:sz="8" w:space="0" w:color="auto"/>
            </w:tcBorders>
            <w:vAlign w:val="center"/>
            <w:hideMark/>
          </w:tcPr>
          <w:p w:rsidR="00EE3DD1" w:rsidRPr="00641C8A" w:rsidRDefault="00EE3DD1" w:rsidP="00D70631">
            <w:pPr>
              <w:widowControl/>
              <w:suppressAutoHyphens w:val="0"/>
              <w:snapToGrid w:val="0"/>
              <w:spacing w:line="260" w:lineRule="exact"/>
              <w:textAlignment w:val="auto"/>
              <w:rPr>
                <w:rFonts w:eastAsia="Microsoft YaHei" w:cs="Arial"/>
                <w:b/>
                <w:bCs/>
                <w:color w:val="984806" w:themeColor="accent6" w:themeShade="80"/>
                <w:sz w:val="16"/>
                <w:szCs w:val="16"/>
                <w:lang w:eastAsia="zh-TW"/>
              </w:rPr>
            </w:pPr>
          </w:p>
        </w:tc>
        <w:tc>
          <w:tcPr>
            <w:tcW w:w="1276" w:type="dxa"/>
            <w:vMerge/>
            <w:tcBorders>
              <w:top w:val="nil"/>
              <w:left w:val="single" w:sz="8" w:space="0" w:color="auto"/>
              <w:bottom w:val="single" w:sz="8" w:space="0" w:color="000000"/>
              <w:right w:val="single" w:sz="8" w:space="0" w:color="auto"/>
            </w:tcBorders>
            <w:vAlign w:val="center"/>
            <w:hideMark/>
          </w:tcPr>
          <w:p w:rsidR="00EE3DD1" w:rsidRPr="00641C8A" w:rsidRDefault="00EE3DD1" w:rsidP="00D70631">
            <w:pPr>
              <w:widowControl/>
              <w:suppressAutoHyphens w:val="0"/>
              <w:snapToGrid w:val="0"/>
              <w:spacing w:line="260" w:lineRule="exact"/>
              <w:textAlignment w:val="auto"/>
              <w:rPr>
                <w:rFonts w:eastAsia="Microsoft YaHei" w:cs="Arial"/>
                <w:b/>
                <w:bCs/>
                <w:color w:val="984806" w:themeColor="accent6" w:themeShade="80"/>
                <w:sz w:val="16"/>
                <w:szCs w:val="16"/>
                <w:lang w:eastAsia="zh-TW"/>
              </w:rPr>
            </w:pPr>
          </w:p>
        </w:tc>
        <w:tc>
          <w:tcPr>
            <w:tcW w:w="1276" w:type="dxa"/>
            <w:vMerge/>
            <w:tcBorders>
              <w:top w:val="nil"/>
              <w:left w:val="single" w:sz="8" w:space="0" w:color="auto"/>
              <w:bottom w:val="single" w:sz="8" w:space="0" w:color="000000"/>
              <w:right w:val="single" w:sz="8" w:space="0" w:color="auto"/>
            </w:tcBorders>
            <w:vAlign w:val="center"/>
            <w:hideMark/>
          </w:tcPr>
          <w:p w:rsidR="00EE3DD1" w:rsidRPr="00641C8A" w:rsidRDefault="00EE3DD1" w:rsidP="00D70631">
            <w:pPr>
              <w:widowControl/>
              <w:suppressAutoHyphens w:val="0"/>
              <w:snapToGrid w:val="0"/>
              <w:spacing w:line="260" w:lineRule="exact"/>
              <w:textAlignment w:val="auto"/>
              <w:rPr>
                <w:rFonts w:eastAsia="Microsoft YaHei" w:cs="Arial"/>
                <w:b/>
                <w:bCs/>
                <w:color w:val="3333FF"/>
                <w:sz w:val="16"/>
                <w:szCs w:val="16"/>
                <w:lang w:eastAsia="zh-TW"/>
              </w:rPr>
            </w:pPr>
          </w:p>
        </w:tc>
        <w:tc>
          <w:tcPr>
            <w:tcW w:w="1276" w:type="dxa"/>
            <w:vMerge/>
            <w:tcBorders>
              <w:top w:val="nil"/>
              <w:left w:val="single" w:sz="8" w:space="0" w:color="auto"/>
              <w:bottom w:val="single" w:sz="8" w:space="0" w:color="000000"/>
              <w:right w:val="single" w:sz="8" w:space="0" w:color="auto"/>
            </w:tcBorders>
            <w:vAlign w:val="center"/>
            <w:hideMark/>
          </w:tcPr>
          <w:p w:rsidR="00EE3DD1" w:rsidRPr="00641C8A" w:rsidRDefault="00EE3DD1" w:rsidP="00D70631">
            <w:pPr>
              <w:widowControl/>
              <w:suppressAutoHyphens w:val="0"/>
              <w:snapToGrid w:val="0"/>
              <w:spacing w:line="260" w:lineRule="exact"/>
              <w:textAlignment w:val="auto"/>
              <w:rPr>
                <w:rFonts w:eastAsia="Microsoft YaHei" w:cs="Arial"/>
                <w:b/>
                <w:bCs/>
                <w:color w:val="3333FF"/>
                <w:sz w:val="16"/>
                <w:szCs w:val="16"/>
                <w:lang w:eastAsia="zh-TW"/>
              </w:rPr>
            </w:pPr>
          </w:p>
        </w:tc>
        <w:tc>
          <w:tcPr>
            <w:tcW w:w="1276" w:type="dxa"/>
            <w:vMerge/>
            <w:tcBorders>
              <w:top w:val="nil"/>
              <w:left w:val="single" w:sz="8" w:space="0" w:color="auto"/>
              <w:bottom w:val="single" w:sz="8" w:space="0" w:color="000000"/>
              <w:right w:val="single" w:sz="8" w:space="0" w:color="auto"/>
            </w:tcBorders>
            <w:vAlign w:val="center"/>
            <w:hideMark/>
          </w:tcPr>
          <w:p w:rsidR="00EE3DD1" w:rsidRPr="00641C8A" w:rsidRDefault="00EE3DD1" w:rsidP="00D70631">
            <w:pPr>
              <w:widowControl/>
              <w:suppressAutoHyphens w:val="0"/>
              <w:snapToGrid w:val="0"/>
              <w:spacing w:line="260" w:lineRule="exact"/>
              <w:textAlignment w:val="auto"/>
              <w:rPr>
                <w:rFonts w:eastAsia="Microsoft YaHei" w:cs="Arial"/>
                <w:b/>
                <w:bCs/>
                <w:color w:val="3333FF"/>
                <w:sz w:val="16"/>
                <w:szCs w:val="16"/>
                <w:lang w:eastAsia="zh-TW"/>
              </w:rPr>
            </w:pPr>
          </w:p>
        </w:tc>
      </w:tr>
      <w:tr w:rsidR="00B4226A" w:rsidRPr="00641C8A" w:rsidTr="00EE3DD1">
        <w:trPr>
          <w:trHeight w:val="44"/>
          <w:jc w:val="center"/>
        </w:trPr>
        <w:tc>
          <w:tcPr>
            <w:tcW w:w="1277" w:type="dxa"/>
            <w:tcBorders>
              <w:top w:val="nil"/>
              <w:left w:val="single" w:sz="8" w:space="0" w:color="auto"/>
              <w:bottom w:val="nil"/>
              <w:right w:val="nil"/>
            </w:tcBorders>
            <w:shd w:val="clear" w:color="auto" w:fill="auto"/>
            <w:vAlign w:val="center"/>
            <w:hideMark/>
          </w:tcPr>
          <w:p w:rsidR="00B4226A" w:rsidRPr="00641C8A" w:rsidRDefault="00EE3DD1" w:rsidP="00D70631">
            <w:pPr>
              <w:widowControl/>
              <w:suppressAutoHyphens w:val="0"/>
              <w:snapToGrid w:val="0"/>
              <w:spacing w:line="260" w:lineRule="exact"/>
              <w:jc w:val="center"/>
              <w:textAlignment w:val="auto"/>
              <w:rPr>
                <w:rFonts w:eastAsiaTheme="minorEastAsia" w:cs="Arial"/>
                <w:b/>
                <w:bCs/>
                <w:color w:val="000000"/>
                <w:sz w:val="16"/>
                <w:szCs w:val="16"/>
                <w:lang w:eastAsia="zh-TW"/>
              </w:rPr>
            </w:pPr>
            <w:r w:rsidRPr="00641C8A">
              <w:rPr>
                <w:rFonts w:eastAsiaTheme="minorEastAsia" w:cs="Arial"/>
                <w:b/>
                <w:bCs/>
                <w:color w:val="000000"/>
                <w:sz w:val="16"/>
                <w:szCs w:val="16"/>
                <w:lang w:eastAsia="zh-TW"/>
              </w:rPr>
              <w:t>Package</w:t>
            </w:r>
          </w:p>
        </w:tc>
        <w:tc>
          <w:tcPr>
            <w:tcW w:w="1700" w:type="dxa"/>
            <w:tcBorders>
              <w:top w:val="nil"/>
              <w:left w:val="single" w:sz="8" w:space="0" w:color="auto"/>
              <w:bottom w:val="single" w:sz="4" w:space="0" w:color="auto"/>
              <w:right w:val="nil"/>
            </w:tcBorders>
            <w:shd w:val="clear" w:color="auto" w:fill="auto"/>
            <w:vAlign w:val="center"/>
            <w:hideMark/>
          </w:tcPr>
          <w:p w:rsidR="00B4226A" w:rsidRPr="00641C8A" w:rsidRDefault="00DC483C" w:rsidP="00D70631">
            <w:pPr>
              <w:widowControl/>
              <w:suppressAutoHyphens w:val="0"/>
              <w:snapToGrid w:val="0"/>
              <w:spacing w:line="260" w:lineRule="exact"/>
              <w:jc w:val="center"/>
              <w:textAlignment w:val="auto"/>
              <w:rPr>
                <w:rFonts w:eastAsia="Microsoft YaHei" w:cs="Arial"/>
                <w:b/>
                <w:bCs/>
                <w:color w:val="000000"/>
                <w:sz w:val="16"/>
                <w:szCs w:val="16"/>
                <w:lang w:eastAsia="zh-TW"/>
              </w:rPr>
            </w:pPr>
            <w:r w:rsidRPr="00641C8A">
              <w:rPr>
                <w:rFonts w:eastAsia="Microsoft YaHei" w:cs="Arial"/>
                <w:b/>
                <w:bCs/>
                <w:color w:val="000000"/>
                <w:sz w:val="16"/>
                <w:szCs w:val="16"/>
                <w:lang w:eastAsia="zh-CN"/>
              </w:rPr>
              <w:t>LQFP / QFN</w:t>
            </w:r>
          </w:p>
        </w:tc>
        <w:tc>
          <w:tcPr>
            <w:tcW w:w="1275" w:type="dxa"/>
            <w:tcBorders>
              <w:top w:val="nil"/>
              <w:left w:val="single" w:sz="8" w:space="0" w:color="auto"/>
              <w:bottom w:val="single" w:sz="4" w:space="0" w:color="auto"/>
              <w:right w:val="single" w:sz="8" w:space="0" w:color="auto"/>
            </w:tcBorders>
            <w:shd w:val="clear" w:color="auto" w:fill="auto"/>
            <w:vAlign w:val="center"/>
            <w:hideMark/>
          </w:tcPr>
          <w:p w:rsidR="00B4226A" w:rsidRPr="00641C8A" w:rsidRDefault="00DC483C"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QFN-68</w:t>
            </w:r>
          </w:p>
        </w:tc>
        <w:tc>
          <w:tcPr>
            <w:tcW w:w="1276" w:type="dxa"/>
            <w:tcBorders>
              <w:top w:val="nil"/>
              <w:left w:val="nil"/>
              <w:bottom w:val="single" w:sz="4" w:space="0" w:color="auto"/>
              <w:right w:val="single" w:sz="8" w:space="0" w:color="auto"/>
            </w:tcBorders>
            <w:shd w:val="clear" w:color="auto" w:fill="auto"/>
            <w:vAlign w:val="center"/>
            <w:hideMark/>
          </w:tcPr>
          <w:p w:rsidR="00B4226A" w:rsidRPr="00641C8A" w:rsidRDefault="00DC483C"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QFN-68</w:t>
            </w:r>
          </w:p>
        </w:tc>
        <w:tc>
          <w:tcPr>
            <w:tcW w:w="1276" w:type="dxa"/>
            <w:tcBorders>
              <w:top w:val="nil"/>
              <w:left w:val="nil"/>
              <w:bottom w:val="single" w:sz="4" w:space="0" w:color="auto"/>
              <w:right w:val="single" w:sz="8" w:space="0" w:color="auto"/>
            </w:tcBorders>
            <w:shd w:val="clear" w:color="auto" w:fill="auto"/>
            <w:vAlign w:val="center"/>
            <w:hideMark/>
          </w:tcPr>
          <w:p w:rsidR="00B4226A" w:rsidRPr="00641C8A" w:rsidRDefault="00DC483C"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LQFP-128</w:t>
            </w:r>
          </w:p>
        </w:tc>
        <w:tc>
          <w:tcPr>
            <w:tcW w:w="1276" w:type="dxa"/>
            <w:tcBorders>
              <w:top w:val="nil"/>
              <w:left w:val="nil"/>
              <w:bottom w:val="single" w:sz="4" w:space="0" w:color="auto"/>
              <w:right w:val="single" w:sz="8" w:space="0" w:color="auto"/>
            </w:tcBorders>
            <w:shd w:val="clear" w:color="auto" w:fill="auto"/>
            <w:vAlign w:val="center"/>
            <w:hideMark/>
          </w:tcPr>
          <w:p w:rsidR="00B4226A" w:rsidRPr="00641C8A" w:rsidRDefault="00DC483C"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LQFP-128</w:t>
            </w:r>
          </w:p>
        </w:tc>
        <w:tc>
          <w:tcPr>
            <w:tcW w:w="1276" w:type="dxa"/>
            <w:tcBorders>
              <w:top w:val="nil"/>
              <w:left w:val="nil"/>
              <w:bottom w:val="single" w:sz="4" w:space="0" w:color="auto"/>
              <w:right w:val="single" w:sz="8" w:space="0" w:color="auto"/>
            </w:tcBorders>
            <w:shd w:val="clear" w:color="auto" w:fill="auto"/>
            <w:vAlign w:val="center"/>
            <w:hideMark/>
          </w:tcPr>
          <w:p w:rsidR="00B4226A" w:rsidRPr="00641C8A" w:rsidRDefault="00DC483C"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LQFP-128</w:t>
            </w:r>
          </w:p>
        </w:tc>
      </w:tr>
      <w:tr w:rsidR="00EE3DD1" w:rsidRPr="00641C8A" w:rsidTr="00EE3DD1">
        <w:trPr>
          <w:trHeight w:val="44"/>
          <w:jc w:val="center"/>
        </w:trPr>
        <w:tc>
          <w:tcPr>
            <w:tcW w:w="127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EE3DD1" w:rsidRPr="00641C8A" w:rsidRDefault="00EE3DD1" w:rsidP="00D70631">
            <w:pPr>
              <w:widowControl/>
              <w:adjustRightInd w:val="0"/>
              <w:snapToGrid w:val="0"/>
              <w:spacing w:line="260" w:lineRule="exact"/>
              <w:jc w:val="center"/>
              <w:rPr>
                <w:rFonts w:eastAsia="Microsoft JhengHei" w:cs="Arial"/>
                <w:b/>
                <w:bCs/>
                <w:color w:val="000000"/>
                <w:sz w:val="16"/>
                <w:szCs w:val="16"/>
                <w:lang w:eastAsia="zh-TW"/>
              </w:rPr>
            </w:pPr>
            <w:r w:rsidRPr="00641C8A">
              <w:rPr>
                <w:rFonts w:eastAsia="Microsoft JhengHei" w:cs="Arial"/>
                <w:b/>
                <w:bCs/>
                <w:color w:val="000000"/>
                <w:sz w:val="16"/>
                <w:szCs w:val="16"/>
              </w:rPr>
              <w:t>LCD</w:t>
            </w:r>
            <w:r w:rsidRPr="00641C8A">
              <w:rPr>
                <w:rFonts w:eastAsia="Microsoft JhengHei" w:cs="Arial"/>
                <w:b/>
                <w:bCs/>
                <w:color w:val="000000"/>
                <w:sz w:val="16"/>
                <w:szCs w:val="16"/>
                <w:lang w:eastAsia="zh-TW"/>
              </w:rPr>
              <w:t xml:space="preserve"> Spec.</w:t>
            </w:r>
          </w:p>
        </w:tc>
        <w:tc>
          <w:tcPr>
            <w:tcW w:w="1700" w:type="dxa"/>
            <w:tcBorders>
              <w:top w:val="single" w:sz="8" w:space="0" w:color="auto"/>
              <w:left w:val="nil"/>
              <w:bottom w:val="single" w:sz="4" w:space="0" w:color="auto"/>
              <w:right w:val="nil"/>
            </w:tcBorders>
            <w:shd w:val="clear" w:color="000000" w:fill="D8D8D8"/>
            <w:vAlign w:val="center"/>
            <w:hideMark/>
          </w:tcPr>
          <w:p w:rsidR="00EE3DD1" w:rsidRPr="00641C8A" w:rsidRDefault="00EE3DD1" w:rsidP="00D70631">
            <w:pPr>
              <w:widowControl/>
              <w:adjustRightInd w:val="0"/>
              <w:snapToGrid w:val="0"/>
              <w:spacing w:line="260" w:lineRule="exact"/>
              <w:jc w:val="center"/>
              <w:rPr>
                <w:rFonts w:eastAsia="Microsoft JhengHei" w:cs="Arial"/>
                <w:b/>
                <w:bCs/>
                <w:color w:val="000000"/>
                <w:sz w:val="16"/>
                <w:szCs w:val="16"/>
                <w:lang w:eastAsia="zh-TW"/>
              </w:rPr>
            </w:pPr>
            <w:r w:rsidRPr="00641C8A">
              <w:rPr>
                <w:rFonts w:eastAsia="Microsoft JhengHei" w:cs="Arial"/>
                <w:b/>
                <w:bCs/>
                <w:color w:val="000000"/>
                <w:sz w:val="16"/>
                <w:szCs w:val="16"/>
                <w:lang w:eastAsia="zh-TW"/>
              </w:rPr>
              <w:t>Resolution/Max.</w:t>
            </w:r>
          </w:p>
        </w:tc>
        <w:tc>
          <w:tcPr>
            <w:tcW w:w="1275" w:type="dxa"/>
            <w:tcBorders>
              <w:top w:val="single" w:sz="8" w:space="0" w:color="auto"/>
              <w:left w:val="single" w:sz="8" w:space="0" w:color="auto"/>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800*600</w:t>
            </w:r>
          </w:p>
        </w:tc>
        <w:tc>
          <w:tcPr>
            <w:tcW w:w="1276" w:type="dxa"/>
            <w:tcBorders>
              <w:top w:val="single" w:sz="8" w:space="0" w:color="auto"/>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480*320</w:t>
            </w:r>
          </w:p>
        </w:tc>
        <w:tc>
          <w:tcPr>
            <w:tcW w:w="1276" w:type="dxa"/>
            <w:tcBorders>
              <w:top w:val="single" w:sz="8" w:space="0" w:color="auto"/>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640*480</w:t>
            </w:r>
          </w:p>
        </w:tc>
        <w:tc>
          <w:tcPr>
            <w:tcW w:w="1276" w:type="dxa"/>
            <w:tcBorders>
              <w:top w:val="single" w:sz="8" w:space="0" w:color="auto"/>
              <w:left w:val="nil"/>
              <w:bottom w:val="single" w:sz="4" w:space="0" w:color="auto"/>
              <w:right w:val="single" w:sz="8" w:space="0" w:color="auto"/>
            </w:tcBorders>
            <w:shd w:val="clear" w:color="000000" w:fill="D8D8D8"/>
            <w:vAlign w:val="center"/>
            <w:hideMark/>
          </w:tcPr>
          <w:p w:rsidR="00EE3DD1" w:rsidRPr="005B2BC2" w:rsidRDefault="005B2BC2" w:rsidP="00D70631">
            <w:pPr>
              <w:widowControl/>
              <w:suppressAutoHyphens w:val="0"/>
              <w:snapToGrid w:val="0"/>
              <w:spacing w:line="260" w:lineRule="exact"/>
              <w:jc w:val="center"/>
              <w:textAlignment w:val="auto"/>
              <w:rPr>
                <w:rFonts w:eastAsiaTheme="minorEastAsia" w:cs="Arial"/>
                <w:color w:val="3333FF"/>
                <w:sz w:val="16"/>
                <w:szCs w:val="16"/>
                <w:lang w:eastAsia="zh-TW"/>
              </w:rPr>
            </w:pPr>
            <w:r>
              <w:rPr>
                <w:rFonts w:eastAsiaTheme="minorEastAsia" w:cs="Arial" w:hint="eastAsia"/>
                <w:color w:val="3333FF"/>
                <w:sz w:val="16"/>
                <w:szCs w:val="16"/>
                <w:lang w:eastAsia="zh-TW"/>
              </w:rPr>
              <w:t>1024</w:t>
            </w:r>
            <w:r w:rsidR="00EE3DD1" w:rsidRPr="00641C8A">
              <w:rPr>
                <w:rFonts w:eastAsia="Microsoft YaHei" w:cs="Arial"/>
                <w:color w:val="3333FF"/>
                <w:sz w:val="16"/>
                <w:szCs w:val="16"/>
                <w:lang w:eastAsia="zh-CN"/>
              </w:rPr>
              <w:t>*</w:t>
            </w:r>
            <w:r>
              <w:rPr>
                <w:rFonts w:eastAsiaTheme="minorEastAsia" w:cs="Arial" w:hint="eastAsia"/>
                <w:color w:val="3333FF"/>
                <w:sz w:val="16"/>
                <w:szCs w:val="16"/>
                <w:lang w:eastAsia="zh-TW"/>
              </w:rPr>
              <w:t>768</w:t>
            </w:r>
          </w:p>
        </w:tc>
        <w:tc>
          <w:tcPr>
            <w:tcW w:w="1276" w:type="dxa"/>
            <w:tcBorders>
              <w:top w:val="single" w:sz="8" w:space="0" w:color="auto"/>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1280*1024</w:t>
            </w:r>
          </w:p>
        </w:tc>
      </w:tr>
      <w:tr w:rsidR="00EE3DD1" w:rsidRPr="00641C8A" w:rsidTr="00EE3DD1">
        <w:trPr>
          <w:trHeight w:val="44"/>
          <w:jc w:val="center"/>
        </w:trPr>
        <w:tc>
          <w:tcPr>
            <w:tcW w:w="1277" w:type="dxa"/>
            <w:vMerge/>
            <w:tcBorders>
              <w:top w:val="single" w:sz="8" w:space="0" w:color="auto"/>
              <w:left w:val="single" w:sz="8" w:space="0" w:color="auto"/>
              <w:bottom w:val="single" w:sz="8" w:space="0" w:color="000000"/>
              <w:right w:val="single" w:sz="8" w:space="0" w:color="auto"/>
            </w:tcBorders>
            <w:vAlign w:val="center"/>
            <w:hideMark/>
          </w:tcPr>
          <w:p w:rsidR="00EE3DD1" w:rsidRPr="00641C8A" w:rsidRDefault="00EE3DD1" w:rsidP="00D70631">
            <w:pPr>
              <w:widowControl/>
              <w:suppressAutoHyphens w:val="0"/>
              <w:snapToGrid w:val="0"/>
              <w:spacing w:line="260" w:lineRule="exact"/>
              <w:textAlignment w:val="auto"/>
              <w:rPr>
                <w:rFonts w:eastAsia="Microsoft YaHei" w:cs="Arial"/>
                <w:b/>
                <w:bCs/>
                <w:color w:val="000000"/>
                <w:sz w:val="16"/>
                <w:szCs w:val="16"/>
                <w:lang w:eastAsia="zh-TW"/>
              </w:rPr>
            </w:pPr>
          </w:p>
        </w:tc>
        <w:tc>
          <w:tcPr>
            <w:tcW w:w="1700" w:type="dxa"/>
            <w:tcBorders>
              <w:top w:val="nil"/>
              <w:left w:val="nil"/>
              <w:bottom w:val="single" w:sz="4" w:space="0" w:color="auto"/>
              <w:right w:val="nil"/>
            </w:tcBorders>
            <w:shd w:val="clear" w:color="auto" w:fill="auto"/>
            <w:vAlign w:val="center"/>
            <w:hideMark/>
          </w:tcPr>
          <w:p w:rsidR="00EE3DD1" w:rsidRPr="00641C8A" w:rsidRDefault="00EE3DD1" w:rsidP="00D70631">
            <w:pPr>
              <w:widowControl/>
              <w:adjustRightInd w:val="0"/>
              <w:snapToGrid w:val="0"/>
              <w:spacing w:line="260" w:lineRule="exact"/>
              <w:jc w:val="center"/>
              <w:rPr>
                <w:rFonts w:eastAsia="Microsoft JhengHei" w:cs="Arial"/>
                <w:b/>
                <w:bCs/>
                <w:color w:val="000000"/>
                <w:sz w:val="16"/>
                <w:szCs w:val="16"/>
                <w:lang w:eastAsia="zh-TW"/>
              </w:rPr>
            </w:pPr>
            <w:r w:rsidRPr="00641C8A">
              <w:rPr>
                <w:rFonts w:eastAsia="Microsoft JhengHei" w:cs="Arial"/>
                <w:b/>
                <w:bCs/>
                <w:color w:val="000000"/>
                <w:sz w:val="16"/>
                <w:szCs w:val="16"/>
                <w:lang w:eastAsia="zh-TW"/>
              </w:rPr>
              <w:t>Colors</w:t>
            </w:r>
          </w:p>
        </w:tc>
        <w:tc>
          <w:tcPr>
            <w:tcW w:w="1275" w:type="dxa"/>
            <w:tcBorders>
              <w:top w:val="nil"/>
              <w:left w:val="single" w:sz="8" w:space="0" w:color="auto"/>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Theme="minorEastAsia"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262K</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262K</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16.7M</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16.7M</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16.7M</w:t>
            </w:r>
          </w:p>
        </w:tc>
      </w:tr>
      <w:tr w:rsidR="00EE3DD1" w:rsidRPr="00641C8A" w:rsidTr="00EE3DD1">
        <w:trPr>
          <w:trHeight w:val="44"/>
          <w:jc w:val="center"/>
        </w:trPr>
        <w:tc>
          <w:tcPr>
            <w:tcW w:w="1277" w:type="dxa"/>
            <w:vMerge/>
            <w:tcBorders>
              <w:top w:val="single" w:sz="8" w:space="0" w:color="auto"/>
              <w:left w:val="single" w:sz="8" w:space="0" w:color="auto"/>
              <w:bottom w:val="single" w:sz="8" w:space="0" w:color="000000"/>
              <w:right w:val="single" w:sz="8" w:space="0" w:color="auto"/>
            </w:tcBorders>
            <w:vAlign w:val="center"/>
            <w:hideMark/>
          </w:tcPr>
          <w:p w:rsidR="00EE3DD1" w:rsidRPr="00641C8A" w:rsidRDefault="00EE3DD1" w:rsidP="00D70631">
            <w:pPr>
              <w:widowControl/>
              <w:suppressAutoHyphens w:val="0"/>
              <w:snapToGrid w:val="0"/>
              <w:spacing w:line="260" w:lineRule="exact"/>
              <w:textAlignment w:val="auto"/>
              <w:rPr>
                <w:rFonts w:eastAsia="Microsoft YaHei" w:cs="Arial"/>
                <w:b/>
                <w:bCs/>
                <w:color w:val="000000"/>
                <w:sz w:val="16"/>
                <w:szCs w:val="16"/>
                <w:lang w:eastAsia="zh-TW"/>
              </w:rPr>
            </w:pPr>
          </w:p>
        </w:tc>
        <w:tc>
          <w:tcPr>
            <w:tcW w:w="1700" w:type="dxa"/>
            <w:tcBorders>
              <w:top w:val="nil"/>
              <w:left w:val="nil"/>
              <w:bottom w:val="single" w:sz="8" w:space="0" w:color="auto"/>
              <w:right w:val="nil"/>
            </w:tcBorders>
            <w:shd w:val="clear" w:color="000000" w:fill="D8D8D8"/>
            <w:vAlign w:val="center"/>
            <w:hideMark/>
          </w:tcPr>
          <w:p w:rsidR="00EE3DD1" w:rsidRPr="00641C8A" w:rsidRDefault="00EE3DD1" w:rsidP="00D70631">
            <w:pPr>
              <w:widowControl/>
              <w:adjustRightInd w:val="0"/>
              <w:snapToGrid w:val="0"/>
              <w:spacing w:line="220" w:lineRule="exact"/>
              <w:jc w:val="center"/>
              <w:rPr>
                <w:rFonts w:eastAsia="Microsoft JhengHei" w:cs="Arial"/>
                <w:b/>
                <w:bCs/>
                <w:color w:val="000000"/>
                <w:sz w:val="16"/>
                <w:szCs w:val="16"/>
                <w:lang w:eastAsia="zh-TW"/>
              </w:rPr>
            </w:pPr>
            <w:r w:rsidRPr="00641C8A">
              <w:rPr>
                <w:rFonts w:eastAsia="Microsoft JhengHei" w:cs="Arial"/>
                <w:b/>
                <w:bCs/>
                <w:color w:val="000000"/>
                <w:sz w:val="16"/>
                <w:szCs w:val="16"/>
              </w:rPr>
              <w:t>TFT</w:t>
            </w:r>
            <w:r w:rsidRPr="00641C8A">
              <w:rPr>
                <w:rFonts w:eastAsia="Microsoft JhengHei" w:cs="Arial"/>
                <w:b/>
                <w:bCs/>
                <w:color w:val="000000"/>
                <w:sz w:val="16"/>
                <w:szCs w:val="16"/>
                <w:lang w:eastAsia="zh-TW"/>
              </w:rPr>
              <w:t xml:space="preserve"> Interface</w:t>
            </w:r>
          </w:p>
        </w:tc>
        <w:tc>
          <w:tcPr>
            <w:tcW w:w="1275" w:type="dxa"/>
            <w:tcBorders>
              <w:top w:val="nil"/>
              <w:left w:val="single" w:sz="8" w:space="0" w:color="auto"/>
              <w:bottom w:val="single" w:sz="8"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2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RGB</w:t>
            </w:r>
          </w:p>
          <w:p w:rsidR="00EE3DD1" w:rsidRPr="00641C8A" w:rsidRDefault="00EE3DD1" w:rsidP="00D70631">
            <w:pPr>
              <w:widowControl/>
              <w:suppressAutoHyphens w:val="0"/>
              <w:snapToGrid w:val="0"/>
              <w:spacing w:line="22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(18bits/Max)</w:t>
            </w:r>
          </w:p>
        </w:tc>
        <w:tc>
          <w:tcPr>
            <w:tcW w:w="1276" w:type="dxa"/>
            <w:tcBorders>
              <w:top w:val="nil"/>
              <w:left w:val="nil"/>
              <w:bottom w:val="single" w:sz="8"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2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RGB</w:t>
            </w:r>
          </w:p>
          <w:p w:rsidR="00EE3DD1" w:rsidRPr="00641C8A" w:rsidRDefault="00EE3DD1" w:rsidP="00D70631">
            <w:pPr>
              <w:widowControl/>
              <w:suppressAutoHyphens w:val="0"/>
              <w:snapToGrid w:val="0"/>
              <w:spacing w:line="22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(18bits/Max)</w:t>
            </w:r>
          </w:p>
        </w:tc>
        <w:tc>
          <w:tcPr>
            <w:tcW w:w="1276" w:type="dxa"/>
            <w:tcBorders>
              <w:top w:val="nil"/>
              <w:left w:val="nil"/>
              <w:bottom w:val="single" w:sz="8"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2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RGB</w:t>
            </w:r>
          </w:p>
          <w:p w:rsidR="00EE3DD1" w:rsidRPr="00641C8A" w:rsidRDefault="00EE3DD1" w:rsidP="00D902B9">
            <w:pPr>
              <w:widowControl/>
              <w:suppressAutoHyphens w:val="0"/>
              <w:snapToGrid w:val="0"/>
              <w:spacing w:line="22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w:t>
            </w:r>
            <w:r w:rsidR="00D902B9">
              <w:rPr>
                <w:rFonts w:eastAsiaTheme="minorEastAsia" w:cs="Arial" w:hint="eastAsia"/>
                <w:color w:val="3333FF"/>
                <w:sz w:val="16"/>
                <w:szCs w:val="16"/>
                <w:lang w:eastAsia="zh-TW"/>
              </w:rPr>
              <w:t>24</w:t>
            </w:r>
            <w:r w:rsidRPr="00641C8A">
              <w:rPr>
                <w:rFonts w:eastAsia="Microsoft YaHei" w:cs="Arial"/>
                <w:color w:val="3333FF"/>
                <w:sz w:val="16"/>
                <w:szCs w:val="16"/>
                <w:lang w:eastAsia="zh-CN"/>
              </w:rPr>
              <w:t>bits/Max)</w:t>
            </w:r>
          </w:p>
        </w:tc>
        <w:tc>
          <w:tcPr>
            <w:tcW w:w="1276" w:type="dxa"/>
            <w:tcBorders>
              <w:top w:val="nil"/>
              <w:left w:val="nil"/>
              <w:bottom w:val="single" w:sz="8"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2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RGB</w:t>
            </w:r>
          </w:p>
          <w:p w:rsidR="00EE3DD1" w:rsidRPr="00641C8A" w:rsidRDefault="00EE3DD1" w:rsidP="00D70631">
            <w:pPr>
              <w:widowControl/>
              <w:suppressAutoHyphens w:val="0"/>
              <w:snapToGrid w:val="0"/>
              <w:spacing w:line="22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(24bits/Max)</w:t>
            </w:r>
          </w:p>
        </w:tc>
        <w:tc>
          <w:tcPr>
            <w:tcW w:w="1276" w:type="dxa"/>
            <w:tcBorders>
              <w:top w:val="nil"/>
              <w:left w:val="nil"/>
              <w:bottom w:val="single" w:sz="8"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2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RGB</w:t>
            </w:r>
          </w:p>
          <w:p w:rsidR="00EE3DD1" w:rsidRPr="00641C8A" w:rsidRDefault="00EE3DD1" w:rsidP="00D70631">
            <w:pPr>
              <w:widowControl/>
              <w:suppressAutoHyphens w:val="0"/>
              <w:snapToGrid w:val="0"/>
              <w:spacing w:line="22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(24bits/Max)</w:t>
            </w:r>
          </w:p>
        </w:tc>
      </w:tr>
      <w:tr w:rsidR="00EE3DD1" w:rsidRPr="00641C8A" w:rsidTr="00EE3DD1">
        <w:trPr>
          <w:trHeight w:val="44"/>
          <w:jc w:val="center"/>
        </w:trPr>
        <w:tc>
          <w:tcPr>
            <w:tcW w:w="1277" w:type="dxa"/>
            <w:vMerge w:val="restart"/>
            <w:tcBorders>
              <w:top w:val="nil"/>
              <w:left w:val="single" w:sz="8" w:space="0" w:color="auto"/>
              <w:bottom w:val="nil"/>
              <w:right w:val="single" w:sz="8" w:space="0" w:color="auto"/>
            </w:tcBorders>
            <w:shd w:val="clear" w:color="auto" w:fill="auto"/>
            <w:vAlign w:val="center"/>
            <w:hideMark/>
          </w:tcPr>
          <w:p w:rsidR="00EE3DD1" w:rsidRPr="00641C8A" w:rsidRDefault="00EE3DD1" w:rsidP="00D70631">
            <w:pPr>
              <w:widowControl/>
              <w:adjustRightInd w:val="0"/>
              <w:snapToGrid w:val="0"/>
              <w:spacing w:line="260" w:lineRule="exact"/>
              <w:jc w:val="center"/>
              <w:rPr>
                <w:rFonts w:eastAsia="Microsoft JhengHei" w:cs="Arial"/>
                <w:b/>
                <w:bCs/>
                <w:color w:val="000000"/>
                <w:sz w:val="16"/>
                <w:szCs w:val="16"/>
                <w:lang w:eastAsia="zh-TW"/>
              </w:rPr>
            </w:pPr>
            <w:r w:rsidRPr="00641C8A">
              <w:rPr>
                <w:rFonts w:eastAsia="Microsoft JhengHei" w:cs="Arial"/>
                <w:b/>
                <w:bCs/>
                <w:color w:val="000000"/>
                <w:sz w:val="16"/>
                <w:szCs w:val="16"/>
                <w:lang w:eastAsia="zh-TW"/>
              </w:rPr>
              <w:t>Display RAM</w:t>
            </w:r>
          </w:p>
        </w:tc>
        <w:tc>
          <w:tcPr>
            <w:tcW w:w="1700" w:type="dxa"/>
            <w:tcBorders>
              <w:top w:val="nil"/>
              <w:left w:val="nil"/>
              <w:bottom w:val="single" w:sz="4" w:space="0" w:color="auto"/>
              <w:right w:val="nil"/>
            </w:tcBorders>
            <w:shd w:val="clear" w:color="auto" w:fill="auto"/>
            <w:vAlign w:val="center"/>
            <w:hideMark/>
          </w:tcPr>
          <w:p w:rsidR="00EE3DD1" w:rsidRPr="00641C8A" w:rsidRDefault="00EE3DD1" w:rsidP="00D70631">
            <w:pPr>
              <w:widowControl/>
              <w:adjustRightInd w:val="0"/>
              <w:snapToGrid w:val="0"/>
              <w:spacing w:line="260" w:lineRule="exact"/>
              <w:jc w:val="center"/>
              <w:rPr>
                <w:rFonts w:eastAsia="Microsoft JhengHei" w:cs="Arial"/>
                <w:b/>
                <w:bCs/>
                <w:color w:val="000000"/>
                <w:sz w:val="16"/>
                <w:szCs w:val="16"/>
                <w:lang w:eastAsia="zh-TW"/>
              </w:rPr>
            </w:pPr>
            <w:r w:rsidRPr="00641C8A">
              <w:rPr>
                <w:rFonts w:eastAsia="Microsoft JhengHei" w:cs="Arial"/>
                <w:b/>
                <w:bCs/>
                <w:color w:val="000000"/>
                <w:sz w:val="16"/>
                <w:szCs w:val="16"/>
                <w:lang w:eastAsia="zh-TW"/>
              </w:rPr>
              <w:t>Embed. RAM Size</w:t>
            </w:r>
          </w:p>
        </w:tc>
        <w:tc>
          <w:tcPr>
            <w:tcW w:w="1275" w:type="dxa"/>
            <w:tcBorders>
              <w:top w:val="nil"/>
              <w:left w:val="single" w:sz="8" w:space="0" w:color="auto"/>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Theme="minorEastAsia"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64M</w:t>
            </w:r>
            <w:r w:rsidRPr="00641C8A">
              <w:rPr>
                <w:rFonts w:eastAsiaTheme="minorEastAsia" w:cs="Arial"/>
                <w:color w:val="984806" w:themeColor="accent6" w:themeShade="80"/>
                <w:sz w:val="16"/>
                <w:szCs w:val="16"/>
                <w:lang w:eastAsia="zh-TW"/>
              </w:rPr>
              <w:t>bit</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Theme="minorEastAsia"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64M</w:t>
            </w:r>
            <w:r w:rsidRPr="00641C8A">
              <w:rPr>
                <w:rFonts w:eastAsiaTheme="minorEastAsia" w:cs="Arial"/>
                <w:color w:val="984806" w:themeColor="accent6" w:themeShade="80"/>
                <w:sz w:val="16"/>
                <w:szCs w:val="16"/>
                <w:lang w:eastAsia="zh-TW"/>
              </w:rPr>
              <w:t>bit</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Theme="minorEastAsia" w:cs="Arial"/>
                <w:color w:val="3333FF"/>
                <w:sz w:val="16"/>
                <w:szCs w:val="16"/>
                <w:lang w:eastAsia="zh-TW"/>
              </w:rPr>
            </w:pPr>
            <w:r w:rsidRPr="00641C8A">
              <w:rPr>
                <w:rFonts w:eastAsia="Microsoft YaHei" w:cs="Arial"/>
                <w:color w:val="3333FF"/>
                <w:sz w:val="16"/>
                <w:szCs w:val="16"/>
                <w:lang w:eastAsia="zh-CN"/>
              </w:rPr>
              <w:t>128M</w:t>
            </w:r>
            <w:r w:rsidRPr="00641C8A">
              <w:rPr>
                <w:rFonts w:eastAsiaTheme="minorEastAsia" w:cs="Arial"/>
                <w:color w:val="3333FF"/>
                <w:sz w:val="16"/>
                <w:szCs w:val="16"/>
                <w:lang w:eastAsia="zh-TW"/>
              </w:rPr>
              <w:t>bit</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Theme="minorEastAsia" w:cs="Arial"/>
                <w:color w:val="3333FF"/>
                <w:sz w:val="16"/>
                <w:szCs w:val="16"/>
                <w:lang w:eastAsia="zh-TW"/>
              </w:rPr>
            </w:pPr>
            <w:r w:rsidRPr="00641C8A">
              <w:rPr>
                <w:rFonts w:eastAsia="Microsoft YaHei" w:cs="Arial"/>
                <w:color w:val="3333FF"/>
                <w:sz w:val="16"/>
                <w:szCs w:val="16"/>
                <w:lang w:eastAsia="zh-CN"/>
              </w:rPr>
              <w:t>128M</w:t>
            </w:r>
            <w:r w:rsidRPr="00641C8A">
              <w:rPr>
                <w:rFonts w:eastAsiaTheme="minorEastAsia" w:cs="Arial"/>
                <w:color w:val="3333FF"/>
                <w:sz w:val="16"/>
                <w:szCs w:val="16"/>
                <w:lang w:eastAsia="zh-TW"/>
              </w:rPr>
              <w:t>bit</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Theme="minorEastAsia" w:cs="Arial"/>
                <w:color w:val="3333FF"/>
                <w:sz w:val="16"/>
                <w:szCs w:val="16"/>
                <w:lang w:eastAsia="zh-TW"/>
              </w:rPr>
            </w:pPr>
            <w:r w:rsidRPr="00641C8A">
              <w:rPr>
                <w:rFonts w:eastAsia="Microsoft YaHei" w:cs="Arial"/>
                <w:color w:val="3333FF"/>
                <w:sz w:val="16"/>
                <w:szCs w:val="16"/>
                <w:lang w:eastAsia="zh-CN"/>
              </w:rPr>
              <w:t>128M</w:t>
            </w:r>
            <w:r w:rsidRPr="00641C8A">
              <w:rPr>
                <w:rFonts w:eastAsiaTheme="minorEastAsia" w:cs="Arial"/>
                <w:color w:val="3333FF"/>
                <w:sz w:val="16"/>
                <w:szCs w:val="16"/>
                <w:lang w:eastAsia="zh-TW"/>
              </w:rPr>
              <w:t>bit</w:t>
            </w:r>
          </w:p>
        </w:tc>
      </w:tr>
      <w:tr w:rsidR="00EE3DD1" w:rsidRPr="00641C8A" w:rsidTr="00EE3DD1">
        <w:trPr>
          <w:trHeight w:val="115"/>
          <w:jc w:val="center"/>
        </w:trPr>
        <w:tc>
          <w:tcPr>
            <w:tcW w:w="1277" w:type="dxa"/>
            <w:vMerge/>
            <w:tcBorders>
              <w:top w:val="nil"/>
              <w:left w:val="single" w:sz="8" w:space="0" w:color="auto"/>
              <w:bottom w:val="nil"/>
              <w:right w:val="single" w:sz="8" w:space="0" w:color="auto"/>
            </w:tcBorders>
            <w:vAlign w:val="center"/>
            <w:hideMark/>
          </w:tcPr>
          <w:p w:rsidR="00EE3DD1" w:rsidRPr="00641C8A" w:rsidRDefault="00EE3DD1" w:rsidP="00D70631">
            <w:pPr>
              <w:widowControl/>
              <w:suppressAutoHyphens w:val="0"/>
              <w:snapToGrid w:val="0"/>
              <w:spacing w:line="260" w:lineRule="exact"/>
              <w:textAlignment w:val="auto"/>
              <w:rPr>
                <w:rFonts w:eastAsia="Microsoft YaHei" w:cs="Arial"/>
                <w:b/>
                <w:bCs/>
                <w:color w:val="000000"/>
                <w:sz w:val="16"/>
                <w:szCs w:val="16"/>
                <w:lang w:eastAsia="zh-TW"/>
              </w:rPr>
            </w:pPr>
          </w:p>
        </w:tc>
        <w:tc>
          <w:tcPr>
            <w:tcW w:w="1700" w:type="dxa"/>
            <w:tcBorders>
              <w:top w:val="nil"/>
              <w:left w:val="nil"/>
              <w:bottom w:val="nil"/>
              <w:right w:val="nil"/>
            </w:tcBorders>
            <w:shd w:val="clear" w:color="000000" w:fill="D8D8D8"/>
            <w:vAlign w:val="center"/>
            <w:hideMark/>
          </w:tcPr>
          <w:p w:rsidR="00EE3DD1" w:rsidRPr="00641C8A" w:rsidRDefault="00EE3DD1" w:rsidP="00D70631">
            <w:pPr>
              <w:widowControl/>
              <w:adjustRightInd w:val="0"/>
              <w:snapToGrid w:val="0"/>
              <w:spacing w:line="260" w:lineRule="exact"/>
              <w:jc w:val="center"/>
              <w:rPr>
                <w:rFonts w:eastAsia="Microsoft JhengHei" w:cs="Arial"/>
                <w:b/>
                <w:bCs/>
                <w:color w:val="000000"/>
                <w:sz w:val="16"/>
                <w:szCs w:val="16"/>
                <w:lang w:eastAsia="zh-TW"/>
              </w:rPr>
            </w:pPr>
            <w:r w:rsidRPr="00641C8A">
              <w:rPr>
                <w:rFonts w:eastAsia="Microsoft JhengHei" w:cs="Arial"/>
                <w:b/>
                <w:bCs/>
                <w:color w:val="000000"/>
                <w:sz w:val="16"/>
                <w:szCs w:val="16"/>
                <w:lang w:eastAsia="zh-TW"/>
              </w:rPr>
              <w:t>Layers</w:t>
            </w:r>
          </w:p>
        </w:tc>
        <w:tc>
          <w:tcPr>
            <w:tcW w:w="1275" w:type="dxa"/>
            <w:tcBorders>
              <w:top w:val="nil"/>
              <w:left w:val="single" w:sz="8" w:space="0" w:color="auto"/>
              <w:bottom w:val="nil"/>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7</w:t>
            </w:r>
            <w:r w:rsidRPr="00641C8A">
              <w:rPr>
                <w:rFonts w:eastAsiaTheme="minorEastAsia" w:cs="Arial"/>
                <w:color w:val="984806" w:themeColor="accent6" w:themeShade="80"/>
                <w:sz w:val="16"/>
                <w:szCs w:val="16"/>
                <w:lang w:eastAsia="zh-TW"/>
              </w:rPr>
              <w:t xml:space="preserve"> Layers</w:t>
            </w:r>
            <w:r w:rsidRPr="00641C8A">
              <w:rPr>
                <w:rFonts w:eastAsia="Microsoft YaHei" w:cs="Arial"/>
                <w:color w:val="984806" w:themeColor="accent6" w:themeShade="80"/>
                <w:sz w:val="16"/>
                <w:szCs w:val="16"/>
                <w:lang w:eastAsia="zh-CN"/>
              </w:rPr>
              <w:t>/Min</w:t>
            </w:r>
          </w:p>
        </w:tc>
        <w:tc>
          <w:tcPr>
            <w:tcW w:w="1276" w:type="dxa"/>
            <w:tcBorders>
              <w:top w:val="nil"/>
              <w:left w:val="nil"/>
              <w:bottom w:val="nil"/>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12</w:t>
            </w:r>
            <w:r w:rsidRPr="00641C8A">
              <w:rPr>
                <w:rFonts w:eastAsiaTheme="minorEastAsia" w:cs="Arial"/>
                <w:color w:val="984806" w:themeColor="accent6" w:themeShade="80"/>
                <w:sz w:val="16"/>
                <w:szCs w:val="16"/>
                <w:lang w:eastAsia="zh-TW"/>
              </w:rPr>
              <w:t xml:space="preserve"> Layers</w:t>
            </w:r>
            <w:r w:rsidRPr="00641C8A">
              <w:rPr>
                <w:rFonts w:eastAsia="Microsoft YaHei" w:cs="Arial"/>
                <w:color w:val="984806" w:themeColor="accent6" w:themeShade="80"/>
                <w:sz w:val="16"/>
                <w:szCs w:val="16"/>
                <w:lang w:eastAsia="zh-CN"/>
              </w:rPr>
              <w:t xml:space="preserve"> /Min</w:t>
            </w:r>
          </w:p>
        </w:tc>
        <w:tc>
          <w:tcPr>
            <w:tcW w:w="1276" w:type="dxa"/>
            <w:tcBorders>
              <w:top w:val="nil"/>
              <w:left w:val="nil"/>
              <w:bottom w:val="nil"/>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18</w:t>
            </w:r>
            <w:r w:rsidRPr="00641C8A">
              <w:rPr>
                <w:rFonts w:eastAsiaTheme="minorEastAsia" w:cs="Arial"/>
                <w:color w:val="3333FF"/>
                <w:sz w:val="16"/>
                <w:szCs w:val="16"/>
                <w:lang w:eastAsia="zh-TW"/>
              </w:rPr>
              <w:t xml:space="preserve"> Layers</w:t>
            </w:r>
            <w:r w:rsidRPr="00641C8A">
              <w:rPr>
                <w:rFonts w:eastAsia="Microsoft YaHei" w:cs="Arial"/>
                <w:color w:val="3333FF"/>
                <w:sz w:val="16"/>
                <w:szCs w:val="16"/>
                <w:lang w:eastAsia="zh-CN"/>
              </w:rPr>
              <w:t>/Min</w:t>
            </w:r>
          </w:p>
        </w:tc>
        <w:tc>
          <w:tcPr>
            <w:tcW w:w="1276" w:type="dxa"/>
            <w:tcBorders>
              <w:top w:val="nil"/>
              <w:left w:val="nil"/>
              <w:bottom w:val="nil"/>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11</w:t>
            </w:r>
            <w:r w:rsidRPr="00641C8A">
              <w:rPr>
                <w:rFonts w:eastAsiaTheme="minorEastAsia" w:cs="Arial"/>
                <w:color w:val="3333FF"/>
                <w:sz w:val="16"/>
                <w:szCs w:val="16"/>
                <w:lang w:eastAsia="zh-TW"/>
              </w:rPr>
              <w:t xml:space="preserve"> Layers</w:t>
            </w:r>
            <w:r w:rsidRPr="00641C8A">
              <w:rPr>
                <w:rFonts w:eastAsia="Microsoft YaHei" w:cs="Arial"/>
                <w:color w:val="3333FF"/>
                <w:sz w:val="16"/>
                <w:szCs w:val="16"/>
                <w:lang w:eastAsia="zh-CN"/>
              </w:rPr>
              <w:t xml:space="preserve"> /Min</w:t>
            </w:r>
          </w:p>
        </w:tc>
        <w:tc>
          <w:tcPr>
            <w:tcW w:w="1276" w:type="dxa"/>
            <w:tcBorders>
              <w:top w:val="nil"/>
              <w:left w:val="nil"/>
              <w:bottom w:val="nil"/>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4</w:t>
            </w:r>
            <w:r w:rsidRPr="00641C8A">
              <w:rPr>
                <w:rFonts w:eastAsiaTheme="minorEastAsia" w:cs="Arial"/>
                <w:color w:val="3333FF"/>
                <w:sz w:val="16"/>
                <w:szCs w:val="16"/>
                <w:lang w:eastAsia="zh-TW"/>
              </w:rPr>
              <w:t xml:space="preserve"> Layers</w:t>
            </w:r>
            <w:r w:rsidRPr="00641C8A">
              <w:rPr>
                <w:rFonts w:eastAsia="Microsoft YaHei" w:cs="Arial"/>
                <w:color w:val="3333FF"/>
                <w:sz w:val="16"/>
                <w:szCs w:val="16"/>
                <w:lang w:eastAsia="zh-CN"/>
              </w:rPr>
              <w:t xml:space="preserve"> /Min</w:t>
            </w:r>
          </w:p>
        </w:tc>
      </w:tr>
      <w:tr w:rsidR="00EE3DD1" w:rsidRPr="00641C8A" w:rsidTr="00D70631">
        <w:trPr>
          <w:trHeight w:val="129"/>
          <w:jc w:val="center"/>
        </w:trPr>
        <w:tc>
          <w:tcPr>
            <w:tcW w:w="127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EE3DD1" w:rsidRPr="00641C8A" w:rsidRDefault="00EE3DD1" w:rsidP="00D70631">
            <w:pPr>
              <w:widowControl/>
              <w:adjustRightInd w:val="0"/>
              <w:snapToGrid w:val="0"/>
              <w:spacing w:line="260" w:lineRule="exact"/>
              <w:jc w:val="center"/>
              <w:rPr>
                <w:rFonts w:eastAsia="Microsoft JhengHei" w:cs="Arial"/>
                <w:b/>
                <w:bCs/>
                <w:color w:val="000000"/>
                <w:sz w:val="16"/>
                <w:szCs w:val="16"/>
                <w:lang w:eastAsia="zh-TW"/>
              </w:rPr>
            </w:pPr>
            <w:r w:rsidRPr="00641C8A">
              <w:rPr>
                <w:rFonts w:eastAsia="Microsoft JhengHei" w:cs="Arial"/>
                <w:b/>
                <w:bCs/>
                <w:color w:val="000000"/>
                <w:sz w:val="16"/>
                <w:szCs w:val="16"/>
              </w:rPr>
              <w:t>MCU</w:t>
            </w:r>
            <w:r w:rsidRPr="00641C8A">
              <w:rPr>
                <w:rFonts w:eastAsia="Microsoft JhengHei" w:cs="Arial"/>
                <w:b/>
                <w:bCs/>
                <w:color w:val="000000"/>
                <w:sz w:val="16"/>
                <w:szCs w:val="16"/>
                <w:lang w:eastAsia="zh-TW"/>
              </w:rPr>
              <w:t xml:space="preserve"> Interface</w:t>
            </w:r>
          </w:p>
        </w:tc>
        <w:tc>
          <w:tcPr>
            <w:tcW w:w="1700" w:type="dxa"/>
            <w:tcBorders>
              <w:top w:val="single" w:sz="8" w:space="0" w:color="auto"/>
              <w:left w:val="nil"/>
              <w:bottom w:val="single" w:sz="4" w:space="0" w:color="auto"/>
              <w:right w:val="nil"/>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b/>
                <w:bCs/>
                <w:color w:val="000000"/>
                <w:sz w:val="16"/>
                <w:szCs w:val="16"/>
                <w:lang w:eastAsia="zh-TW"/>
              </w:rPr>
            </w:pPr>
            <w:r w:rsidRPr="00641C8A">
              <w:rPr>
                <w:rFonts w:eastAsia="Microsoft YaHei" w:cs="Arial"/>
                <w:b/>
                <w:bCs/>
                <w:color w:val="000000"/>
                <w:sz w:val="16"/>
                <w:szCs w:val="16"/>
                <w:lang w:eastAsia="zh-CN"/>
              </w:rPr>
              <w:t>8080 8bit</w:t>
            </w:r>
          </w:p>
        </w:tc>
        <w:tc>
          <w:tcPr>
            <w:tcW w:w="1275" w:type="dxa"/>
            <w:tcBorders>
              <w:top w:val="single" w:sz="8" w:space="0" w:color="auto"/>
              <w:left w:val="single" w:sz="8" w:space="0" w:color="auto"/>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p>
        </w:tc>
        <w:tc>
          <w:tcPr>
            <w:tcW w:w="1276" w:type="dxa"/>
            <w:tcBorders>
              <w:top w:val="single" w:sz="8" w:space="0" w:color="auto"/>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p>
        </w:tc>
        <w:tc>
          <w:tcPr>
            <w:tcW w:w="1276" w:type="dxa"/>
            <w:tcBorders>
              <w:top w:val="single" w:sz="8" w:space="0" w:color="auto"/>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single" w:sz="8" w:space="0" w:color="auto"/>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single" w:sz="8" w:space="0" w:color="auto"/>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r>
      <w:tr w:rsidR="00B4226A" w:rsidRPr="00641C8A" w:rsidTr="00EE3DD1">
        <w:trPr>
          <w:trHeight w:val="125"/>
          <w:jc w:val="center"/>
        </w:trPr>
        <w:tc>
          <w:tcPr>
            <w:tcW w:w="1277" w:type="dxa"/>
            <w:vMerge/>
            <w:tcBorders>
              <w:top w:val="single" w:sz="8" w:space="0" w:color="auto"/>
              <w:left w:val="single" w:sz="8" w:space="0" w:color="auto"/>
              <w:bottom w:val="single" w:sz="8" w:space="0" w:color="000000"/>
              <w:right w:val="single" w:sz="8" w:space="0" w:color="auto"/>
            </w:tcBorders>
            <w:vAlign w:val="center"/>
            <w:hideMark/>
          </w:tcPr>
          <w:p w:rsidR="00B4226A" w:rsidRPr="00641C8A" w:rsidRDefault="00B4226A" w:rsidP="00D70631">
            <w:pPr>
              <w:widowControl/>
              <w:suppressAutoHyphens w:val="0"/>
              <w:snapToGrid w:val="0"/>
              <w:spacing w:line="260" w:lineRule="exact"/>
              <w:textAlignment w:val="auto"/>
              <w:rPr>
                <w:rFonts w:eastAsia="Microsoft YaHei" w:cs="Arial"/>
                <w:b/>
                <w:bCs/>
                <w:color w:val="000000"/>
                <w:sz w:val="16"/>
                <w:szCs w:val="16"/>
                <w:lang w:eastAsia="zh-TW"/>
              </w:rPr>
            </w:pPr>
          </w:p>
        </w:tc>
        <w:tc>
          <w:tcPr>
            <w:tcW w:w="1700" w:type="dxa"/>
            <w:tcBorders>
              <w:top w:val="nil"/>
              <w:left w:val="nil"/>
              <w:bottom w:val="single" w:sz="4" w:space="0" w:color="auto"/>
              <w:right w:val="nil"/>
            </w:tcBorders>
            <w:shd w:val="clear" w:color="000000" w:fill="D8D8D8"/>
            <w:vAlign w:val="center"/>
            <w:hideMark/>
          </w:tcPr>
          <w:p w:rsidR="00B4226A" w:rsidRPr="00641C8A" w:rsidRDefault="00DC483C" w:rsidP="00D70631">
            <w:pPr>
              <w:widowControl/>
              <w:suppressAutoHyphens w:val="0"/>
              <w:snapToGrid w:val="0"/>
              <w:spacing w:line="260" w:lineRule="exact"/>
              <w:jc w:val="center"/>
              <w:textAlignment w:val="auto"/>
              <w:rPr>
                <w:rFonts w:eastAsia="Microsoft YaHei" w:cs="Arial"/>
                <w:b/>
                <w:bCs/>
                <w:color w:val="000000"/>
                <w:sz w:val="16"/>
                <w:szCs w:val="16"/>
                <w:lang w:eastAsia="zh-TW"/>
              </w:rPr>
            </w:pPr>
            <w:r w:rsidRPr="00641C8A">
              <w:rPr>
                <w:rFonts w:eastAsia="Microsoft YaHei" w:cs="Arial"/>
                <w:b/>
                <w:bCs/>
                <w:color w:val="000000"/>
                <w:sz w:val="16"/>
                <w:szCs w:val="16"/>
                <w:lang w:eastAsia="zh-CN"/>
              </w:rPr>
              <w:t>6800 8bit</w:t>
            </w:r>
          </w:p>
        </w:tc>
        <w:tc>
          <w:tcPr>
            <w:tcW w:w="1275" w:type="dxa"/>
            <w:tcBorders>
              <w:top w:val="nil"/>
              <w:left w:val="single" w:sz="8" w:space="0" w:color="auto"/>
              <w:bottom w:val="single" w:sz="4" w:space="0" w:color="auto"/>
              <w:right w:val="single" w:sz="8" w:space="0" w:color="auto"/>
            </w:tcBorders>
            <w:shd w:val="clear" w:color="000000" w:fill="D8D8D8"/>
            <w:vAlign w:val="center"/>
            <w:hideMark/>
          </w:tcPr>
          <w:p w:rsidR="00B4226A" w:rsidRPr="00641C8A" w:rsidRDefault="00B4226A"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p>
        </w:tc>
        <w:tc>
          <w:tcPr>
            <w:tcW w:w="1276" w:type="dxa"/>
            <w:tcBorders>
              <w:top w:val="nil"/>
              <w:left w:val="nil"/>
              <w:bottom w:val="single" w:sz="4" w:space="0" w:color="auto"/>
              <w:right w:val="single" w:sz="8" w:space="0" w:color="auto"/>
            </w:tcBorders>
            <w:shd w:val="clear" w:color="000000" w:fill="D8D8D8"/>
            <w:vAlign w:val="center"/>
            <w:hideMark/>
          </w:tcPr>
          <w:p w:rsidR="00B4226A" w:rsidRPr="00641C8A" w:rsidRDefault="00B4226A"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p>
        </w:tc>
        <w:tc>
          <w:tcPr>
            <w:tcW w:w="1276" w:type="dxa"/>
            <w:tcBorders>
              <w:top w:val="nil"/>
              <w:left w:val="nil"/>
              <w:bottom w:val="single" w:sz="4" w:space="0" w:color="auto"/>
              <w:right w:val="single" w:sz="8" w:space="0" w:color="auto"/>
            </w:tcBorders>
            <w:shd w:val="clear" w:color="000000" w:fill="D8D8D8"/>
            <w:vAlign w:val="center"/>
            <w:hideMark/>
          </w:tcPr>
          <w:p w:rsidR="00B4226A" w:rsidRPr="00641C8A" w:rsidRDefault="00DC483C"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4" w:space="0" w:color="auto"/>
              <w:right w:val="single" w:sz="8" w:space="0" w:color="auto"/>
            </w:tcBorders>
            <w:shd w:val="clear" w:color="000000" w:fill="D8D8D8"/>
            <w:vAlign w:val="center"/>
            <w:hideMark/>
          </w:tcPr>
          <w:p w:rsidR="00B4226A" w:rsidRPr="00641C8A" w:rsidRDefault="00DC483C"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4" w:space="0" w:color="auto"/>
              <w:right w:val="single" w:sz="8" w:space="0" w:color="auto"/>
            </w:tcBorders>
            <w:shd w:val="clear" w:color="000000" w:fill="D8D8D8"/>
            <w:vAlign w:val="center"/>
            <w:hideMark/>
          </w:tcPr>
          <w:p w:rsidR="00B4226A" w:rsidRPr="00641C8A" w:rsidRDefault="00DC483C"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r>
      <w:tr w:rsidR="00B4226A" w:rsidRPr="00641C8A" w:rsidTr="00EE3DD1">
        <w:trPr>
          <w:trHeight w:val="115"/>
          <w:jc w:val="center"/>
        </w:trPr>
        <w:tc>
          <w:tcPr>
            <w:tcW w:w="1277" w:type="dxa"/>
            <w:vMerge/>
            <w:tcBorders>
              <w:top w:val="single" w:sz="8" w:space="0" w:color="auto"/>
              <w:left w:val="single" w:sz="8" w:space="0" w:color="auto"/>
              <w:bottom w:val="single" w:sz="8" w:space="0" w:color="000000"/>
              <w:right w:val="single" w:sz="8" w:space="0" w:color="auto"/>
            </w:tcBorders>
            <w:vAlign w:val="center"/>
            <w:hideMark/>
          </w:tcPr>
          <w:p w:rsidR="00B4226A" w:rsidRPr="00641C8A" w:rsidRDefault="00B4226A" w:rsidP="00D70631">
            <w:pPr>
              <w:widowControl/>
              <w:suppressAutoHyphens w:val="0"/>
              <w:snapToGrid w:val="0"/>
              <w:spacing w:line="260" w:lineRule="exact"/>
              <w:textAlignment w:val="auto"/>
              <w:rPr>
                <w:rFonts w:eastAsia="Microsoft YaHei" w:cs="Arial"/>
                <w:b/>
                <w:bCs/>
                <w:color w:val="000000"/>
                <w:sz w:val="16"/>
                <w:szCs w:val="16"/>
                <w:lang w:eastAsia="zh-TW"/>
              </w:rPr>
            </w:pPr>
          </w:p>
        </w:tc>
        <w:tc>
          <w:tcPr>
            <w:tcW w:w="1700" w:type="dxa"/>
            <w:tcBorders>
              <w:top w:val="nil"/>
              <w:left w:val="nil"/>
              <w:bottom w:val="single" w:sz="4" w:space="0" w:color="auto"/>
              <w:right w:val="nil"/>
            </w:tcBorders>
            <w:shd w:val="clear" w:color="auto" w:fill="auto"/>
            <w:vAlign w:val="center"/>
            <w:hideMark/>
          </w:tcPr>
          <w:p w:rsidR="00B4226A" w:rsidRPr="00641C8A" w:rsidRDefault="00DC483C" w:rsidP="00D70631">
            <w:pPr>
              <w:widowControl/>
              <w:suppressAutoHyphens w:val="0"/>
              <w:snapToGrid w:val="0"/>
              <w:spacing w:line="260" w:lineRule="exact"/>
              <w:jc w:val="center"/>
              <w:textAlignment w:val="auto"/>
              <w:rPr>
                <w:rFonts w:eastAsia="Microsoft YaHei" w:cs="Arial"/>
                <w:b/>
                <w:bCs/>
                <w:color w:val="000000"/>
                <w:sz w:val="16"/>
                <w:szCs w:val="16"/>
                <w:lang w:eastAsia="zh-TW"/>
              </w:rPr>
            </w:pPr>
            <w:r w:rsidRPr="00641C8A">
              <w:rPr>
                <w:rFonts w:eastAsia="Microsoft YaHei" w:cs="Arial"/>
                <w:b/>
                <w:bCs/>
                <w:color w:val="000000"/>
                <w:sz w:val="16"/>
                <w:szCs w:val="16"/>
                <w:lang w:eastAsia="zh-CN"/>
              </w:rPr>
              <w:t>8080 16bit</w:t>
            </w:r>
          </w:p>
        </w:tc>
        <w:tc>
          <w:tcPr>
            <w:tcW w:w="1275" w:type="dxa"/>
            <w:tcBorders>
              <w:top w:val="nil"/>
              <w:left w:val="single" w:sz="8" w:space="0" w:color="auto"/>
              <w:bottom w:val="single" w:sz="4" w:space="0" w:color="auto"/>
              <w:right w:val="single" w:sz="8" w:space="0" w:color="auto"/>
            </w:tcBorders>
            <w:shd w:val="clear" w:color="auto" w:fill="auto"/>
            <w:vAlign w:val="center"/>
            <w:hideMark/>
          </w:tcPr>
          <w:p w:rsidR="00B4226A" w:rsidRPr="00641C8A" w:rsidRDefault="00B4226A"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p>
        </w:tc>
        <w:tc>
          <w:tcPr>
            <w:tcW w:w="1276" w:type="dxa"/>
            <w:tcBorders>
              <w:top w:val="nil"/>
              <w:left w:val="nil"/>
              <w:bottom w:val="single" w:sz="4" w:space="0" w:color="auto"/>
              <w:right w:val="single" w:sz="8" w:space="0" w:color="auto"/>
            </w:tcBorders>
            <w:shd w:val="clear" w:color="auto" w:fill="auto"/>
            <w:vAlign w:val="center"/>
            <w:hideMark/>
          </w:tcPr>
          <w:p w:rsidR="00B4226A" w:rsidRPr="00641C8A" w:rsidRDefault="00B4226A"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p>
        </w:tc>
        <w:tc>
          <w:tcPr>
            <w:tcW w:w="1276" w:type="dxa"/>
            <w:tcBorders>
              <w:top w:val="nil"/>
              <w:left w:val="nil"/>
              <w:bottom w:val="single" w:sz="4" w:space="0" w:color="auto"/>
              <w:right w:val="single" w:sz="8" w:space="0" w:color="auto"/>
            </w:tcBorders>
            <w:shd w:val="clear" w:color="auto" w:fill="auto"/>
            <w:vAlign w:val="center"/>
            <w:hideMark/>
          </w:tcPr>
          <w:p w:rsidR="00B4226A" w:rsidRPr="00641C8A" w:rsidRDefault="00DC483C"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4" w:space="0" w:color="auto"/>
              <w:right w:val="single" w:sz="8" w:space="0" w:color="auto"/>
            </w:tcBorders>
            <w:shd w:val="clear" w:color="auto" w:fill="auto"/>
            <w:vAlign w:val="center"/>
            <w:hideMark/>
          </w:tcPr>
          <w:p w:rsidR="00B4226A" w:rsidRPr="00641C8A" w:rsidRDefault="00DC483C"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4" w:space="0" w:color="auto"/>
              <w:right w:val="single" w:sz="8" w:space="0" w:color="auto"/>
            </w:tcBorders>
            <w:shd w:val="clear" w:color="auto" w:fill="auto"/>
            <w:vAlign w:val="center"/>
            <w:hideMark/>
          </w:tcPr>
          <w:p w:rsidR="00B4226A" w:rsidRPr="00641C8A" w:rsidRDefault="00DC483C"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r>
      <w:tr w:rsidR="00B4226A" w:rsidRPr="00641C8A" w:rsidTr="00EE3DD1">
        <w:trPr>
          <w:trHeight w:val="247"/>
          <w:jc w:val="center"/>
        </w:trPr>
        <w:tc>
          <w:tcPr>
            <w:tcW w:w="1277" w:type="dxa"/>
            <w:vMerge/>
            <w:tcBorders>
              <w:top w:val="single" w:sz="8" w:space="0" w:color="auto"/>
              <w:left w:val="single" w:sz="8" w:space="0" w:color="auto"/>
              <w:bottom w:val="single" w:sz="8" w:space="0" w:color="000000"/>
              <w:right w:val="single" w:sz="8" w:space="0" w:color="auto"/>
            </w:tcBorders>
            <w:vAlign w:val="center"/>
            <w:hideMark/>
          </w:tcPr>
          <w:p w:rsidR="00B4226A" w:rsidRPr="00641C8A" w:rsidRDefault="00B4226A" w:rsidP="00D70631">
            <w:pPr>
              <w:widowControl/>
              <w:suppressAutoHyphens w:val="0"/>
              <w:snapToGrid w:val="0"/>
              <w:spacing w:line="260" w:lineRule="exact"/>
              <w:textAlignment w:val="auto"/>
              <w:rPr>
                <w:rFonts w:eastAsia="Microsoft YaHei" w:cs="Arial"/>
                <w:b/>
                <w:bCs/>
                <w:color w:val="000000"/>
                <w:sz w:val="16"/>
                <w:szCs w:val="16"/>
                <w:lang w:eastAsia="zh-TW"/>
              </w:rPr>
            </w:pPr>
          </w:p>
        </w:tc>
        <w:tc>
          <w:tcPr>
            <w:tcW w:w="1700" w:type="dxa"/>
            <w:tcBorders>
              <w:top w:val="nil"/>
              <w:left w:val="nil"/>
              <w:bottom w:val="single" w:sz="4" w:space="0" w:color="auto"/>
              <w:right w:val="nil"/>
            </w:tcBorders>
            <w:shd w:val="clear" w:color="000000" w:fill="D8D8D8"/>
            <w:vAlign w:val="center"/>
            <w:hideMark/>
          </w:tcPr>
          <w:p w:rsidR="00B4226A" w:rsidRPr="00641C8A" w:rsidRDefault="00DC483C" w:rsidP="00D70631">
            <w:pPr>
              <w:widowControl/>
              <w:suppressAutoHyphens w:val="0"/>
              <w:snapToGrid w:val="0"/>
              <w:spacing w:line="260" w:lineRule="exact"/>
              <w:jc w:val="center"/>
              <w:textAlignment w:val="auto"/>
              <w:rPr>
                <w:rFonts w:eastAsia="Microsoft YaHei" w:cs="Arial"/>
                <w:b/>
                <w:bCs/>
                <w:color w:val="000000"/>
                <w:sz w:val="16"/>
                <w:szCs w:val="16"/>
                <w:lang w:eastAsia="zh-TW"/>
              </w:rPr>
            </w:pPr>
            <w:r w:rsidRPr="00641C8A">
              <w:rPr>
                <w:rFonts w:eastAsia="Microsoft YaHei" w:cs="Arial"/>
                <w:b/>
                <w:bCs/>
                <w:color w:val="000000"/>
                <w:sz w:val="16"/>
                <w:szCs w:val="16"/>
                <w:lang w:eastAsia="zh-CN"/>
              </w:rPr>
              <w:t>6800 16bit</w:t>
            </w:r>
          </w:p>
        </w:tc>
        <w:tc>
          <w:tcPr>
            <w:tcW w:w="1275" w:type="dxa"/>
            <w:tcBorders>
              <w:top w:val="nil"/>
              <w:left w:val="single" w:sz="8" w:space="0" w:color="auto"/>
              <w:bottom w:val="single" w:sz="4" w:space="0" w:color="auto"/>
              <w:right w:val="single" w:sz="8" w:space="0" w:color="auto"/>
            </w:tcBorders>
            <w:shd w:val="clear" w:color="000000" w:fill="D8D8D8"/>
            <w:vAlign w:val="center"/>
            <w:hideMark/>
          </w:tcPr>
          <w:p w:rsidR="00B4226A" w:rsidRPr="00641C8A" w:rsidRDefault="00B4226A"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p>
        </w:tc>
        <w:tc>
          <w:tcPr>
            <w:tcW w:w="1276" w:type="dxa"/>
            <w:tcBorders>
              <w:top w:val="nil"/>
              <w:left w:val="nil"/>
              <w:bottom w:val="single" w:sz="4" w:space="0" w:color="auto"/>
              <w:right w:val="single" w:sz="8" w:space="0" w:color="auto"/>
            </w:tcBorders>
            <w:shd w:val="clear" w:color="000000" w:fill="D8D8D8"/>
            <w:vAlign w:val="center"/>
            <w:hideMark/>
          </w:tcPr>
          <w:p w:rsidR="00B4226A" w:rsidRPr="00641C8A" w:rsidRDefault="00B4226A"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p>
        </w:tc>
        <w:tc>
          <w:tcPr>
            <w:tcW w:w="1276" w:type="dxa"/>
            <w:tcBorders>
              <w:top w:val="nil"/>
              <w:left w:val="nil"/>
              <w:bottom w:val="single" w:sz="4" w:space="0" w:color="auto"/>
              <w:right w:val="single" w:sz="8" w:space="0" w:color="auto"/>
            </w:tcBorders>
            <w:shd w:val="clear" w:color="000000" w:fill="D8D8D8"/>
            <w:vAlign w:val="center"/>
            <w:hideMark/>
          </w:tcPr>
          <w:p w:rsidR="00B4226A" w:rsidRPr="00641C8A" w:rsidRDefault="00DC483C"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4" w:space="0" w:color="auto"/>
              <w:right w:val="single" w:sz="8" w:space="0" w:color="auto"/>
            </w:tcBorders>
            <w:shd w:val="clear" w:color="000000" w:fill="D8D8D8"/>
            <w:vAlign w:val="center"/>
            <w:hideMark/>
          </w:tcPr>
          <w:p w:rsidR="00B4226A" w:rsidRPr="00641C8A" w:rsidRDefault="00DC483C"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4" w:space="0" w:color="auto"/>
              <w:right w:val="single" w:sz="8" w:space="0" w:color="auto"/>
            </w:tcBorders>
            <w:shd w:val="clear" w:color="000000" w:fill="D8D8D8"/>
            <w:vAlign w:val="center"/>
            <w:hideMark/>
          </w:tcPr>
          <w:p w:rsidR="00B4226A" w:rsidRPr="00641C8A" w:rsidRDefault="00DC483C"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r>
      <w:tr w:rsidR="00EE3DD1" w:rsidRPr="00641C8A" w:rsidTr="00EE3DD1">
        <w:trPr>
          <w:trHeight w:val="96"/>
          <w:jc w:val="center"/>
        </w:trPr>
        <w:tc>
          <w:tcPr>
            <w:tcW w:w="1277" w:type="dxa"/>
            <w:vMerge/>
            <w:tcBorders>
              <w:top w:val="single" w:sz="8" w:space="0" w:color="auto"/>
              <w:left w:val="single" w:sz="8" w:space="0" w:color="auto"/>
              <w:bottom w:val="single" w:sz="8" w:space="0" w:color="000000"/>
              <w:right w:val="single" w:sz="8" w:space="0" w:color="auto"/>
            </w:tcBorders>
            <w:vAlign w:val="center"/>
            <w:hideMark/>
          </w:tcPr>
          <w:p w:rsidR="00EE3DD1" w:rsidRPr="00641C8A" w:rsidRDefault="00EE3DD1" w:rsidP="00D70631">
            <w:pPr>
              <w:widowControl/>
              <w:suppressAutoHyphens w:val="0"/>
              <w:snapToGrid w:val="0"/>
              <w:spacing w:line="260" w:lineRule="exact"/>
              <w:textAlignment w:val="auto"/>
              <w:rPr>
                <w:rFonts w:eastAsia="Microsoft YaHei" w:cs="Arial"/>
                <w:b/>
                <w:bCs/>
                <w:color w:val="000000"/>
                <w:sz w:val="16"/>
                <w:szCs w:val="16"/>
                <w:lang w:eastAsia="zh-TW"/>
              </w:rPr>
            </w:pPr>
          </w:p>
        </w:tc>
        <w:tc>
          <w:tcPr>
            <w:tcW w:w="1700" w:type="dxa"/>
            <w:tcBorders>
              <w:top w:val="nil"/>
              <w:left w:val="nil"/>
              <w:bottom w:val="single" w:sz="4" w:space="0" w:color="auto"/>
              <w:right w:val="nil"/>
            </w:tcBorders>
            <w:shd w:val="clear" w:color="auto" w:fill="auto"/>
            <w:vAlign w:val="center"/>
            <w:hideMark/>
          </w:tcPr>
          <w:p w:rsidR="00EE3DD1" w:rsidRPr="00641C8A" w:rsidRDefault="00EE3DD1" w:rsidP="00D70631">
            <w:pPr>
              <w:widowControl/>
              <w:adjustRightInd w:val="0"/>
              <w:snapToGrid w:val="0"/>
              <w:spacing w:line="260" w:lineRule="exact"/>
              <w:jc w:val="center"/>
              <w:rPr>
                <w:rFonts w:eastAsia="Microsoft JhengHei" w:cs="Arial"/>
                <w:b/>
                <w:bCs/>
                <w:color w:val="000000"/>
                <w:sz w:val="16"/>
                <w:szCs w:val="16"/>
                <w:lang w:eastAsia="zh-TW"/>
              </w:rPr>
            </w:pPr>
            <w:r w:rsidRPr="00641C8A">
              <w:rPr>
                <w:rFonts w:eastAsia="Microsoft JhengHei" w:cs="Arial"/>
                <w:b/>
                <w:bCs/>
                <w:color w:val="000000"/>
                <w:sz w:val="16"/>
                <w:szCs w:val="16"/>
              </w:rPr>
              <w:t>3</w:t>
            </w:r>
            <w:r w:rsidRPr="00641C8A">
              <w:rPr>
                <w:rFonts w:eastAsia="Microsoft JhengHei" w:cs="Arial"/>
                <w:b/>
                <w:bCs/>
                <w:color w:val="000000"/>
                <w:sz w:val="16"/>
                <w:szCs w:val="16"/>
                <w:lang w:eastAsia="zh-TW"/>
              </w:rPr>
              <w:t xml:space="preserve"> wire </w:t>
            </w:r>
            <w:r w:rsidRPr="00641C8A">
              <w:rPr>
                <w:rFonts w:eastAsia="Microsoft JhengHei" w:cs="Arial"/>
                <w:b/>
                <w:bCs/>
                <w:color w:val="000000"/>
                <w:sz w:val="16"/>
                <w:szCs w:val="16"/>
              </w:rPr>
              <w:t>SPI</w:t>
            </w:r>
          </w:p>
        </w:tc>
        <w:tc>
          <w:tcPr>
            <w:tcW w:w="1275" w:type="dxa"/>
            <w:tcBorders>
              <w:top w:val="nil"/>
              <w:left w:val="single" w:sz="8" w:space="0" w:color="auto"/>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V</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V</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r>
      <w:tr w:rsidR="00EE3DD1" w:rsidRPr="00641C8A" w:rsidTr="00EE3DD1">
        <w:trPr>
          <w:trHeight w:val="85"/>
          <w:jc w:val="center"/>
        </w:trPr>
        <w:tc>
          <w:tcPr>
            <w:tcW w:w="1277" w:type="dxa"/>
            <w:vMerge/>
            <w:tcBorders>
              <w:top w:val="single" w:sz="8" w:space="0" w:color="auto"/>
              <w:left w:val="single" w:sz="8" w:space="0" w:color="auto"/>
              <w:bottom w:val="single" w:sz="8" w:space="0" w:color="000000"/>
              <w:right w:val="single" w:sz="8" w:space="0" w:color="auto"/>
            </w:tcBorders>
            <w:vAlign w:val="center"/>
            <w:hideMark/>
          </w:tcPr>
          <w:p w:rsidR="00EE3DD1" w:rsidRPr="00641C8A" w:rsidRDefault="00EE3DD1" w:rsidP="00D70631">
            <w:pPr>
              <w:widowControl/>
              <w:suppressAutoHyphens w:val="0"/>
              <w:snapToGrid w:val="0"/>
              <w:spacing w:line="260" w:lineRule="exact"/>
              <w:textAlignment w:val="auto"/>
              <w:rPr>
                <w:rFonts w:eastAsia="Microsoft YaHei" w:cs="Arial"/>
                <w:b/>
                <w:bCs/>
                <w:color w:val="000000"/>
                <w:sz w:val="16"/>
                <w:szCs w:val="16"/>
                <w:lang w:eastAsia="zh-TW"/>
              </w:rPr>
            </w:pPr>
          </w:p>
        </w:tc>
        <w:tc>
          <w:tcPr>
            <w:tcW w:w="1700" w:type="dxa"/>
            <w:tcBorders>
              <w:top w:val="nil"/>
              <w:left w:val="nil"/>
              <w:bottom w:val="single" w:sz="4" w:space="0" w:color="auto"/>
              <w:right w:val="nil"/>
            </w:tcBorders>
            <w:shd w:val="clear" w:color="000000" w:fill="D8D8D8"/>
            <w:vAlign w:val="center"/>
            <w:hideMark/>
          </w:tcPr>
          <w:p w:rsidR="00EE3DD1" w:rsidRPr="00641C8A" w:rsidRDefault="00EE3DD1" w:rsidP="00D70631">
            <w:pPr>
              <w:widowControl/>
              <w:adjustRightInd w:val="0"/>
              <w:snapToGrid w:val="0"/>
              <w:spacing w:line="260" w:lineRule="exact"/>
              <w:jc w:val="center"/>
              <w:rPr>
                <w:rFonts w:eastAsia="Microsoft JhengHei" w:cs="Arial"/>
                <w:b/>
                <w:bCs/>
                <w:color w:val="000000"/>
                <w:sz w:val="16"/>
                <w:szCs w:val="16"/>
                <w:lang w:eastAsia="zh-TW"/>
              </w:rPr>
            </w:pPr>
            <w:r w:rsidRPr="00641C8A">
              <w:rPr>
                <w:rFonts w:eastAsia="Microsoft JhengHei" w:cs="Arial"/>
                <w:b/>
                <w:bCs/>
                <w:color w:val="000000"/>
                <w:sz w:val="16"/>
                <w:szCs w:val="16"/>
              </w:rPr>
              <w:t>4</w:t>
            </w:r>
            <w:r w:rsidRPr="00641C8A">
              <w:rPr>
                <w:rFonts w:eastAsia="Microsoft JhengHei" w:cs="Arial"/>
                <w:b/>
                <w:bCs/>
                <w:color w:val="000000"/>
                <w:sz w:val="16"/>
                <w:szCs w:val="16"/>
                <w:lang w:eastAsia="zh-TW"/>
              </w:rPr>
              <w:t xml:space="preserve"> wire </w:t>
            </w:r>
            <w:r w:rsidRPr="00641C8A">
              <w:rPr>
                <w:rFonts w:eastAsia="Microsoft JhengHei" w:cs="Arial"/>
                <w:b/>
                <w:bCs/>
                <w:color w:val="000000"/>
                <w:sz w:val="16"/>
                <w:szCs w:val="16"/>
              </w:rPr>
              <w:t>SPI</w:t>
            </w:r>
          </w:p>
        </w:tc>
        <w:tc>
          <w:tcPr>
            <w:tcW w:w="1275" w:type="dxa"/>
            <w:tcBorders>
              <w:top w:val="nil"/>
              <w:left w:val="single" w:sz="8" w:space="0" w:color="auto"/>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r>
      <w:tr w:rsidR="00EE3DD1" w:rsidRPr="00641C8A" w:rsidTr="00EE3DD1">
        <w:trPr>
          <w:trHeight w:val="217"/>
          <w:jc w:val="center"/>
        </w:trPr>
        <w:tc>
          <w:tcPr>
            <w:tcW w:w="1277" w:type="dxa"/>
            <w:vMerge/>
            <w:tcBorders>
              <w:top w:val="single" w:sz="8" w:space="0" w:color="auto"/>
              <w:left w:val="single" w:sz="8" w:space="0" w:color="auto"/>
              <w:bottom w:val="single" w:sz="8" w:space="0" w:color="000000"/>
              <w:right w:val="single" w:sz="8" w:space="0" w:color="auto"/>
            </w:tcBorders>
            <w:vAlign w:val="center"/>
            <w:hideMark/>
          </w:tcPr>
          <w:p w:rsidR="00EE3DD1" w:rsidRPr="00641C8A" w:rsidRDefault="00EE3DD1" w:rsidP="00D70631">
            <w:pPr>
              <w:widowControl/>
              <w:suppressAutoHyphens w:val="0"/>
              <w:snapToGrid w:val="0"/>
              <w:spacing w:line="260" w:lineRule="exact"/>
              <w:textAlignment w:val="auto"/>
              <w:rPr>
                <w:rFonts w:eastAsia="Microsoft YaHei" w:cs="Arial"/>
                <w:b/>
                <w:bCs/>
                <w:color w:val="000000"/>
                <w:sz w:val="16"/>
                <w:szCs w:val="16"/>
                <w:lang w:eastAsia="zh-TW"/>
              </w:rPr>
            </w:pPr>
          </w:p>
        </w:tc>
        <w:tc>
          <w:tcPr>
            <w:tcW w:w="1700" w:type="dxa"/>
            <w:tcBorders>
              <w:top w:val="nil"/>
              <w:left w:val="nil"/>
              <w:bottom w:val="single" w:sz="8" w:space="0" w:color="auto"/>
              <w:right w:val="nil"/>
            </w:tcBorders>
            <w:shd w:val="clear" w:color="auto" w:fill="auto"/>
            <w:vAlign w:val="center"/>
            <w:hideMark/>
          </w:tcPr>
          <w:p w:rsidR="00EE3DD1" w:rsidRPr="00641C8A" w:rsidRDefault="00EE3DD1" w:rsidP="00D70631">
            <w:pPr>
              <w:widowControl/>
              <w:adjustRightInd w:val="0"/>
              <w:snapToGrid w:val="0"/>
              <w:spacing w:line="260" w:lineRule="exact"/>
              <w:jc w:val="center"/>
              <w:rPr>
                <w:rFonts w:eastAsia="Microsoft JhengHei" w:cs="Arial"/>
                <w:b/>
                <w:bCs/>
                <w:color w:val="000000"/>
                <w:sz w:val="16"/>
                <w:szCs w:val="16"/>
                <w:lang w:eastAsia="zh-TW"/>
              </w:rPr>
            </w:pPr>
            <w:r w:rsidRPr="00641C8A">
              <w:rPr>
                <w:rFonts w:eastAsia="Microsoft JhengHei" w:cs="Arial"/>
                <w:b/>
                <w:bCs/>
                <w:color w:val="000000"/>
                <w:sz w:val="16"/>
                <w:szCs w:val="16"/>
              </w:rPr>
              <w:t>I2C</w:t>
            </w:r>
          </w:p>
        </w:tc>
        <w:tc>
          <w:tcPr>
            <w:tcW w:w="1275" w:type="dxa"/>
            <w:tcBorders>
              <w:top w:val="nil"/>
              <w:left w:val="single" w:sz="8" w:space="0" w:color="auto"/>
              <w:bottom w:val="single" w:sz="8"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V</w:t>
            </w:r>
          </w:p>
        </w:tc>
        <w:tc>
          <w:tcPr>
            <w:tcW w:w="1276" w:type="dxa"/>
            <w:tcBorders>
              <w:top w:val="nil"/>
              <w:left w:val="nil"/>
              <w:bottom w:val="single" w:sz="8"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V</w:t>
            </w:r>
          </w:p>
        </w:tc>
        <w:tc>
          <w:tcPr>
            <w:tcW w:w="1276" w:type="dxa"/>
            <w:tcBorders>
              <w:top w:val="nil"/>
              <w:left w:val="nil"/>
              <w:bottom w:val="single" w:sz="8"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8"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8"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r>
      <w:tr w:rsidR="00EE3DD1" w:rsidRPr="00641C8A" w:rsidTr="00EE3DD1">
        <w:trPr>
          <w:trHeight w:val="207"/>
          <w:jc w:val="center"/>
        </w:trPr>
        <w:tc>
          <w:tcPr>
            <w:tcW w:w="1277" w:type="dxa"/>
            <w:vMerge w:val="restart"/>
            <w:tcBorders>
              <w:top w:val="nil"/>
              <w:left w:val="single" w:sz="8" w:space="0" w:color="auto"/>
              <w:bottom w:val="single" w:sz="8" w:space="0" w:color="000000"/>
              <w:right w:val="single" w:sz="8" w:space="0" w:color="auto"/>
            </w:tcBorders>
            <w:shd w:val="clear" w:color="auto" w:fill="auto"/>
            <w:vAlign w:val="center"/>
            <w:hideMark/>
          </w:tcPr>
          <w:p w:rsidR="00EE3DD1" w:rsidRPr="00641C8A" w:rsidRDefault="00EE3DD1" w:rsidP="00D70631">
            <w:pPr>
              <w:widowControl/>
              <w:adjustRightInd w:val="0"/>
              <w:snapToGrid w:val="0"/>
              <w:spacing w:line="260" w:lineRule="exact"/>
              <w:jc w:val="center"/>
              <w:rPr>
                <w:rFonts w:eastAsia="Microsoft JhengHei" w:cs="Arial"/>
                <w:b/>
                <w:bCs/>
                <w:color w:val="000000"/>
                <w:sz w:val="16"/>
                <w:szCs w:val="16"/>
                <w:lang w:eastAsia="zh-TW"/>
              </w:rPr>
            </w:pPr>
            <w:r w:rsidRPr="00641C8A">
              <w:rPr>
                <w:rFonts w:eastAsia="Microsoft JhengHei" w:cs="Arial"/>
                <w:b/>
                <w:bCs/>
                <w:color w:val="000000"/>
                <w:sz w:val="16"/>
                <w:szCs w:val="16"/>
                <w:lang w:eastAsia="zh-TW"/>
              </w:rPr>
              <w:t>Others Interface</w:t>
            </w:r>
          </w:p>
        </w:tc>
        <w:tc>
          <w:tcPr>
            <w:tcW w:w="1700" w:type="dxa"/>
            <w:tcBorders>
              <w:top w:val="nil"/>
              <w:left w:val="nil"/>
              <w:bottom w:val="single" w:sz="4" w:space="0" w:color="auto"/>
              <w:right w:val="nil"/>
            </w:tcBorders>
            <w:shd w:val="clear" w:color="000000" w:fill="D8D8D8"/>
            <w:vAlign w:val="center"/>
            <w:hideMark/>
          </w:tcPr>
          <w:p w:rsidR="00EE3DD1" w:rsidRPr="00641C8A" w:rsidRDefault="00EE3DD1" w:rsidP="00D70631">
            <w:pPr>
              <w:widowControl/>
              <w:suppressAutoHyphens w:val="0"/>
              <w:snapToGrid w:val="0"/>
              <w:spacing w:line="220" w:lineRule="exact"/>
              <w:jc w:val="center"/>
              <w:textAlignment w:val="auto"/>
              <w:rPr>
                <w:rFonts w:eastAsia="Microsoft YaHei" w:cs="Arial"/>
                <w:b/>
                <w:bCs/>
                <w:color w:val="000000"/>
                <w:sz w:val="16"/>
                <w:szCs w:val="16"/>
                <w:lang w:eastAsia="zh-TW"/>
              </w:rPr>
            </w:pPr>
            <w:r w:rsidRPr="00641C8A">
              <w:rPr>
                <w:rFonts w:eastAsia="Microsoft YaHei" w:cs="Arial"/>
                <w:b/>
                <w:bCs/>
                <w:color w:val="000000"/>
                <w:sz w:val="16"/>
                <w:szCs w:val="16"/>
                <w:lang w:eastAsia="zh-CN"/>
              </w:rPr>
              <w:t>SPI Master</w:t>
            </w:r>
            <w:r w:rsidRPr="00641C8A">
              <w:rPr>
                <w:rFonts w:eastAsia="Microsoft YaHei" w:cs="Arial"/>
                <w:b/>
                <w:bCs/>
                <w:color w:val="000000"/>
                <w:sz w:val="16"/>
                <w:szCs w:val="16"/>
                <w:lang w:eastAsia="zh-TW"/>
              </w:rPr>
              <w:br/>
            </w:r>
            <w:r w:rsidRPr="00641C8A">
              <w:rPr>
                <w:rFonts w:eastAsia="Microsoft YaHei" w:cs="Arial"/>
                <w:b/>
                <w:bCs/>
                <w:color w:val="000000"/>
                <w:sz w:val="16"/>
                <w:szCs w:val="16"/>
                <w:lang w:eastAsia="zh-CN"/>
              </w:rPr>
              <w:t>(DMA Flash)</w:t>
            </w:r>
          </w:p>
        </w:tc>
        <w:tc>
          <w:tcPr>
            <w:tcW w:w="1275" w:type="dxa"/>
            <w:tcBorders>
              <w:top w:val="nil"/>
              <w:left w:val="single" w:sz="8" w:space="0" w:color="auto"/>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V (2)</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V (2)</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 (2)</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 (2)</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 (2)</w:t>
            </w:r>
          </w:p>
        </w:tc>
      </w:tr>
      <w:tr w:rsidR="00EE3DD1" w:rsidRPr="00641C8A" w:rsidTr="00EE3DD1">
        <w:trPr>
          <w:trHeight w:val="201"/>
          <w:jc w:val="center"/>
        </w:trPr>
        <w:tc>
          <w:tcPr>
            <w:tcW w:w="1277" w:type="dxa"/>
            <w:vMerge/>
            <w:tcBorders>
              <w:top w:val="nil"/>
              <w:left w:val="single" w:sz="8" w:space="0" w:color="auto"/>
              <w:bottom w:val="single" w:sz="8" w:space="0" w:color="000000"/>
              <w:right w:val="single" w:sz="8" w:space="0" w:color="auto"/>
            </w:tcBorders>
            <w:vAlign w:val="center"/>
            <w:hideMark/>
          </w:tcPr>
          <w:p w:rsidR="00EE3DD1" w:rsidRPr="00641C8A" w:rsidRDefault="00EE3DD1" w:rsidP="00D70631">
            <w:pPr>
              <w:widowControl/>
              <w:suppressAutoHyphens w:val="0"/>
              <w:snapToGrid w:val="0"/>
              <w:spacing w:line="260" w:lineRule="exact"/>
              <w:textAlignment w:val="auto"/>
              <w:rPr>
                <w:rFonts w:eastAsia="Microsoft YaHei" w:cs="Arial"/>
                <w:b/>
                <w:bCs/>
                <w:color w:val="000000"/>
                <w:sz w:val="16"/>
                <w:szCs w:val="16"/>
                <w:lang w:eastAsia="zh-TW"/>
              </w:rPr>
            </w:pPr>
          </w:p>
        </w:tc>
        <w:tc>
          <w:tcPr>
            <w:tcW w:w="1700" w:type="dxa"/>
            <w:tcBorders>
              <w:top w:val="nil"/>
              <w:left w:val="nil"/>
              <w:bottom w:val="single" w:sz="4" w:space="0" w:color="auto"/>
              <w:right w:val="nil"/>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b/>
                <w:bCs/>
                <w:color w:val="000000"/>
                <w:sz w:val="16"/>
                <w:szCs w:val="16"/>
                <w:lang w:eastAsia="zh-TW"/>
              </w:rPr>
            </w:pPr>
            <w:r w:rsidRPr="00641C8A">
              <w:rPr>
                <w:rFonts w:eastAsia="Microsoft YaHei" w:cs="Arial"/>
                <w:b/>
                <w:bCs/>
                <w:color w:val="000000"/>
                <w:sz w:val="16"/>
                <w:szCs w:val="16"/>
                <w:lang w:eastAsia="zh-CN"/>
              </w:rPr>
              <w:t>I2C Master</w:t>
            </w:r>
          </w:p>
        </w:tc>
        <w:tc>
          <w:tcPr>
            <w:tcW w:w="1275" w:type="dxa"/>
            <w:tcBorders>
              <w:top w:val="nil"/>
              <w:left w:val="single" w:sz="8" w:space="0" w:color="auto"/>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r>
      <w:tr w:rsidR="00EE3DD1" w:rsidRPr="00641C8A" w:rsidTr="00EE3DD1">
        <w:trPr>
          <w:trHeight w:val="44"/>
          <w:jc w:val="center"/>
        </w:trPr>
        <w:tc>
          <w:tcPr>
            <w:tcW w:w="1277" w:type="dxa"/>
            <w:vMerge/>
            <w:tcBorders>
              <w:top w:val="nil"/>
              <w:left w:val="single" w:sz="8" w:space="0" w:color="auto"/>
              <w:bottom w:val="single" w:sz="8" w:space="0" w:color="000000"/>
              <w:right w:val="single" w:sz="8" w:space="0" w:color="auto"/>
            </w:tcBorders>
            <w:vAlign w:val="center"/>
            <w:hideMark/>
          </w:tcPr>
          <w:p w:rsidR="00EE3DD1" w:rsidRPr="00641C8A" w:rsidRDefault="00EE3DD1" w:rsidP="00D70631">
            <w:pPr>
              <w:widowControl/>
              <w:suppressAutoHyphens w:val="0"/>
              <w:snapToGrid w:val="0"/>
              <w:spacing w:line="260" w:lineRule="exact"/>
              <w:textAlignment w:val="auto"/>
              <w:rPr>
                <w:rFonts w:eastAsia="Microsoft YaHei" w:cs="Arial"/>
                <w:b/>
                <w:bCs/>
                <w:color w:val="000000"/>
                <w:sz w:val="16"/>
                <w:szCs w:val="16"/>
                <w:lang w:eastAsia="zh-TW"/>
              </w:rPr>
            </w:pPr>
          </w:p>
        </w:tc>
        <w:tc>
          <w:tcPr>
            <w:tcW w:w="1700" w:type="dxa"/>
            <w:tcBorders>
              <w:top w:val="nil"/>
              <w:left w:val="nil"/>
              <w:bottom w:val="single" w:sz="4" w:space="0" w:color="auto"/>
              <w:right w:val="nil"/>
            </w:tcBorders>
            <w:shd w:val="clear" w:color="000000" w:fill="D8D8D8"/>
            <w:vAlign w:val="center"/>
            <w:hideMark/>
          </w:tcPr>
          <w:p w:rsidR="00EE3DD1" w:rsidRPr="00641C8A" w:rsidRDefault="00EE3DD1" w:rsidP="00D70631">
            <w:pPr>
              <w:widowControl/>
              <w:adjustRightInd w:val="0"/>
              <w:snapToGrid w:val="0"/>
              <w:spacing w:line="260" w:lineRule="exact"/>
              <w:jc w:val="center"/>
              <w:rPr>
                <w:rFonts w:eastAsia="Microsoft JhengHei" w:cs="Arial"/>
                <w:b/>
                <w:bCs/>
                <w:color w:val="000000"/>
                <w:sz w:val="16"/>
                <w:szCs w:val="16"/>
                <w:lang w:eastAsia="zh-TW"/>
              </w:rPr>
            </w:pPr>
            <w:r w:rsidRPr="00641C8A">
              <w:rPr>
                <w:rFonts w:eastAsia="Microsoft JhengHei" w:cs="Arial"/>
                <w:b/>
                <w:bCs/>
                <w:color w:val="000000"/>
                <w:sz w:val="16"/>
                <w:szCs w:val="16"/>
              </w:rPr>
              <w:t>PWM</w:t>
            </w:r>
            <w:r w:rsidRPr="00641C8A">
              <w:rPr>
                <w:rFonts w:eastAsia="Microsoft JhengHei" w:cs="Arial"/>
                <w:b/>
                <w:bCs/>
                <w:color w:val="000000"/>
                <w:sz w:val="16"/>
                <w:szCs w:val="16"/>
                <w:lang w:eastAsia="zh-TW"/>
              </w:rPr>
              <w:t xml:space="preserve"> O/P</w:t>
            </w:r>
          </w:p>
        </w:tc>
        <w:tc>
          <w:tcPr>
            <w:tcW w:w="1275" w:type="dxa"/>
            <w:tcBorders>
              <w:top w:val="nil"/>
              <w:left w:val="single" w:sz="8" w:space="0" w:color="auto"/>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2</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2</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2</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2</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2</w:t>
            </w:r>
          </w:p>
        </w:tc>
      </w:tr>
      <w:tr w:rsidR="00EE3DD1" w:rsidRPr="00641C8A" w:rsidTr="00EE3DD1">
        <w:trPr>
          <w:trHeight w:val="44"/>
          <w:jc w:val="center"/>
        </w:trPr>
        <w:tc>
          <w:tcPr>
            <w:tcW w:w="1277" w:type="dxa"/>
            <w:vMerge/>
            <w:tcBorders>
              <w:top w:val="nil"/>
              <w:left w:val="single" w:sz="8" w:space="0" w:color="auto"/>
              <w:bottom w:val="single" w:sz="8" w:space="0" w:color="000000"/>
              <w:right w:val="single" w:sz="8" w:space="0" w:color="auto"/>
            </w:tcBorders>
            <w:vAlign w:val="center"/>
            <w:hideMark/>
          </w:tcPr>
          <w:p w:rsidR="00EE3DD1" w:rsidRPr="00641C8A" w:rsidRDefault="00EE3DD1" w:rsidP="00D70631">
            <w:pPr>
              <w:widowControl/>
              <w:suppressAutoHyphens w:val="0"/>
              <w:snapToGrid w:val="0"/>
              <w:spacing w:line="260" w:lineRule="exact"/>
              <w:textAlignment w:val="auto"/>
              <w:rPr>
                <w:rFonts w:eastAsia="Microsoft YaHei" w:cs="Arial"/>
                <w:b/>
                <w:bCs/>
                <w:color w:val="000000"/>
                <w:sz w:val="16"/>
                <w:szCs w:val="16"/>
                <w:lang w:eastAsia="zh-TW"/>
              </w:rPr>
            </w:pPr>
          </w:p>
        </w:tc>
        <w:tc>
          <w:tcPr>
            <w:tcW w:w="1700" w:type="dxa"/>
            <w:tcBorders>
              <w:top w:val="nil"/>
              <w:left w:val="nil"/>
              <w:bottom w:val="single" w:sz="4" w:space="0" w:color="auto"/>
              <w:right w:val="nil"/>
            </w:tcBorders>
            <w:shd w:val="clear" w:color="auto" w:fill="auto"/>
            <w:vAlign w:val="center"/>
            <w:hideMark/>
          </w:tcPr>
          <w:p w:rsidR="00EE3DD1" w:rsidRPr="00641C8A" w:rsidRDefault="00EE3DD1" w:rsidP="00D70631">
            <w:pPr>
              <w:widowControl/>
              <w:adjustRightInd w:val="0"/>
              <w:snapToGrid w:val="0"/>
              <w:spacing w:line="260" w:lineRule="exact"/>
              <w:jc w:val="center"/>
              <w:rPr>
                <w:rFonts w:eastAsia="Microsoft JhengHei" w:cs="Arial"/>
                <w:b/>
                <w:bCs/>
                <w:color w:val="000000"/>
                <w:sz w:val="16"/>
                <w:szCs w:val="16"/>
                <w:lang w:eastAsia="zh-TW"/>
              </w:rPr>
            </w:pPr>
            <w:r w:rsidRPr="00641C8A">
              <w:rPr>
                <w:rFonts w:eastAsia="Microsoft JhengHei" w:cs="Arial"/>
                <w:b/>
                <w:bCs/>
                <w:color w:val="000000"/>
                <w:sz w:val="16"/>
                <w:szCs w:val="16"/>
              </w:rPr>
              <w:t>GPIO</w:t>
            </w:r>
            <w:r w:rsidRPr="00641C8A">
              <w:rPr>
                <w:rFonts w:eastAsia="Microsoft JhengHei" w:cs="Arial"/>
                <w:b/>
                <w:bCs/>
                <w:color w:val="000000"/>
                <w:sz w:val="16"/>
                <w:szCs w:val="16"/>
                <w:lang w:eastAsia="zh-TW"/>
              </w:rPr>
              <w:t xml:space="preserve"> O/P</w:t>
            </w:r>
          </w:p>
        </w:tc>
        <w:tc>
          <w:tcPr>
            <w:tcW w:w="1275" w:type="dxa"/>
            <w:tcBorders>
              <w:top w:val="nil"/>
              <w:left w:val="single" w:sz="8" w:space="0" w:color="auto"/>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7/max</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7/max</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28/max</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28/max</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28/max</w:t>
            </w:r>
          </w:p>
        </w:tc>
      </w:tr>
      <w:tr w:rsidR="00EE3DD1" w:rsidRPr="00641C8A" w:rsidTr="00EE3DD1">
        <w:trPr>
          <w:trHeight w:val="44"/>
          <w:jc w:val="center"/>
        </w:trPr>
        <w:tc>
          <w:tcPr>
            <w:tcW w:w="1277" w:type="dxa"/>
            <w:vMerge/>
            <w:tcBorders>
              <w:top w:val="nil"/>
              <w:left w:val="single" w:sz="8" w:space="0" w:color="auto"/>
              <w:bottom w:val="single" w:sz="8" w:space="0" w:color="000000"/>
              <w:right w:val="single" w:sz="8" w:space="0" w:color="auto"/>
            </w:tcBorders>
            <w:vAlign w:val="center"/>
            <w:hideMark/>
          </w:tcPr>
          <w:p w:rsidR="00EE3DD1" w:rsidRPr="00641C8A" w:rsidRDefault="00EE3DD1" w:rsidP="00D70631">
            <w:pPr>
              <w:widowControl/>
              <w:suppressAutoHyphens w:val="0"/>
              <w:snapToGrid w:val="0"/>
              <w:spacing w:line="260" w:lineRule="exact"/>
              <w:textAlignment w:val="auto"/>
              <w:rPr>
                <w:rFonts w:eastAsia="Microsoft YaHei" w:cs="Arial"/>
                <w:b/>
                <w:bCs/>
                <w:color w:val="000000"/>
                <w:sz w:val="16"/>
                <w:szCs w:val="16"/>
                <w:lang w:eastAsia="zh-TW"/>
              </w:rPr>
            </w:pPr>
          </w:p>
        </w:tc>
        <w:tc>
          <w:tcPr>
            <w:tcW w:w="1700" w:type="dxa"/>
            <w:tcBorders>
              <w:top w:val="nil"/>
              <w:left w:val="nil"/>
              <w:bottom w:val="single" w:sz="8" w:space="0" w:color="auto"/>
              <w:right w:val="nil"/>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Theme="minorEastAsia" w:cs="Arial"/>
                <w:b/>
                <w:bCs/>
                <w:color w:val="000000"/>
                <w:sz w:val="16"/>
                <w:szCs w:val="16"/>
                <w:lang w:eastAsia="zh-TW"/>
              </w:rPr>
            </w:pPr>
            <w:r w:rsidRPr="00641C8A">
              <w:rPr>
                <w:rFonts w:eastAsiaTheme="minorEastAsia" w:cs="Arial"/>
                <w:b/>
                <w:bCs/>
                <w:color w:val="000000"/>
                <w:sz w:val="16"/>
                <w:szCs w:val="16"/>
                <w:lang w:eastAsia="zh-TW"/>
              </w:rPr>
              <w:t>Smart Key-scan</w:t>
            </w:r>
          </w:p>
        </w:tc>
        <w:tc>
          <w:tcPr>
            <w:tcW w:w="1275" w:type="dxa"/>
            <w:tcBorders>
              <w:top w:val="nil"/>
              <w:left w:val="single" w:sz="8" w:space="0" w:color="auto"/>
              <w:bottom w:val="single" w:sz="8"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p>
        </w:tc>
        <w:tc>
          <w:tcPr>
            <w:tcW w:w="1276" w:type="dxa"/>
            <w:tcBorders>
              <w:top w:val="nil"/>
              <w:left w:val="nil"/>
              <w:bottom w:val="single" w:sz="8"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p>
        </w:tc>
        <w:tc>
          <w:tcPr>
            <w:tcW w:w="1276" w:type="dxa"/>
            <w:tcBorders>
              <w:top w:val="nil"/>
              <w:left w:val="nil"/>
              <w:bottom w:val="single" w:sz="8"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5*5</w:t>
            </w:r>
          </w:p>
        </w:tc>
        <w:tc>
          <w:tcPr>
            <w:tcW w:w="1276" w:type="dxa"/>
            <w:tcBorders>
              <w:top w:val="nil"/>
              <w:left w:val="nil"/>
              <w:bottom w:val="single" w:sz="8"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5*5</w:t>
            </w:r>
          </w:p>
        </w:tc>
        <w:tc>
          <w:tcPr>
            <w:tcW w:w="1276" w:type="dxa"/>
            <w:tcBorders>
              <w:top w:val="nil"/>
              <w:left w:val="nil"/>
              <w:bottom w:val="single" w:sz="8"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5*5</w:t>
            </w:r>
          </w:p>
        </w:tc>
      </w:tr>
      <w:tr w:rsidR="00EE3DD1" w:rsidRPr="00641C8A" w:rsidTr="00EE3DD1">
        <w:trPr>
          <w:trHeight w:val="44"/>
          <w:jc w:val="center"/>
        </w:trPr>
        <w:tc>
          <w:tcPr>
            <w:tcW w:w="1277" w:type="dxa"/>
            <w:vMerge w:val="restart"/>
            <w:tcBorders>
              <w:top w:val="nil"/>
              <w:left w:val="single" w:sz="8" w:space="0" w:color="auto"/>
              <w:bottom w:val="single" w:sz="8" w:space="0" w:color="000000"/>
              <w:right w:val="single" w:sz="8" w:space="0" w:color="auto"/>
            </w:tcBorders>
            <w:shd w:val="clear" w:color="auto" w:fill="auto"/>
            <w:vAlign w:val="center"/>
            <w:hideMark/>
          </w:tcPr>
          <w:p w:rsidR="00EE3DD1" w:rsidRPr="00641C8A" w:rsidRDefault="00EE3DD1" w:rsidP="00D70631">
            <w:pPr>
              <w:widowControl/>
              <w:adjustRightInd w:val="0"/>
              <w:snapToGrid w:val="0"/>
              <w:spacing w:line="260" w:lineRule="exact"/>
              <w:jc w:val="center"/>
              <w:rPr>
                <w:rFonts w:eastAsia="Microsoft JhengHei" w:cs="Arial"/>
                <w:b/>
                <w:bCs/>
                <w:color w:val="000000"/>
                <w:sz w:val="16"/>
                <w:szCs w:val="16"/>
                <w:lang w:eastAsia="zh-TW"/>
              </w:rPr>
            </w:pPr>
            <w:r w:rsidRPr="00641C8A">
              <w:rPr>
                <w:rFonts w:eastAsia="Microsoft JhengHei" w:cs="Arial"/>
                <w:b/>
                <w:bCs/>
                <w:color w:val="000000"/>
                <w:sz w:val="16"/>
                <w:szCs w:val="16"/>
                <w:lang w:eastAsia="zh-TW"/>
              </w:rPr>
              <w:t>Graphics Features</w:t>
            </w:r>
          </w:p>
        </w:tc>
        <w:tc>
          <w:tcPr>
            <w:tcW w:w="1700" w:type="dxa"/>
            <w:tcBorders>
              <w:top w:val="nil"/>
              <w:left w:val="nil"/>
              <w:bottom w:val="single" w:sz="4" w:space="0" w:color="auto"/>
              <w:right w:val="nil"/>
            </w:tcBorders>
            <w:shd w:val="clear" w:color="auto" w:fill="auto"/>
            <w:vAlign w:val="center"/>
            <w:hideMark/>
          </w:tcPr>
          <w:p w:rsidR="00EE3DD1" w:rsidRPr="00641C8A" w:rsidRDefault="00EE3DD1" w:rsidP="00D70631">
            <w:pPr>
              <w:pStyle w:val="Default"/>
              <w:snapToGrid w:val="0"/>
              <w:spacing w:line="260" w:lineRule="exact"/>
              <w:jc w:val="center"/>
              <w:rPr>
                <w:b/>
                <w:bCs/>
                <w:sz w:val="16"/>
                <w:szCs w:val="16"/>
              </w:rPr>
            </w:pPr>
            <w:r w:rsidRPr="00641C8A">
              <w:rPr>
                <w:b/>
                <w:bCs/>
                <w:sz w:val="16"/>
                <w:szCs w:val="16"/>
              </w:rPr>
              <w:t xml:space="preserve">2D </w:t>
            </w:r>
            <w:r w:rsidRPr="00641C8A">
              <w:rPr>
                <w:b/>
                <w:sz w:val="16"/>
                <w:szCs w:val="16"/>
              </w:rPr>
              <w:t>BTE Engine</w:t>
            </w:r>
          </w:p>
        </w:tc>
        <w:tc>
          <w:tcPr>
            <w:tcW w:w="1275" w:type="dxa"/>
            <w:tcBorders>
              <w:top w:val="single" w:sz="4" w:space="0" w:color="auto"/>
              <w:left w:val="single" w:sz="8" w:space="0" w:color="auto"/>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V</w:t>
            </w:r>
          </w:p>
        </w:tc>
        <w:tc>
          <w:tcPr>
            <w:tcW w:w="1276" w:type="dxa"/>
            <w:tcBorders>
              <w:top w:val="single" w:sz="4" w:space="0" w:color="auto"/>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V</w:t>
            </w:r>
          </w:p>
        </w:tc>
        <w:tc>
          <w:tcPr>
            <w:tcW w:w="1276" w:type="dxa"/>
            <w:tcBorders>
              <w:top w:val="single" w:sz="4" w:space="0" w:color="auto"/>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single" w:sz="4" w:space="0" w:color="auto"/>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single" w:sz="4" w:space="0" w:color="auto"/>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r>
      <w:tr w:rsidR="00EE3DD1" w:rsidRPr="00641C8A" w:rsidTr="00EE3DD1">
        <w:trPr>
          <w:trHeight w:val="151"/>
          <w:jc w:val="center"/>
        </w:trPr>
        <w:tc>
          <w:tcPr>
            <w:tcW w:w="1277" w:type="dxa"/>
            <w:vMerge/>
            <w:tcBorders>
              <w:top w:val="nil"/>
              <w:left w:val="single" w:sz="8" w:space="0" w:color="auto"/>
              <w:bottom w:val="single" w:sz="8" w:space="0" w:color="000000"/>
              <w:right w:val="single" w:sz="8" w:space="0" w:color="auto"/>
            </w:tcBorders>
            <w:vAlign w:val="center"/>
            <w:hideMark/>
          </w:tcPr>
          <w:p w:rsidR="00EE3DD1" w:rsidRPr="00641C8A" w:rsidRDefault="00EE3DD1" w:rsidP="00D70631">
            <w:pPr>
              <w:widowControl/>
              <w:suppressAutoHyphens w:val="0"/>
              <w:snapToGrid w:val="0"/>
              <w:spacing w:line="260" w:lineRule="exact"/>
              <w:textAlignment w:val="auto"/>
              <w:rPr>
                <w:rFonts w:eastAsia="Microsoft YaHei" w:cs="Arial"/>
                <w:b/>
                <w:bCs/>
                <w:color w:val="000000"/>
                <w:sz w:val="16"/>
                <w:szCs w:val="16"/>
                <w:lang w:eastAsia="zh-TW"/>
              </w:rPr>
            </w:pPr>
          </w:p>
        </w:tc>
        <w:tc>
          <w:tcPr>
            <w:tcW w:w="1700" w:type="dxa"/>
            <w:tcBorders>
              <w:top w:val="nil"/>
              <w:left w:val="nil"/>
              <w:bottom w:val="single" w:sz="4" w:space="0" w:color="auto"/>
              <w:right w:val="nil"/>
            </w:tcBorders>
            <w:shd w:val="clear" w:color="000000" w:fill="D8D8D8"/>
            <w:vAlign w:val="center"/>
            <w:hideMark/>
          </w:tcPr>
          <w:p w:rsidR="00EE3DD1" w:rsidRPr="00641C8A" w:rsidRDefault="00EE3DD1" w:rsidP="00D70631">
            <w:pPr>
              <w:widowControl/>
              <w:adjustRightInd w:val="0"/>
              <w:snapToGrid w:val="0"/>
              <w:spacing w:line="260" w:lineRule="exact"/>
              <w:jc w:val="center"/>
              <w:rPr>
                <w:rFonts w:eastAsia="Microsoft JhengHei" w:cs="Arial"/>
                <w:b/>
                <w:bCs/>
                <w:color w:val="000000"/>
                <w:sz w:val="16"/>
                <w:szCs w:val="16"/>
                <w:lang w:eastAsia="zh-TW"/>
              </w:rPr>
            </w:pPr>
            <w:r w:rsidRPr="00641C8A">
              <w:rPr>
                <w:rFonts w:eastAsia="Microsoft JhengHei" w:cs="Arial"/>
                <w:b/>
                <w:bCs/>
                <w:sz w:val="16"/>
                <w:szCs w:val="16"/>
                <w:lang w:eastAsia="zh-TW"/>
              </w:rPr>
              <w:t>Geometric Drawing Engine</w:t>
            </w:r>
          </w:p>
        </w:tc>
        <w:tc>
          <w:tcPr>
            <w:tcW w:w="1275" w:type="dxa"/>
            <w:tcBorders>
              <w:top w:val="nil"/>
              <w:left w:val="single" w:sz="8" w:space="0" w:color="auto"/>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V</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V</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r>
      <w:tr w:rsidR="00EE3DD1" w:rsidRPr="00641C8A" w:rsidTr="00EE3DD1">
        <w:trPr>
          <w:trHeight w:val="141"/>
          <w:jc w:val="center"/>
        </w:trPr>
        <w:tc>
          <w:tcPr>
            <w:tcW w:w="1277" w:type="dxa"/>
            <w:vMerge/>
            <w:tcBorders>
              <w:top w:val="nil"/>
              <w:left w:val="single" w:sz="8" w:space="0" w:color="auto"/>
              <w:bottom w:val="single" w:sz="8" w:space="0" w:color="000000"/>
              <w:right w:val="single" w:sz="8" w:space="0" w:color="auto"/>
            </w:tcBorders>
            <w:vAlign w:val="center"/>
            <w:hideMark/>
          </w:tcPr>
          <w:p w:rsidR="00EE3DD1" w:rsidRPr="00641C8A" w:rsidRDefault="00EE3DD1" w:rsidP="00D70631">
            <w:pPr>
              <w:widowControl/>
              <w:suppressAutoHyphens w:val="0"/>
              <w:snapToGrid w:val="0"/>
              <w:spacing w:line="260" w:lineRule="exact"/>
              <w:textAlignment w:val="auto"/>
              <w:rPr>
                <w:rFonts w:eastAsia="Microsoft YaHei" w:cs="Arial"/>
                <w:b/>
                <w:bCs/>
                <w:color w:val="000000"/>
                <w:sz w:val="16"/>
                <w:szCs w:val="16"/>
                <w:lang w:eastAsia="zh-TW"/>
              </w:rPr>
            </w:pPr>
          </w:p>
        </w:tc>
        <w:tc>
          <w:tcPr>
            <w:tcW w:w="1700" w:type="dxa"/>
            <w:tcBorders>
              <w:top w:val="nil"/>
              <w:left w:val="nil"/>
              <w:bottom w:val="single" w:sz="4" w:space="0" w:color="auto"/>
              <w:right w:val="nil"/>
            </w:tcBorders>
            <w:shd w:val="clear" w:color="auto" w:fill="auto"/>
            <w:vAlign w:val="center"/>
            <w:hideMark/>
          </w:tcPr>
          <w:p w:rsidR="00EE3DD1" w:rsidRPr="00641C8A" w:rsidRDefault="00EE3DD1" w:rsidP="00D70631">
            <w:pPr>
              <w:widowControl/>
              <w:snapToGrid w:val="0"/>
              <w:spacing w:line="260" w:lineRule="exact"/>
              <w:jc w:val="center"/>
              <w:textAlignment w:val="top"/>
              <w:rPr>
                <w:rFonts w:eastAsia="Microsoft JhengHei" w:cs="Arial"/>
                <w:b/>
                <w:sz w:val="16"/>
                <w:szCs w:val="16"/>
                <w:lang w:eastAsia="zh-TW"/>
              </w:rPr>
            </w:pPr>
            <w:r w:rsidRPr="00641C8A">
              <w:rPr>
                <w:rFonts w:eastAsia="Microsoft JhengHei" w:cs="Arial"/>
                <w:b/>
                <w:sz w:val="16"/>
                <w:szCs w:val="16"/>
                <w:lang w:eastAsia="zh-TW"/>
              </w:rPr>
              <w:t xml:space="preserve">Polygon </w:t>
            </w:r>
            <w:r w:rsidRPr="00641C8A">
              <w:rPr>
                <w:rFonts w:eastAsia="Microsoft JhengHei" w:cs="Arial"/>
                <w:b/>
                <w:bCs/>
                <w:sz w:val="16"/>
                <w:szCs w:val="16"/>
                <w:lang w:eastAsia="zh-TW"/>
              </w:rPr>
              <w:t>Drawing</w:t>
            </w:r>
          </w:p>
        </w:tc>
        <w:tc>
          <w:tcPr>
            <w:tcW w:w="1275" w:type="dxa"/>
            <w:tcBorders>
              <w:top w:val="nil"/>
              <w:left w:val="single" w:sz="8" w:space="0" w:color="auto"/>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V</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V</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r>
      <w:tr w:rsidR="00EE3DD1" w:rsidRPr="00641C8A" w:rsidTr="00EE3DD1">
        <w:trPr>
          <w:trHeight w:val="117"/>
          <w:jc w:val="center"/>
        </w:trPr>
        <w:tc>
          <w:tcPr>
            <w:tcW w:w="1277" w:type="dxa"/>
            <w:vMerge/>
            <w:tcBorders>
              <w:top w:val="nil"/>
              <w:left w:val="single" w:sz="8" w:space="0" w:color="auto"/>
              <w:bottom w:val="single" w:sz="8" w:space="0" w:color="000000"/>
              <w:right w:val="single" w:sz="8" w:space="0" w:color="auto"/>
            </w:tcBorders>
            <w:vAlign w:val="center"/>
            <w:hideMark/>
          </w:tcPr>
          <w:p w:rsidR="00EE3DD1" w:rsidRPr="00641C8A" w:rsidRDefault="00EE3DD1" w:rsidP="00D70631">
            <w:pPr>
              <w:widowControl/>
              <w:suppressAutoHyphens w:val="0"/>
              <w:snapToGrid w:val="0"/>
              <w:spacing w:line="260" w:lineRule="exact"/>
              <w:textAlignment w:val="auto"/>
              <w:rPr>
                <w:rFonts w:eastAsia="Microsoft YaHei" w:cs="Arial"/>
                <w:b/>
                <w:bCs/>
                <w:color w:val="000000"/>
                <w:sz w:val="16"/>
                <w:szCs w:val="16"/>
                <w:lang w:eastAsia="zh-TW"/>
              </w:rPr>
            </w:pPr>
          </w:p>
        </w:tc>
        <w:tc>
          <w:tcPr>
            <w:tcW w:w="1700" w:type="dxa"/>
            <w:tcBorders>
              <w:top w:val="nil"/>
              <w:left w:val="nil"/>
              <w:bottom w:val="single" w:sz="4" w:space="0" w:color="auto"/>
              <w:right w:val="nil"/>
            </w:tcBorders>
            <w:shd w:val="clear" w:color="000000" w:fill="D8D8D8"/>
            <w:vAlign w:val="center"/>
            <w:hideMark/>
          </w:tcPr>
          <w:p w:rsidR="00EE3DD1" w:rsidRPr="00641C8A" w:rsidRDefault="00EE3DD1" w:rsidP="00D70631">
            <w:pPr>
              <w:widowControl/>
              <w:adjustRightInd w:val="0"/>
              <w:snapToGrid w:val="0"/>
              <w:spacing w:line="220" w:lineRule="exact"/>
              <w:jc w:val="center"/>
              <w:rPr>
                <w:rFonts w:eastAsia="Microsoft JhengHei" w:cs="Arial"/>
                <w:b/>
                <w:bCs/>
                <w:color w:val="000000"/>
                <w:sz w:val="16"/>
                <w:szCs w:val="16"/>
                <w:lang w:eastAsia="zh-TW"/>
              </w:rPr>
            </w:pPr>
            <w:r w:rsidRPr="00641C8A">
              <w:rPr>
                <w:rFonts w:eastAsia="Microsoft JhengHei" w:cs="Arial"/>
                <w:b/>
                <w:bCs/>
                <w:color w:val="000000"/>
                <w:sz w:val="16"/>
                <w:szCs w:val="16"/>
              </w:rPr>
              <w:t>P</w:t>
            </w:r>
            <w:r w:rsidRPr="00641C8A">
              <w:rPr>
                <w:rFonts w:eastAsia="Microsoft JhengHei" w:cs="Arial"/>
                <w:b/>
                <w:bCs/>
                <w:color w:val="000000"/>
                <w:sz w:val="16"/>
                <w:szCs w:val="16"/>
                <w:lang w:eastAsia="zh-TW"/>
              </w:rPr>
              <w:t>icture in Picture (P</w:t>
            </w:r>
            <w:r w:rsidRPr="00641C8A">
              <w:rPr>
                <w:rFonts w:eastAsia="Microsoft JhengHei" w:cs="Arial"/>
                <w:b/>
                <w:bCs/>
                <w:color w:val="000000"/>
                <w:sz w:val="16"/>
                <w:szCs w:val="16"/>
              </w:rPr>
              <w:t>IP</w:t>
            </w:r>
            <w:r w:rsidRPr="00641C8A">
              <w:rPr>
                <w:rFonts w:eastAsia="Microsoft JhengHei" w:cs="Arial"/>
                <w:b/>
                <w:bCs/>
                <w:color w:val="000000"/>
                <w:sz w:val="16"/>
                <w:szCs w:val="16"/>
                <w:lang w:eastAsia="zh-TW"/>
              </w:rPr>
              <w:t>)</w:t>
            </w:r>
          </w:p>
        </w:tc>
        <w:tc>
          <w:tcPr>
            <w:tcW w:w="1275" w:type="dxa"/>
            <w:tcBorders>
              <w:top w:val="nil"/>
              <w:left w:val="single" w:sz="8" w:space="0" w:color="auto"/>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V</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V</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r>
      <w:tr w:rsidR="00EE3DD1" w:rsidRPr="00641C8A" w:rsidTr="00EE3DD1">
        <w:trPr>
          <w:trHeight w:val="107"/>
          <w:jc w:val="center"/>
        </w:trPr>
        <w:tc>
          <w:tcPr>
            <w:tcW w:w="1277" w:type="dxa"/>
            <w:vMerge/>
            <w:tcBorders>
              <w:top w:val="nil"/>
              <w:left w:val="single" w:sz="8" w:space="0" w:color="auto"/>
              <w:bottom w:val="single" w:sz="8" w:space="0" w:color="000000"/>
              <w:right w:val="single" w:sz="8" w:space="0" w:color="auto"/>
            </w:tcBorders>
            <w:vAlign w:val="center"/>
            <w:hideMark/>
          </w:tcPr>
          <w:p w:rsidR="00EE3DD1" w:rsidRPr="00641C8A" w:rsidRDefault="00EE3DD1" w:rsidP="00D70631">
            <w:pPr>
              <w:widowControl/>
              <w:suppressAutoHyphens w:val="0"/>
              <w:snapToGrid w:val="0"/>
              <w:spacing w:line="260" w:lineRule="exact"/>
              <w:textAlignment w:val="auto"/>
              <w:rPr>
                <w:rFonts w:eastAsia="Microsoft YaHei" w:cs="Arial"/>
                <w:b/>
                <w:bCs/>
                <w:color w:val="000000"/>
                <w:sz w:val="16"/>
                <w:szCs w:val="16"/>
                <w:lang w:eastAsia="zh-TW"/>
              </w:rPr>
            </w:pPr>
          </w:p>
        </w:tc>
        <w:tc>
          <w:tcPr>
            <w:tcW w:w="1700" w:type="dxa"/>
            <w:tcBorders>
              <w:top w:val="nil"/>
              <w:left w:val="nil"/>
              <w:bottom w:val="single" w:sz="4" w:space="0" w:color="auto"/>
              <w:right w:val="nil"/>
            </w:tcBorders>
            <w:shd w:val="clear" w:color="auto" w:fill="auto"/>
            <w:vAlign w:val="center"/>
            <w:hideMark/>
          </w:tcPr>
          <w:p w:rsidR="00EE3DD1" w:rsidRPr="00641C8A" w:rsidRDefault="00EE3DD1" w:rsidP="00D70631">
            <w:pPr>
              <w:widowControl/>
              <w:adjustRightInd w:val="0"/>
              <w:snapToGrid w:val="0"/>
              <w:spacing w:line="260" w:lineRule="exact"/>
              <w:jc w:val="center"/>
              <w:rPr>
                <w:rFonts w:eastAsia="Microsoft JhengHei" w:cs="Arial"/>
                <w:b/>
                <w:bCs/>
                <w:color w:val="000000"/>
                <w:sz w:val="16"/>
                <w:szCs w:val="16"/>
                <w:lang w:eastAsia="zh-TW"/>
              </w:rPr>
            </w:pPr>
            <w:r w:rsidRPr="00641C8A">
              <w:rPr>
                <w:rFonts w:eastAsia="Microsoft JhengHei" w:cs="Arial"/>
                <w:b/>
                <w:bCs/>
                <w:color w:val="000000"/>
                <w:sz w:val="16"/>
                <w:szCs w:val="16"/>
              </w:rPr>
              <w:t>Virtual Display</w:t>
            </w:r>
          </w:p>
        </w:tc>
        <w:tc>
          <w:tcPr>
            <w:tcW w:w="1275" w:type="dxa"/>
            <w:tcBorders>
              <w:top w:val="nil"/>
              <w:left w:val="single" w:sz="8" w:space="0" w:color="auto"/>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V</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V</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r>
      <w:tr w:rsidR="00EE3DD1" w:rsidRPr="00641C8A" w:rsidTr="00EE3DD1">
        <w:trPr>
          <w:trHeight w:val="97"/>
          <w:jc w:val="center"/>
        </w:trPr>
        <w:tc>
          <w:tcPr>
            <w:tcW w:w="1277" w:type="dxa"/>
            <w:vMerge/>
            <w:tcBorders>
              <w:top w:val="nil"/>
              <w:left w:val="single" w:sz="8" w:space="0" w:color="auto"/>
              <w:bottom w:val="single" w:sz="8" w:space="0" w:color="000000"/>
              <w:right w:val="single" w:sz="8" w:space="0" w:color="auto"/>
            </w:tcBorders>
            <w:vAlign w:val="center"/>
            <w:hideMark/>
          </w:tcPr>
          <w:p w:rsidR="00EE3DD1" w:rsidRPr="00641C8A" w:rsidRDefault="00EE3DD1" w:rsidP="00D70631">
            <w:pPr>
              <w:widowControl/>
              <w:suppressAutoHyphens w:val="0"/>
              <w:snapToGrid w:val="0"/>
              <w:spacing w:line="260" w:lineRule="exact"/>
              <w:textAlignment w:val="auto"/>
              <w:rPr>
                <w:rFonts w:eastAsia="Microsoft YaHei" w:cs="Arial"/>
                <w:b/>
                <w:bCs/>
                <w:color w:val="000000"/>
                <w:sz w:val="16"/>
                <w:szCs w:val="16"/>
                <w:lang w:eastAsia="zh-TW"/>
              </w:rPr>
            </w:pPr>
          </w:p>
        </w:tc>
        <w:tc>
          <w:tcPr>
            <w:tcW w:w="1700" w:type="dxa"/>
            <w:tcBorders>
              <w:top w:val="nil"/>
              <w:left w:val="nil"/>
              <w:bottom w:val="single" w:sz="4" w:space="0" w:color="auto"/>
              <w:right w:val="nil"/>
            </w:tcBorders>
            <w:shd w:val="clear" w:color="000000" w:fill="D8D8D8"/>
            <w:vAlign w:val="center"/>
            <w:hideMark/>
          </w:tcPr>
          <w:p w:rsidR="00EE3DD1" w:rsidRPr="00641C8A" w:rsidRDefault="00EE3DD1" w:rsidP="00D70631">
            <w:pPr>
              <w:autoSpaceDE w:val="0"/>
              <w:autoSpaceDN w:val="0"/>
              <w:adjustRightInd w:val="0"/>
              <w:snapToGrid w:val="0"/>
              <w:spacing w:line="260" w:lineRule="exact"/>
              <w:jc w:val="center"/>
              <w:rPr>
                <w:rFonts w:eastAsia="Microsoft JhengHei" w:cs="Arial"/>
                <w:b/>
                <w:bCs/>
                <w:color w:val="000000"/>
                <w:sz w:val="16"/>
                <w:szCs w:val="16"/>
                <w:lang w:eastAsia="zh-TW"/>
              </w:rPr>
            </w:pPr>
            <w:r w:rsidRPr="00641C8A">
              <w:rPr>
                <w:rFonts w:eastAsia="Microsoft JhengHei" w:cs="Arial"/>
                <w:b/>
                <w:sz w:val="16"/>
                <w:szCs w:val="16"/>
                <w:lang w:eastAsia="zh-TW"/>
              </w:rPr>
              <w:t>Vertical Scrolling</w:t>
            </w:r>
          </w:p>
        </w:tc>
        <w:tc>
          <w:tcPr>
            <w:tcW w:w="1275" w:type="dxa"/>
            <w:tcBorders>
              <w:top w:val="nil"/>
              <w:left w:val="single" w:sz="8" w:space="0" w:color="auto"/>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V</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V</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r>
      <w:tr w:rsidR="00EE3DD1" w:rsidRPr="00641C8A" w:rsidTr="00EE3DD1">
        <w:trPr>
          <w:trHeight w:val="228"/>
          <w:jc w:val="center"/>
        </w:trPr>
        <w:tc>
          <w:tcPr>
            <w:tcW w:w="1277" w:type="dxa"/>
            <w:vMerge/>
            <w:tcBorders>
              <w:top w:val="nil"/>
              <w:left w:val="single" w:sz="8" w:space="0" w:color="auto"/>
              <w:bottom w:val="single" w:sz="8" w:space="0" w:color="000000"/>
              <w:right w:val="single" w:sz="8" w:space="0" w:color="auto"/>
            </w:tcBorders>
            <w:vAlign w:val="center"/>
            <w:hideMark/>
          </w:tcPr>
          <w:p w:rsidR="00EE3DD1" w:rsidRPr="00641C8A" w:rsidRDefault="00EE3DD1" w:rsidP="00D70631">
            <w:pPr>
              <w:widowControl/>
              <w:suppressAutoHyphens w:val="0"/>
              <w:snapToGrid w:val="0"/>
              <w:spacing w:line="260" w:lineRule="exact"/>
              <w:textAlignment w:val="auto"/>
              <w:rPr>
                <w:rFonts w:eastAsia="Microsoft YaHei" w:cs="Arial"/>
                <w:b/>
                <w:bCs/>
                <w:color w:val="000000"/>
                <w:sz w:val="16"/>
                <w:szCs w:val="16"/>
                <w:lang w:eastAsia="zh-TW"/>
              </w:rPr>
            </w:pPr>
          </w:p>
        </w:tc>
        <w:tc>
          <w:tcPr>
            <w:tcW w:w="1700" w:type="dxa"/>
            <w:tcBorders>
              <w:top w:val="nil"/>
              <w:left w:val="nil"/>
              <w:bottom w:val="single" w:sz="4" w:space="0" w:color="auto"/>
              <w:right w:val="nil"/>
            </w:tcBorders>
            <w:shd w:val="clear" w:color="auto" w:fill="auto"/>
            <w:vAlign w:val="center"/>
            <w:hideMark/>
          </w:tcPr>
          <w:p w:rsidR="00EE3DD1" w:rsidRPr="00641C8A" w:rsidRDefault="00EE3DD1" w:rsidP="00D70631">
            <w:pPr>
              <w:pStyle w:val="Default"/>
              <w:snapToGrid w:val="0"/>
              <w:spacing w:line="260" w:lineRule="exact"/>
              <w:jc w:val="center"/>
              <w:rPr>
                <w:b/>
                <w:bCs/>
                <w:sz w:val="16"/>
                <w:szCs w:val="16"/>
              </w:rPr>
            </w:pPr>
            <w:r w:rsidRPr="00641C8A">
              <w:rPr>
                <w:b/>
                <w:color w:val="auto"/>
                <w:sz w:val="16"/>
                <w:szCs w:val="16"/>
              </w:rPr>
              <w:t>Horizontal</w:t>
            </w:r>
            <w:r w:rsidRPr="00641C8A">
              <w:rPr>
                <w:b/>
                <w:sz w:val="16"/>
                <w:szCs w:val="16"/>
              </w:rPr>
              <w:t xml:space="preserve"> Scrolling</w:t>
            </w:r>
          </w:p>
        </w:tc>
        <w:tc>
          <w:tcPr>
            <w:tcW w:w="1275" w:type="dxa"/>
            <w:tcBorders>
              <w:top w:val="nil"/>
              <w:left w:val="single" w:sz="8" w:space="0" w:color="auto"/>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V</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V</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r>
      <w:tr w:rsidR="00EE3DD1" w:rsidRPr="00641C8A" w:rsidTr="00EE3DD1">
        <w:trPr>
          <w:trHeight w:val="77"/>
          <w:jc w:val="center"/>
        </w:trPr>
        <w:tc>
          <w:tcPr>
            <w:tcW w:w="1277" w:type="dxa"/>
            <w:vMerge/>
            <w:tcBorders>
              <w:top w:val="nil"/>
              <w:left w:val="single" w:sz="8" w:space="0" w:color="auto"/>
              <w:bottom w:val="single" w:sz="8" w:space="0" w:color="000000"/>
              <w:right w:val="single" w:sz="8" w:space="0" w:color="auto"/>
            </w:tcBorders>
            <w:vAlign w:val="center"/>
            <w:hideMark/>
          </w:tcPr>
          <w:p w:rsidR="00EE3DD1" w:rsidRPr="00641C8A" w:rsidRDefault="00EE3DD1" w:rsidP="00D70631">
            <w:pPr>
              <w:widowControl/>
              <w:suppressAutoHyphens w:val="0"/>
              <w:snapToGrid w:val="0"/>
              <w:spacing w:line="260" w:lineRule="exact"/>
              <w:textAlignment w:val="auto"/>
              <w:rPr>
                <w:rFonts w:eastAsia="Microsoft YaHei" w:cs="Arial"/>
                <w:b/>
                <w:bCs/>
                <w:color w:val="000000"/>
                <w:sz w:val="16"/>
                <w:szCs w:val="16"/>
                <w:lang w:eastAsia="zh-TW"/>
              </w:rPr>
            </w:pPr>
          </w:p>
        </w:tc>
        <w:tc>
          <w:tcPr>
            <w:tcW w:w="1700" w:type="dxa"/>
            <w:tcBorders>
              <w:top w:val="nil"/>
              <w:left w:val="nil"/>
              <w:bottom w:val="single" w:sz="4" w:space="0" w:color="auto"/>
              <w:right w:val="nil"/>
            </w:tcBorders>
            <w:shd w:val="clear" w:color="000000" w:fill="D8D8D8"/>
            <w:vAlign w:val="center"/>
            <w:hideMark/>
          </w:tcPr>
          <w:p w:rsidR="00EE3DD1" w:rsidRPr="00641C8A" w:rsidRDefault="00EE3DD1" w:rsidP="00D70631">
            <w:pPr>
              <w:autoSpaceDE w:val="0"/>
              <w:autoSpaceDN w:val="0"/>
              <w:adjustRightInd w:val="0"/>
              <w:snapToGrid w:val="0"/>
              <w:spacing w:line="260" w:lineRule="exact"/>
              <w:jc w:val="center"/>
              <w:rPr>
                <w:rFonts w:eastAsia="Microsoft JhengHei" w:cs="Arial"/>
                <w:b/>
                <w:bCs/>
                <w:color w:val="000000"/>
                <w:sz w:val="16"/>
                <w:szCs w:val="16"/>
                <w:lang w:eastAsia="zh-TW"/>
              </w:rPr>
            </w:pPr>
            <w:r w:rsidRPr="00641C8A">
              <w:rPr>
                <w:rFonts w:eastAsia="Microsoft JhengHei" w:cs="Arial"/>
                <w:b/>
                <w:sz w:val="16"/>
                <w:szCs w:val="16"/>
                <w:lang w:eastAsia="zh-TW"/>
              </w:rPr>
              <w:t>Mirror and Rotation</w:t>
            </w:r>
          </w:p>
        </w:tc>
        <w:tc>
          <w:tcPr>
            <w:tcW w:w="1275" w:type="dxa"/>
            <w:tcBorders>
              <w:top w:val="nil"/>
              <w:left w:val="single" w:sz="8" w:space="0" w:color="auto"/>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V</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V</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r>
      <w:tr w:rsidR="00EE3DD1" w:rsidRPr="00641C8A" w:rsidTr="00EE3DD1">
        <w:trPr>
          <w:trHeight w:val="208"/>
          <w:jc w:val="center"/>
        </w:trPr>
        <w:tc>
          <w:tcPr>
            <w:tcW w:w="1277" w:type="dxa"/>
            <w:vMerge/>
            <w:tcBorders>
              <w:top w:val="nil"/>
              <w:left w:val="single" w:sz="8" w:space="0" w:color="auto"/>
              <w:bottom w:val="single" w:sz="8" w:space="0" w:color="000000"/>
              <w:right w:val="single" w:sz="8" w:space="0" w:color="auto"/>
            </w:tcBorders>
            <w:vAlign w:val="center"/>
            <w:hideMark/>
          </w:tcPr>
          <w:p w:rsidR="00EE3DD1" w:rsidRPr="00641C8A" w:rsidRDefault="00EE3DD1" w:rsidP="00D70631">
            <w:pPr>
              <w:widowControl/>
              <w:suppressAutoHyphens w:val="0"/>
              <w:snapToGrid w:val="0"/>
              <w:spacing w:line="260" w:lineRule="exact"/>
              <w:textAlignment w:val="auto"/>
              <w:rPr>
                <w:rFonts w:eastAsia="Microsoft YaHei" w:cs="Arial"/>
                <w:b/>
                <w:bCs/>
                <w:color w:val="000000"/>
                <w:sz w:val="16"/>
                <w:szCs w:val="16"/>
                <w:lang w:eastAsia="zh-TW"/>
              </w:rPr>
            </w:pPr>
          </w:p>
        </w:tc>
        <w:tc>
          <w:tcPr>
            <w:tcW w:w="1700" w:type="dxa"/>
            <w:tcBorders>
              <w:top w:val="nil"/>
              <w:left w:val="nil"/>
              <w:bottom w:val="single" w:sz="4" w:space="0" w:color="auto"/>
              <w:right w:val="nil"/>
            </w:tcBorders>
            <w:shd w:val="clear" w:color="auto" w:fill="auto"/>
            <w:vAlign w:val="center"/>
            <w:hideMark/>
          </w:tcPr>
          <w:p w:rsidR="00EE3DD1" w:rsidRPr="00641C8A" w:rsidRDefault="00EE3DD1" w:rsidP="00D70631">
            <w:pPr>
              <w:widowControl/>
              <w:adjustRightInd w:val="0"/>
              <w:snapToGrid w:val="0"/>
              <w:spacing w:line="260" w:lineRule="exact"/>
              <w:jc w:val="center"/>
              <w:rPr>
                <w:rFonts w:eastAsia="Microsoft JhengHei" w:cs="Arial"/>
                <w:b/>
                <w:bCs/>
                <w:color w:val="000000"/>
                <w:sz w:val="16"/>
                <w:szCs w:val="16"/>
                <w:lang w:eastAsia="zh-TW"/>
              </w:rPr>
            </w:pPr>
            <w:r w:rsidRPr="00641C8A">
              <w:rPr>
                <w:rFonts w:eastAsia="Microsoft JhengHei" w:cs="Arial"/>
                <w:b/>
                <w:bCs/>
                <w:color w:val="000000"/>
                <w:sz w:val="16"/>
                <w:szCs w:val="16"/>
              </w:rPr>
              <w:t>Alpha-Blending</w:t>
            </w:r>
          </w:p>
        </w:tc>
        <w:tc>
          <w:tcPr>
            <w:tcW w:w="1275" w:type="dxa"/>
            <w:tcBorders>
              <w:top w:val="nil"/>
              <w:left w:val="single" w:sz="8" w:space="0" w:color="auto"/>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V</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V</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r>
      <w:tr w:rsidR="00EE3DD1" w:rsidRPr="00641C8A" w:rsidTr="00EE3DD1">
        <w:trPr>
          <w:trHeight w:val="57"/>
          <w:jc w:val="center"/>
        </w:trPr>
        <w:tc>
          <w:tcPr>
            <w:tcW w:w="1277" w:type="dxa"/>
            <w:vMerge/>
            <w:tcBorders>
              <w:top w:val="nil"/>
              <w:left w:val="single" w:sz="8" w:space="0" w:color="auto"/>
              <w:bottom w:val="single" w:sz="8" w:space="0" w:color="000000"/>
              <w:right w:val="single" w:sz="8" w:space="0" w:color="auto"/>
            </w:tcBorders>
            <w:vAlign w:val="center"/>
            <w:hideMark/>
          </w:tcPr>
          <w:p w:rsidR="00EE3DD1" w:rsidRPr="00641C8A" w:rsidRDefault="00EE3DD1" w:rsidP="00D70631">
            <w:pPr>
              <w:widowControl/>
              <w:suppressAutoHyphens w:val="0"/>
              <w:snapToGrid w:val="0"/>
              <w:spacing w:line="260" w:lineRule="exact"/>
              <w:textAlignment w:val="auto"/>
              <w:rPr>
                <w:rFonts w:eastAsia="Microsoft YaHei" w:cs="Arial"/>
                <w:b/>
                <w:bCs/>
                <w:color w:val="000000"/>
                <w:sz w:val="16"/>
                <w:szCs w:val="16"/>
                <w:lang w:eastAsia="zh-TW"/>
              </w:rPr>
            </w:pPr>
          </w:p>
        </w:tc>
        <w:tc>
          <w:tcPr>
            <w:tcW w:w="1700" w:type="dxa"/>
            <w:tcBorders>
              <w:top w:val="nil"/>
              <w:left w:val="nil"/>
              <w:bottom w:val="single" w:sz="4" w:space="0" w:color="auto"/>
              <w:right w:val="nil"/>
            </w:tcBorders>
            <w:shd w:val="clear" w:color="000000" w:fill="D8D8D8"/>
            <w:vAlign w:val="center"/>
            <w:hideMark/>
          </w:tcPr>
          <w:p w:rsidR="00EE3DD1" w:rsidRPr="00641C8A" w:rsidRDefault="00EE3DD1" w:rsidP="00D70631">
            <w:pPr>
              <w:widowControl/>
              <w:adjustRightInd w:val="0"/>
              <w:snapToGrid w:val="0"/>
              <w:spacing w:line="260" w:lineRule="exact"/>
              <w:jc w:val="center"/>
              <w:rPr>
                <w:rFonts w:eastAsia="Microsoft JhengHei" w:cs="Arial"/>
                <w:b/>
                <w:bCs/>
                <w:color w:val="000000"/>
                <w:sz w:val="16"/>
                <w:szCs w:val="16"/>
                <w:lang w:eastAsia="zh-TW"/>
              </w:rPr>
            </w:pPr>
            <w:r w:rsidRPr="00641C8A">
              <w:rPr>
                <w:rFonts w:eastAsia="Microsoft JhengHei" w:cs="Arial"/>
                <w:b/>
                <w:bCs/>
                <w:color w:val="000000"/>
                <w:sz w:val="16"/>
                <w:szCs w:val="16"/>
                <w:lang w:eastAsia="zh-TW"/>
              </w:rPr>
              <w:t>Graphic Cursor</w:t>
            </w:r>
          </w:p>
        </w:tc>
        <w:tc>
          <w:tcPr>
            <w:tcW w:w="1275" w:type="dxa"/>
            <w:tcBorders>
              <w:top w:val="nil"/>
              <w:left w:val="single" w:sz="8" w:space="0" w:color="auto"/>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V</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V</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r>
      <w:tr w:rsidR="00EE3DD1" w:rsidRPr="00641C8A" w:rsidTr="00EE3DD1">
        <w:trPr>
          <w:trHeight w:val="189"/>
          <w:jc w:val="center"/>
        </w:trPr>
        <w:tc>
          <w:tcPr>
            <w:tcW w:w="1277" w:type="dxa"/>
            <w:vMerge/>
            <w:tcBorders>
              <w:top w:val="nil"/>
              <w:left w:val="single" w:sz="8" w:space="0" w:color="auto"/>
              <w:bottom w:val="single" w:sz="8" w:space="0" w:color="000000"/>
              <w:right w:val="single" w:sz="8" w:space="0" w:color="auto"/>
            </w:tcBorders>
            <w:vAlign w:val="center"/>
            <w:hideMark/>
          </w:tcPr>
          <w:p w:rsidR="00EE3DD1" w:rsidRPr="00641C8A" w:rsidRDefault="00EE3DD1" w:rsidP="00D70631">
            <w:pPr>
              <w:widowControl/>
              <w:suppressAutoHyphens w:val="0"/>
              <w:snapToGrid w:val="0"/>
              <w:spacing w:line="260" w:lineRule="exact"/>
              <w:textAlignment w:val="auto"/>
              <w:rPr>
                <w:rFonts w:eastAsia="Microsoft YaHei" w:cs="Arial"/>
                <w:b/>
                <w:bCs/>
                <w:color w:val="000000"/>
                <w:sz w:val="16"/>
                <w:szCs w:val="16"/>
                <w:lang w:eastAsia="zh-TW"/>
              </w:rPr>
            </w:pPr>
          </w:p>
        </w:tc>
        <w:tc>
          <w:tcPr>
            <w:tcW w:w="1700" w:type="dxa"/>
            <w:tcBorders>
              <w:top w:val="nil"/>
              <w:left w:val="nil"/>
              <w:bottom w:val="single" w:sz="4" w:space="0" w:color="auto"/>
              <w:right w:val="nil"/>
            </w:tcBorders>
            <w:shd w:val="clear" w:color="auto" w:fill="auto"/>
            <w:vAlign w:val="center"/>
            <w:hideMark/>
          </w:tcPr>
          <w:p w:rsidR="00EE3DD1" w:rsidRPr="00641C8A" w:rsidRDefault="00EE3DD1" w:rsidP="00D70631">
            <w:pPr>
              <w:widowControl/>
              <w:adjustRightInd w:val="0"/>
              <w:snapToGrid w:val="0"/>
              <w:spacing w:line="260" w:lineRule="exact"/>
              <w:jc w:val="center"/>
              <w:rPr>
                <w:rFonts w:eastAsia="Microsoft JhengHei" w:cs="Arial"/>
                <w:b/>
                <w:bCs/>
                <w:color w:val="000000"/>
                <w:sz w:val="16"/>
                <w:szCs w:val="16"/>
                <w:lang w:eastAsia="zh-TW"/>
              </w:rPr>
            </w:pPr>
            <w:r w:rsidRPr="00641C8A">
              <w:rPr>
                <w:rFonts w:eastAsia="Microsoft JhengHei" w:cs="Arial"/>
                <w:b/>
                <w:sz w:val="16"/>
                <w:szCs w:val="16"/>
                <w:lang w:eastAsia="zh-TW"/>
              </w:rPr>
              <w:t>Power-on Display</w:t>
            </w:r>
          </w:p>
        </w:tc>
        <w:tc>
          <w:tcPr>
            <w:tcW w:w="1275" w:type="dxa"/>
            <w:tcBorders>
              <w:top w:val="nil"/>
              <w:left w:val="single" w:sz="8" w:space="0" w:color="auto"/>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V</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V</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r>
      <w:tr w:rsidR="00EE3DD1" w:rsidRPr="00641C8A" w:rsidTr="00EE3DD1">
        <w:trPr>
          <w:trHeight w:val="44"/>
          <w:jc w:val="center"/>
        </w:trPr>
        <w:tc>
          <w:tcPr>
            <w:tcW w:w="1277" w:type="dxa"/>
            <w:vMerge/>
            <w:tcBorders>
              <w:top w:val="nil"/>
              <w:left w:val="single" w:sz="8" w:space="0" w:color="auto"/>
              <w:bottom w:val="single" w:sz="8" w:space="0" w:color="000000"/>
              <w:right w:val="single" w:sz="8" w:space="0" w:color="auto"/>
            </w:tcBorders>
            <w:vAlign w:val="center"/>
            <w:hideMark/>
          </w:tcPr>
          <w:p w:rsidR="00EE3DD1" w:rsidRPr="00641C8A" w:rsidRDefault="00EE3DD1" w:rsidP="00D70631">
            <w:pPr>
              <w:widowControl/>
              <w:suppressAutoHyphens w:val="0"/>
              <w:snapToGrid w:val="0"/>
              <w:spacing w:line="260" w:lineRule="exact"/>
              <w:textAlignment w:val="auto"/>
              <w:rPr>
                <w:rFonts w:eastAsia="Microsoft YaHei" w:cs="Arial"/>
                <w:b/>
                <w:bCs/>
                <w:color w:val="000000"/>
                <w:sz w:val="16"/>
                <w:szCs w:val="16"/>
                <w:lang w:eastAsia="zh-TW"/>
              </w:rPr>
            </w:pPr>
          </w:p>
        </w:tc>
        <w:tc>
          <w:tcPr>
            <w:tcW w:w="1700" w:type="dxa"/>
            <w:tcBorders>
              <w:top w:val="nil"/>
              <w:left w:val="nil"/>
              <w:bottom w:val="single" w:sz="8" w:space="0" w:color="auto"/>
              <w:right w:val="nil"/>
            </w:tcBorders>
            <w:shd w:val="clear" w:color="000000" w:fill="D8D8D8"/>
            <w:vAlign w:val="center"/>
            <w:hideMark/>
          </w:tcPr>
          <w:p w:rsidR="00EE3DD1" w:rsidRPr="00641C8A" w:rsidRDefault="00EE3DD1" w:rsidP="00D70631">
            <w:pPr>
              <w:widowControl/>
              <w:adjustRightInd w:val="0"/>
              <w:snapToGrid w:val="0"/>
              <w:spacing w:line="260" w:lineRule="exact"/>
              <w:jc w:val="center"/>
              <w:rPr>
                <w:rFonts w:eastAsia="Microsoft JhengHei" w:cs="Arial"/>
                <w:b/>
                <w:bCs/>
                <w:color w:val="000000"/>
                <w:sz w:val="16"/>
                <w:szCs w:val="16"/>
                <w:lang w:eastAsia="zh-TW"/>
              </w:rPr>
            </w:pPr>
            <w:r w:rsidRPr="00641C8A">
              <w:rPr>
                <w:rFonts w:eastAsia="Microsoft JhengHei" w:cs="Arial"/>
                <w:b/>
                <w:bCs/>
                <w:color w:val="000000"/>
                <w:sz w:val="16"/>
                <w:szCs w:val="16"/>
                <w:lang w:eastAsia="zh-TW"/>
              </w:rPr>
              <w:t>Color-Bar Test</w:t>
            </w:r>
          </w:p>
        </w:tc>
        <w:tc>
          <w:tcPr>
            <w:tcW w:w="1275" w:type="dxa"/>
            <w:tcBorders>
              <w:top w:val="nil"/>
              <w:left w:val="single" w:sz="8" w:space="0" w:color="auto"/>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V</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V</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r>
      <w:tr w:rsidR="00EE3DD1" w:rsidRPr="00641C8A" w:rsidTr="00EE3DD1">
        <w:trPr>
          <w:trHeight w:val="44"/>
          <w:jc w:val="center"/>
        </w:trPr>
        <w:tc>
          <w:tcPr>
            <w:tcW w:w="1277" w:type="dxa"/>
            <w:vMerge w:val="restart"/>
            <w:tcBorders>
              <w:top w:val="nil"/>
              <w:left w:val="single" w:sz="8" w:space="0" w:color="auto"/>
              <w:bottom w:val="single" w:sz="8" w:space="0" w:color="000000"/>
              <w:right w:val="single" w:sz="8" w:space="0" w:color="auto"/>
            </w:tcBorders>
            <w:shd w:val="clear" w:color="auto" w:fill="auto"/>
            <w:vAlign w:val="center"/>
            <w:hideMark/>
          </w:tcPr>
          <w:p w:rsidR="00EE3DD1" w:rsidRPr="00641C8A" w:rsidRDefault="00EE3DD1" w:rsidP="00D70631">
            <w:pPr>
              <w:widowControl/>
              <w:adjustRightInd w:val="0"/>
              <w:snapToGrid w:val="0"/>
              <w:spacing w:line="260" w:lineRule="exact"/>
              <w:jc w:val="center"/>
              <w:rPr>
                <w:rFonts w:eastAsia="Microsoft JhengHei" w:cs="Arial"/>
                <w:b/>
                <w:bCs/>
                <w:color w:val="000000"/>
                <w:sz w:val="16"/>
                <w:szCs w:val="16"/>
                <w:lang w:eastAsia="zh-TW"/>
              </w:rPr>
            </w:pPr>
            <w:r w:rsidRPr="00641C8A">
              <w:rPr>
                <w:rFonts w:eastAsia="Microsoft JhengHei" w:cs="Arial"/>
                <w:b/>
                <w:bCs/>
                <w:color w:val="000000"/>
                <w:sz w:val="16"/>
                <w:szCs w:val="16"/>
                <w:lang w:eastAsia="zh-TW"/>
              </w:rPr>
              <w:t>Text Features</w:t>
            </w:r>
          </w:p>
        </w:tc>
        <w:tc>
          <w:tcPr>
            <w:tcW w:w="1700" w:type="dxa"/>
            <w:tcBorders>
              <w:top w:val="nil"/>
              <w:left w:val="nil"/>
              <w:bottom w:val="single" w:sz="4" w:space="0" w:color="auto"/>
              <w:right w:val="nil"/>
            </w:tcBorders>
            <w:shd w:val="clear" w:color="auto" w:fill="auto"/>
            <w:vAlign w:val="center"/>
            <w:hideMark/>
          </w:tcPr>
          <w:p w:rsidR="00EE3DD1" w:rsidRPr="00641C8A" w:rsidRDefault="00EE3DD1" w:rsidP="00D70631">
            <w:pPr>
              <w:autoSpaceDE w:val="0"/>
              <w:autoSpaceDN w:val="0"/>
              <w:adjustRightInd w:val="0"/>
              <w:snapToGrid w:val="0"/>
              <w:spacing w:line="260" w:lineRule="exact"/>
              <w:rPr>
                <w:rFonts w:eastAsia="Microsoft JhengHei" w:cs="Arial"/>
                <w:b/>
                <w:sz w:val="16"/>
                <w:szCs w:val="16"/>
                <w:lang w:eastAsia="zh-TW"/>
              </w:rPr>
            </w:pPr>
            <w:r w:rsidRPr="00641C8A">
              <w:rPr>
                <w:rFonts w:eastAsia="Microsoft JhengHei" w:cs="Arial"/>
                <w:b/>
                <w:sz w:val="16"/>
                <w:szCs w:val="16"/>
                <w:lang w:eastAsia="zh-TW"/>
              </w:rPr>
              <w:t xml:space="preserve">Embed. ISO/IEC 8859 </w:t>
            </w:r>
          </w:p>
        </w:tc>
        <w:tc>
          <w:tcPr>
            <w:tcW w:w="1275" w:type="dxa"/>
            <w:tcBorders>
              <w:top w:val="single" w:sz="8" w:space="0" w:color="auto"/>
              <w:left w:val="single" w:sz="8" w:space="0" w:color="auto"/>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ISO8259</w:t>
            </w:r>
          </w:p>
        </w:tc>
        <w:tc>
          <w:tcPr>
            <w:tcW w:w="1276" w:type="dxa"/>
            <w:tcBorders>
              <w:top w:val="single" w:sz="8" w:space="0" w:color="auto"/>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ISO8259</w:t>
            </w:r>
          </w:p>
        </w:tc>
        <w:tc>
          <w:tcPr>
            <w:tcW w:w="1276" w:type="dxa"/>
            <w:tcBorders>
              <w:top w:val="single" w:sz="8" w:space="0" w:color="auto"/>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ISO8259</w:t>
            </w:r>
          </w:p>
        </w:tc>
        <w:tc>
          <w:tcPr>
            <w:tcW w:w="1276" w:type="dxa"/>
            <w:tcBorders>
              <w:top w:val="single" w:sz="8" w:space="0" w:color="auto"/>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ISO8259</w:t>
            </w:r>
          </w:p>
        </w:tc>
        <w:tc>
          <w:tcPr>
            <w:tcW w:w="1276" w:type="dxa"/>
            <w:tcBorders>
              <w:top w:val="single" w:sz="8" w:space="0" w:color="auto"/>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ISO8259</w:t>
            </w:r>
          </w:p>
        </w:tc>
      </w:tr>
      <w:tr w:rsidR="00EE3DD1" w:rsidRPr="00641C8A" w:rsidTr="00EE3DD1">
        <w:trPr>
          <w:trHeight w:val="44"/>
          <w:jc w:val="center"/>
        </w:trPr>
        <w:tc>
          <w:tcPr>
            <w:tcW w:w="1277" w:type="dxa"/>
            <w:vMerge/>
            <w:tcBorders>
              <w:top w:val="nil"/>
              <w:left w:val="single" w:sz="8" w:space="0" w:color="auto"/>
              <w:bottom w:val="single" w:sz="8" w:space="0" w:color="000000"/>
              <w:right w:val="single" w:sz="8" w:space="0" w:color="auto"/>
            </w:tcBorders>
            <w:vAlign w:val="center"/>
            <w:hideMark/>
          </w:tcPr>
          <w:p w:rsidR="00EE3DD1" w:rsidRPr="00641C8A" w:rsidRDefault="00EE3DD1" w:rsidP="00D70631">
            <w:pPr>
              <w:widowControl/>
              <w:suppressAutoHyphens w:val="0"/>
              <w:snapToGrid w:val="0"/>
              <w:spacing w:line="260" w:lineRule="exact"/>
              <w:textAlignment w:val="auto"/>
              <w:rPr>
                <w:rFonts w:eastAsia="Microsoft YaHei" w:cs="Arial"/>
                <w:b/>
                <w:bCs/>
                <w:color w:val="000000"/>
                <w:sz w:val="16"/>
                <w:szCs w:val="16"/>
                <w:lang w:eastAsia="zh-TW"/>
              </w:rPr>
            </w:pPr>
          </w:p>
        </w:tc>
        <w:tc>
          <w:tcPr>
            <w:tcW w:w="1700" w:type="dxa"/>
            <w:tcBorders>
              <w:top w:val="nil"/>
              <w:left w:val="nil"/>
              <w:bottom w:val="single" w:sz="4" w:space="0" w:color="auto"/>
              <w:right w:val="nil"/>
            </w:tcBorders>
            <w:shd w:val="clear" w:color="000000" w:fill="D8D8D8"/>
            <w:vAlign w:val="center"/>
            <w:hideMark/>
          </w:tcPr>
          <w:p w:rsidR="00EE3DD1" w:rsidRPr="00641C8A" w:rsidRDefault="00EE3DD1" w:rsidP="00D70631">
            <w:pPr>
              <w:widowControl/>
              <w:adjustRightInd w:val="0"/>
              <w:snapToGrid w:val="0"/>
              <w:spacing w:line="220" w:lineRule="exact"/>
              <w:jc w:val="center"/>
              <w:rPr>
                <w:rFonts w:eastAsia="Microsoft JhengHei" w:cs="Arial"/>
                <w:b/>
                <w:bCs/>
                <w:color w:val="000000"/>
                <w:sz w:val="16"/>
                <w:szCs w:val="16"/>
                <w:lang w:eastAsia="zh-TW"/>
              </w:rPr>
            </w:pPr>
            <w:r w:rsidRPr="00641C8A">
              <w:rPr>
                <w:rFonts w:eastAsia="Microsoft JhengHei" w:cs="Arial"/>
                <w:b/>
                <w:bCs/>
                <w:color w:val="000000"/>
                <w:sz w:val="16"/>
                <w:szCs w:val="16"/>
                <w:lang w:eastAsia="zh-TW"/>
              </w:rPr>
              <w:t>Ext. Font</w:t>
            </w:r>
          </w:p>
          <w:p w:rsidR="00EE3DD1" w:rsidRPr="00641C8A" w:rsidRDefault="00EE3DD1" w:rsidP="00D70631">
            <w:pPr>
              <w:widowControl/>
              <w:adjustRightInd w:val="0"/>
              <w:snapToGrid w:val="0"/>
              <w:spacing w:line="220" w:lineRule="exact"/>
              <w:jc w:val="center"/>
              <w:rPr>
                <w:rFonts w:eastAsia="Microsoft JhengHei" w:cs="Arial"/>
                <w:b/>
                <w:bCs/>
                <w:color w:val="000000"/>
                <w:sz w:val="16"/>
                <w:szCs w:val="16"/>
                <w:lang w:eastAsia="zh-TW"/>
              </w:rPr>
            </w:pPr>
            <w:r w:rsidRPr="00641C8A">
              <w:rPr>
                <w:rFonts w:eastAsia="Microsoft JhengHei" w:cs="Arial"/>
                <w:b/>
                <w:bCs/>
                <w:color w:val="000000"/>
                <w:sz w:val="16"/>
                <w:szCs w:val="16"/>
              </w:rPr>
              <w:t>(</w:t>
            </w:r>
            <w:r w:rsidRPr="00641C8A">
              <w:rPr>
                <w:rFonts w:eastAsia="Microsoft JhengHei" w:cs="Arial"/>
                <w:b/>
                <w:bCs/>
                <w:color w:val="000000"/>
                <w:sz w:val="16"/>
                <w:szCs w:val="16"/>
                <w:lang w:eastAsia="zh-TW"/>
              </w:rPr>
              <w:t xml:space="preserve">ext. SPI </w:t>
            </w:r>
            <w:r w:rsidRPr="00641C8A">
              <w:rPr>
                <w:rFonts w:eastAsia="Microsoft JhengHei" w:cs="Arial"/>
                <w:b/>
                <w:bCs/>
                <w:color w:val="000000"/>
                <w:sz w:val="16"/>
                <w:szCs w:val="16"/>
              </w:rPr>
              <w:t>Flash)</w:t>
            </w:r>
          </w:p>
        </w:tc>
        <w:tc>
          <w:tcPr>
            <w:tcW w:w="1275" w:type="dxa"/>
            <w:tcBorders>
              <w:top w:val="nil"/>
              <w:left w:val="single" w:sz="8" w:space="0" w:color="auto"/>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V</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V</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r>
      <w:tr w:rsidR="00EE3DD1" w:rsidRPr="00641C8A" w:rsidTr="00EE3DD1">
        <w:trPr>
          <w:trHeight w:val="44"/>
          <w:jc w:val="center"/>
        </w:trPr>
        <w:tc>
          <w:tcPr>
            <w:tcW w:w="1277" w:type="dxa"/>
            <w:vMerge/>
            <w:tcBorders>
              <w:top w:val="nil"/>
              <w:left w:val="single" w:sz="8" w:space="0" w:color="auto"/>
              <w:bottom w:val="single" w:sz="8" w:space="0" w:color="000000"/>
              <w:right w:val="single" w:sz="8" w:space="0" w:color="auto"/>
            </w:tcBorders>
            <w:vAlign w:val="center"/>
            <w:hideMark/>
          </w:tcPr>
          <w:p w:rsidR="00EE3DD1" w:rsidRPr="00641C8A" w:rsidRDefault="00EE3DD1" w:rsidP="00D70631">
            <w:pPr>
              <w:widowControl/>
              <w:suppressAutoHyphens w:val="0"/>
              <w:snapToGrid w:val="0"/>
              <w:spacing w:line="260" w:lineRule="exact"/>
              <w:textAlignment w:val="auto"/>
              <w:rPr>
                <w:rFonts w:eastAsia="Microsoft YaHei" w:cs="Arial"/>
                <w:b/>
                <w:bCs/>
                <w:color w:val="000000"/>
                <w:sz w:val="16"/>
                <w:szCs w:val="16"/>
                <w:lang w:eastAsia="zh-TW"/>
              </w:rPr>
            </w:pPr>
          </w:p>
        </w:tc>
        <w:tc>
          <w:tcPr>
            <w:tcW w:w="1700" w:type="dxa"/>
            <w:tcBorders>
              <w:top w:val="nil"/>
              <w:left w:val="nil"/>
              <w:bottom w:val="single" w:sz="4" w:space="0" w:color="auto"/>
              <w:right w:val="nil"/>
            </w:tcBorders>
            <w:shd w:val="clear" w:color="auto" w:fill="auto"/>
            <w:vAlign w:val="center"/>
            <w:hideMark/>
          </w:tcPr>
          <w:p w:rsidR="00EE3DD1" w:rsidRPr="00641C8A" w:rsidRDefault="00EE3DD1" w:rsidP="00D70631">
            <w:pPr>
              <w:autoSpaceDE w:val="0"/>
              <w:autoSpaceDN w:val="0"/>
              <w:adjustRightInd w:val="0"/>
              <w:snapToGrid w:val="0"/>
              <w:spacing w:line="260" w:lineRule="exact"/>
              <w:jc w:val="center"/>
              <w:rPr>
                <w:rFonts w:eastAsia="Microsoft JhengHei" w:cs="Arial"/>
                <w:b/>
                <w:bCs/>
                <w:color w:val="000000"/>
                <w:sz w:val="16"/>
                <w:szCs w:val="16"/>
                <w:lang w:eastAsia="zh-TW"/>
              </w:rPr>
            </w:pPr>
            <w:r w:rsidRPr="00641C8A">
              <w:rPr>
                <w:rFonts w:eastAsia="Microsoft JhengHei" w:cs="Arial"/>
                <w:b/>
                <w:sz w:val="16"/>
                <w:szCs w:val="16"/>
                <w:lang w:eastAsia="zh-TW"/>
              </w:rPr>
              <w:t>Text Enlargement</w:t>
            </w:r>
          </w:p>
        </w:tc>
        <w:tc>
          <w:tcPr>
            <w:tcW w:w="1275" w:type="dxa"/>
            <w:tcBorders>
              <w:top w:val="nil"/>
              <w:left w:val="single" w:sz="8" w:space="0" w:color="auto"/>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4*4</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4*4</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4*4</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4*4</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4*4</w:t>
            </w:r>
          </w:p>
        </w:tc>
      </w:tr>
      <w:tr w:rsidR="00EE3DD1" w:rsidRPr="00641C8A" w:rsidTr="00EE3DD1">
        <w:trPr>
          <w:trHeight w:val="44"/>
          <w:jc w:val="center"/>
        </w:trPr>
        <w:tc>
          <w:tcPr>
            <w:tcW w:w="1277" w:type="dxa"/>
            <w:vMerge/>
            <w:tcBorders>
              <w:top w:val="nil"/>
              <w:left w:val="single" w:sz="8" w:space="0" w:color="auto"/>
              <w:bottom w:val="single" w:sz="8" w:space="0" w:color="000000"/>
              <w:right w:val="single" w:sz="8" w:space="0" w:color="auto"/>
            </w:tcBorders>
            <w:vAlign w:val="center"/>
            <w:hideMark/>
          </w:tcPr>
          <w:p w:rsidR="00EE3DD1" w:rsidRPr="00641C8A" w:rsidRDefault="00EE3DD1" w:rsidP="00D70631">
            <w:pPr>
              <w:widowControl/>
              <w:suppressAutoHyphens w:val="0"/>
              <w:snapToGrid w:val="0"/>
              <w:spacing w:line="260" w:lineRule="exact"/>
              <w:textAlignment w:val="auto"/>
              <w:rPr>
                <w:rFonts w:eastAsia="Microsoft YaHei" w:cs="Arial"/>
                <w:b/>
                <w:bCs/>
                <w:color w:val="000000"/>
                <w:sz w:val="16"/>
                <w:szCs w:val="16"/>
                <w:lang w:eastAsia="zh-TW"/>
              </w:rPr>
            </w:pPr>
          </w:p>
        </w:tc>
        <w:tc>
          <w:tcPr>
            <w:tcW w:w="1700" w:type="dxa"/>
            <w:tcBorders>
              <w:top w:val="nil"/>
              <w:left w:val="nil"/>
              <w:bottom w:val="single" w:sz="4" w:space="0" w:color="auto"/>
              <w:right w:val="nil"/>
            </w:tcBorders>
            <w:shd w:val="clear" w:color="000000" w:fill="D8D8D8"/>
            <w:vAlign w:val="center"/>
            <w:hideMark/>
          </w:tcPr>
          <w:p w:rsidR="00EE3DD1" w:rsidRPr="00641C8A" w:rsidRDefault="00EE3DD1" w:rsidP="00D70631">
            <w:pPr>
              <w:widowControl/>
              <w:adjustRightInd w:val="0"/>
              <w:snapToGrid w:val="0"/>
              <w:spacing w:line="260" w:lineRule="exact"/>
              <w:jc w:val="center"/>
              <w:rPr>
                <w:rFonts w:eastAsia="Microsoft JhengHei" w:cs="Arial"/>
                <w:b/>
                <w:bCs/>
                <w:color w:val="000000"/>
                <w:sz w:val="16"/>
                <w:szCs w:val="16"/>
                <w:lang w:eastAsia="zh-TW"/>
              </w:rPr>
            </w:pPr>
            <w:r w:rsidRPr="00641C8A">
              <w:rPr>
                <w:rFonts w:eastAsia="Microsoft JhengHei" w:cs="Arial"/>
                <w:b/>
                <w:bCs/>
                <w:color w:val="000000"/>
                <w:sz w:val="16"/>
                <w:szCs w:val="16"/>
                <w:lang w:eastAsia="zh-TW"/>
              </w:rPr>
              <w:t>Text Rotate</w:t>
            </w:r>
          </w:p>
        </w:tc>
        <w:tc>
          <w:tcPr>
            <w:tcW w:w="1275" w:type="dxa"/>
            <w:tcBorders>
              <w:top w:val="nil"/>
              <w:left w:val="single" w:sz="8" w:space="0" w:color="auto"/>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V</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V</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r>
      <w:tr w:rsidR="00EE3DD1" w:rsidRPr="00641C8A" w:rsidTr="00EE3DD1">
        <w:trPr>
          <w:trHeight w:val="137"/>
          <w:jc w:val="center"/>
        </w:trPr>
        <w:tc>
          <w:tcPr>
            <w:tcW w:w="1277" w:type="dxa"/>
            <w:vMerge/>
            <w:tcBorders>
              <w:top w:val="nil"/>
              <w:left w:val="single" w:sz="8" w:space="0" w:color="auto"/>
              <w:bottom w:val="single" w:sz="8" w:space="0" w:color="000000"/>
              <w:right w:val="single" w:sz="8" w:space="0" w:color="auto"/>
            </w:tcBorders>
            <w:vAlign w:val="center"/>
            <w:hideMark/>
          </w:tcPr>
          <w:p w:rsidR="00EE3DD1" w:rsidRPr="00641C8A" w:rsidRDefault="00EE3DD1" w:rsidP="00D70631">
            <w:pPr>
              <w:widowControl/>
              <w:suppressAutoHyphens w:val="0"/>
              <w:snapToGrid w:val="0"/>
              <w:spacing w:line="260" w:lineRule="exact"/>
              <w:textAlignment w:val="auto"/>
              <w:rPr>
                <w:rFonts w:eastAsia="Microsoft YaHei" w:cs="Arial"/>
                <w:b/>
                <w:bCs/>
                <w:color w:val="000000"/>
                <w:sz w:val="16"/>
                <w:szCs w:val="16"/>
                <w:lang w:eastAsia="zh-TW"/>
              </w:rPr>
            </w:pPr>
          </w:p>
        </w:tc>
        <w:tc>
          <w:tcPr>
            <w:tcW w:w="1700" w:type="dxa"/>
            <w:tcBorders>
              <w:top w:val="nil"/>
              <w:left w:val="nil"/>
              <w:bottom w:val="single" w:sz="4" w:space="0" w:color="auto"/>
              <w:right w:val="nil"/>
            </w:tcBorders>
            <w:shd w:val="clear" w:color="auto" w:fill="auto"/>
            <w:vAlign w:val="center"/>
            <w:hideMark/>
          </w:tcPr>
          <w:p w:rsidR="00EE3DD1" w:rsidRPr="00641C8A" w:rsidRDefault="00EE3DD1" w:rsidP="00D70631">
            <w:pPr>
              <w:widowControl/>
              <w:adjustRightInd w:val="0"/>
              <w:snapToGrid w:val="0"/>
              <w:spacing w:line="260" w:lineRule="exact"/>
              <w:jc w:val="center"/>
              <w:rPr>
                <w:rFonts w:eastAsia="Microsoft JhengHei" w:cs="Arial"/>
                <w:b/>
                <w:bCs/>
                <w:color w:val="000000"/>
                <w:sz w:val="16"/>
                <w:szCs w:val="16"/>
                <w:lang w:eastAsia="zh-TW"/>
              </w:rPr>
            </w:pPr>
            <w:r w:rsidRPr="00641C8A">
              <w:rPr>
                <w:rFonts w:eastAsia="Microsoft JhengHei" w:cs="Arial"/>
                <w:b/>
                <w:bCs/>
                <w:color w:val="000000"/>
                <w:sz w:val="16"/>
                <w:szCs w:val="16"/>
                <w:lang w:eastAsia="zh-TW"/>
              </w:rPr>
              <w:t>Text Cursor</w:t>
            </w:r>
          </w:p>
        </w:tc>
        <w:tc>
          <w:tcPr>
            <w:tcW w:w="1275" w:type="dxa"/>
            <w:tcBorders>
              <w:top w:val="nil"/>
              <w:left w:val="single" w:sz="8" w:space="0" w:color="auto"/>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V</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V</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r>
      <w:tr w:rsidR="00EE3DD1" w:rsidRPr="00641C8A" w:rsidTr="00EE3DD1">
        <w:trPr>
          <w:trHeight w:val="44"/>
          <w:jc w:val="center"/>
        </w:trPr>
        <w:tc>
          <w:tcPr>
            <w:tcW w:w="1277" w:type="dxa"/>
            <w:vMerge/>
            <w:tcBorders>
              <w:top w:val="nil"/>
              <w:left w:val="single" w:sz="8" w:space="0" w:color="auto"/>
              <w:bottom w:val="single" w:sz="8" w:space="0" w:color="000000"/>
              <w:right w:val="single" w:sz="8" w:space="0" w:color="auto"/>
            </w:tcBorders>
            <w:vAlign w:val="center"/>
            <w:hideMark/>
          </w:tcPr>
          <w:p w:rsidR="00EE3DD1" w:rsidRPr="00641C8A" w:rsidRDefault="00EE3DD1" w:rsidP="00D70631">
            <w:pPr>
              <w:widowControl/>
              <w:suppressAutoHyphens w:val="0"/>
              <w:snapToGrid w:val="0"/>
              <w:spacing w:line="260" w:lineRule="exact"/>
              <w:textAlignment w:val="auto"/>
              <w:rPr>
                <w:rFonts w:eastAsia="Microsoft YaHei" w:cs="Arial"/>
                <w:b/>
                <w:bCs/>
                <w:color w:val="000000"/>
                <w:sz w:val="16"/>
                <w:szCs w:val="16"/>
                <w:lang w:eastAsia="zh-TW"/>
              </w:rPr>
            </w:pPr>
          </w:p>
        </w:tc>
        <w:tc>
          <w:tcPr>
            <w:tcW w:w="1700" w:type="dxa"/>
            <w:tcBorders>
              <w:top w:val="nil"/>
              <w:left w:val="nil"/>
              <w:bottom w:val="single" w:sz="8" w:space="0" w:color="auto"/>
              <w:right w:val="nil"/>
            </w:tcBorders>
            <w:shd w:val="clear" w:color="000000" w:fill="D8D8D8"/>
            <w:vAlign w:val="center"/>
            <w:hideMark/>
          </w:tcPr>
          <w:p w:rsidR="00EE3DD1" w:rsidRPr="00641C8A" w:rsidRDefault="00EE3DD1" w:rsidP="00D70631">
            <w:pPr>
              <w:autoSpaceDE w:val="0"/>
              <w:autoSpaceDN w:val="0"/>
              <w:adjustRightInd w:val="0"/>
              <w:snapToGrid w:val="0"/>
              <w:spacing w:line="220" w:lineRule="exact"/>
              <w:jc w:val="center"/>
              <w:rPr>
                <w:rFonts w:eastAsia="Microsoft JhengHei" w:cs="Arial"/>
                <w:b/>
                <w:bCs/>
                <w:color w:val="000000"/>
                <w:sz w:val="16"/>
                <w:szCs w:val="16"/>
                <w:lang w:eastAsia="zh-TW"/>
              </w:rPr>
            </w:pPr>
            <w:r w:rsidRPr="00641C8A">
              <w:rPr>
                <w:rFonts w:eastAsia="Microsoft JhengHei" w:cs="Arial"/>
                <w:b/>
                <w:sz w:val="16"/>
                <w:szCs w:val="16"/>
                <w:lang w:eastAsia="zh-TW"/>
              </w:rPr>
              <w:t>User-defined Character</w:t>
            </w:r>
          </w:p>
        </w:tc>
        <w:tc>
          <w:tcPr>
            <w:tcW w:w="1275" w:type="dxa"/>
            <w:tcBorders>
              <w:top w:val="nil"/>
              <w:left w:val="single" w:sz="8" w:space="0" w:color="auto"/>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V</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V</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4"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r>
      <w:tr w:rsidR="00EE3DD1" w:rsidRPr="00641C8A" w:rsidTr="00EE3DD1">
        <w:trPr>
          <w:trHeight w:val="44"/>
          <w:jc w:val="center"/>
        </w:trPr>
        <w:tc>
          <w:tcPr>
            <w:tcW w:w="1277" w:type="dxa"/>
            <w:vMerge w:val="restart"/>
            <w:tcBorders>
              <w:top w:val="nil"/>
              <w:left w:val="single" w:sz="8" w:space="0" w:color="auto"/>
              <w:bottom w:val="single" w:sz="8" w:space="0" w:color="000000"/>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Theme="minorEastAsia" w:cs="Arial"/>
                <w:b/>
                <w:bCs/>
                <w:color w:val="000000"/>
                <w:sz w:val="16"/>
                <w:szCs w:val="16"/>
                <w:lang w:eastAsia="zh-TW"/>
              </w:rPr>
            </w:pPr>
            <w:r w:rsidRPr="00641C8A">
              <w:rPr>
                <w:rFonts w:eastAsiaTheme="minorEastAsia" w:cs="Arial"/>
                <w:b/>
                <w:bCs/>
                <w:color w:val="000000"/>
                <w:sz w:val="16"/>
                <w:szCs w:val="16"/>
                <w:lang w:eastAsia="zh-TW"/>
              </w:rPr>
              <w:t>Power</w:t>
            </w:r>
          </w:p>
        </w:tc>
        <w:tc>
          <w:tcPr>
            <w:tcW w:w="1700" w:type="dxa"/>
            <w:tcBorders>
              <w:top w:val="nil"/>
              <w:left w:val="nil"/>
              <w:bottom w:val="single" w:sz="4" w:space="0" w:color="auto"/>
              <w:right w:val="nil"/>
            </w:tcBorders>
            <w:shd w:val="clear" w:color="auto" w:fill="auto"/>
            <w:vAlign w:val="center"/>
            <w:hideMark/>
          </w:tcPr>
          <w:p w:rsidR="00EE3DD1" w:rsidRPr="00641C8A" w:rsidRDefault="00EE3DD1" w:rsidP="00D70631">
            <w:pPr>
              <w:widowControl/>
              <w:suppressAutoHyphens w:val="0"/>
              <w:snapToGrid w:val="0"/>
              <w:spacing w:line="220" w:lineRule="exact"/>
              <w:jc w:val="center"/>
              <w:textAlignment w:val="auto"/>
              <w:rPr>
                <w:rFonts w:eastAsia="Microsoft YaHei" w:cs="Arial"/>
                <w:b/>
                <w:bCs/>
                <w:color w:val="000000"/>
                <w:sz w:val="16"/>
                <w:szCs w:val="16"/>
                <w:lang w:eastAsia="zh-TW"/>
              </w:rPr>
            </w:pPr>
            <w:r w:rsidRPr="00641C8A">
              <w:rPr>
                <w:rFonts w:eastAsiaTheme="minorEastAsia" w:cs="Arial"/>
                <w:b/>
                <w:bCs/>
                <w:color w:val="000000"/>
                <w:sz w:val="16"/>
                <w:szCs w:val="16"/>
                <w:lang w:eastAsia="zh-TW"/>
              </w:rPr>
              <w:t>Sleep Mode</w:t>
            </w:r>
            <w:r w:rsidRPr="00641C8A">
              <w:rPr>
                <w:rFonts w:eastAsia="Microsoft YaHei" w:cs="Arial"/>
                <w:b/>
                <w:bCs/>
                <w:color w:val="000000"/>
                <w:sz w:val="16"/>
                <w:szCs w:val="16"/>
                <w:lang w:eastAsia="zh-TW"/>
              </w:rPr>
              <w:br/>
            </w:r>
            <w:r w:rsidRPr="00641C8A">
              <w:rPr>
                <w:rFonts w:eastAsia="Microsoft YaHei" w:cs="Arial"/>
                <w:b/>
                <w:bCs/>
                <w:color w:val="000000"/>
                <w:sz w:val="16"/>
                <w:szCs w:val="16"/>
                <w:lang w:eastAsia="zh-CN"/>
              </w:rPr>
              <w:t>(S</w:t>
            </w:r>
            <w:r w:rsidRPr="00641C8A">
              <w:rPr>
                <w:rFonts w:eastAsia="Microsoft YaHei" w:cs="Arial"/>
                <w:b/>
                <w:bCs/>
                <w:color w:val="000000"/>
                <w:sz w:val="16"/>
                <w:szCs w:val="16"/>
                <w:vertAlign w:val="subscript"/>
                <w:lang w:eastAsia="zh-CN"/>
              </w:rPr>
              <w:t>tandby/</w:t>
            </w:r>
            <w:r w:rsidRPr="00641C8A">
              <w:rPr>
                <w:rFonts w:eastAsia="Microsoft YaHei" w:cs="Arial"/>
                <w:b/>
                <w:bCs/>
                <w:color w:val="000000"/>
                <w:sz w:val="16"/>
                <w:szCs w:val="16"/>
                <w:lang w:eastAsia="zh-CN"/>
              </w:rPr>
              <w:t>S</w:t>
            </w:r>
            <w:r w:rsidRPr="00641C8A">
              <w:rPr>
                <w:rFonts w:eastAsia="Microsoft YaHei" w:cs="Arial"/>
                <w:b/>
                <w:bCs/>
                <w:color w:val="000000"/>
                <w:sz w:val="16"/>
                <w:szCs w:val="16"/>
                <w:vertAlign w:val="subscript"/>
                <w:lang w:eastAsia="zh-CN"/>
              </w:rPr>
              <w:t>uspend/</w:t>
            </w:r>
            <w:r w:rsidRPr="00641C8A">
              <w:rPr>
                <w:rFonts w:eastAsia="Microsoft YaHei" w:cs="Arial"/>
                <w:b/>
                <w:bCs/>
                <w:color w:val="000000"/>
                <w:sz w:val="16"/>
                <w:szCs w:val="16"/>
                <w:lang w:eastAsia="zh-CN"/>
              </w:rPr>
              <w:t>S</w:t>
            </w:r>
            <w:r w:rsidRPr="00641C8A">
              <w:rPr>
                <w:rFonts w:eastAsia="Microsoft YaHei" w:cs="Arial"/>
                <w:b/>
                <w:bCs/>
                <w:color w:val="000000"/>
                <w:sz w:val="16"/>
                <w:szCs w:val="16"/>
                <w:vertAlign w:val="subscript"/>
                <w:lang w:eastAsia="zh-CN"/>
              </w:rPr>
              <w:t>leep</w:t>
            </w:r>
            <w:r w:rsidRPr="00641C8A">
              <w:rPr>
                <w:rFonts w:eastAsia="Microsoft YaHei" w:cs="Arial"/>
                <w:b/>
                <w:bCs/>
                <w:color w:val="000000"/>
                <w:sz w:val="16"/>
                <w:szCs w:val="16"/>
                <w:lang w:eastAsia="zh-CN"/>
              </w:rPr>
              <w:t>)</w:t>
            </w:r>
          </w:p>
        </w:tc>
        <w:tc>
          <w:tcPr>
            <w:tcW w:w="1275" w:type="dxa"/>
            <w:tcBorders>
              <w:top w:val="nil"/>
              <w:left w:val="single" w:sz="8" w:space="0" w:color="auto"/>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V</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V</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c>
          <w:tcPr>
            <w:tcW w:w="1276" w:type="dxa"/>
            <w:tcBorders>
              <w:top w:val="nil"/>
              <w:left w:val="nil"/>
              <w:bottom w:val="single" w:sz="4" w:space="0" w:color="auto"/>
              <w:right w:val="single" w:sz="8" w:space="0" w:color="auto"/>
            </w:tcBorders>
            <w:shd w:val="clear" w:color="auto" w:fill="auto"/>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V</w:t>
            </w:r>
          </w:p>
        </w:tc>
      </w:tr>
      <w:tr w:rsidR="00EE3DD1" w:rsidRPr="00641C8A" w:rsidTr="00EE3DD1">
        <w:trPr>
          <w:trHeight w:val="44"/>
          <w:jc w:val="center"/>
        </w:trPr>
        <w:tc>
          <w:tcPr>
            <w:tcW w:w="1277" w:type="dxa"/>
            <w:vMerge/>
            <w:tcBorders>
              <w:top w:val="nil"/>
              <w:left w:val="single" w:sz="8" w:space="0" w:color="auto"/>
              <w:bottom w:val="single" w:sz="8" w:space="0" w:color="auto"/>
              <w:right w:val="single" w:sz="8" w:space="0" w:color="auto"/>
            </w:tcBorders>
            <w:vAlign w:val="center"/>
            <w:hideMark/>
          </w:tcPr>
          <w:p w:rsidR="00EE3DD1" w:rsidRPr="00641C8A" w:rsidRDefault="00EE3DD1" w:rsidP="00D70631">
            <w:pPr>
              <w:widowControl/>
              <w:suppressAutoHyphens w:val="0"/>
              <w:snapToGrid w:val="0"/>
              <w:spacing w:line="260" w:lineRule="exact"/>
              <w:textAlignment w:val="auto"/>
              <w:rPr>
                <w:rFonts w:eastAsia="Microsoft YaHei" w:cs="Arial"/>
                <w:b/>
                <w:bCs/>
                <w:color w:val="000000"/>
                <w:sz w:val="16"/>
                <w:szCs w:val="16"/>
                <w:lang w:eastAsia="zh-TW"/>
              </w:rPr>
            </w:pPr>
          </w:p>
        </w:tc>
        <w:tc>
          <w:tcPr>
            <w:tcW w:w="1700" w:type="dxa"/>
            <w:tcBorders>
              <w:top w:val="nil"/>
              <w:left w:val="nil"/>
              <w:bottom w:val="single" w:sz="8" w:space="0" w:color="auto"/>
              <w:right w:val="nil"/>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Theme="minorEastAsia" w:cs="Arial"/>
                <w:b/>
                <w:bCs/>
                <w:color w:val="000000"/>
                <w:sz w:val="16"/>
                <w:szCs w:val="16"/>
                <w:lang w:eastAsia="zh-TW"/>
              </w:rPr>
            </w:pPr>
            <w:r w:rsidRPr="00641C8A">
              <w:rPr>
                <w:rFonts w:eastAsiaTheme="minorEastAsia" w:cs="Arial"/>
                <w:b/>
                <w:bCs/>
                <w:color w:val="000000"/>
                <w:sz w:val="16"/>
                <w:szCs w:val="16"/>
                <w:lang w:eastAsia="zh-TW"/>
              </w:rPr>
              <w:t>Power Source</w:t>
            </w:r>
          </w:p>
        </w:tc>
        <w:tc>
          <w:tcPr>
            <w:tcW w:w="1275" w:type="dxa"/>
            <w:tcBorders>
              <w:top w:val="nil"/>
              <w:left w:val="single" w:sz="8" w:space="0" w:color="auto"/>
              <w:bottom w:val="single" w:sz="8"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3.3V</w:t>
            </w:r>
          </w:p>
        </w:tc>
        <w:tc>
          <w:tcPr>
            <w:tcW w:w="1276" w:type="dxa"/>
            <w:tcBorders>
              <w:top w:val="nil"/>
              <w:left w:val="nil"/>
              <w:bottom w:val="single" w:sz="8"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984806" w:themeColor="accent6" w:themeShade="80"/>
                <w:sz w:val="16"/>
                <w:szCs w:val="16"/>
                <w:lang w:eastAsia="zh-TW"/>
              </w:rPr>
            </w:pPr>
            <w:r w:rsidRPr="00641C8A">
              <w:rPr>
                <w:rFonts w:eastAsia="Microsoft YaHei" w:cs="Arial"/>
                <w:color w:val="984806" w:themeColor="accent6" w:themeShade="80"/>
                <w:sz w:val="16"/>
                <w:szCs w:val="16"/>
                <w:lang w:eastAsia="zh-CN"/>
              </w:rPr>
              <w:t>3.3V</w:t>
            </w:r>
          </w:p>
        </w:tc>
        <w:tc>
          <w:tcPr>
            <w:tcW w:w="1276" w:type="dxa"/>
            <w:tcBorders>
              <w:top w:val="nil"/>
              <w:left w:val="nil"/>
              <w:bottom w:val="single" w:sz="8"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3.3V</w:t>
            </w:r>
          </w:p>
        </w:tc>
        <w:tc>
          <w:tcPr>
            <w:tcW w:w="1276" w:type="dxa"/>
            <w:tcBorders>
              <w:top w:val="nil"/>
              <w:left w:val="nil"/>
              <w:bottom w:val="single" w:sz="8"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3.3V</w:t>
            </w:r>
          </w:p>
        </w:tc>
        <w:tc>
          <w:tcPr>
            <w:tcW w:w="1276" w:type="dxa"/>
            <w:tcBorders>
              <w:top w:val="nil"/>
              <w:left w:val="nil"/>
              <w:bottom w:val="single" w:sz="8" w:space="0" w:color="auto"/>
              <w:right w:val="single" w:sz="8" w:space="0" w:color="auto"/>
            </w:tcBorders>
            <w:shd w:val="clear" w:color="000000" w:fill="D8D8D8"/>
            <w:vAlign w:val="center"/>
            <w:hideMark/>
          </w:tcPr>
          <w:p w:rsidR="00EE3DD1" w:rsidRPr="00641C8A" w:rsidRDefault="00EE3DD1" w:rsidP="00D70631">
            <w:pPr>
              <w:widowControl/>
              <w:suppressAutoHyphens w:val="0"/>
              <w:snapToGrid w:val="0"/>
              <w:spacing w:line="260" w:lineRule="exact"/>
              <w:jc w:val="center"/>
              <w:textAlignment w:val="auto"/>
              <w:rPr>
                <w:rFonts w:eastAsia="Microsoft YaHei" w:cs="Arial"/>
                <w:color w:val="3333FF"/>
                <w:sz w:val="16"/>
                <w:szCs w:val="16"/>
                <w:lang w:eastAsia="zh-TW"/>
              </w:rPr>
            </w:pPr>
            <w:r w:rsidRPr="00641C8A">
              <w:rPr>
                <w:rFonts w:eastAsia="Microsoft YaHei" w:cs="Arial"/>
                <w:color w:val="3333FF"/>
                <w:sz w:val="16"/>
                <w:szCs w:val="16"/>
                <w:lang w:eastAsia="zh-CN"/>
              </w:rPr>
              <w:t>3.3V</w:t>
            </w:r>
          </w:p>
        </w:tc>
      </w:tr>
    </w:tbl>
    <w:p w:rsidR="00464215" w:rsidRPr="00EC2387" w:rsidRDefault="00464215" w:rsidP="00464215">
      <w:pPr>
        <w:widowControl/>
        <w:suppressAutoHyphens w:val="0"/>
        <w:jc w:val="both"/>
        <w:textAlignment w:val="auto"/>
        <w:rPr>
          <w:rStyle w:val="fontstyle01"/>
          <w:rFonts w:ascii="Arial" w:eastAsia="Microsoft YaHei" w:hAnsi="Arial" w:cs="Arial"/>
          <w:lang w:eastAsia="zh-TW"/>
        </w:rPr>
      </w:pPr>
    </w:p>
    <w:p w:rsidR="00464215" w:rsidRPr="00AB647F" w:rsidRDefault="00464215" w:rsidP="00464215">
      <w:pPr>
        <w:widowControl/>
        <w:suppressAutoHyphens w:val="0"/>
        <w:jc w:val="center"/>
        <w:textAlignment w:val="auto"/>
        <w:rPr>
          <w:rStyle w:val="fontstyle01"/>
          <w:rFonts w:ascii="Arial" w:eastAsia="Microsoft YaHei" w:hAnsi="Arial" w:cs="Arial"/>
          <w:color w:val="000000" w:themeColor="text1"/>
          <w:lang w:eastAsia="zh-TW"/>
        </w:rPr>
      </w:pPr>
      <w:r w:rsidRPr="00EC2387">
        <w:rPr>
          <w:rFonts w:eastAsia="Microsoft YaHei" w:cs="Arial"/>
          <w:noProof/>
          <w:color w:val="000000"/>
          <w:lang w:val="en-GB" w:eastAsia="en-GB"/>
        </w:rPr>
        <w:drawing>
          <wp:inline distT="0" distB="0" distL="0" distR="0" wp14:anchorId="02F296E2" wp14:editId="2F930769">
            <wp:extent cx="504262" cy="504000"/>
            <wp:effectExtent l="19050" t="0" r="0" b="0"/>
            <wp:docPr id="61" name="圖片 13" descr="LT7680A-PKG - 複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T7680A-PKG - 複製.png"/>
                    <pic:cNvPicPr/>
                  </pic:nvPicPr>
                  <pic:blipFill>
                    <a:blip r:embed="rId11" cstate="print"/>
                    <a:stretch>
                      <a:fillRect/>
                    </a:stretch>
                  </pic:blipFill>
                  <pic:spPr>
                    <a:xfrm>
                      <a:off x="0" y="0"/>
                      <a:ext cx="504262" cy="504000"/>
                    </a:xfrm>
                    <a:prstGeom prst="rect">
                      <a:avLst/>
                    </a:prstGeom>
                  </pic:spPr>
                </pic:pic>
              </a:graphicData>
            </a:graphic>
          </wp:inline>
        </w:drawing>
      </w:r>
      <w:r w:rsidR="00DC483C" w:rsidRPr="00EC2387">
        <w:rPr>
          <w:rStyle w:val="fontstyle01"/>
          <w:rFonts w:ascii="Arial" w:eastAsia="Microsoft YaHei" w:hAnsi="Arial" w:cs="Arial"/>
          <w:lang w:eastAsia="zh-CN"/>
        </w:rPr>
        <w:t xml:space="preserve">  </w:t>
      </w:r>
      <w:r w:rsidRPr="00EC2387">
        <w:rPr>
          <w:rStyle w:val="fontstyle01"/>
          <w:rFonts w:ascii="Arial" w:eastAsia="Microsoft YaHei" w:hAnsi="Arial" w:cs="Arial"/>
          <w:noProof/>
          <w:lang w:val="en-GB" w:eastAsia="en-GB"/>
        </w:rPr>
        <w:drawing>
          <wp:inline distT="0" distB="0" distL="0" distR="0" wp14:anchorId="3690208A" wp14:editId="523D0CFF">
            <wp:extent cx="504262" cy="504000"/>
            <wp:effectExtent l="19050" t="0" r="0" b="0"/>
            <wp:docPr id="284" name="圖片 12" descr="LT7680B-PKG - 複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T7680B-PKG - 複製.png"/>
                    <pic:cNvPicPr/>
                  </pic:nvPicPr>
                  <pic:blipFill>
                    <a:blip r:embed="rId12" cstate="print"/>
                    <a:stretch>
                      <a:fillRect/>
                    </a:stretch>
                  </pic:blipFill>
                  <pic:spPr>
                    <a:xfrm>
                      <a:off x="0" y="0"/>
                      <a:ext cx="504262" cy="504000"/>
                    </a:xfrm>
                    <a:prstGeom prst="rect">
                      <a:avLst/>
                    </a:prstGeom>
                  </pic:spPr>
                </pic:pic>
              </a:graphicData>
            </a:graphic>
          </wp:inline>
        </w:drawing>
      </w:r>
      <w:r w:rsidR="00DC483C" w:rsidRPr="00EC2387">
        <w:rPr>
          <w:rStyle w:val="fontstyle01"/>
          <w:rFonts w:ascii="Arial" w:eastAsia="Microsoft YaHei" w:hAnsi="Arial" w:cs="Arial"/>
          <w:lang w:eastAsia="zh-CN"/>
        </w:rPr>
        <w:t xml:space="preserve">  </w:t>
      </w:r>
      <w:r w:rsidRPr="00AB647F">
        <w:rPr>
          <w:rFonts w:eastAsia="Microsoft YaHei" w:cs="Arial"/>
          <w:noProof/>
          <w:color w:val="000000" w:themeColor="text1"/>
          <w:lang w:val="en-GB" w:eastAsia="en-GB"/>
        </w:rPr>
        <w:drawing>
          <wp:inline distT="0" distB="0" distL="0" distR="0" wp14:anchorId="0B287BB1" wp14:editId="2B1DDBBE">
            <wp:extent cx="753976" cy="756000"/>
            <wp:effectExtent l="19050" t="0" r="8024" b="0"/>
            <wp:docPr id="65" name="圖片 9" descr="LT76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T7681-1.png"/>
                    <pic:cNvPicPr/>
                  </pic:nvPicPr>
                  <pic:blipFill>
                    <a:blip r:embed="rId13" cstate="print"/>
                    <a:stretch>
                      <a:fillRect/>
                    </a:stretch>
                  </pic:blipFill>
                  <pic:spPr>
                    <a:xfrm>
                      <a:off x="0" y="0"/>
                      <a:ext cx="753976" cy="756000"/>
                    </a:xfrm>
                    <a:prstGeom prst="rect">
                      <a:avLst/>
                    </a:prstGeom>
                  </pic:spPr>
                </pic:pic>
              </a:graphicData>
            </a:graphic>
          </wp:inline>
        </w:drawing>
      </w:r>
      <w:r w:rsidR="00DC483C" w:rsidRPr="00AB647F">
        <w:rPr>
          <w:rStyle w:val="fontstyle01"/>
          <w:rFonts w:ascii="Arial" w:eastAsia="Microsoft YaHei" w:hAnsi="Arial" w:cs="Arial"/>
          <w:color w:val="000000" w:themeColor="text1"/>
          <w:lang w:eastAsia="zh-CN"/>
        </w:rPr>
        <w:t xml:space="preserve">  </w:t>
      </w:r>
      <w:r w:rsidRPr="00AB647F">
        <w:rPr>
          <w:rFonts w:eastAsia="Microsoft YaHei" w:cs="Arial"/>
          <w:noProof/>
          <w:color w:val="000000" w:themeColor="text1"/>
          <w:lang w:val="en-GB" w:eastAsia="en-GB"/>
        </w:rPr>
        <w:drawing>
          <wp:inline distT="0" distB="0" distL="0" distR="0" wp14:anchorId="3383C278" wp14:editId="60C84325">
            <wp:extent cx="753975" cy="756000"/>
            <wp:effectExtent l="19050" t="0" r="8025" b="0"/>
            <wp:docPr id="67" name="圖片 6" descr="LT76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T7683-1.png"/>
                    <pic:cNvPicPr/>
                  </pic:nvPicPr>
                  <pic:blipFill>
                    <a:blip r:embed="rId14" cstate="print"/>
                    <a:stretch>
                      <a:fillRect/>
                    </a:stretch>
                  </pic:blipFill>
                  <pic:spPr>
                    <a:xfrm>
                      <a:off x="0" y="0"/>
                      <a:ext cx="753975" cy="756000"/>
                    </a:xfrm>
                    <a:prstGeom prst="rect">
                      <a:avLst/>
                    </a:prstGeom>
                  </pic:spPr>
                </pic:pic>
              </a:graphicData>
            </a:graphic>
          </wp:inline>
        </w:drawing>
      </w:r>
      <w:r w:rsidR="00DC483C" w:rsidRPr="00AB647F">
        <w:rPr>
          <w:rStyle w:val="fontstyle01"/>
          <w:rFonts w:ascii="Arial" w:eastAsia="Microsoft YaHei" w:hAnsi="Arial" w:cs="Arial"/>
          <w:color w:val="000000" w:themeColor="text1"/>
          <w:lang w:eastAsia="zh-CN"/>
        </w:rPr>
        <w:t xml:space="preserve">  </w:t>
      </w:r>
      <w:r w:rsidRPr="00AB647F">
        <w:rPr>
          <w:rFonts w:eastAsia="Microsoft YaHei" w:cs="Arial"/>
          <w:noProof/>
          <w:color w:val="000000" w:themeColor="text1"/>
          <w:lang w:val="en-GB" w:eastAsia="en-GB"/>
        </w:rPr>
        <w:drawing>
          <wp:inline distT="0" distB="0" distL="0" distR="0" wp14:anchorId="7DC4BC34" wp14:editId="7F7507F4">
            <wp:extent cx="761737" cy="756000"/>
            <wp:effectExtent l="19050" t="0" r="263" b="0"/>
            <wp:docPr id="70" name="圖片 7" descr="LT76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T7686-1.png"/>
                    <pic:cNvPicPr/>
                  </pic:nvPicPr>
                  <pic:blipFill>
                    <a:blip r:embed="rId15" cstate="print"/>
                    <a:stretch>
                      <a:fillRect/>
                    </a:stretch>
                  </pic:blipFill>
                  <pic:spPr>
                    <a:xfrm>
                      <a:off x="0" y="0"/>
                      <a:ext cx="761737" cy="756000"/>
                    </a:xfrm>
                    <a:prstGeom prst="rect">
                      <a:avLst/>
                    </a:prstGeom>
                  </pic:spPr>
                </pic:pic>
              </a:graphicData>
            </a:graphic>
          </wp:inline>
        </w:drawing>
      </w:r>
      <w:r w:rsidRPr="00AB647F">
        <w:rPr>
          <w:rStyle w:val="fontstyle01"/>
          <w:rFonts w:ascii="Arial" w:eastAsia="Microsoft YaHei" w:hAnsi="Arial" w:cs="Arial"/>
          <w:color w:val="000000" w:themeColor="text1"/>
          <w:lang w:eastAsia="zh-TW"/>
        </w:rPr>
        <w:t xml:space="preserve"> </w:t>
      </w:r>
    </w:p>
    <w:p w:rsidR="00464215" w:rsidRPr="00AB647F" w:rsidRDefault="00D1621C" w:rsidP="00FB1E40">
      <w:pPr>
        <w:widowControl/>
        <w:suppressAutoHyphens w:val="0"/>
        <w:spacing w:beforeLines="50" w:before="180"/>
        <w:jc w:val="center"/>
        <w:textAlignment w:val="auto"/>
        <w:rPr>
          <w:rStyle w:val="fontstyle01"/>
          <w:rFonts w:ascii="Arial" w:eastAsia="Microsoft YaHei" w:hAnsi="Arial" w:cs="Arial"/>
          <w:b/>
          <w:color w:val="000000" w:themeColor="text1"/>
          <w:lang w:eastAsia="zh-TW"/>
        </w:rPr>
      </w:pPr>
      <w:r w:rsidRPr="00AB647F">
        <w:rPr>
          <w:rFonts w:eastAsiaTheme="minorEastAsia" w:cs="Arial"/>
          <w:b/>
          <w:snapToGrid w:val="0"/>
          <w:color w:val="000000" w:themeColor="text1"/>
          <w:lang w:eastAsia="zh-TW"/>
        </w:rPr>
        <w:t xml:space="preserve">Figure </w:t>
      </w:r>
      <w:r w:rsidR="00DC483C" w:rsidRPr="00AB647F">
        <w:rPr>
          <w:rFonts w:eastAsia="Microsoft YaHei" w:cs="Arial"/>
          <w:b/>
          <w:snapToGrid w:val="0"/>
          <w:color w:val="000000" w:themeColor="text1"/>
          <w:lang w:eastAsia="zh-CN"/>
        </w:rPr>
        <w:t>2-</w:t>
      </w:r>
      <w:r w:rsidR="003F76EC" w:rsidRPr="00AB647F">
        <w:rPr>
          <w:rFonts w:eastAsia="Microsoft YaHei" w:cs="Arial"/>
          <w:b/>
          <w:snapToGrid w:val="0"/>
          <w:color w:val="000000" w:themeColor="text1"/>
          <w:lang w:eastAsia="zh-CN"/>
        </w:rPr>
        <w:t>1</w:t>
      </w:r>
      <w:r w:rsidR="003F76EC" w:rsidRPr="00AB647F">
        <w:rPr>
          <w:rFonts w:eastAsiaTheme="minorEastAsia" w:cs="Arial"/>
          <w:b/>
          <w:snapToGrid w:val="0"/>
          <w:color w:val="000000" w:themeColor="text1"/>
          <w:lang w:eastAsia="zh-TW"/>
        </w:rPr>
        <w:t>:</w:t>
      </w:r>
      <w:r w:rsidRPr="00AB647F">
        <w:rPr>
          <w:rFonts w:eastAsiaTheme="minorEastAsia" w:cs="Arial"/>
          <w:b/>
          <w:snapToGrid w:val="0"/>
          <w:color w:val="000000" w:themeColor="text1"/>
          <w:lang w:eastAsia="zh-TW"/>
        </w:rPr>
        <w:t xml:space="preserve"> </w:t>
      </w:r>
      <w:r w:rsidR="00DC483C" w:rsidRPr="00AB647F">
        <w:rPr>
          <w:rFonts w:eastAsia="Microsoft YaHei" w:cs="Arial"/>
          <w:b/>
          <w:snapToGrid w:val="0"/>
          <w:color w:val="000000" w:themeColor="text1"/>
          <w:lang w:eastAsia="zh-CN"/>
        </w:rPr>
        <w:t>LT768x</w:t>
      </w:r>
      <w:r w:rsidRPr="00AB647F">
        <w:rPr>
          <w:rFonts w:eastAsiaTheme="minorEastAsia" w:cs="Arial"/>
          <w:b/>
          <w:snapToGrid w:val="0"/>
          <w:color w:val="000000" w:themeColor="text1"/>
          <w:lang w:eastAsia="zh-TW"/>
        </w:rPr>
        <w:t xml:space="preserve"> Series</w:t>
      </w:r>
    </w:p>
    <w:p w:rsidR="00464215" w:rsidRPr="00AB647F" w:rsidRDefault="00464215" w:rsidP="00464215">
      <w:pPr>
        <w:widowControl/>
        <w:suppressAutoHyphens w:val="0"/>
        <w:jc w:val="center"/>
        <w:textAlignment w:val="auto"/>
        <w:rPr>
          <w:rStyle w:val="fontstyle01"/>
          <w:rFonts w:ascii="Arial" w:eastAsiaTheme="minorEastAsia" w:hAnsi="Arial" w:cs="Arial"/>
          <w:color w:val="000000" w:themeColor="text1"/>
          <w:lang w:eastAsia="zh-TW"/>
        </w:rPr>
      </w:pPr>
    </w:p>
    <w:p w:rsidR="006C6533" w:rsidRPr="00AB647F" w:rsidRDefault="006C6533" w:rsidP="00464215">
      <w:pPr>
        <w:widowControl/>
        <w:suppressAutoHyphens w:val="0"/>
        <w:jc w:val="center"/>
        <w:textAlignment w:val="auto"/>
        <w:rPr>
          <w:rStyle w:val="fontstyle01"/>
          <w:rFonts w:ascii="Arial" w:eastAsiaTheme="minorEastAsia" w:hAnsi="Arial" w:cs="Arial"/>
          <w:color w:val="000000" w:themeColor="text1"/>
          <w:lang w:eastAsia="zh-TW"/>
        </w:rPr>
      </w:pPr>
    </w:p>
    <w:p w:rsidR="00D70631" w:rsidRPr="00AB647F" w:rsidRDefault="00D70631" w:rsidP="00D70631">
      <w:pPr>
        <w:widowControl/>
        <w:suppressAutoHyphens w:val="0"/>
        <w:jc w:val="both"/>
        <w:textAlignment w:val="auto"/>
        <w:rPr>
          <w:rStyle w:val="fontstyle01"/>
          <w:rFonts w:ascii="Arial" w:eastAsiaTheme="minorEastAsia" w:hAnsi="Arial" w:cs="Arial"/>
          <w:color w:val="000000" w:themeColor="text1"/>
          <w:lang w:eastAsia="zh-TW"/>
        </w:rPr>
      </w:pPr>
      <w:r w:rsidRPr="00AB647F">
        <w:rPr>
          <w:rStyle w:val="fontstyle01"/>
          <w:rFonts w:ascii="Arial" w:eastAsiaTheme="minorEastAsia" w:hAnsi="Arial" w:cs="Arial"/>
          <w:color w:val="000000" w:themeColor="text1"/>
          <w:lang w:eastAsia="zh-TW"/>
        </w:rPr>
        <w:t xml:space="preserve">The </w:t>
      </w:r>
      <w:r w:rsidR="005D526E">
        <w:rPr>
          <w:rStyle w:val="fontstyle01"/>
          <w:rFonts w:ascii="Arial" w:eastAsiaTheme="minorEastAsia" w:hAnsi="Arial" w:cs="Arial"/>
          <w:color w:val="000000" w:themeColor="text1"/>
          <w:lang w:eastAsia="zh-TW"/>
        </w:rPr>
        <w:t>LT768</w:t>
      </w:r>
      <w:r w:rsidRPr="00AB647F">
        <w:rPr>
          <w:rStyle w:val="fontstyle01"/>
          <w:rFonts w:ascii="Arial" w:eastAsiaTheme="minorEastAsia" w:hAnsi="Arial" w:cs="Arial"/>
          <w:color w:val="000000" w:themeColor="text1"/>
          <w:lang w:eastAsia="zh-TW"/>
        </w:rPr>
        <w:t>x of the same package are compatible. For example, LT7681, LT</w:t>
      </w:r>
      <w:r w:rsidR="005B2BC2">
        <w:rPr>
          <w:rStyle w:val="fontstyle01"/>
          <w:rFonts w:ascii="Arial" w:eastAsiaTheme="minorEastAsia" w:hAnsi="Arial" w:cs="Arial"/>
          <w:color w:val="000000" w:themeColor="text1"/>
          <w:lang w:eastAsia="zh-TW"/>
        </w:rPr>
        <w:t>7683+</w:t>
      </w:r>
      <w:r w:rsidR="00590F4C">
        <w:rPr>
          <w:rStyle w:val="fontstyle01"/>
          <w:rFonts w:ascii="Arial" w:eastAsiaTheme="minorEastAsia" w:hAnsi="Arial" w:cs="Arial" w:hint="eastAsia"/>
          <w:color w:val="000000" w:themeColor="text1"/>
          <w:lang w:eastAsia="zh-TW"/>
        </w:rPr>
        <w:t xml:space="preserve"> and</w:t>
      </w:r>
      <w:r w:rsidRPr="00AB647F">
        <w:rPr>
          <w:rStyle w:val="fontstyle01"/>
          <w:rFonts w:ascii="Arial" w:eastAsiaTheme="minorEastAsia" w:hAnsi="Arial" w:cs="Arial"/>
          <w:color w:val="000000" w:themeColor="text1"/>
          <w:lang w:eastAsia="zh-TW"/>
        </w:rPr>
        <w:t xml:space="preserve"> LT7686 are all 128Pin LQFP packages, and their pin-assignment</w:t>
      </w:r>
      <w:r w:rsidR="001714C2">
        <w:rPr>
          <w:rStyle w:val="fontstyle01"/>
          <w:rFonts w:ascii="Arial" w:eastAsiaTheme="minorEastAsia" w:hAnsi="Arial" w:cs="Arial" w:hint="eastAsia"/>
          <w:color w:val="000000" w:themeColor="text1"/>
          <w:lang w:eastAsia="zh-TW"/>
        </w:rPr>
        <w:t>s</w:t>
      </w:r>
      <w:r w:rsidRPr="00AB647F">
        <w:rPr>
          <w:rStyle w:val="fontstyle01"/>
          <w:rFonts w:ascii="Arial" w:eastAsiaTheme="minorEastAsia" w:hAnsi="Arial" w:cs="Arial"/>
          <w:color w:val="000000" w:themeColor="text1"/>
          <w:lang w:eastAsia="zh-TW"/>
        </w:rPr>
        <w:t xml:space="preserve"> are compatible.</w:t>
      </w:r>
      <w:r w:rsidR="00A4213E" w:rsidRPr="00AB647F">
        <w:rPr>
          <w:rStyle w:val="fontstyle01"/>
          <w:rFonts w:ascii="Arial" w:eastAsiaTheme="minorEastAsia" w:hAnsi="Arial" w:cs="Arial"/>
          <w:color w:val="000000" w:themeColor="text1"/>
          <w:lang w:eastAsia="zh-TW"/>
        </w:rPr>
        <w:t xml:space="preserve"> </w:t>
      </w:r>
      <w:r w:rsidRPr="00AB647F">
        <w:rPr>
          <w:rStyle w:val="fontstyle01"/>
          <w:rFonts w:ascii="Arial" w:eastAsiaTheme="minorEastAsia" w:hAnsi="Arial" w:cs="Arial"/>
          <w:color w:val="000000" w:themeColor="text1"/>
          <w:lang w:eastAsia="zh-TW"/>
        </w:rPr>
        <w:t xml:space="preserve">The </w:t>
      </w:r>
      <w:r w:rsidR="005D526E">
        <w:rPr>
          <w:rStyle w:val="fontstyle01"/>
          <w:rFonts w:ascii="Arial" w:eastAsiaTheme="minorEastAsia" w:hAnsi="Arial" w:cs="Arial"/>
          <w:color w:val="000000" w:themeColor="text1"/>
          <w:lang w:eastAsia="zh-TW"/>
        </w:rPr>
        <w:t>LT7680A</w:t>
      </w:r>
      <w:r w:rsidR="00590F4C">
        <w:rPr>
          <w:rStyle w:val="fontstyle01"/>
          <w:rFonts w:ascii="Arial" w:eastAsiaTheme="minorEastAsia" w:hAnsi="Arial" w:cs="Arial" w:hint="eastAsia"/>
          <w:color w:val="000000" w:themeColor="text1"/>
          <w:lang w:eastAsia="zh-TW"/>
        </w:rPr>
        <w:t xml:space="preserve"> and </w:t>
      </w:r>
      <w:r w:rsidR="005D526E">
        <w:rPr>
          <w:rStyle w:val="fontstyle01"/>
          <w:rFonts w:ascii="Arial" w:eastAsiaTheme="minorEastAsia" w:hAnsi="Arial" w:cs="Arial"/>
          <w:color w:val="000000" w:themeColor="text1"/>
          <w:lang w:eastAsia="zh-TW"/>
        </w:rPr>
        <w:t>LT7680B</w:t>
      </w:r>
      <w:r w:rsidRPr="00AB647F">
        <w:rPr>
          <w:rStyle w:val="fontstyle01"/>
          <w:rFonts w:ascii="Arial" w:eastAsiaTheme="minorEastAsia" w:hAnsi="Arial" w:cs="Arial"/>
          <w:color w:val="000000" w:themeColor="text1"/>
          <w:lang w:eastAsia="zh-TW"/>
        </w:rPr>
        <w:t xml:space="preserve"> are 68Pin QFN package, their pin-assignment are also compatible.</w:t>
      </w:r>
      <w:r w:rsidR="00A4213E" w:rsidRPr="00AB647F">
        <w:rPr>
          <w:rStyle w:val="fontstyle01"/>
          <w:rFonts w:ascii="Arial" w:eastAsiaTheme="minorEastAsia" w:hAnsi="Arial" w:cs="Arial"/>
          <w:color w:val="000000" w:themeColor="text1"/>
          <w:lang w:eastAsia="zh-TW"/>
        </w:rPr>
        <w:t xml:space="preserve"> </w:t>
      </w:r>
      <w:r w:rsidRPr="00AB647F">
        <w:rPr>
          <w:rStyle w:val="fontstyle01"/>
          <w:rFonts w:ascii="Arial" w:eastAsiaTheme="minorEastAsia" w:hAnsi="Arial" w:cs="Arial"/>
          <w:color w:val="000000" w:themeColor="text1"/>
          <w:lang w:eastAsia="zh-TW"/>
        </w:rPr>
        <w:t>The resolution is backward compatible. For example, the resolution of the LT7686 is 1280*</w:t>
      </w:r>
      <w:proofErr w:type="gramStart"/>
      <w:r w:rsidRPr="00AB647F">
        <w:rPr>
          <w:rStyle w:val="fontstyle01"/>
          <w:rFonts w:ascii="Arial" w:eastAsiaTheme="minorEastAsia" w:hAnsi="Arial" w:cs="Arial"/>
          <w:color w:val="000000" w:themeColor="text1"/>
          <w:lang w:eastAsia="zh-TW"/>
        </w:rPr>
        <w:t>1024,</w:t>
      </w:r>
      <w:proofErr w:type="gramEnd"/>
      <w:r w:rsidRPr="00AB647F">
        <w:rPr>
          <w:rStyle w:val="fontstyle01"/>
          <w:rFonts w:ascii="Arial" w:eastAsiaTheme="minorEastAsia" w:hAnsi="Arial" w:cs="Arial"/>
          <w:color w:val="000000" w:themeColor="text1"/>
          <w:lang w:eastAsia="zh-TW"/>
        </w:rPr>
        <w:t xml:space="preserve"> it can also be used on the lower resolution of the TFT screen.</w:t>
      </w:r>
    </w:p>
    <w:p w:rsidR="00464215" w:rsidRPr="00AB647F" w:rsidRDefault="00464215" w:rsidP="00464215">
      <w:pPr>
        <w:widowControl/>
        <w:suppressAutoHyphens w:val="0"/>
        <w:jc w:val="both"/>
        <w:textAlignment w:val="auto"/>
        <w:rPr>
          <w:rStyle w:val="fontstyle01"/>
          <w:rFonts w:ascii="Arial" w:eastAsia="Microsoft YaHei" w:hAnsi="Arial" w:cs="Arial"/>
          <w:color w:val="000000" w:themeColor="text1"/>
          <w:lang w:eastAsia="zh-TW"/>
        </w:rPr>
      </w:pPr>
    </w:p>
    <w:p w:rsidR="007A64AB" w:rsidRPr="007A64AB" w:rsidRDefault="007A64AB" w:rsidP="00464215">
      <w:pPr>
        <w:widowControl/>
        <w:suppressAutoHyphens w:val="0"/>
        <w:jc w:val="both"/>
        <w:textAlignment w:val="auto"/>
        <w:rPr>
          <w:rFonts w:eastAsia="PMingLiU" w:cs="Arial"/>
          <w:color w:val="000000" w:themeColor="text1"/>
          <w:lang w:eastAsia="zh-TW"/>
        </w:rPr>
      </w:pPr>
      <w:r w:rsidRPr="007A64AB">
        <w:rPr>
          <w:rFonts w:eastAsia="PMingLiU" w:cs="Arial"/>
          <w:color w:val="000000" w:themeColor="text1"/>
          <w:lang w:eastAsia="zh-TW"/>
        </w:rPr>
        <w:t xml:space="preserve">LT7680 is a 68Pin QFN (8mm*8mm) package with a smaller dimension. It can be used in the system PCB board or LCM PCB. It can also be welded on the FPC to form a standard TFT module with SPI interface, as shown in Figure 2-2 below. The designers can also integrate a standard TFT module and </w:t>
      </w:r>
      <w:proofErr w:type="gramStart"/>
      <w:r w:rsidRPr="007A64AB">
        <w:rPr>
          <w:rFonts w:eastAsia="PMingLiU" w:cs="Arial"/>
          <w:color w:val="000000" w:themeColor="text1"/>
          <w:lang w:eastAsia="zh-TW"/>
        </w:rPr>
        <w:t>a</w:t>
      </w:r>
      <w:proofErr w:type="gramEnd"/>
      <w:r w:rsidRPr="007A64AB">
        <w:rPr>
          <w:rFonts w:eastAsia="PMingLiU" w:cs="Arial"/>
          <w:color w:val="000000" w:themeColor="text1"/>
          <w:lang w:eastAsia="zh-TW"/>
        </w:rPr>
        <w:t xml:space="preserve"> LT768x control board to form a complete module so that most 8/16/32bits MCU can connect to this complete module directly, as shown in Figure 2-3.</w:t>
      </w:r>
    </w:p>
    <w:p w:rsidR="00A4213E" w:rsidRPr="00AB647F" w:rsidRDefault="00A4213E" w:rsidP="00464215">
      <w:pPr>
        <w:widowControl/>
        <w:suppressAutoHyphens w:val="0"/>
        <w:jc w:val="both"/>
        <w:textAlignment w:val="auto"/>
        <w:rPr>
          <w:rStyle w:val="fontstyle01"/>
          <w:rFonts w:ascii="Arial" w:eastAsiaTheme="minorEastAsia" w:hAnsi="Arial" w:cs="Arial"/>
          <w:color w:val="000000" w:themeColor="text1"/>
          <w:lang w:eastAsia="zh-TW"/>
        </w:rPr>
      </w:pPr>
    </w:p>
    <w:p w:rsidR="00464215" w:rsidRPr="00AB647F" w:rsidRDefault="00464215" w:rsidP="006C6533">
      <w:pPr>
        <w:widowControl/>
        <w:suppressAutoHyphens w:val="0"/>
        <w:ind w:leftChars="213" w:left="426"/>
        <w:textAlignment w:val="auto"/>
        <w:rPr>
          <w:rStyle w:val="fontstyle01"/>
          <w:rFonts w:ascii="Arial" w:eastAsiaTheme="minorEastAsia" w:hAnsi="Arial" w:cs="Arial"/>
          <w:color w:val="000000" w:themeColor="text1"/>
          <w:lang w:eastAsia="zh-TW"/>
        </w:rPr>
      </w:pPr>
    </w:p>
    <w:p w:rsidR="006C6533" w:rsidRPr="00AB647F" w:rsidRDefault="006C6533" w:rsidP="006C6533">
      <w:pPr>
        <w:widowControl/>
        <w:suppressAutoHyphens w:val="0"/>
        <w:ind w:leftChars="213" w:left="426"/>
        <w:textAlignment w:val="auto"/>
        <w:rPr>
          <w:rStyle w:val="fontstyle01"/>
          <w:rFonts w:ascii="Arial" w:eastAsiaTheme="minorEastAsia" w:hAnsi="Arial" w:cs="Arial"/>
          <w:color w:val="000000" w:themeColor="text1"/>
          <w:lang w:eastAsia="zh-TW"/>
        </w:rPr>
      </w:pPr>
    </w:p>
    <w:p w:rsidR="00464215" w:rsidRPr="00AB647F" w:rsidRDefault="00464215" w:rsidP="006C6533">
      <w:pPr>
        <w:widowControl/>
        <w:suppressAutoHyphens w:val="0"/>
        <w:snapToGrid w:val="0"/>
        <w:jc w:val="center"/>
        <w:textAlignment w:val="auto"/>
        <w:rPr>
          <w:rFonts w:eastAsia="Microsoft YaHei" w:cs="Arial"/>
          <w:b/>
          <w:snapToGrid w:val="0"/>
          <w:color w:val="000000" w:themeColor="text1"/>
          <w:sz w:val="28"/>
          <w:szCs w:val="28"/>
          <w:lang w:eastAsia="zh-TW"/>
        </w:rPr>
      </w:pPr>
      <w:r w:rsidRPr="00AB647F">
        <w:rPr>
          <w:rFonts w:eastAsia="Microsoft YaHei" w:cs="Arial"/>
          <w:b/>
          <w:noProof/>
          <w:color w:val="000000" w:themeColor="text1"/>
          <w:sz w:val="28"/>
          <w:szCs w:val="28"/>
          <w:lang w:val="en-GB" w:eastAsia="en-GB"/>
        </w:rPr>
        <w:drawing>
          <wp:inline distT="0" distB="0" distL="0" distR="0" wp14:anchorId="47BF1F97" wp14:editId="0A2BB8C1">
            <wp:extent cx="3241942" cy="2956700"/>
            <wp:effectExtent l="19050" t="0" r="0" b="0"/>
            <wp:docPr id="72" name="圖片 0" descr="SPI_T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_TFT.png"/>
                    <pic:cNvPicPr/>
                  </pic:nvPicPr>
                  <pic:blipFill>
                    <a:blip r:embed="rId16" cstate="print"/>
                    <a:stretch>
                      <a:fillRect/>
                    </a:stretch>
                  </pic:blipFill>
                  <pic:spPr>
                    <a:xfrm>
                      <a:off x="0" y="0"/>
                      <a:ext cx="3242649" cy="2957345"/>
                    </a:xfrm>
                    <a:prstGeom prst="rect">
                      <a:avLst/>
                    </a:prstGeom>
                  </pic:spPr>
                </pic:pic>
              </a:graphicData>
            </a:graphic>
          </wp:inline>
        </w:drawing>
      </w:r>
    </w:p>
    <w:p w:rsidR="00464215" w:rsidRPr="00AB647F" w:rsidRDefault="00D70631" w:rsidP="00FB1E40">
      <w:pPr>
        <w:widowControl/>
        <w:suppressAutoHyphens w:val="0"/>
        <w:spacing w:beforeLines="50" w:before="180"/>
        <w:jc w:val="center"/>
        <w:textAlignment w:val="auto"/>
        <w:rPr>
          <w:rStyle w:val="fontstyle01"/>
          <w:rFonts w:ascii="Arial" w:eastAsia="Microsoft YaHei" w:hAnsi="Arial" w:cs="Arial"/>
          <w:b/>
          <w:color w:val="000000" w:themeColor="text1"/>
          <w:lang w:eastAsia="zh-TW"/>
        </w:rPr>
      </w:pPr>
      <w:r w:rsidRPr="00AB647F">
        <w:rPr>
          <w:rFonts w:eastAsiaTheme="minorEastAsia" w:cs="Arial"/>
          <w:b/>
          <w:snapToGrid w:val="0"/>
          <w:color w:val="000000" w:themeColor="text1"/>
          <w:lang w:eastAsia="zh-TW"/>
        </w:rPr>
        <w:t xml:space="preserve">Figure </w:t>
      </w:r>
      <w:r w:rsidR="00DC483C" w:rsidRPr="00AB647F">
        <w:rPr>
          <w:rFonts w:eastAsia="Microsoft YaHei" w:cs="Arial"/>
          <w:b/>
          <w:snapToGrid w:val="0"/>
          <w:color w:val="000000" w:themeColor="text1"/>
          <w:lang w:eastAsia="zh-CN"/>
        </w:rPr>
        <w:t>2-</w:t>
      </w:r>
      <w:r w:rsidR="003F76EC" w:rsidRPr="00AB647F">
        <w:rPr>
          <w:rFonts w:eastAsia="Microsoft YaHei" w:cs="Arial"/>
          <w:b/>
          <w:snapToGrid w:val="0"/>
          <w:color w:val="000000" w:themeColor="text1"/>
          <w:lang w:eastAsia="zh-CN"/>
        </w:rPr>
        <w:t>2</w:t>
      </w:r>
      <w:r w:rsidR="003F76EC" w:rsidRPr="00AB647F">
        <w:rPr>
          <w:rFonts w:eastAsiaTheme="minorEastAsia" w:cs="Arial"/>
          <w:b/>
          <w:snapToGrid w:val="0"/>
          <w:color w:val="000000" w:themeColor="text1"/>
          <w:lang w:eastAsia="zh-TW"/>
        </w:rPr>
        <w:t>:</w:t>
      </w:r>
      <w:r w:rsidR="00641C8A" w:rsidRPr="00AB647F">
        <w:rPr>
          <w:rFonts w:eastAsiaTheme="minorEastAsia" w:cs="Arial" w:hint="eastAsia"/>
          <w:b/>
          <w:snapToGrid w:val="0"/>
          <w:color w:val="000000" w:themeColor="text1"/>
          <w:lang w:eastAsia="zh-TW"/>
        </w:rPr>
        <w:t xml:space="preserve"> </w:t>
      </w:r>
      <w:r w:rsidRPr="00AB647F">
        <w:rPr>
          <w:rStyle w:val="fontstyle01"/>
          <w:rFonts w:ascii="Arial" w:eastAsiaTheme="minorEastAsia" w:hAnsi="Arial" w:cs="Arial"/>
          <w:b/>
          <w:color w:val="000000" w:themeColor="text1"/>
          <w:lang w:eastAsia="zh-TW"/>
        </w:rPr>
        <w:t xml:space="preserve">Standard SPI Interface </w:t>
      </w:r>
      <w:r w:rsidRPr="00AB647F">
        <w:rPr>
          <w:rStyle w:val="fontstyle01"/>
          <w:rFonts w:ascii="Arial" w:eastAsia="Microsoft YaHei" w:hAnsi="Arial" w:cs="Arial"/>
          <w:b/>
          <w:color w:val="000000" w:themeColor="text1"/>
          <w:lang w:eastAsia="zh-CN"/>
        </w:rPr>
        <w:t>TFT</w:t>
      </w:r>
      <w:r w:rsidRPr="00AB647F">
        <w:rPr>
          <w:rStyle w:val="fontstyle01"/>
          <w:rFonts w:ascii="Arial" w:eastAsiaTheme="minorEastAsia" w:hAnsi="Arial" w:cs="Arial"/>
          <w:b/>
          <w:color w:val="000000" w:themeColor="text1"/>
          <w:lang w:eastAsia="zh-TW"/>
        </w:rPr>
        <w:t xml:space="preserve"> Module with LT7680</w:t>
      </w:r>
    </w:p>
    <w:p w:rsidR="00464215" w:rsidRPr="00AB647F" w:rsidRDefault="00464215" w:rsidP="00FB1E40">
      <w:pPr>
        <w:widowControl/>
        <w:suppressAutoHyphens w:val="0"/>
        <w:spacing w:beforeLines="50" w:before="180"/>
        <w:jc w:val="center"/>
        <w:textAlignment w:val="auto"/>
        <w:rPr>
          <w:rStyle w:val="fontstyle01"/>
          <w:rFonts w:ascii="Arial" w:eastAsia="Microsoft YaHei" w:hAnsi="Arial" w:cs="Arial"/>
          <w:b/>
          <w:color w:val="000000" w:themeColor="text1"/>
          <w:lang w:eastAsia="zh-TW"/>
        </w:rPr>
      </w:pPr>
    </w:p>
    <w:p w:rsidR="00464215" w:rsidRPr="00AB647F" w:rsidRDefault="00464215" w:rsidP="00FB1E40">
      <w:pPr>
        <w:widowControl/>
        <w:suppressAutoHyphens w:val="0"/>
        <w:snapToGrid w:val="0"/>
        <w:spacing w:beforeLines="50" w:before="180" w:afterLines="50" w:after="180"/>
        <w:jc w:val="center"/>
        <w:textAlignment w:val="auto"/>
        <w:rPr>
          <w:rFonts w:eastAsiaTheme="minorEastAsia" w:cs="Arial"/>
          <w:b/>
          <w:snapToGrid w:val="0"/>
          <w:color w:val="000000" w:themeColor="text1"/>
          <w:sz w:val="28"/>
          <w:szCs w:val="28"/>
          <w:lang w:eastAsia="zh-TW"/>
        </w:rPr>
      </w:pPr>
    </w:p>
    <w:p w:rsidR="00746FE6" w:rsidRPr="00AB647F" w:rsidRDefault="00746FE6" w:rsidP="00FB1E40">
      <w:pPr>
        <w:widowControl/>
        <w:suppressAutoHyphens w:val="0"/>
        <w:snapToGrid w:val="0"/>
        <w:spacing w:beforeLines="50" w:before="180" w:afterLines="50" w:after="180"/>
        <w:jc w:val="center"/>
        <w:textAlignment w:val="auto"/>
        <w:rPr>
          <w:rFonts w:eastAsiaTheme="minorEastAsia" w:cs="Arial"/>
          <w:b/>
          <w:snapToGrid w:val="0"/>
          <w:color w:val="000000" w:themeColor="text1"/>
          <w:sz w:val="28"/>
          <w:szCs w:val="28"/>
          <w:lang w:eastAsia="zh-TW"/>
        </w:rPr>
      </w:pPr>
      <w:r w:rsidRPr="00AB647F">
        <w:rPr>
          <w:rFonts w:eastAsiaTheme="minorEastAsia" w:cs="Arial"/>
          <w:b/>
          <w:noProof/>
          <w:snapToGrid w:val="0"/>
          <w:color w:val="000000" w:themeColor="text1"/>
          <w:sz w:val="28"/>
          <w:szCs w:val="28"/>
          <w:lang w:val="en-GB" w:eastAsia="en-GB"/>
        </w:rPr>
        <w:drawing>
          <wp:inline distT="0" distB="0" distL="0" distR="0" wp14:anchorId="4A5B6FDF" wp14:editId="30DF9AD9">
            <wp:extent cx="4022008" cy="2987920"/>
            <wp:effectExtent l="19050" t="0" r="0" b="0"/>
            <wp:docPr id="267" name="圖片 265" descr="剪輯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剪輯_3.png"/>
                    <pic:cNvPicPr/>
                  </pic:nvPicPr>
                  <pic:blipFill>
                    <a:blip r:embed="rId17" cstate="print"/>
                    <a:stretch>
                      <a:fillRect/>
                    </a:stretch>
                  </pic:blipFill>
                  <pic:spPr>
                    <a:xfrm>
                      <a:off x="0" y="0"/>
                      <a:ext cx="4026656" cy="2991373"/>
                    </a:xfrm>
                    <a:prstGeom prst="rect">
                      <a:avLst/>
                    </a:prstGeom>
                  </pic:spPr>
                </pic:pic>
              </a:graphicData>
            </a:graphic>
          </wp:inline>
        </w:drawing>
      </w:r>
    </w:p>
    <w:p w:rsidR="00464215" w:rsidRPr="00AB647F" w:rsidRDefault="00D70631" w:rsidP="00FB1E40">
      <w:pPr>
        <w:widowControl/>
        <w:suppressAutoHyphens w:val="0"/>
        <w:snapToGrid w:val="0"/>
        <w:spacing w:beforeLines="100" w:before="360" w:afterLines="50" w:after="180"/>
        <w:jc w:val="center"/>
        <w:textAlignment w:val="auto"/>
        <w:rPr>
          <w:rStyle w:val="fontstyle01"/>
          <w:rFonts w:ascii="Arial" w:eastAsia="Microsoft YaHei" w:hAnsi="Arial" w:cs="Arial"/>
          <w:b/>
          <w:color w:val="000000" w:themeColor="text1"/>
          <w:lang w:eastAsia="zh-TW"/>
        </w:rPr>
      </w:pPr>
      <w:r w:rsidRPr="00AB647F">
        <w:rPr>
          <w:rFonts w:eastAsiaTheme="minorEastAsia" w:cs="Arial"/>
          <w:b/>
          <w:snapToGrid w:val="0"/>
          <w:color w:val="000000" w:themeColor="text1"/>
          <w:lang w:eastAsia="zh-TW"/>
        </w:rPr>
        <w:t xml:space="preserve">Figure </w:t>
      </w:r>
      <w:r w:rsidR="00DC483C" w:rsidRPr="00AB647F">
        <w:rPr>
          <w:rFonts w:eastAsia="Microsoft YaHei" w:cs="Arial"/>
          <w:b/>
          <w:snapToGrid w:val="0"/>
          <w:color w:val="000000" w:themeColor="text1"/>
          <w:lang w:eastAsia="zh-CN"/>
        </w:rPr>
        <w:t>2-</w:t>
      </w:r>
      <w:r w:rsidR="003F76EC" w:rsidRPr="00AB647F">
        <w:rPr>
          <w:rFonts w:eastAsia="Microsoft YaHei" w:cs="Arial"/>
          <w:b/>
          <w:snapToGrid w:val="0"/>
          <w:color w:val="000000" w:themeColor="text1"/>
          <w:lang w:eastAsia="zh-CN"/>
        </w:rPr>
        <w:t>3</w:t>
      </w:r>
      <w:r w:rsidR="003F76EC" w:rsidRPr="00AB647F">
        <w:rPr>
          <w:rFonts w:eastAsiaTheme="minorEastAsia" w:cs="Arial"/>
          <w:b/>
          <w:snapToGrid w:val="0"/>
          <w:color w:val="000000" w:themeColor="text1"/>
          <w:lang w:eastAsia="zh-TW"/>
        </w:rPr>
        <w:t>:</w:t>
      </w:r>
      <w:r w:rsidR="00EC2387" w:rsidRPr="00AB647F">
        <w:rPr>
          <w:rFonts w:eastAsiaTheme="minorEastAsia" w:cs="Arial" w:hint="eastAsia"/>
          <w:b/>
          <w:snapToGrid w:val="0"/>
          <w:color w:val="000000" w:themeColor="text1"/>
          <w:lang w:eastAsia="zh-TW"/>
        </w:rPr>
        <w:t xml:space="preserve"> </w:t>
      </w:r>
      <w:r w:rsidRPr="00AB647F">
        <w:rPr>
          <w:rStyle w:val="fontstyle01"/>
          <w:rFonts w:ascii="Arial" w:eastAsiaTheme="minorEastAsia" w:hAnsi="Arial" w:cs="Arial"/>
          <w:b/>
          <w:color w:val="000000" w:themeColor="text1"/>
          <w:lang w:eastAsia="zh-TW"/>
        </w:rPr>
        <w:t xml:space="preserve">Standard </w:t>
      </w:r>
      <w:r w:rsidR="00DC483C" w:rsidRPr="00AB647F">
        <w:rPr>
          <w:rStyle w:val="fontstyle01"/>
          <w:rFonts w:ascii="Arial" w:eastAsia="Microsoft YaHei" w:hAnsi="Arial" w:cs="Arial"/>
          <w:b/>
          <w:color w:val="000000" w:themeColor="text1"/>
          <w:lang w:eastAsia="zh-CN"/>
        </w:rPr>
        <w:t>TFT</w:t>
      </w:r>
      <w:r w:rsidRPr="00AB647F">
        <w:rPr>
          <w:rStyle w:val="fontstyle01"/>
          <w:rFonts w:ascii="Arial" w:eastAsiaTheme="minorEastAsia" w:hAnsi="Arial" w:cs="Arial"/>
          <w:b/>
          <w:color w:val="000000" w:themeColor="text1"/>
          <w:lang w:eastAsia="zh-TW"/>
        </w:rPr>
        <w:t xml:space="preserve"> Module with LT7681/</w:t>
      </w:r>
      <w:r w:rsidR="005B2BC2">
        <w:rPr>
          <w:rStyle w:val="fontstyle01"/>
          <w:rFonts w:ascii="Arial" w:eastAsiaTheme="minorEastAsia" w:hAnsi="Arial" w:cs="Arial"/>
          <w:b/>
          <w:color w:val="000000" w:themeColor="text1"/>
          <w:lang w:eastAsia="zh-TW"/>
        </w:rPr>
        <w:t>7683+</w:t>
      </w:r>
      <w:r w:rsidRPr="00AB647F">
        <w:rPr>
          <w:rStyle w:val="fontstyle01"/>
          <w:rFonts w:ascii="Arial" w:eastAsiaTheme="minorEastAsia" w:hAnsi="Arial" w:cs="Arial"/>
          <w:b/>
          <w:color w:val="000000" w:themeColor="text1"/>
          <w:lang w:eastAsia="zh-TW"/>
        </w:rPr>
        <w:t>/7686</w:t>
      </w:r>
    </w:p>
    <w:p w:rsidR="00464215" w:rsidRPr="00AB647F" w:rsidRDefault="00464215" w:rsidP="00464215">
      <w:pPr>
        <w:widowControl/>
        <w:suppressAutoHyphens w:val="0"/>
        <w:ind w:leftChars="213" w:left="426"/>
        <w:jc w:val="both"/>
        <w:textAlignment w:val="auto"/>
        <w:rPr>
          <w:rStyle w:val="fontstyle01"/>
          <w:rFonts w:ascii="Arial" w:eastAsia="Microsoft YaHei" w:hAnsi="Arial" w:cs="Arial"/>
          <w:color w:val="000000" w:themeColor="text1"/>
          <w:lang w:eastAsia="zh-TW"/>
        </w:rPr>
      </w:pPr>
    </w:p>
    <w:p w:rsidR="00EC2387" w:rsidRPr="00EC2387" w:rsidRDefault="007A64AB" w:rsidP="00464215">
      <w:pPr>
        <w:widowControl/>
        <w:suppressAutoHyphens w:val="0"/>
        <w:ind w:leftChars="213" w:left="426"/>
        <w:jc w:val="both"/>
        <w:textAlignment w:val="auto"/>
        <w:rPr>
          <w:rStyle w:val="fontstyle01"/>
          <w:rFonts w:ascii="Arial" w:eastAsiaTheme="minorEastAsia" w:hAnsi="Arial" w:cs="Arial"/>
          <w:lang w:eastAsia="zh-TW"/>
        </w:rPr>
      </w:pPr>
      <w:r w:rsidRPr="007A64AB">
        <w:rPr>
          <w:rFonts w:eastAsia="Microsoft YaHei" w:cs="Arial"/>
          <w:color w:val="000000" w:themeColor="text1"/>
          <w:lang w:eastAsia="zh-CN"/>
        </w:rPr>
        <w:t xml:space="preserve">LT768x is controlled by the MCU </w:t>
      </w:r>
      <w:r w:rsidRPr="007A64AB">
        <w:rPr>
          <w:rFonts w:eastAsia="PMingLiU" w:cs="Arial"/>
          <w:color w:val="000000" w:themeColor="text1"/>
          <w:lang w:eastAsia="zh-TW"/>
        </w:rPr>
        <w:t xml:space="preserve">so </w:t>
      </w:r>
      <w:r w:rsidRPr="007A64AB">
        <w:rPr>
          <w:rFonts w:eastAsia="Microsoft YaHei" w:cs="Arial"/>
          <w:color w:val="000000" w:themeColor="text1"/>
          <w:lang w:eastAsia="zh-CN"/>
        </w:rPr>
        <w:t>it can also be placed in the</w:t>
      </w:r>
      <w:r w:rsidRPr="007A64AB">
        <w:rPr>
          <w:rFonts w:eastAsia="PMingLiU" w:cs="Arial"/>
          <w:color w:val="000000" w:themeColor="text1"/>
          <w:lang w:eastAsia="zh-TW"/>
        </w:rPr>
        <w:t xml:space="preserve"> system board</w:t>
      </w:r>
      <w:r w:rsidRPr="007A64AB">
        <w:rPr>
          <w:rFonts w:eastAsia="Microsoft YaHei" w:cs="Arial"/>
          <w:color w:val="000000" w:themeColor="text1"/>
          <w:lang w:eastAsia="zh-CN"/>
        </w:rPr>
        <w:t xml:space="preserve">, and then </w:t>
      </w:r>
      <w:r w:rsidRPr="007A64AB">
        <w:rPr>
          <w:rFonts w:eastAsia="PMingLiU" w:cs="Arial"/>
          <w:color w:val="000000" w:themeColor="text1"/>
          <w:lang w:eastAsia="zh-TW"/>
        </w:rPr>
        <w:t xml:space="preserve">connect </w:t>
      </w:r>
      <w:r w:rsidRPr="007A64AB">
        <w:rPr>
          <w:rFonts w:eastAsia="Microsoft YaHei" w:cs="Arial"/>
          <w:color w:val="000000" w:themeColor="text1"/>
          <w:lang w:eastAsia="zh-CN"/>
        </w:rPr>
        <w:t xml:space="preserve">with the standard </w:t>
      </w:r>
      <w:r w:rsidRPr="007A64AB">
        <w:rPr>
          <w:rFonts w:eastAsia="PMingLiU" w:cs="Arial"/>
          <w:color w:val="000000" w:themeColor="text1"/>
          <w:lang w:eastAsia="zh-TW"/>
        </w:rPr>
        <w:t xml:space="preserve">RGB type </w:t>
      </w:r>
      <w:r w:rsidRPr="007A64AB">
        <w:rPr>
          <w:rFonts w:eastAsia="Microsoft YaHei" w:cs="Arial"/>
          <w:color w:val="000000" w:themeColor="text1"/>
          <w:lang w:eastAsia="zh-CN"/>
        </w:rPr>
        <w:t xml:space="preserve">TFT </w:t>
      </w:r>
      <w:r w:rsidRPr="007A64AB">
        <w:rPr>
          <w:rFonts w:eastAsia="PMingLiU" w:cs="Arial"/>
          <w:color w:val="000000" w:themeColor="text1"/>
          <w:lang w:eastAsia="zh-TW"/>
        </w:rPr>
        <w:t>Panel</w:t>
      </w:r>
      <w:r w:rsidRPr="007A64AB">
        <w:rPr>
          <w:rFonts w:eastAsia="Microsoft YaHei" w:cs="Arial"/>
          <w:color w:val="000000" w:themeColor="text1"/>
          <w:lang w:eastAsia="zh-CN"/>
        </w:rPr>
        <w:t>. Show as below Figure 2-4.</w:t>
      </w:r>
      <w:r w:rsidRPr="00EC2387">
        <w:rPr>
          <w:rStyle w:val="fontstyle01"/>
          <w:rFonts w:ascii="Arial" w:eastAsiaTheme="minorEastAsia" w:hAnsi="Arial" w:cs="Arial"/>
          <w:lang w:eastAsia="zh-TW"/>
        </w:rPr>
        <w:t xml:space="preserve"> </w:t>
      </w:r>
    </w:p>
    <w:p w:rsidR="00EC2387" w:rsidRPr="00EC2387" w:rsidRDefault="00EC2387" w:rsidP="00464215">
      <w:pPr>
        <w:widowControl/>
        <w:suppressAutoHyphens w:val="0"/>
        <w:ind w:leftChars="213" w:left="426"/>
        <w:jc w:val="both"/>
        <w:textAlignment w:val="auto"/>
        <w:rPr>
          <w:rStyle w:val="fontstyle01"/>
          <w:rFonts w:ascii="Arial" w:eastAsiaTheme="minorEastAsia" w:hAnsi="Arial" w:cs="Arial"/>
          <w:lang w:eastAsia="zh-TW"/>
        </w:rPr>
      </w:pPr>
    </w:p>
    <w:p w:rsidR="00464215" w:rsidRPr="00EC2387" w:rsidRDefault="00464215" w:rsidP="00464215">
      <w:pPr>
        <w:widowControl/>
        <w:suppressAutoHyphens w:val="0"/>
        <w:snapToGrid w:val="0"/>
        <w:jc w:val="center"/>
        <w:textAlignment w:val="auto"/>
        <w:rPr>
          <w:rFonts w:eastAsia="Microsoft YaHei" w:cs="Arial"/>
          <w:b/>
          <w:snapToGrid w:val="0"/>
          <w:color w:val="FF0000"/>
          <w:sz w:val="28"/>
          <w:szCs w:val="28"/>
          <w:lang w:eastAsia="zh-TW"/>
        </w:rPr>
      </w:pPr>
      <w:r w:rsidRPr="00EC2387">
        <w:rPr>
          <w:rFonts w:eastAsia="Microsoft YaHei" w:cs="Arial"/>
          <w:b/>
          <w:noProof/>
          <w:color w:val="FF0000"/>
          <w:sz w:val="28"/>
          <w:szCs w:val="28"/>
          <w:lang w:val="en-GB" w:eastAsia="en-GB"/>
        </w:rPr>
        <w:drawing>
          <wp:inline distT="0" distB="0" distL="0" distR="0" wp14:anchorId="0D4452B3" wp14:editId="112544AB">
            <wp:extent cx="4664529" cy="1495960"/>
            <wp:effectExtent l="19050" t="0" r="2721" b="0"/>
            <wp:docPr id="75" name="圖片 3" descr="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1.png"/>
                    <pic:cNvPicPr/>
                  </pic:nvPicPr>
                  <pic:blipFill>
                    <a:blip r:embed="rId18" cstate="print"/>
                    <a:stretch>
                      <a:fillRect/>
                    </a:stretch>
                  </pic:blipFill>
                  <pic:spPr>
                    <a:xfrm>
                      <a:off x="0" y="0"/>
                      <a:ext cx="4673812" cy="1498937"/>
                    </a:xfrm>
                    <a:prstGeom prst="rect">
                      <a:avLst/>
                    </a:prstGeom>
                  </pic:spPr>
                </pic:pic>
              </a:graphicData>
            </a:graphic>
          </wp:inline>
        </w:drawing>
      </w:r>
    </w:p>
    <w:p w:rsidR="00464215" w:rsidRPr="00EC2387" w:rsidRDefault="00EC2387" w:rsidP="00FB1E40">
      <w:pPr>
        <w:widowControl/>
        <w:suppressAutoHyphens w:val="0"/>
        <w:spacing w:beforeLines="50" w:before="180"/>
        <w:jc w:val="center"/>
        <w:textAlignment w:val="auto"/>
        <w:rPr>
          <w:rStyle w:val="fontstyle01"/>
          <w:rFonts w:ascii="Arial" w:eastAsiaTheme="minorEastAsia" w:hAnsi="Arial" w:cs="Arial"/>
          <w:b/>
          <w:lang w:eastAsia="zh-TW"/>
        </w:rPr>
      </w:pPr>
      <w:r w:rsidRPr="00EC2387">
        <w:rPr>
          <w:rFonts w:eastAsiaTheme="minorEastAsia" w:cs="Arial"/>
          <w:b/>
          <w:snapToGrid w:val="0"/>
          <w:lang w:eastAsia="zh-TW"/>
        </w:rPr>
        <w:t xml:space="preserve">Figure </w:t>
      </w:r>
      <w:r w:rsidR="00DC483C" w:rsidRPr="00EC2387">
        <w:rPr>
          <w:rFonts w:eastAsia="Microsoft YaHei" w:cs="Arial"/>
          <w:b/>
          <w:snapToGrid w:val="0"/>
          <w:lang w:eastAsia="zh-CN"/>
        </w:rPr>
        <w:t>2-</w:t>
      </w:r>
      <w:r w:rsidR="003F76EC" w:rsidRPr="00EC2387">
        <w:rPr>
          <w:rFonts w:eastAsia="Microsoft YaHei" w:cs="Arial"/>
          <w:b/>
          <w:snapToGrid w:val="0"/>
          <w:lang w:eastAsia="zh-CN"/>
        </w:rPr>
        <w:t>4</w:t>
      </w:r>
      <w:r w:rsidR="003F76EC" w:rsidRPr="00EC2387">
        <w:rPr>
          <w:rFonts w:eastAsiaTheme="minorEastAsia" w:cs="Arial"/>
          <w:b/>
          <w:snapToGrid w:val="0"/>
          <w:lang w:eastAsia="zh-TW"/>
        </w:rPr>
        <w:t>:</w:t>
      </w:r>
      <w:r w:rsidRPr="00EC2387">
        <w:rPr>
          <w:rFonts w:eastAsiaTheme="minorEastAsia" w:cs="Arial"/>
          <w:b/>
          <w:snapToGrid w:val="0"/>
          <w:lang w:eastAsia="zh-TW"/>
        </w:rPr>
        <w:t xml:space="preserve"> Design-in </w:t>
      </w:r>
      <w:r w:rsidR="00DC483C" w:rsidRPr="00EC2387">
        <w:rPr>
          <w:rFonts w:eastAsia="Microsoft YaHei" w:cs="Arial"/>
          <w:b/>
          <w:snapToGrid w:val="0"/>
          <w:lang w:eastAsia="zh-CN"/>
        </w:rPr>
        <w:t>LT768x</w:t>
      </w:r>
      <w:r w:rsidRPr="00EC2387">
        <w:rPr>
          <w:rFonts w:eastAsiaTheme="minorEastAsia" w:cs="Arial"/>
          <w:b/>
          <w:snapToGrid w:val="0"/>
          <w:lang w:eastAsia="zh-TW"/>
        </w:rPr>
        <w:t xml:space="preserve"> on System Board</w:t>
      </w:r>
    </w:p>
    <w:p w:rsidR="00464215" w:rsidRPr="00EC2387" w:rsidRDefault="00464215" w:rsidP="00464215">
      <w:pPr>
        <w:widowControl/>
        <w:suppressAutoHyphens w:val="0"/>
        <w:snapToGrid w:val="0"/>
        <w:jc w:val="center"/>
        <w:textAlignment w:val="auto"/>
        <w:rPr>
          <w:rFonts w:eastAsia="Microsoft YaHei" w:cs="Arial"/>
          <w:b/>
          <w:snapToGrid w:val="0"/>
          <w:color w:val="FF0000"/>
          <w:sz w:val="28"/>
          <w:szCs w:val="28"/>
          <w:lang w:eastAsia="zh-TW"/>
        </w:rPr>
      </w:pPr>
    </w:p>
    <w:p w:rsidR="00464215" w:rsidRPr="00EC2387" w:rsidRDefault="00464215" w:rsidP="00464215">
      <w:pPr>
        <w:widowControl/>
        <w:suppressAutoHyphens w:val="0"/>
        <w:ind w:leftChars="213" w:left="426"/>
        <w:textAlignment w:val="auto"/>
        <w:rPr>
          <w:rStyle w:val="fontstyle01"/>
          <w:rFonts w:ascii="Arial" w:eastAsia="Microsoft YaHei" w:hAnsi="Arial" w:cs="Arial"/>
          <w:lang w:eastAsia="zh-TW"/>
        </w:rPr>
      </w:pPr>
    </w:p>
    <w:p w:rsidR="00464215" w:rsidRPr="00EC2387" w:rsidRDefault="00464215" w:rsidP="00464215">
      <w:pPr>
        <w:widowControl/>
        <w:suppressAutoHyphens w:val="0"/>
        <w:textAlignment w:val="auto"/>
        <w:rPr>
          <w:rFonts w:eastAsia="Microsoft YaHei" w:cs="Arial"/>
          <w:b/>
          <w:snapToGrid w:val="0"/>
          <w:color w:val="FF0000"/>
          <w:sz w:val="28"/>
          <w:szCs w:val="28"/>
          <w:lang w:eastAsia="zh-CN"/>
        </w:rPr>
      </w:pPr>
      <w:r w:rsidRPr="00EC2387">
        <w:rPr>
          <w:rFonts w:eastAsia="Microsoft YaHei" w:cs="Arial"/>
        </w:rPr>
        <w:br w:type="page"/>
      </w:r>
    </w:p>
    <w:p w:rsidR="00B52F2D" w:rsidRPr="00164283" w:rsidRDefault="00100EE7" w:rsidP="00FB1E40">
      <w:pPr>
        <w:pStyle w:val="Heading1"/>
        <w:spacing w:after="252"/>
      </w:pPr>
      <w:bookmarkStart w:id="4" w:name="_Toc154040036"/>
      <w:r>
        <w:rPr>
          <w:rFonts w:hint="eastAsia"/>
        </w:rPr>
        <w:lastRenderedPageBreak/>
        <w:t>Re</w:t>
      </w:r>
      <w:r w:rsidRPr="00164283">
        <w:t>set</w:t>
      </w:r>
      <w:bookmarkEnd w:id="4"/>
    </w:p>
    <w:p w:rsidR="00B52F2D" w:rsidRPr="00164283" w:rsidRDefault="00F83866" w:rsidP="00FB1E40">
      <w:pPr>
        <w:pStyle w:val="Heading2"/>
        <w:spacing w:before="72" w:after="252"/>
      </w:pPr>
      <w:bookmarkStart w:id="5" w:name="_Toc497656387"/>
      <w:bookmarkStart w:id="6" w:name="_Toc154040037"/>
      <w:r w:rsidRPr="00164283">
        <w:t>Power-on Reset</w:t>
      </w:r>
      <w:bookmarkEnd w:id="5"/>
      <w:bookmarkEnd w:id="6"/>
    </w:p>
    <w:p w:rsidR="00FF0C95" w:rsidRDefault="00FF0C95" w:rsidP="00F83866">
      <w:pPr>
        <w:pStyle w:val="BodyTextFirstIndent"/>
        <w:snapToGrid w:val="0"/>
        <w:ind w:left="567"/>
        <w:jc w:val="both"/>
        <w:rPr>
          <w:rFonts w:cs="Arial"/>
          <w:color w:val="000000" w:themeColor="text1"/>
          <w:lang w:eastAsia="zh-TW"/>
        </w:rPr>
      </w:pPr>
      <w:r>
        <w:rPr>
          <w:rFonts w:eastAsia="Microsoft YaHei" w:cs="Arial"/>
          <w:snapToGrid w:val="0"/>
          <w:color w:val="000000" w:themeColor="text1"/>
          <w:lang w:eastAsia="zh-CN"/>
        </w:rPr>
        <w:t>LT768x</w:t>
      </w:r>
      <w:r>
        <w:rPr>
          <w:rFonts w:cs="Arial"/>
          <w:color w:val="000000" w:themeColor="text1"/>
        </w:rPr>
        <w:t xml:space="preserve"> </w:t>
      </w:r>
      <w:r>
        <w:rPr>
          <w:rFonts w:cs="Arial"/>
          <w:color w:val="000000" w:themeColor="text1"/>
          <w:lang w:eastAsia="zh-TW"/>
        </w:rPr>
        <w:t xml:space="preserve">has an </w:t>
      </w:r>
      <w:r>
        <w:rPr>
          <w:rFonts w:cs="Arial"/>
          <w:color w:val="000000" w:themeColor="text1"/>
        </w:rPr>
        <w:t>embed</w:t>
      </w:r>
      <w:r>
        <w:rPr>
          <w:rFonts w:cs="Arial"/>
          <w:color w:val="000000" w:themeColor="text1"/>
          <w:lang w:eastAsia="zh-TW"/>
        </w:rPr>
        <w:t>ded</w:t>
      </w:r>
      <w:r>
        <w:rPr>
          <w:rFonts w:cs="Arial"/>
          <w:color w:val="000000" w:themeColor="text1"/>
        </w:rPr>
        <w:t xml:space="preserve"> Power-On-Reset</w:t>
      </w:r>
      <w:r>
        <w:rPr>
          <w:rFonts w:cs="Arial"/>
          <w:color w:val="000000" w:themeColor="text1"/>
          <w:lang w:eastAsia="zh-TW"/>
        </w:rPr>
        <w:t xml:space="preserve"> circuit</w:t>
      </w:r>
      <w:r>
        <w:rPr>
          <w:rFonts w:cs="Arial"/>
          <w:color w:val="000000" w:themeColor="text1"/>
        </w:rPr>
        <w:t xml:space="preserve">. </w:t>
      </w:r>
      <w:r>
        <w:rPr>
          <w:rFonts w:cs="Arial"/>
          <w:color w:val="000000" w:themeColor="text1"/>
          <w:lang w:eastAsia="zh-TW"/>
        </w:rPr>
        <w:t xml:space="preserve">POR can issue an active low signal to synchronize the whole system through RST# pin. </w:t>
      </w:r>
      <w:r>
        <w:rPr>
          <w:rFonts w:cs="Arial"/>
          <w:color w:val="000000" w:themeColor="text1"/>
        </w:rPr>
        <w:t xml:space="preserve">When system power (3.3V) on, internal reset will </w:t>
      </w:r>
      <w:r>
        <w:rPr>
          <w:rFonts w:cs="Arial"/>
          <w:color w:val="000000" w:themeColor="text1"/>
          <w:lang w:eastAsia="zh-TW"/>
        </w:rPr>
        <w:t xml:space="preserve">be </w:t>
      </w:r>
      <w:r>
        <w:rPr>
          <w:rFonts w:cs="Arial"/>
          <w:color w:val="000000" w:themeColor="text1"/>
        </w:rPr>
        <w:t xml:space="preserve">active </w:t>
      </w:r>
      <w:r>
        <w:rPr>
          <w:rFonts w:cs="Arial"/>
          <w:color w:val="000000" w:themeColor="text1"/>
          <w:lang w:eastAsia="zh-TW"/>
        </w:rPr>
        <w:t xml:space="preserve">for at least 256 OSC clocks </w:t>
      </w:r>
      <w:r>
        <w:rPr>
          <w:rFonts w:cs="Arial"/>
          <w:color w:val="000000" w:themeColor="text1"/>
        </w:rPr>
        <w:t xml:space="preserve">until </w:t>
      </w:r>
      <w:r>
        <w:rPr>
          <w:rFonts w:cs="Arial"/>
          <w:color w:val="000000" w:themeColor="text1"/>
          <w:lang w:eastAsia="zh-TW"/>
        </w:rPr>
        <w:t xml:space="preserve">the </w:t>
      </w:r>
      <w:r>
        <w:rPr>
          <w:rFonts w:cs="Arial"/>
          <w:color w:val="000000" w:themeColor="text1"/>
        </w:rPr>
        <w:t xml:space="preserve">internal </w:t>
      </w:r>
      <w:r>
        <w:rPr>
          <w:rFonts w:cs="Arial"/>
          <w:color w:val="000000" w:themeColor="text1"/>
          <w:lang w:eastAsia="zh-TW"/>
        </w:rPr>
        <w:t>power</w:t>
      </w:r>
      <w:r>
        <w:rPr>
          <w:rFonts w:cs="Arial"/>
          <w:color w:val="000000" w:themeColor="text1"/>
        </w:rPr>
        <w:t xml:space="preserve"> </w:t>
      </w:r>
      <w:r>
        <w:rPr>
          <w:rFonts w:cs="Arial"/>
          <w:color w:val="000000" w:themeColor="text1"/>
          <w:lang w:eastAsia="zh-TW"/>
        </w:rPr>
        <w:t xml:space="preserve">is </w:t>
      </w:r>
      <w:r>
        <w:rPr>
          <w:rFonts w:cs="Arial"/>
          <w:color w:val="000000" w:themeColor="text1"/>
        </w:rPr>
        <w:t>stable</w:t>
      </w:r>
      <w:r>
        <w:rPr>
          <w:rFonts w:cs="Arial"/>
          <w:color w:val="000000" w:themeColor="text1"/>
          <w:lang w:eastAsia="zh-TW"/>
        </w:rPr>
        <w:t>.</w:t>
      </w:r>
    </w:p>
    <w:p w:rsidR="00B52F2D" w:rsidRDefault="00B52F2D" w:rsidP="00E05D7D">
      <w:pPr>
        <w:pStyle w:val="BodyTextFirstIndent"/>
        <w:overflowPunct w:val="0"/>
        <w:snapToGrid w:val="0"/>
        <w:ind w:leftChars="638" w:left="1276"/>
        <w:jc w:val="both"/>
        <w:rPr>
          <w:rFonts w:eastAsiaTheme="minorEastAsia" w:cs="Arial"/>
          <w:snapToGrid w:val="0"/>
          <w:color w:val="000000" w:themeColor="text1"/>
          <w:lang w:eastAsia="zh-TW"/>
        </w:rPr>
      </w:pPr>
    </w:p>
    <w:p w:rsidR="00AB647F" w:rsidRPr="00AB647F" w:rsidRDefault="00AB647F" w:rsidP="00E05D7D">
      <w:pPr>
        <w:pStyle w:val="BodyTextFirstIndent"/>
        <w:overflowPunct w:val="0"/>
        <w:snapToGrid w:val="0"/>
        <w:ind w:leftChars="638" w:left="1276"/>
        <w:jc w:val="both"/>
        <w:rPr>
          <w:rFonts w:eastAsiaTheme="minorEastAsia" w:cs="Arial"/>
          <w:snapToGrid w:val="0"/>
          <w:color w:val="000000" w:themeColor="text1"/>
          <w:lang w:eastAsia="zh-TW"/>
        </w:rPr>
      </w:pPr>
    </w:p>
    <w:p w:rsidR="00B52F2D" w:rsidRPr="00164283" w:rsidRDefault="00F83866" w:rsidP="00FB1E40">
      <w:pPr>
        <w:pStyle w:val="Heading2"/>
        <w:spacing w:before="72" w:after="252"/>
      </w:pPr>
      <w:bookmarkStart w:id="7" w:name="_Toc497656388"/>
      <w:bookmarkStart w:id="8" w:name="_Toc154040038"/>
      <w:r w:rsidRPr="00164283">
        <w:t>External Reset</w:t>
      </w:r>
      <w:bookmarkEnd w:id="7"/>
      <w:bookmarkEnd w:id="8"/>
    </w:p>
    <w:p w:rsidR="00FF0C95" w:rsidRDefault="00FF0C95" w:rsidP="00164283">
      <w:pPr>
        <w:widowControl/>
        <w:suppressAutoHyphens w:val="0"/>
        <w:overflowPunct w:val="0"/>
        <w:snapToGrid w:val="0"/>
        <w:ind w:leftChars="283" w:left="566"/>
        <w:jc w:val="both"/>
        <w:textAlignment w:val="top"/>
        <w:rPr>
          <w:rFonts w:eastAsia="PMingLiU" w:cs="Arial"/>
          <w:snapToGrid w:val="0"/>
          <w:color w:val="000000" w:themeColor="text1"/>
          <w:lang w:eastAsia="zh-TW"/>
        </w:rPr>
      </w:pPr>
      <w:r>
        <w:rPr>
          <w:rFonts w:eastAsia="PMingLiU" w:cs="Arial"/>
          <w:snapToGrid w:val="0"/>
          <w:color w:val="000000" w:themeColor="text1"/>
          <w:lang w:eastAsia="zh-TW"/>
        </w:rPr>
        <w:t xml:space="preserve">External reset signal RST# allows LT768x to synchronize with external systems. The external reset signal must be stabilized for at least 256 crystal (OSC) clocks to be approved as shown in Figure 3-1. The MCU should check the </w:t>
      </w:r>
      <w:proofErr w:type="gramStart"/>
      <w:r>
        <w:rPr>
          <w:rFonts w:eastAsia="PMingLiU" w:cs="Arial"/>
          <w:snapToGrid w:val="0"/>
          <w:color w:val="000000" w:themeColor="text1"/>
          <w:lang w:eastAsia="zh-TW"/>
        </w:rPr>
        <w:t>BIT1(</w:t>
      </w:r>
      <w:proofErr w:type="gramEnd"/>
      <w:r>
        <w:rPr>
          <w:rFonts w:eastAsia="PMingLiU" w:cs="Arial"/>
          <w:snapToGrid w:val="0"/>
          <w:color w:val="000000" w:themeColor="text1"/>
          <w:lang w:eastAsia="zh-TW"/>
        </w:rPr>
        <w:t>working mode status indication bit) of the state register STSR before setting up LT768x to ensure that LT768x is currently in "Normal Running State". External reset can be done through power-on reset or hardware reset issued by MCU, as shown in Figure 3-2, Figure 3-3.</w:t>
      </w:r>
    </w:p>
    <w:p w:rsidR="00AB647F" w:rsidRPr="00164283" w:rsidRDefault="00AB647F" w:rsidP="00164283">
      <w:pPr>
        <w:widowControl/>
        <w:suppressAutoHyphens w:val="0"/>
        <w:overflowPunct w:val="0"/>
        <w:snapToGrid w:val="0"/>
        <w:ind w:leftChars="283" w:left="566"/>
        <w:jc w:val="both"/>
        <w:textAlignment w:val="top"/>
        <w:rPr>
          <w:rFonts w:eastAsiaTheme="minorEastAsia" w:cs="Arial"/>
          <w:snapToGrid w:val="0"/>
          <w:color w:val="000000" w:themeColor="text1"/>
          <w:lang w:eastAsia="zh-TW"/>
        </w:rPr>
      </w:pPr>
    </w:p>
    <w:p w:rsidR="00B52F2D" w:rsidRPr="00164283" w:rsidRDefault="00B52F2D" w:rsidP="00B52F2D">
      <w:pPr>
        <w:widowControl/>
        <w:suppressAutoHyphens w:val="0"/>
        <w:overflowPunct w:val="0"/>
        <w:snapToGrid w:val="0"/>
        <w:ind w:leftChars="638" w:left="1276"/>
        <w:textAlignment w:val="top"/>
        <w:rPr>
          <w:rFonts w:eastAsia="Microsoft YaHei" w:cs="Arial"/>
          <w:snapToGrid w:val="0"/>
          <w:color w:val="000000" w:themeColor="text1"/>
          <w:lang w:eastAsia="zh-TW"/>
        </w:rPr>
      </w:pPr>
    </w:p>
    <w:p w:rsidR="00B52F2D" w:rsidRPr="00164283" w:rsidRDefault="00B52F2D" w:rsidP="00B52F2D">
      <w:pPr>
        <w:widowControl/>
        <w:suppressAutoHyphens w:val="0"/>
        <w:overflowPunct w:val="0"/>
        <w:snapToGrid w:val="0"/>
        <w:jc w:val="center"/>
        <w:textAlignment w:val="top"/>
        <w:rPr>
          <w:rFonts w:eastAsia="Microsoft YaHei" w:cs="Arial"/>
          <w:snapToGrid w:val="0"/>
          <w:color w:val="000000" w:themeColor="text1"/>
          <w:lang w:eastAsia="zh-TW"/>
        </w:rPr>
      </w:pPr>
      <w:r w:rsidRPr="00164283">
        <w:rPr>
          <w:rFonts w:eastAsia="Microsoft YaHei" w:cs="Arial"/>
          <w:noProof/>
          <w:snapToGrid w:val="0"/>
          <w:color w:val="000000" w:themeColor="text1"/>
          <w:lang w:val="en-GB" w:eastAsia="en-GB"/>
        </w:rPr>
        <w:drawing>
          <wp:inline distT="0" distB="0" distL="0" distR="0" wp14:anchorId="5DC80AF8" wp14:editId="5E59A46F">
            <wp:extent cx="4269921" cy="972893"/>
            <wp:effectExtent l="19050" t="0" r="0" b="0"/>
            <wp:docPr id="37" name="圖片 49" descr="剪輯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剪輯_37.png"/>
                    <pic:cNvPicPr/>
                  </pic:nvPicPr>
                  <pic:blipFill>
                    <a:blip r:embed="rId19" cstate="print"/>
                    <a:stretch>
                      <a:fillRect/>
                    </a:stretch>
                  </pic:blipFill>
                  <pic:spPr>
                    <a:xfrm>
                      <a:off x="0" y="0"/>
                      <a:ext cx="4271038" cy="973147"/>
                    </a:xfrm>
                    <a:prstGeom prst="rect">
                      <a:avLst/>
                    </a:prstGeom>
                  </pic:spPr>
                </pic:pic>
              </a:graphicData>
            </a:graphic>
          </wp:inline>
        </w:drawing>
      </w:r>
    </w:p>
    <w:p w:rsidR="00B52F2D" w:rsidRPr="00164283" w:rsidRDefault="001714C2" w:rsidP="00FB1E40">
      <w:pPr>
        <w:widowControl/>
        <w:suppressAutoHyphens w:val="0"/>
        <w:overflowPunct w:val="0"/>
        <w:snapToGrid w:val="0"/>
        <w:spacing w:beforeLines="50" w:before="180" w:afterLines="50" w:after="180"/>
        <w:jc w:val="center"/>
        <w:textAlignment w:val="top"/>
        <w:rPr>
          <w:rFonts w:eastAsia="Microsoft YaHei" w:cs="Arial"/>
          <w:b/>
          <w:snapToGrid w:val="0"/>
          <w:color w:val="000000" w:themeColor="text1"/>
          <w:lang w:eastAsia="zh-TW"/>
        </w:rPr>
      </w:pPr>
      <w:r w:rsidRPr="00164283">
        <w:rPr>
          <w:rFonts w:eastAsiaTheme="minorEastAsia" w:cs="Arial"/>
          <w:b/>
          <w:snapToGrid w:val="0"/>
          <w:color w:val="000000" w:themeColor="text1"/>
          <w:lang w:eastAsia="zh-TW"/>
        </w:rPr>
        <w:t>Figure</w:t>
      </w:r>
      <w:r w:rsidR="00164283" w:rsidRPr="00164283">
        <w:rPr>
          <w:rFonts w:eastAsiaTheme="minorEastAsia" w:cs="Arial"/>
          <w:b/>
          <w:snapToGrid w:val="0"/>
          <w:color w:val="000000" w:themeColor="text1"/>
          <w:lang w:eastAsia="zh-TW"/>
        </w:rPr>
        <w:t xml:space="preserve"> </w:t>
      </w:r>
      <w:r w:rsidR="00B52F2D" w:rsidRPr="00164283">
        <w:rPr>
          <w:rFonts w:eastAsia="Microsoft YaHei" w:cs="Arial"/>
          <w:b/>
          <w:snapToGrid w:val="0"/>
          <w:color w:val="000000" w:themeColor="text1"/>
          <w:lang w:eastAsia="zh-TW"/>
        </w:rPr>
        <w:t>3</w:t>
      </w:r>
      <w:r w:rsidR="00B52F2D" w:rsidRPr="00164283">
        <w:rPr>
          <w:rFonts w:eastAsia="Microsoft YaHei" w:cs="Arial"/>
          <w:b/>
          <w:snapToGrid w:val="0"/>
          <w:color w:val="000000" w:themeColor="text1"/>
          <w:lang w:eastAsia="zh-CN"/>
        </w:rPr>
        <w:t>-</w:t>
      </w:r>
      <w:r w:rsidR="003F76EC" w:rsidRPr="00164283">
        <w:rPr>
          <w:rFonts w:eastAsia="Microsoft YaHei" w:cs="Arial"/>
          <w:b/>
          <w:snapToGrid w:val="0"/>
          <w:color w:val="000000" w:themeColor="text1"/>
          <w:lang w:eastAsia="zh-CN"/>
        </w:rPr>
        <w:t>1</w:t>
      </w:r>
      <w:r w:rsidR="003F76EC" w:rsidRPr="00164283">
        <w:rPr>
          <w:rFonts w:eastAsiaTheme="minorEastAsia" w:cs="Arial"/>
          <w:b/>
          <w:snapToGrid w:val="0"/>
          <w:color w:val="000000" w:themeColor="text1"/>
          <w:lang w:eastAsia="zh-TW"/>
        </w:rPr>
        <w:t>:</w:t>
      </w:r>
      <w:r w:rsidR="00164283" w:rsidRPr="00164283">
        <w:rPr>
          <w:rFonts w:eastAsiaTheme="minorEastAsia" w:cs="Arial"/>
          <w:b/>
          <w:snapToGrid w:val="0"/>
          <w:color w:val="000000" w:themeColor="text1"/>
          <w:lang w:eastAsia="zh-TW"/>
        </w:rPr>
        <w:t xml:space="preserve"> External Reset Signal</w:t>
      </w:r>
      <w:r w:rsidR="00164283">
        <w:rPr>
          <w:rFonts w:eastAsiaTheme="minorEastAsia" w:cs="Arial" w:hint="eastAsia"/>
          <w:b/>
          <w:snapToGrid w:val="0"/>
          <w:color w:val="000000" w:themeColor="text1"/>
          <w:lang w:eastAsia="zh-TW"/>
        </w:rPr>
        <w:t xml:space="preserve"> - RST#</w:t>
      </w:r>
    </w:p>
    <w:p w:rsidR="00B52F2D" w:rsidRDefault="00B52F2D" w:rsidP="00FB1E40">
      <w:pPr>
        <w:widowControl/>
        <w:suppressAutoHyphens w:val="0"/>
        <w:overflowPunct w:val="0"/>
        <w:snapToGrid w:val="0"/>
        <w:spacing w:beforeLines="20" w:before="72" w:afterLines="50" w:after="180"/>
        <w:jc w:val="center"/>
        <w:textAlignment w:val="top"/>
        <w:rPr>
          <w:rFonts w:eastAsiaTheme="minorEastAsia" w:cs="Arial"/>
          <w:b/>
          <w:snapToGrid w:val="0"/>
          <w:color w:val="000000" w:themeColor="text1"/>
          <w:lang w:eastAsia="zh-TW"/>
        </w:rPr>
      </w:pPr>
    </w:p>
    <w:p w:rsidR="00AB647F" w:rsidRPr="00AB647F" w:rsidRDefault="00AB647F" w:rsidP="00FB1E40">
      <w:pPr>
        <w:widowControl/>
        <w:suppressAutoHyphens w:val="0"/>
        <w:overflowPunct w:val="0"/>
        <w:snapToGrid w:val="0"/>
        <w:spacing w:beforeLines="20" w:before="72" w:afterLines="50" w:after="180"/>
        <w:jc w:val="center"/>
        <w:textAlignment w:val="top"/>
        <w:rPr>
          <w:rFonts w:eastAsiaTheme="minorEastAsia" w:cs="Arial"/>
          <w:b/>
          <w:snapToGrid w:val="0"/>
          <w:color w:val="000000" w:themeColor="text1"/>
          <w:lang w:eastAsia="zh-TW"/>
        </w:rPr>
      </w:pPr>
    </w:p>
    <w:p w:rsidR="00DA5ED0" w:rsidRPr="00164283" w:rsidRDefault="00591DD4" w:rsidP="00FB1E40">
      <w:pPr>
        <w:widowControl/>
        <w:suppressAutoHyphens w:val="0"/>
        <w:overflowPunct w:val="0"/>
        <w:snapToGrid w:val="0"/>
        <w:spacing w:beforeLines="20" w:before="72" w:afterLines="50" w:after="180"/>
        <w:ind w:leftChars="142" w:left="284"/>
        <w:jc w:val="center"/>
        <w:textAlignment w:val="top"/>
        <w:rPr>
          <w:rFonts w:eastAsiaTheme="minorEastAsia" w:cs="Arial"/>
          <w:b/>
          <w:snapToGrid w:val="0"/>
          <w:color w:val="000000" w:themeColor="text1"/>
          <w:lang w:eastAsia="zh-TW"/>
        </w:rPr>
      </w:pPr>
      <w:r w:rsidRPr="00164283">
        <w:rPr>
          <w:rFonts w:eastAsia="Microsoft YaHei" w:cs="Arial"/>
          <w:b/>
          <w:noProof/>
          <w:color w:val="000000" w:themeColor="text1"/>
          <w:lang w:val="en-GB" w:eastAsia="en-GB"/>
        </w:rPr>
        <w:drawing>
          <wp:inline distT="0" distB="0" distL="0" distR="0" wp14:anchorId="30061615" wp14:editId="748A02B6">
            <wp:extent cx="1800000" cy="1842765"/>
            <wp:effectExtent l="19050" t="0" r="0" b="0"/>
            <wp:docPr id="260" name="圖片 259" descr="Res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1.png"/>
                    <pic:cNvPicPr/>
                  </pic:nvPicPr>
                  <pic:blipFill>
                    <a:blip r:embed="rId20" cstate="print"/>
                    <a:stretch>
                      <a:fillRect/>
                    </a:stretch>
                  </pic:blipFill>
                  <pic:spPr>
                    <a:xfrm>
                      <a:off x="0" y="0"/>
                      <a:ext cx="1800000" cy="1842765"/>
                    </a:xfrm>
                    <a:prstGeom prst="rect">
                      <a:avLst/>
                    </a:prstGeom>
                  </pic:spPr>
                </pic:pic>
              </a:graphicData>
            </a:graphic>
          </wp:inline>
        </w:drawing>
      </w:r>
      <w:r w:rsidR="00DA5ED0" w:rsidRPr="00164283">
        <w:rPr>
          <w:rFonts w:eastAsiaTheme="minorEastAsia" w:cs="Arial"/>
          <w:b/>
          <w:snapToGrid w:val="0"/>
          <w:color w:val="000000" w:themeColor="text1"/>
          <w:lang w:eastAsia="zh-TW"/>
        </w:rPr>
        <w:t xml:space="preserve">    </w:t>
      </w:r>
      <w:r w:rsidR="00164283">
        <w:rPr>
          <w:rFonts w:eastAsiaTheme="minorEastAsia" w:cs="Arial" w:hint="eastAsia"/>
          <w:b/>
          <w:snapToGrid w:val="0"/>
          <w:color w:val="000000" w:themeColor="text1"/>
          <w:lang w:eastAsia="zh-TW"/>
        </w:rPr>
        <w:t xml:space="preserve">   </w:t>
      </w:r>
      <w:r w:rsidR="00DA5ED0" w:rsidRPr="00164283">
        <w:rPr>
          <w:rFonts w:eastAsiaTheme="minorEastAsia" w:cs="Arial"/>
          <w:b/>
          <w:snapToGrid w:val="0"/>
          <w:color w:val="000000" w:themeColor="text1"/>
          <w:lang w:eastAsia="zh-TW"/>
        </w:rPr>
        <w:t xml:space="preserve">   </w:t>
      </w:r>
      <w:r w:rsidR="00DA5ED0" w:rsidRPr="00164283">
        <w:rPr>
          <w:rFonts w:eastAsiaTheme="minorEastAsia" w:cs="Arial"/>
          <w:b/>
          <w:noProof/>
          <w:snapToGrid w:val="0"/>
          <w:color w:val="000000" w:themeColor="text1"/>
          <w:lang w:val="en-GB" w:eastAsia="en-GB"/>
        </w:rPr>
        <w:drawing>
          <wp:inline distT="0" distB="0" distL="0" distR="0" wp14:anchorId="6D96ED36" wp14:editId="52171C70">
            <wp:extent cx="2988000" cy="1812467"/>
            <wp:effectExtent l="19050" t="0" r="2850" b="0"/>
            <wp:docPr id="263" name="圖片 260" descr="Res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2.png"/>
                    <pic:cNvPicPr/>
                  </pic:nvPicPr>
                  <pic:blipFill>
                    <a:blip r:embed="rId21" cstate="print"/>
                    <a:stretch>
                      <a:fillRect/>
                    </a:stretch>
                  </pic:blipFill>
                  <pic:spPr>
                    <a:xfrm>
                      <a:off x="0" y="0"/>
                      <a:ext cx="2988000" cy="1812467"/>
                    </a:xfrm>
                    <a:prstGeom prst="rect">
                      <a:avLst/>
                    </a:prstGeom>
                  </pic:spPr>
                </pic:pic>
              </a:graphicData>
            </a:graphic>
          </wp:inline>
        </w:drawing>
      </w:r>
    </w:p>
    <w:p w:rsidR="00DA5ED0" w:rsidRPr="00164283" w:rsidRDefault="001714C2" w:rsidP="00FB1E40">
      <w:pPr>
        <w:widowControl/>
        <w:suppressAutoHyphens w:val="0"/>
        <w:overflowPunct w:val="0"/>
        <w:snapToGrid w:val="0"/>
        <w:spacing w:beforeLines="20" w:before="72" w:afterLines="50" w:after="180"/>
        <w:ind w:firstLineChars="425" w:firstLine="850"/>
        <w:textAlignment w:val="top"/>
        <w:rPr>
          <w:rFonts w:eastAsia="Microsoft YaHei" w:cs="Arial"/>
          <w:b/>
          <w:snapToGrid w:val="0"/>
          <w:color w:val="000000" w:themeColor="text1"/>
          <w:lang w:eastAsia="zh-TW"/>
        </w:rPr>
      </w:pPr>
      <w:r w:rsidRPr="00164283">
        <w:rPr>
          <w:rFonts w:eastAsiaTheme="minorEastAsia" w:cs="Arial"/>
          <w:b/>
          <w:snapToGrid w:val="0"/>
          <w:color w:val="000000" w:themeColor="text1"/>
          <w:lang w:eastAsia="zh-TW"/>
        </w:rPr>
        <w:t>Figure</w:t>
      </w:r>
      <w:r w:rsidR="00164283" w:rsidRPr="00164283">
        <w:rPr>
          <w:rFonts w:eastAsiaTheme="minorEastAsia" w:cs="Arial"/>
          <w:b/>
          <w:snapToGrid w:val="0"/>
          <w:color w:val="000000" w:themeColor="text1"/>
          <w:lang w:eastAsia="zh-TW"/>
        </w:rPr>
        <w:t xml:space="preserve"> </w:t>
      </w:r>
      <w:r w:rsidR="00B52F2D" w:rsidRPr="00164283">
        <w:rPr>
          <w:rFonts w:eastAsia="Microsoft YaHei" w:cs="Arial"/>
          <w:b/>
          <w:snapToGrid w:val="0"/>
          <w:color w:val="000000" w:themeColor="text1"/>
          <w:lang w:eastAsia="zh-TW"/>
        </w:rPr>
        <w:t>3</w:t>
      </w:r>
      <w:r w:rsidR="00B52F2D" w:rsidRPr="00164283">
        <w:rPr>
          <w:rFonts w:eastAsia="Microsoft YaHei" w:cs="Arial"/>
          <w:b/>
          <w:snapToGrid w:val="0"/>
          <w:color w:val="000000" w:themeColor="text1"/>
          <w:lang w:eastAsia="zh-CN"/>
        </w:rPr>
        <w:t>-</w:t>
      </w:r>
      <w:r w:rsidR="003F76EC" w:rsidRPr="00164283">
        <w:rPr>
          <w:rFonts w:eastAsia="Microsoft YaHei" w:cs="Arial"/>
          <w:b/>
          <w:snapToGrid w:val="0"/>
          <w:color w:val="000000" w:themeColor="text1"/>
          <w:lang w:eastAsia="zh-CN"/>
        </w:rPr>
        <w:t>2</w:t>
      </w:r>
      <w:r w:rsidR="003F76EC">
        <w:rPr>
          <w:rFonts w:eastAsiaTheme="minorEastAsia" w:hAnsi="Microsoft YaHei" w:cs="Arial"/>
          <w:b/>
          <w:snapToGrid w:val="0"/>
          <w:color w:val="000000" w:themeColor="text1"/>
          <w:lang w:eastAsia="zh-TW"/>
        </w:rPr>
        <w:t>:</w:t>
      </w:r>
      <w:r w:rsidR="00164283">
        <w:rPr>
          <w:rFonts w:eastAsiaTheme="minorEastAsia" w:hAnsi="Microsoft YaHei" w:cs="Arial" w:hint="eastAsia"/>
          <w:b/>
          <w:snapToGrid w:val="0"/>
          <w:color w:val="000000" w:themeColor="text1"/>
          <w:lang w:eastAsia="zh-TW"/>
        </w:rPr>
        <w:t xml:space="preserve"> </w:t>
      </w:r>
      <w:r w:rsidR="00164283" w:rsidRPr="00164283">
        <w:rPr>
          <w:rFonts w:eastAsiaTheme="minorEastAsia" w:cs="Arial"/>
          <w:b/>
          <w:snapToGrid w:val="0"/>
          <w:color w:val="000000" w:themeColor="text1"/>
          <w:lang w:eastAsia="zh-TW"/>
        </w:rPr>
        <w:t>External Reset (</w:t>
      </w:r>
      <w:r w:rsidR="00DA5ED0" w:rsidRPr="00164283">
        <w:rPr>
          <w:rFonts w:eastAsia="Microsoft YaHei" w:cs="Arial"/>
          <w:b/>
          <w:snapToGrid w:val="0"/>
          <w:color w:val="000000" w:themeColor="text1"/>
          <w:lang w:eastAsia="zh-TW"/>
        </w:rPr>
        <w:t>1</w:t>
      </w:r>
      <w:r w:rsidR="00164283" w:rsidRPr="00164283">
        <w:rPr>
          <w:rFonts w:eastAsiaTheme="minorEastAsia" w:cs="Arial"/>
          <w:b/>
          <w:snapToGrid w:val="0"/>
          <w:color w:val="000000" w:themeColor="text1"/>
          <w:lang w:eastAsia="zh-TW"/>
        </w:rPr>
        <w:t>)</w:t>
      </w:r>
      <w:r w:rsidR="00DA5ED0" w:rsidRPr="00164283">
        <w:rPr>
          <w:rFonts w:eastAsia="Microsoft YaHei" w:cs="Arial"/>
          <w:b/>
          <w:snapToGrid w:val="0"/>
          <w:color w:val="000000" w:themeColor="text1"/>
          <w:lang w:eastAsia="zh-TW"/>
        </w:rPr>
        <w:t xml:space="preserve">   </w:t>
      </w:r>
      <w:r w:rsidR="00164283">
        <w:rPr>
          <w:rFonts w:eastAsiaTheme="minorEastAsia" w:cs="Arial" w:hint="eastAsia"/>
          <w:b/>
          <w:snapToGrid w:val="0"/>
          <w:color w:val="000000" w:themeColor="text1"/>
          <w:lang w:eastAsia="zh-TW"/>
        </w:rPr>
        <w:t xml:space="preserve"> </w:t>
      </w:r>
      <w:r w:rsidR="00DA5ED0" w:rsidRPr="00164283">
        <w:rPr>
          <w:rFonts w:eastAsia="Microsoft YaHei" w:cs="Arial"/>
          <w:b/>
          <w:snapToGrid w:val="0"/>
          <w:color w:val="000000" w:themeColor="text1"/>
          <w:lang w:eastAsia="zh-TW"/>
        </w:rPr>
        <w:t xml:space="preserve">             </w:t>
      </w:r>
      <w:r w:rsidRPr="00164283">
        <w:rPr>
          <w:rFonts w:eastAsiaTheme="minorEastAsia" w:cs="Arial"/>
          <w:b/>
          <w:snapToGrid w:val="0"/>
          <w:color w:val="000000" w:themeColor="text1"/>
          <w:lang w:eastAsia="zh-TW"/>
        </w:rPr>
        <w:t>Figure</w:t>
      </w:r>
      <w:r w:rsidR="00164283" w:rsidRPr="00164283">
        <w:rPr>
          <w:rFonts w:eastAsiaTheme="minorEastAsia" w:cs="Arial"/>
          <w:b/>
          <w:snapToGrid w:val="0"/>
          <w:color w:val="000000" w:themeColor="text1"/>
          <w:lang w:eastAsia="zh-TW"/>
        </w:rPr>
        <w:t xml:space="preserve"> </w:t>
      </w:r>
      <w:r w:rsidR="00DA5ED0" w:rsidRPr="00164283">
        <w:rPr>
          <w:rFonts w:eastAsia="Microsoft YaHei" w:cs="Arial"/>
          <w:b/>
          <w:snapToGrid w:val="0"/>
          <w:color w:val="000000" w:themeColor="text1"/>
          <w:lang w:eastAsia="zh-TW"/>
        </w:rPr>
        <w:t>3</w:t>
      </w:r>
      <w:r w:rsidR="00DA5ED0" w:rsidRPr="00164283">
        <w:rPr>
          <w:rFonts w:eastAsia="Microsoft YaHei" w:cs="Arial"/>
          <w:b/>
          <w:snapToGrid w:val="0"/>
          <w:color w:val="000000" w:themeColor="text1"/>
          <w:lang w:eastAsia="zh-CN"/>
        </w:rPr>
        <w:t>-</w:t>
      </w:r>
      <w:r w:rsidR="003F76EC" w:rsidRPr="00164283">
        <w:rPr>
          <w:rFonts w:eastAsiaTheme="minorEastAsia" w:cs="Arial"/>
          <w:b/>
          <w:snapToGrid w:val="0"/>
          <w:color w:val="000000" w:themeColor="text1"/>
          <w:lang w:eastAsia="zh-TW"/>
        </w:rPr>
        <w:t>3</w:t>
      </w:r>
      <w:r w:rsidR="003F76EC">
        <w:rPr>
          <w:rFonts w:eastAsiaTheme="minorEastAsia" w:hAnsi="Microsoft YaHei" w:cs="Arial"/>
          <w:b/>
          <w:snapToGrid w:val="0"/>
          <w:color w:val="000000" w:themeColor="text1"/>
          <w:lang w:eastAsia="zh-TW"/>
        </w:rPr>
        <w:t>:</w:t>
      </w:r>
      <w:r w:rsidR="00164283">
        <w:rPr>
          <w:rFonts w:eastAsiaTheme="minorEastAsia" w:hAnsi="Microsoft YaHei" w:cs="Arial" w:hint="eastAsia"/>
          <w:b/>
          <w:snapToGrid w:val="0"/>
          <w:color w:val="000000" w:themeColor="text1"/>
          <w:lang w:eastAsia="zh-TW"/>
        </w:rPr>
        <w:t xml:space="preserve"> </w:t>
      </w:r>
      <w:r w:rsidR="00164283" w:rsidRPr="00164283">
        <w:rPr>
          <w:rFonts w:eastAsiaTheme="minorEastAsia" w:cs="Arial"/>
          <w:b/>
          <w:snapToGrid w:val="0"/>
          <w:color w:val="000000" w:themeColor="text1"/>
          <w:lang w:eastAsia="zh-TW"/>
        </w:rPr>
        <w:t>External Reset (</w:t>
      </w:r>
      <w:r w:rsidR="00DA5ED0" w:rsidRPr="00164283">
        <w:rPr>
          <w:rFonts w:eastAsia="Microsoft YaHei" w:cs="Arial"/>
          <w:b/>
          <w:snapToGrid w:val="0"/>
          <w:color w:val="000000" w:themeColor="text1"/>
          <w:lang w:eastAsia="zh-TW"/>
        </w:rPr>
        <w:t>2</w:t>
      </w:r>
      <w:r w:rsidR="00164283" w:rsidRPr="00164283">
        <w:rPr>
          <w:rFonts w:eastAsiaTheme="minorEastAsia" w:cs="Arial"/>
          <w:b/>
          <w:snapToGrid w:val="0"/>
          <w:color w:val="000000" w:themeColor="text1"/>
          <w:lang w:eastAsia="zh-TW"/>
        </w:rPr>
        <w:t>)</w:t>
      </w:r>
      <w:r w:rsidR="00DA5ED0" w:rsidRPr="00164283">
        <w:rPr>
          <w:rFonts w:eastAsia="Microsoft YaHei" w:cs="Arial"/>
          <w:b/>
          <w:snapToGrid w:val="0"/>
          <w:color w:val="000000" w:themeColor="text1"/>
          <w:lang w:eastAsia="zh-TW"/>
        </w:rPr>
        <w:t xml:space="preserve">    </w:t>
      </w:r>
    </w:p>
    <w:p w:rsidR="00B52F2D" w:rsidRPr="00164283" w:rsidRDefault="00B52F2D" w:rsidP="00FB1E40">
      <w:pPr>
        <w:widowControl/>
        <w:suppressAutoHyphens w:val="0"/>
        <w:overflowPunct w:val="0"/>
        <w:snapToGrid w:val="0"/>
        <w:spacing w:beforeLines="20" w:before="72" w:afterLines="50" w:after="180"/>
        <w:textAlignment w:val="top"/>
        <w:rPr>
          <w:rFonts w:eastAsia="Microsoft YaHei" w:cs="Arial"/>
          <w:b/>
          <w:snapToGrid w:val="0"/>
          <w:color w:val="000000" w:themeColor="text1"/>
          <w:lang w:eastAsia="zh-TW"/>
        </w:rPr>
      </w:pPr>
    </w:p>
    <w:p w:rsidR="00B52F2D" w:rsidRPr="00164283" w:rsidRDefault="00B52F2D" w:rsidP="00B52F2D">
      <w:pPr>
        <w:widowControl/>
        <w:suppressAutoHyphens w:val="0"/>
        <w:overflowPunct w:val="0"/>
        <w:snapToGrid w:val="0"/>
        <w:jc w:val="center"/>
        <w:textAlignment w:val="top"/>
        <w:rPr>
          <w:rFonts w:eastAsia="Microsoft YaHei" w:cs="Arial"/>
          <w:b/>
          <w:snapToGrid w:val="0"/>
          <w:color w:val="000000" w:themeColor="text1"/>
          <w:lang w:eastAsia="zh-TW"/>
        </w:rPr>
      </w:pPr>
    </w:p>
    <w:p w:rsidR="00B52F2D" w:rsidRPr="00164283" w:rsidRDefault="00B52F2D" w:rsidP="00B52F2D">
      <w:pPr>
        <w:widowControl/>
        <w:suppressAutoHyphens w:val="0"/>
        <w:textAlignment w:val="auto"/>
        <w:rPr>
          <w:rFonts w:eastAsia="Microsoft YaHei" w:cs="Arial"/>
          <w:b/>
          <w:snapToGrid w:val="0"/>
          <w:color w:val="000000" w:themeColor="text1"/>
          <w:sz w:val="24"/>
          <w:szCs w:val="24"/>
          <w:lang w:eastAsia="zh-CN"/>
        </w:rPr>
      </w:pPr>
      <w:r w:rsidRPr="00164283">
        <w:rPr>
          <w:rFonts w:eastAsia="Microsoft YaHei" w:cs="Arial"/>
          <w:color w:val="000000" w:themeColor="text1"/>
        </w:rPr>
        <w:br w:type="page"/>
      </w:r>
    </w:p>
    <w:p w:rsidR="00B52F2D" w:rsidRPr="0039030B" w:rsidRDefault="00164283" w:rsidP="00FB1E40">
      <w:pPr>
        <w:pStyle w:val="Heading2"/>
        <w:spacing w:before="72" w:after="252"/>
      </w:pPr>
      <w:bookmarkStart w:id="9" w:name="_Toc154040039"/>
      <w:r w:rsidRPr="00AB647F">
        <w:rPr>
          <w:rFonts w:hint="eastAsia"/>
        </w:rPr>
        <w:lastRenderedPageBreak/>
        <w:t xml:space="preserve">Software </w:t>
      </w:r>
      <w:r w:rsidRPr="00AB647F">
        <w:t>Rese</w:t>
      </w:r>
      <w:r w:rsidRPr="0039030B">
        <w:t>t</w:t>
      </w:r>
      <w:bookmarkEnd w:id="9"/>
    </w:p>
    <w:p w:rsidR="00FF0C95" w:rsidRDefault="00FF0C95" w:rsidP="00FB1E40">
      <w:pPr>
        <w:widowControl/>
        <w:suppressAutoHyphens w:val="0"/>
        <w:overflowPunct w:val="0"/>
        <w:snapToGrid w:val="0"/>
        <w:spacing w:beforeLines="20" w:before="72" w:afterLines="50" w:after="180"/>
        <w:ind w:leftChars="283" w:left="566"/>
        <w:jc w:val="both"/>
        <w:textAlignment w:val="top"/>
        <w:rPr>
          <w:rFonts w:eastAsia="PMingLiU" w:cs="Arial"/>
          <w:snapToGrid w:val="0"/>
          <w:color w:val="000000" w:themeColor="text1"/>
          <w:lang w:eastAsia="zh-TW"/>
        </w:rPr>
      </w:pPr>
      <w:r>
        <w:rPr>
          <w:rFonts w:eastAsia="PMingLiU" w:cs="Arial"/>
          <w:snapToGrid w:val="0"/>
          <w:color w:val="000000" w:themeColor="text1"/>
          <w:lang w:eastAsia="zh-TW"/>
        </w:rPr>
        <w:t xml:space="preserve">If the Host writes 1 to registers </w:t>
      </w:r>
      <w:proofErr w:type="gramStart"/>
      <w:r>
        <w:rPr>
          <w:rFonts w:eastAsia="PMingLiU" w:cs="Arial"/>
          <w:snapToGrid w:val="0"/>
          <w:color w:val="000000" w:themeColor="text1"/>
          <w:lang w:eastAsia="zh-TW"/>
        </w:rPr>
        <w:t>REG[</w:t>
      </w:r>
      <w:proofErr w:type="gramEnd"/>
      <w:r>
        <w:rPr>
          <w:rFonts w:eastAsia="PMingLiU" w:cs="Arial"/>
          <w:snapToGrid w:val="0"/>
          <w:color w:val="000000" w:themeColor="text1"/>
          <w:lang w:eastAsia="zh-TW"/>
        </w:rPr>
        <w:t xml:space="preserve">00h] bit0, LT768x will be reset by software. The software reset will only reset the internal state machine of LT768x, and the other registers values will not be affected or cleared. After the software reset is complete, the </w:t>
      </w:r>
      <w:proofErr w:type="gramStart"/>
      <w:r>
        <w:rPr>
          <w:rFonts w:eastAsia="PMingLiU" w:cs="Arial"/>
          <w:snapToGrid w:val="0"/>
          <w:color w:val="000000" w:themeColor="text1"/>
          <w:lang w:eastAsia="zh-TW"/>
        </w:rPr>
        <w:t>REG[</w:t>
      </w:r>
      <w:proofErr w:type="gramEnd"/>
      <w:r>
        <w:rPr>
          <w:rFonts w:eastAsia="PMingLiU" w:cs="Arial"/>
          <w:snapToGrid w:val="0"/>
          <w:color w:val="000000" w:themeColor="text1"/>
          <w:lang w:eastAsia="zh-TW"/>
        </w:rPr>
        <w:t>00h] bit0 will automatically be cleared to 0.</w:t>
      </w:r>
    </w:p>
    <w:p w:rsidR="00B52F2D" w:rsidRPr="0039030B" w:rsidRDefault="00B52F2D" w:rsidP="00B52F2D">
      <w:pPr>
        <w:pStyle w:val="TableParagraph"/>
        <w:overflowPunct w:val="0"/>
        <w:snapToGrid w:val="0"/>
        <w:ind w:leftChars="283" w:left="566"/>
        <w:jc w:val="both"/>
        <w:rPr>
          <w:rFonts w:eastAsia="Microsoft YaHei"/>
          <w:snapToGrid w:val="0"/>
          <w:sz w:val="20"/>
          <w:szCs w:val="20"/>
          <w:lang w:eastAsia="zh-TW"/>
        </w:rPr>
      </w:pPr>
    </w:p>
    <w:p w:rsidR="00164283" w:rsidRPr="0039030B" w:rsidRDefault="00164283" w:rsidP="00164283">
      <w:pPr>
        <w:ind w:leftChars="283" w:left="566"/>
        <w:textAlignment w:val="top"/>
        <w:rPr>
          <w:rFonts w:eastAsia="PMingLiU" w:cs="Arial"/>
          <w:color w:val="000000" w:themeColor="text1"/>
          <w:lang w:eastAsia="zh-TW"/>
        </w:rPr>
      </w:pPr>
      <w:r w:rsidRPr="0039030B">
        <w:rPr>
          <w:rFonts w:eastAsia="PMingLiU" w:cs="Arial"/>
          <w:color w:val="000000" w:themeColor="text1"/>
          <w:lang w:eastAsia="zh-TW"/>
        </w:rPr>
        <w:t>To perform a software reset, simply call the following function:</w:t>
      </w:r>
    </w:p>
    <w:p w:rsidR="00B52F2D" w:rsidRPr="0039030B" w:rsidRDefault="00B52F2D" w:rsidP="00B52F2D">
      <w:pPr>
        <w:pStyle w:val="TableParagraph"/>
        <w:overflowPunct w:val="0"/>
        <w:snapToGrid w:val="0"/>
        <w:ind w:leftChars="213" w:left="426"/>
        <w:jc w:val="both"/>
        <w:rPr>
          <w:rFonts w:eastAsia="Microsoft YaHei"/>
          <w:snapToGrid w:val="0"/>
          <w:color w:val="3333FF"/>
          <w:sz w:val="20"/>
          <w:szCs w:val="20"/>
          <w:lang w:eastAsia="zh-TW"/>
        </w:rPr>
      </w:pPr>
    </w:p>
    <w:p w:rsidR="00B52F2D" w:rsidRPr="009136E8" w:rsidRDefault="00B52F2D" w:rsidP="00B52F2D">
      <w:pPr>
        <w:pStyle w:val="TableParagraph"/>
        <w:overflowPunct w:val="0"/>
        <w:snapToGrid w:val="0"/>
        <w:ind w:leftChars="425" w:left="850"/>
        <w:jc w:val="both"/>
        <w:rPr>
          <w:rFonts w:eastAsia="Microsoft YaHei"/>
          <w:snapToGrid w:val="0"/>
          <w:color w:val="0000CC"/>
          <w:sz w:val="20"/>
          <w:szCs w:val="20"/>
          <w:lang w:eastAsia="zh-TW"/>
        </w:rPr>
      </w:pPr>
      <w:proofErr w:type="spellStart"/>
      <w:r w:rsidRPr="009136E8">
        <w:rPr>
          <w:rFonts w:eastAsia="Microsoft YaHei"/>
          <w:snapToGrid w:val="0"/>
          <w:color w:val="0000CC"/>
          <w:sz w:val="20"/>
          <w:szCs w:val="20"/>
          <w:lang w:eastAsia="zh-CN"/>
        </w:rPr>
        <w:t>SW_</w:t>
      </w:r>
      <w:proofErr w:type="gramStart"/>
      <w:r w:rsidRPr="009136E8">
        <w:rPr>
          <w:rFonts w:eastAsia="Microsoft YaHei"/>
          <w:snapToGrid w:val="0"/>
          <w:color w:val="0000CC"/>
          <w:sz w:val="20"/>
          <w:szCs w:val="20"/>
          <w:lang w:eastAsia="zh-CN"/>
        </w:rPr>
        <w:t>Reset</w:t>
      </w:r>
      <w:proofErr w:type="spellEnd"/>
      <w:r w:rsidRPr="009136E8">
        <w:rPr>
          <w:rFonts w:eastAsia="Microsoft YaHei"/>
          <w:snapToGrid w:val="0"/>
          <w:color w:val="0000CC"/>
          <w:sz w:val="20"/>
          <w:szCs w:val="20"/>
          <w:lang w:eastAsia="zh-CN"/>
        </w:rPr>
        <w:t>(</w:t>
      </w:r>
      <w:proofErr w:type="gramEnd"/>
      <w:r w:rsidRPr="009136E8">
        <w:rPr>
          <w:rFonts w:eastAsia="Microsoft YaHei"/>
          <w:snapToGrid w:val="0"/>
          <w:color w:val="0000CC"/>
          <w:sz w:val="20"/>
          <w:szCs w:val="20"/>
          <w:lang w:eastAsia="zh-CN"/>
        </w:rPr>
        <w:t>void</w:t>
      </w:r>
      <w:r w:rsidR="00E00E9A">
        <w:rPr>
          <w:rFonts w:eastAsia="Microsoft YaHei"/>
          <w:snapToGrid w:val="0"/>
          <w:color w:val="0000CC"/>
          <w:sz w:val="20"/>
          <w:szCs w:val="20"/>
          <w:lang w:eastAsia="zh-CN"/>
        </w:rPr>
        <w:t>)</w:t>
      </w:r>
    </w:p>
    <w:p w:rsidR="00B52F2D" w:rsidRPr="0039030B" w:rsidRDefault="00B52F2D" w:rsidP="00B52F2D">
      <w:pPr>
        <w:pStyle w:val="TableParagraph"/>
        <w:overflowPunct w:val="0"/>
        <w:snapToGrid w:val="0"/>
        <w:ind w:leftChars="425" w:left="850"/>
        <w:jc w:val="both"/>
        <w:rPr>
          <w:rFonts w:eastAsiaTheme="minorEastAsia"/>
          <w:b/>
          <w:snapToGrid w:val="0"/>
          <w:color w:val="000000" w:themeColor="text1"/>
          <w:sz w:val="20"/>
          <w:szCs w:val="20"/>
          <w:lang w:eastAsia="zh-TW"/>
        </w:rPr>
      </w:pPr>
    </w:p>
    <w:p w:rsidR="00591DD4" w:rsidRPr="0039030B" w:rsidRDefault="00591DD4" w:rsidP="00B52F2D">
      <w:pPr>
        <w:pStyle w:val="TableParagraph"/>
        <w:overflowPunct w:val="0"/>
        <w:snapToGrid w:val="0"/>
        <w:ind w:leftChars="425" w:left="850"/>
        <w:jc w:val="both"/>
        <w:rPr>
          <w:rFonts w:eastAsiaTheme="minorEastAsia"/>
          <w:b/>
          <w:snapToGrid w:val="0"/>
          <w:color w:val="000000" w:themeColor="text1"/>
          <w:sz w:val="20"/>
          <w:szCs w:val="20"/>
          <w:lang w:eastAsia="zh-TW"/>
        </w:rPr>
      </w:pPr>
    </w:p>
    <w:p w:rsidR="00591DD4" w:rsidRPr="0039030B" w:rsidRDefault="00AB647F" w:rsidP="00FB1E40">
      <w:pPr>
        <w:pStyle w:val="Heading2"/>
        <w:spacing w:before="72" w:after="252"/>
      </w:pPr>
      <w:bookmarkStart w:id="10" w:name="_Toc154040040"/>
      <w:r w:rsidRPr="0039030B">
        <w:t>Test Signals</w:t>
      </w:r>
      <w:bookmarkEnd w:id="10"/>
    </w:p>
    <w:p w:rsidR="00FF0C95" w:rsidRDefault="00FF0C95" w:rsidP="00AB647F">
      <w:pPr>
        <w:overflowPunct w:val="0"/>
        <w:snapToGrid w:val="0"/>
        <w:ind w:leftChars="283" w:left="566"/>
        <w:jc w:val="both"/>
        <w:rPr>
          <w:rFonts w:eastAsia="PMingLiU" w:cs="Arial"/>
          <w:snapToGrid w:val="0"/>
          <w:color w:val="000000" w:themeColor="text1"/>
          <w:lang w:eastAsia="zh-TW"/>
        </w:rPr>
      </w:pPr>
      <w:proofErr w:type="gramStart"/>
      <w:r>
        <w:rPr>
          <w:rFonts w:eastAsia="PMingLiU" w:cs="Arial"/>
          <w:snapToGrid w:val="0"/>
          <w:color w:val="000000" w:themeColor="text1"/>
          <w:lang w:eastAsia="zh-TW"/>
        </w:rPr>
        <w:t>TEST[</w:t>
      </w:r>
      <w:proofErr w:type="gramEnd"/>
      <w:r>
        <w:rPr>
          <w:rFonts w:eastAsia="PMingLiU" w:cs="Arial"/>
          <w:snapToGrid w:val="0"/>
          <w:color w:val="000000" w:themeColor="text1"/>
          <w:lang w:eastAsia="zh-TW"/>
        </w:rPr>
        <w:t>2:0] are the test signals of LT768x, which is provided to LT768x for testing purposes. These pins should be connected to ground (GND) in normal use. As shown in above Figure 3-2 and 3-3.</w:t>
      </w:r>
    </w:p>
    <w:p w:rsidR="00AB647F" w:rsidRPr="0039030B" w:rsidRDefault="00AB647F" w:rsidP="00AB647F">
      <w:pPr>
        <w:overflowPunct w:val="0"/>
        <w:snapToGrid w:val="0"/>
        <w:ind w:leftChars="283" w:left="566"/>
        <w:jc w:val="both"/>
        <w:rPr>
          <w:rFonts w:eastAsiaTheme="minorEastAsia" w:cs="Arial"/>
          <w:snapToGrid w:val="0"/>
          <w:color w:val="000000" w:themeColor="text1"/>
          <w:lang w:eastAsia="zh-TW"/>
        </w:rPr>
      </w:pPr>
    </w:p>
    <w:p w:rsidR="00FF0C95" w:rsidRDefault="00FF0C95" w:rsidP="0039030B">
      <w:pPr>
        <w:pStyle w:val="TableParagraph"/>
        <w:overflowPunct w:val="0"/>
        <w:snapToGrid w:val="0"/>
        <w:ind w:leftChars="283" w:left="566"/>
        <w:jc w:val="both"/>
        <w:rPr>
          <w:rFonts w:eastAsiaTheme="minorEastAsia"/>
          <w:snapToGrid w:val="0"/>
          <w:color w:val="000000" w:themeColor="text1"/>
          <w:sz w:val="20"/>
          <w:szCs w:val="20"/>
          <w:lang w:eastAsia="zh-TW"/>
        </w:rPr>
      </w:pPr>
      <w:r w:rsidRPr="00FF0C95">
        <w:rPr>
          <w:rFonts w:eastAsia="PMingLiU"/>
          <w:snapToGrid w:val="0"/>
          <w:color w:val="000000" w:themeColor="text1"/>
          <w:sz w:val="20"/>
          <w:szCs w:val="20"/>
          <w:lang w:eastAsia="zh-TW"/>
        </w:rPr>
        <w:t xml:space="preserve">If the system is off, and users want to update image </w:t>
      </w:r>
      <w:proofErr w:type="spellStart"/>
      <w:r w:rsidRPr="00FF0C95">
        <w:rPr>
          <w:rFonts w:eastAsia="PMingLiU"/>
          <w:snapToGrid w:val="0"/>
          <w:color w:val="000000" w:themeColor="text1"/>
          <w:sz w:val="20"/>
          <w:szCs w:val="20"/>
          <w:lang w:eastAsia="zh-TW"/>
        </w:rPr>
        <w:t>datat</w:t>
      </w:r>
      <w:proofErr w:type="spellEnd"/>
      <w:r w:rsidRPr="00FF0C95">
        <w:rPr>
          <w:rFonts w:eastAsia="PMingLiU"/>
          <w:snapToGrid w:val="0"/>
          <w:color w:val="000000" w:themeColor="text1"/>
          <w:sz w:val="20"/>
          <w:szCs w:val="20"/>
          <w:lang w:eastAsia="zh-TW"/>
        </w:rPr>
        <w:t xml:space="preserve"> to SPI Flash that connects to LT768x, then </w:t>
      </w:r>
      <w:proofErr w:type="gramStart"/>
      <w:r w:rsidRPr="00FF0C95">
        <w:rPr>
          <w:rFonts w:eastAsia="PMingLiU"/>
          <w:snapToGrid w:val="0"/>
          <w:color w:val="000000" w:themeColor="text1"/>
          <w:sz w:val="20"/>
          <w:szCs w:val="20"/>
          <w:lang w:eastAsia="zh-TW"/>
        </w:rPr>
        <w:t>TEST[</w:t>
      </w:r>
      <w:proofErr w:type="gramEnd"/>
      <w:r w:rsidRPr="00FF0C95">
        <w:rPr>
          <w:rFonts w:eastAsia="PMingLiU"/>
          <w:snapToGrid w:val="0"/>
          <w:color w:val="000000" w:themeColor="text1"/>
          <w:sz w:val="20"/>
          <w:szCs w:val="20"/>
          <w:lang w:eastAsia="zh-TW"/>
        </w:rPr>
        <w:t>2] should be pulled low, and TEST[1] should be pulled high so that LT768x can enter TEST mode and d</w:t>
      </w:r>
      <w:r w:rsidR="004B1E86">
        <w:rPr>
          <w:rFonts w:eastAsia="PMingLiU"/>
          <w:snapToGrid w:val="0"/>
          <w:color w:val="000000" w:themeColor="text1"/>
          <w:sz w:val="20"/>
          <w:szCs w:val="20"/>
          <w:lang w:eastAsia="zh-TW"/>
        </w:rPr>
        <w:t xml:space="preserve">isconnect external SPI Flash. </w:t>
      </w:r>
      <w:r w:rsidRPr="00FF0C95">
        <w:rPr>
          <w:rFonts w:eastAsia="PMingLiU"/>
          <w:snapToGrid w:val="0"/>
          <w:color w:val="000000" w:themeColor="text1"/>
          <w:sz w:val="20"/>
          <w:szCs w:val="20"/>
          <w:lang w:eastAsia="zh-TW"/>
        </w:rPr>
        <w:t>This action will allow the data to be programmed to SPI Flash without being affected by LT768x. Please refer to Sections 18.4, 19.4, 21.3, and 22.3 for more details.</w:t>
      </w:r>
    </w:p>
    <w:p w:rsidR="00591DD4" w:rsidRPr="0039030B" w:rsidRDefault="00591DD4" w:rsidP="0039030B">
      <w:pPr>
        <w:pStyle w:val="TableParagraph"/>
        <w:overflowPunct w:val="0"/>
        <w:snapToGrid w:val="0"/>
        <w:ind w:leftChars="283" w:left="566"/>
        <w:jc w:val="both"/>
        <w:rPr>
          <w:rFonts w:eastAsiaTheme="minorEastAsia"/>
          <w:b/>
          <w:snapToGrid w:val="0"/>
          <w:color w:val="000000" w:themeColor="text1"/>
          <w:sz w:val="20"/>
          <w:szCs w:val="20"/>
          <w:lang w:eastAsia="zh-TW"/>
        </w:rPr>
      </w:pPr>
    </w:p>
    <w:p w:rsidR="00B52F2D" w:rsidRPr="0039030B" w:rsidRDefault="00B52F2D">
      <w:pPr>
        <w:widowControl/>
        <w:suppressAutoHyphens w:val="0"/>
        <w:textAlignment w:val="auto"/>
        <w:rPr>
          <w:rFonts w:eastAsia="Microsoft YaHei" w:cs="Arial"/>
          <w:b/>
          <w:snapToGrid w:val="0"/>
          <w:color w:val="000000" w:themeColor="text1"/>
          <w:sz w:val="28"/>
          <w:szCs w:val="28"/>
          <w:lang w:eastAsia="zh-CN"/>
        </w:rPr>
      </w:pPr>
      <w:r w:rsidRPr="0039030B">
        <w:rPr>
          <w:rFonts w:cs="Arial"/>
        </w:rPr>
        <w:br w:type="page"/>
      </w:r>
    </w:p>
    <w:p w:rsidR="00464215" w:rsidRPr="00AC0B24" w:rsidRDefault="00520962" w:rsidP="00FB1E40">
      <w:pPr>
        <w:pStyle w:val="Heading1"/>
        <w:spacing w:after="252"/>
        <w:rPr>
          <w:rFonts w:ascii="Arial" w:hAnsi="Arial" w:cs="Arial"/>
        </w:rPr>
      </w:pPr>
      <w:bookmarkStart w:id="11" w:name="_Toc154040041"/>
      <w:r w:rsidRPr="00AC0B24">
        <w:rPr>
          <w:rFonts w:ascii="Arial" w:hAnsi="Arial" w:cs="Arial"/>
        </w:rPr>
        <w:lastRenderedPageBreak/>
        <w:t>Geometric Drawing</w:t>
      </w:r>
      <w:bookmarkEnd w:id="11"/>
    </w:p>
    <w:p w:rsidR="00464215" w:rsidRPr="00AC0B24" w:rsidRDefault="00520962" w:rsidP="00FB1E40">
      <w:pPr>
        <w:pStyle w:val="Heading2"/>
        <w:spacing w:before="72" w:after="252"/>
      </w:pPr>
      <w:bookmarkStart w:id="12" w:name="_Toc154040042"/>
      <w:r w:rsidRPr="00AC0B24">
        <w:t>Drawing Line</w:t>
      </w:r>
      <w:bookmarkEnd w:id="12"/>
    </w:p>
    <w:p w:rsidR="00464215" w:rsidRPr="00AC0B24" w:rsidRDefault="0075199D" w:rsidP="00FB1E40">
      <w:pPr>
        <w:pStyle w:val="Heading3"/>
        <w:spacing w:after="180"/>
      </w:pPr>
      <w:bookmarkStart w:id="13" w:name="_Toc499649385"/>
      <w:bookmarkStart w:id="14" w:name="_Toc154040043"/>
      <w:r w:rsidRPr="00AC0B24">
        <w:rPr>
          <w:noProof/>
          <w:snapToGrid/>
          <w:lang w:val="en-GB" w:eastAsia="en-GB"/>
        </w:rPr>
        <w:drawing>
          <wp:anchor distT="0" distB="0" distL="114300" distR="114300" simplePos="0" relativeHeight="251838976" behindDoc="0" locked="0" layoutInCell="1" allowOverlap="1" wp14:anchorId="4C42B8F6" wp14:editId="36BE8790">
            <wp:simplePos x="0" y="0"/>
            <wp:positionH relativeFrom="column">
              <wp:posOffset>4136136</wp:posOffset>
            </wp:positionH>
            <wp:positionV relativeFrom="paragraph">
              <wp:posOffset>83312</wp:posOffset>
            </wp:positionV>
            <wp:extent cx="2033134" cy="1260000"/>
            <wp:effectExtent l="19050" t="0" r="5216" b="0"/>
            <wp:wrapNone/>
            <wp:docPr id="2" name="圖片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2" cstate="print"/>
                    <a:stretch>
                      <a:fillRect/>
                    </a:stretch>
                  </pic:blipFill>
                  <pic:spPr>
                    <a:xfrm>
                      <a:off x="0" y="0"/>
                      <a:ext cx="2033134" cy="1260000"/>
                    </a:xfrm>
                    <a:prstGeom prst="rect">
                      <a:avLst/>
                    </a:prstGeom>
                  </pic:spPr>
                </pic:pic>
              </a:graphicData>
            </a:graphic>
          </wp:anchor>
        </w:drawing>
      </w:r>
      <w:bookmarkEnd w:id="13"/>
      <w:r w:rsidR="00520962" w:rsidRPr="00AC0B24">
        <w:t xml:space="preserve">Drawing a </w:t>
      </w:r>
      <w:r w:rsidR="001A4A79" w:rsidRPr="00AC0B24">
        <w:t>T</w:t>
      </w:r>
      <w:r w:rsidR="00520962" w:rsidRPr="00AC0B24">
        <w:t>hi</w:t>
      </w:r>
      <w:r w:rsidR="001A4A79" w:rsidRPr="00AC0B24">
        <w:t>n Line</w:t>
      </w:r>
      <w:bookmarkEnd w:id="14"/>
    </w:p>
    <w:p w:rsidR="00464215" w:rsidRPr="00AC0B24" w:rsidRDefault="00E00E9A" w:rsidP="00FB1E40">
      <w:pPr>
        <w:pStyle w:val="BodyTextFirstIndent"/>
        <w:snapToGrid w:val="0"/>
        <w:spacing w:beforeLines="50" w:before="180" w:line="300" w:lineRule="exact"/>
        <w:ind w:left="1276"/>
        <w:rPr>
          <w:rFonts w:eastAsia="Microsoft YaHei" w:cs="Arial"/>
          <w:color w:val="3333FF"/>
          <w:lang w:eastAsia="zh-TW"/>
        </w:rPr>
      </w:pPr>
      <w:r>
        <w:rPr>
          <w:rFonts w:eastAsia="Microsoft YaHei" w:cs="Arial"/>
          <w:color w:val="3333FF"/>
          <w:lang w:eastAsia="zh-CN"/>
        </w:rPr>
        <w:t>Line</w:t>
      </w:r>
    </w:p>
    <w:p w:rsidR="00464215" w:rsidRPr="00AC0B24" w:rsidRDefault="00DC483C" w:rsidP="00AC0B24">
      <w:pPr>
        <w:pStyle w:val="BodyTextFirstIndent"/>
        <w:snapToGrid w:val="0"/>
        <w:spacing w:line="300" w:lineRule="exact"/>
        <w:ind w:left="1276"/>
        <w:rPr>
          <w:rFonts w:eastAsia="Microsoft YaHei" w:cs="Arial"/>
          <w:lang w:eastAsia="zh-TW"/>
        </w:rPr>
      </w:pPr>
      <w:r w:rsidRPr="00AC0B24">
        <w:rPr>
          <w:rFonts w:eastAsia="Microsoft YaHei" w:cs="Arial"/>
          <w:lang w:eastAsia="zh-CN"/>
        </w:rPr>
        <w:t>(</w:t>
      </w:r>
    </w:p>
    <w:p w:rsidR="00464215" w:rsidRPr="00AC0B24" w:rsidRDefault="00E00E9A" w:rsidP="00AC0B24">
      <w:pPr>
        <w:pStyle w:val="BodyTextFirstIndent"/>
        <w:snapToGrid w:val="0"/>
        <w:spacing w:line="300" w:lineRule="exact"/>
        <w:ind w:left="1276"/>
        <w:rPr>
          <w:rFonts w:eastAsia="Microsoft YaHei" w:cs="Arial"/>
          <w:lang w:eastAsia="zh-TW"/>
        </w:rPr>
      </w:pPr>
      <w:r>
        <w:rPr>
          <w:rFonts w:eastAsia="Microsoft YaHei" w:cs="Arial"/>
          <w:lang w:eastAsia="zh-CN"/>
        </w:rPr>
        <w:t xml:space="preserve">[Word] </w:t>
      </w:r>
      <w:r w:rsidR="00DC483C" w:rsidRPr="00AC0B24">
        <w:rPr>
          <w:rFonts w:eastAsia="Microsoft YaHei" w:cs="Arial"/>
          <w:lang w:eastAsia="zh-CN"/>
        </w:rPr>
        <w:t xml:space="preserve">X1, </w:t>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t>// X1</w:t>
      </w:r>
      <w:r w:rsidR="001A4A79" w:rsidRPr="00AC0B24">
        <w:rPr>
          <w:rFonts w:eastAsiaTheme="minorEastAsia" w:cs="Arial"/>
          <w:lang w:eastAsia="zh-TW"/>
        </w:rPr>
        <w:t>-Axis</w:t>
      </w:r>
    </w:p>
    <w:p w:rsidR="00464215" w:rsidRPr="00AC0B24" w:rsidRDefault="00E00E9A" w:rsidP="00AC0B24">
      <w:pPr>
        <w:pStyle w:val="BodyTextFirstIndent"/>
        <w:snapToGrid w:val="0"/>
        <w:spacing w:line="300" w:lineRule="exact"/>
        <w:ind w:left="1276"/>
        <w:rPr>
          <w:rFonts w:eastAsia="Microsoft YaHei" w:cs="Arial"/>
          <w:lang w:eastAsia="zh-TW"/>
        </w:rPr>
      </w:pPr>
      <w:r>
        <w:rPr>
          <w:rFonts w:eastAsia="Microsoft YaHei" w:cs="Arial"/>
          <w:lang w:eastAsia="zh-CN"/>
        </w:rPr>
        <w:t xml:space="preserve">[Word] </w:t>
      </w:r>
      <w:r w:rsidR="00DC483C" w:rsidRPr="00AC0B24">
        <w:rPr>
          <w:rFonts w:eastAsia="Microsoft YaHei" w:cs="Arial"/>
          <w:lang w:eastAsia="zh-CN"/>
        </w:rPr>
        <w:t xml:space="preserve">Y1,  </w:t>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t>// Y1</w:t>
      </w:r>
      <w:r w:rsidR="001A4A79" w:rsidRPr="00AC0B24">
        <w:rPr>
          <w:rFonts w:eastAsiaTheme="minorEastAsia" w:cs="Arial"/>
          <w:lang w:eastAsia="zh-TW"/>
        </w:rPr>
        <w:t>-Axis</w:t>
      </w:r>
    </w:p>
    <w:p w:rsidR="00464215" w:rsidRPr="00AC0B24" w:rsidRDefault="00E00E9A" w:rsidP="00AC0B24">
      <w:pPr>
        <w:pStyle w:val="BodyTextFirstIndent"/>
        <w:snapToGrid w:val="0"/>
        <w:spacing w:line="300" w:lineRule="exact"/>
        <w:ind w:left="1276"/>
        <w:rPr>
          <w:rFonts w:eastAsia="Microsoft YaHei" w:cs="Arial"/>
          <w:lang w:eastAsia="zh-TW"/>
        </w:rPr>
      </w:pPr>
      <w:r>
        <w:rPr>
          <w:rFonts w:eastAsia="Microsoft YaHei" w:cs="Arial"/>
          <w:lang w:eastAsia="zh-CN"/>
        </w:rPr>
        <w:t xml:space="preserve">[Word] </w:t>
      </w:r>
      <w:r w:rsidR="00DC483C" w:rsidRPr="00AC0B24">
        <w:rPr>
          <w:rFonts w:eastAsia="Microsoft YaHei" w:cs="Arial"/>
          <w:lang w:eastAsia="zh-CN"/>
        </w:rPr>
        <w:t xml:space="preserve">X2, </w:t>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t>// X2</w:t>
      </w:r>
      <w:r w:rsidR="001A4A79" w:rsidRPr="00AC0B24">
        <w:rPr>
          <w:rFonts w:eastAsiaTheme="minorEastAsia" w:cs="Arial"/>
          <w:lang w:eastAsia="zh-TW"/>
        </w:rPr>
        <w:t>-Axis</w:t>
      </w:r>
    </w:p>
    <w:p w:rsidR="00464215" w:rsidRPr="00AC0B24" w:rsidRDefault="000009E0" w:rsidP="00AC0B24">
      <w:pPr>
        <w:pStyle w:val="BodyTextFirstIndent"/>
        <w:snapToGrid w:val="0"/>
        <w:spacing w:line="300" w:lineRule="exact"/>
        <w:ind w:left="1276"/>
        <w:rPr>
          <w:rFonts w:eastAsia="Microsoft YaHei" w:cs="Arial"/>
          <w:lang w:eastAsia="zh-TW"/>
        </w:rPr>
      </w:pPr>
      <w:r>
        <w:rPr>
          <w:rFonts w:eastAsia="Microsoft YaHei" w:cs="Arial"/>
          <w:noProof/>
          <w:lang w:eastAsia="zh-CN"/>
        </w:rPr>
        <w:pict>
          <v:shapetype id="_x0000_t202" coordsize="21600,21600" o:spt="202" path="m,l,21600r21600,l21600,xe">
            <v:stroke joinstyle="miter"/>
            <v:path gradientshapeok="t" o:connecttype="rect"/>
          </v:shapetype>
          <v:shape id="_x0000_s1563" type="#_x0000_t202" style="position:absolute;left:0;text-align:left;margin-left:315.9pt;margin-top:9.9pt;width:177.6pt;height:18.7pt;z-index:251900416;mso-height-percent:200;mso-height-percent:200;mso-width-relative:margin;mso-height-relative:margin" filled="f" stroked="f">
            <v:textbox style="mso-next-textbox:#_x0000_s1563;mso-fit-shape-to-text:t">
              <w:txbxContent>
                <w:p w:rsidR="000009E0" w:rsidRPr="001A4A79" w:rsidRDefault="000009E0" w:rsidP="0051647E">
                  <w:pPr>
                    <w:jc w:val="center"/>
                    <w:rPr>
                      <w:rFonts w:eastAsia="Microsoft YaHei" w:cs="Arial"/>
                      <w:b/>
                      <w:lang w:eastAsia="zh-TW"/>
                    </w:rPr>
                  </w:pPr>
                  <w:r>
                    <w:rPr>
                      <w:rFonts w:eastAsiaTheme="minorEastAsia" w:cs="Arial"/>
                      <w:b/>
                      <w:lang w:eastAsia="zh-TW"/>
                    </w:rPr>
                    <w:t>Figure 4-</w:t>
                  </w:r>
                  <w:r w:rsidRPr="001A4A79">
                    <w:rPr>
                      <w:rFonts w:eastAsia="Microsoft YaHei" w:cs="Arial"/>
                      <w:b/>
                      <w:lang w:eastAsia="zh-CN"/>
                    </w:rPr>
                    <w:t>1</w:t>
                  </w:r>
                  <w:r>
                    <w:rPr>
                      <w:rFonts w:eastAsiaTheme="minorEastAsia" w:cs="Arial"/>
                      <w:b/>
                      <w:lang w:eastAsia="zh-TW"/>
                    </w:rPr>
                    <w:t xml:space="preserve">: </w:t>
                  </w:r>
                  <w:r w:rsidRPr="001A4A79">
                    <w:rPr>
                      <w:rFonts w:eastAsiaTheme="minorEastAsia" w:cs="Arial"/>
                      <w:b/>
                      <w:lang w:eastAsia="zh-TW"/>
                    </w:rPr>
                    <w:t>Drawing a Thin Lin</w:t>
                  </w:r>
                  <w:r>
                    <w:rPr>
                      <w:rFonts w:eastAsiaTheme="minorEastAsia" w:cs="Arial" w:hint="eastAsia"/>
                      <w:b/>
                      <w:lang w:eastAsia="zh-TW"/>
                    </w:rPr>
                    <w:t>e</w:t>
                  </w:r>
                </w:p>
              </w:txbxContent>
            </v:textbox>
          </v:shape>
        </w:pict>
      </w:r>
      <w:r w:rsidR="00E00E9A">
        <w:rPr>
          <w:rFonts w:eastAsia="Microsoft YaHei" w:cs="Arial"/>
          <w:lang w:eastAsia="zh-CN"/>
        </w:rPr>
        <w:t xml:space="preserve">[Word] </w:t>
      </w:r>
      <w:r w:rsidR="00DC483C" w:rsidRPr="00AC0B24">
        <w:rPr>
          <w:rFonts w:eastAsia="Microsoft YaHei" w:cs="Arial"/>
          <w:lang w:eastAsia="zh-CN"/>
        </w:rPr>
        <w:t xml:space="preserve">Y2,  </w:t>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t>// Y2</w:t>
      </w:r>
      <w:r w:rsidR="001A4A79" w:rsidRPr="00AC0B24">
        <w:rPr>
          <w:rFonts w:eastAsiaTheme="minorEastAsia" w:cs="Arial"/>
          <w:lang w:eastAsia="zh-TW"/>
        </w:rPr>
        <w:t>-Axis</w:t>
      </w:r>
    </w:p>
    <w:p w:rsidR="00464215" w:rsidRPr="00AC0B24" w:rsidRDefault="00E00E9A" w:rsidP="00AC0B24">
      <w:pPr>
        <w:pStyle w:val="BodyTextFirstIndent"/>
        <w:snapToGrid w:val="0"/>
        <w:spacing w:line="300" w:lineRule="exact"/>
        <w:ind w:left="1276"/>
        <w:rPr>
          <w:rFonts w:eastAsia="Microsoft YaHei" w:cs="Arial"/>
          <w:lang w:eastAsia="zh-TW"/>
        </w:rPr>
      </w:pPr>
      <w:r>
        <w:rPr>
          <w:rFonts w:eastAsia="Microsoft YaHei" w:cs="Arial"/>
          <w:lang w:eastAsia="zh-CN"/>
        </w:rPr>
        <w:t xml:space="preserve">[Long] </w:t>
      </w:r>
      <w:proofErr w:type="spellStart"/>
      <w:r w:rsidR="00DC483C" w:rsidRPr="00AC0B24">
        <w:rPr>
          <w:rFonts w:eastAsia="Microsoft YaHei" w:cs="Arial"/>
          <w:lang w:eastAsia="zh-CN"/>
        </w:rPr>
        <w:t>LineColor</w:t>
      </w:r>
      <w:proofErr w:type="spellEnd"/>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AC0B24">
        <w:rPr>
          <w:rFonts w:eastAsiaTheme="minorEastAsia" w:cs="Arial" w:hint="eastAsia"/>
          <w:lang w:eastAsia="zh-TW"/>
        </w:rPr>
        <w:tab/>
      </w:r>
      <w:r w:rsidR="00DC483C" w:rsidRPr="00AC0B24">
        <w:rPr>
          <w:rFonts w:eastAsia="Microsoft YaHei" w:cs="Arial"/>
          <w:lang w:eastAsia="zh-CN"/>
        </w:rPr>
        <w:tab/>
        <w:t>//</w:t>
      </w:r>
      <w:r w:rsidR="001A4A79" w:rsidRPr="00AC0B24">
        <w:rPr>
          <w:rFonts w:eastAsiaTheme="minorEastAsia" w:cs="Arial"/>
          <w:lang w:eastAsia="zh-TW"/>
        </w:rPr>
        <w:t xml:space="preserve"> Line Color</w:t>
      </w:r>
    </w:p>
    <w:p w:rsidR="00464215" w:rsidRPr="00AC0B24" w:rsidRDefault="00DC483C" w:rsidP="00AC0B24">
      <w:pPr>
        <w:pStyle w:val="BodyTextFirstIndent"/>
        <w:snapToGrid w:val="0"/>
        <w:spacing w:line="300" w:lineRule="exact"/>
        <w:ind w:left="1276"/>
        <w:rPr>
          <w:rFonts w:eastAsia="Microsoft YaHei" w:cs="Arial"/>
          <w:lang w:eastAsia="zh-TW"/>
        </w:rPr>
      </w:pPr>
      <w:r w:rsidRPr="00AC0B24">
        <w:rPr>
          <w:rFonts w:eastAsia="Microsoft YaHei" w:cs="Arial"/>
          <w:lang w:eastAsia="zh-CN"/>
        </w:rPr>
        <w:t>)</w:t>
      </w:r>
    </w:p>
    <w:p w:rsidR="00464215" w:rsidRPr="00AC0B24" w:rsidRDefault="00464215" w:rsidP="00AC0B24">
      <w:pPr>
        <w:pStyle w:val="BodyTextFirstIndent"/>
        <w:snapToGrid w:val="0"/>
        <w:spacing w:line="300" w:lineRule="exact"/>
        <w:ind w:left="851"/>
        <w:rPr>
          <w:rFonts w:eastAsia="Microsoft YaHei" w:cs="Arial"/>
          <w:lang w:eastAsia="zh-TW"/>
        </w:rPr>
      </w:pPr>
    </w:p>
    <w:p w:rsidR="00464215" w:rsidRPr="00AC0B24" w:rsidRDefault="001A4A79" w:rsidP="00AC0B24">
      <w:pPr>
        <w:pStyle w:val="BodyTextFirstIndent"/>
        <w:snapToGrid w:val="0"/>
        <w:spacing w:line="300" w:lineRule="exact"/>
        <w:ind w:left="993"/>
        <w:rPr>
          <w:rFonts w:eastAsiaTheme="minorEastAsia" w:cs="Arial"/>
          <w:color w:val="000000" w:themeColor="text1"/>
          <w:lang w:eastAsia="zh-TW"/>
        </w:rPr>
      </w:pPr>
      <w:r w:rsidRPr="00AC0B24">
        <w:rPr>
          <w:rFonts w:eastAsiaTheme="minorEastAsia" w:cs="Arial"/>
          <w:b/>
          <w:color w:val="000000" w:themeColor="text1"/>
          <w:lang w:eastAsia="zh-TW"/>
        </w:rPr>
        <w:t xml:space="preserve">Example: </w:t>
      </w:r>
      <w:r w:rsidRPr="00AC0B24">
        <w:rPr>
          <w:rFonts w:eastAsiaTheme="minorEastAsia" w:cs="Arial"/>
          <w:color w:val="000000" w:themeColor="text1"/>
          <w:lang w:eastAsia="zh-TW"/>
        </w:rPr>
        <w:t xml:space="preserve">Drawing a red </w:t>
      </w:r>
      <w:r w:rsidR="00F90B3A">
        <w:rPr>
          <w:rFonts w:eastAsiaTheme="minorEastAsia" w:cs="Arial" w:hint="eastAsia"/>
          <w:color w:val="000000" w:themeColor="text1"/>
          <w:lang w:eastAsia="zh-TW"/>
        </w:rPr>
        <w:t>T</w:t>
      </w:r>
      <w:r w:rsidRPr="00AC0B24">
        <w:rPr>
          <w:rFonts w:eastAsiaTheme="minorEastAsia" w:cs="Arial"/>
          <w:color w:val="000000" w:themeColor="text1"/>
          <w:lang w:eastAsia="zh-TW"/>
        </w:rPr>
        <w:t xml:space="preserve">hin </w:t>
      </w:r>
      <w:r w:rsidR="00F90B3A">
        <w:rPr>
          <w:rFonts w:eastAsiaTheme="minorEastAsia" w:cs="Arial" w:hint="eastAsia"/>
          <w:color w:val="000000" w:themeColor="text1"/>
          <w:lang w:eastAsia="zh-TW"/>
        </w:rPr>
        <w:t>L</w:t>
      </w:r>
      <w:r w:rsidRPr="00AC0B24">
        <w:rPr>
          <w:rFonts w:eastAsiaTheme="minorEastAsia" w:cs="Arial"/>
          <w:color w:val="000000" w:themeColor="text1"/>
          <w:lang w:eastAsia="zh-TW"/>
        </w:rPr>
        <w:t>ine from (</w:t>
      </w:r>
      <w:r w:rsidR="00DC483C" w:rsidRPr="00AC0B24">
        <w:rPr>
          <w:rFonts w:eastAsia="Microsoft YaHei" w:cs="Arial"/>
          <w:color w:val="000000" w:themeColor="text1"/>
          <w:lang w:eastAsia="zh-CN"/>
        </w:rPr>
        <w:t>100, 100</w:t>
      </w:r>
      <w:r w:rsidRPr="00AC0B24">
        <w:rPr>
          <w:rFonts w:eastAsiaTheme="minorEastAsia" w:cs="Arial"/>
          <w:color w:val="000000" w:themeColor="text1"/>
          <w:lang w:eastAsia="zh-TW"/>
        </w:rPr>
        <w:t>) to (</w:t>
      </w:r>
      <w:r w:rsidR="00DC483C" w:rsidRPr="00AC0B24">
        <w:rPr>
          <w:rFonts w:eastAsia="Microsoft YaHei" w:cs="Arial"/>
          <w:color w:val="000000" w:themeColor="text1"/>
          <w:lang w:eastAsia="zh-CN"/>
        </w:rPr>
        <w:t>200, 200</w:t>
      </w:r>
      <w:r w:rsidRPr="00AC0B24">
        <w:rPr>
          <w:rFonts w:eastAsiaTheme="minorEastAsia" w:cs="Arial"/>
          <w:color w:val="000000" w:themeColor="text1"/>
          <w:lang w:eastAsia="zh-TW"/>
        </w:rPr>
        <w:t>)</w:t>
      </w:r>
    </w:p>
    <w:p w:rsidR="00464215" w:rsidRPr="00AC0B24" w:rsidRDefault="00DC483C" w:rsidP="00FB1E40">
      <w:pPr>
        <w:pStyle w:val="BodyTextFirstIndent"/>
        <w:snapToGrid w:val="0"/>
        <w:spacing w:beforeLines="50" w:before="180" w:line="300" w:lineRule="exact"/>
        <w:ind w:left="1276"/>
        <w:rPr>
          <w:rFonts w:eastAsiaTheme="minorEastAsia" w:cs="Arial"/>
          <w:color w:val="3333FF"/>
          <w:lang w:eastAsia="zh-TW"/>
        </w:rPr>
      </w:pPr>
      <w:proofErr w:type="gramStart"/>
      <w:r w:rsidRPr="00AC0B24">
        <w:rPr>
          <w:rFonts w:eastAsia="Microsoft YaHei" w:cs="Arial"/>
          <w:color w:val="3333FF"/>
          <w:lang w:eastAsia="zh-CN"/>
        </w:rPr>
        <w:t>Line(</w:t>
      </w:r>
      <w:proofErr w:type="gramEnd"/>
      <w:r w:rsidRPr="00AC0B24">
        <w:rPr>
          <w:rFonts w:eastAsia="Microsoft YaHei" w:cs="Arial"/>
          <w:color w:val="3333FF"/>
          <w:lang w:eastAsia="zh-CN"/>
        </w:rPr>
        <w:t xml:space="preserve">100, 100, 200, 200, </w:t>
      </w:r>
      <w:r w:rsidR="00E00E9A">
        <w:rPr>
          <w:rFonts w:eastAsia="Microsoft YaHei" w:cs="Arial"/>
          <w:color w:val="3333FF"/>
          <w:lang w:eastAsia="zh-CN"/>
        </w:rPr>
        <w:t>TFT_</w:t>
      </w:r>
      <w:r w:rsidR="00E068A9">
        <w:rPr>
          <w:rFonts w:eastAsia="Microsoft YaHei" w:cs="Arial"/>
          <w:color w:val="3333FF"/>
          <w:lang w:eastAsia="zh-CN"/>
        </w:rPr>
        <w:t>TFT_RED)</w:t>
      </w:r>
    </w:p>
    <w:p w:rsidR="001A4A79" w:rsidRPr="00AC0B24" w:rsidRDefault="001A4A79" w:rsidP="00FB1E40">
      <w:pPr>
        <w:pStyle w:val="BodyTextFirstIndent"/>
        <w:snapToGrid w:val="0"/>
        <w:spacing w:beforeLines="50" w:before="180" w:line="280" w:lineRule="exact"/>
        <w:ind w:left="1276"/>
        <w:rPr>
          <w:rFonts w:eastAsiaTheme="minorEastAsia" w:cs="Arial"/>
          <w:color w:val="3333FF"/>
          <w:lang w:eastAsia="zh-TW"/>
        </w:rPr>
      </w:pPr>
    </w:p>
    <w:p w:rsidR="00464215" w:rsidRPr="00AC0B24" w:rsidRDefault="00464215" w:rsidP="009F23DD">
      <w:pPr>
        <w:pStyle w:val="BodyTextFirstIndent"/>
        <w:snapToGrid w:val="0"/>
        <w:spacing w:before="50" w:line="280" w:lineRule="exact"/>
        <w:ind w:left="482"/>
        <w:rPr>
          <w:rFonts w:eastAsia="Microsoft YaHei" w:cs="Arial"/>
          <w:lang w:eastAsia="zh-TW"/>
        </w:rPr>
      </w:pPr>
    </w:p>
    <w:p w:rsidR="00464215" w:rsidRPr="00AC0B24" w:rsidRDefault="0075199D" w:rsidP="00FB1E40">
      <w:pPr>
        <w:pStyle w:val="Heading3"/>
        <w:spacing w:after="180"/>
      </w:pPr>
      <w:bookmarkStart w:id="15" w:name="_Toc499649386"/>
      <w:bookmarkStart w:id="16" w:name="_Toc154040044"/>
      <w:r w:rsidRPr="00AC0B24">
        <w:rPr>
          <w:noProof/>
          <w:snapToGrid/>
          <w:lang w:val="en-GB" w:eastAsia="en-GB"/>
        </w:rPr>
        <w:drawing>
          <wp:anchor distT="0" distB="0" distL="114300" distR="114300" simplePos="0" relativeHeight="251840000" behindDoc="0" locked="0" layoutInCell="1" allowOverlap="1" wp14:anchorId="4663831E" wp14:editId="72A9EDA3">
            <wp:simplePos x="0" y="0"/>
            <wp:positionH relativeFrom="column">
              <wp:posOffset>4135120</wp:posOffset>
            </wp:positionH>
            <wp:positionV relativeFrom="paragraph">
              <wp:posOffset>17145</wp:posOffset>
            </wp:positionV>
            <wp:extent cx="2033905" cy="1261745"/>
            <wp:effectExtent l="19050" t="0" r="4445" b="0"/>
            <wp:wrapNone/>
            <wp:docPr id="3" name="圖片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3" cstate="print"/>
                    <a:stretch>
                      <a:fillRect/>
                    </a:stretch>
                  </pic:blipFill>
                  <pic:spPr>
                    <a:xfrm>
                      <a:off x="0" y="0"/>
                      <a:ext cx="2033905" cy="1261745"/>
                    </a:xfrm>
                    <a:prstGeom prst="rect">
                      <a:avLst/>
                    </a:prstGeom>
                  </pic:spPr>
                </pic:pic>
              </a:graphicData>
            </a:graphic>
          </wp:anchor>
        </w:drawing>
      </w:r>
      <w:bookmarkEnd w:id="15"/>
      <w:r w:rsidR="00520962" w:rsidRPr="00AC0B24">
        <w:t>Drawing a Thick Line</w:t>
      </w:r>
      <w:bookmarkEnd w:id="16"/>
    </w:p>
    <w:p w:rsidR="00464215" w:rsidRPr="00AC0B24" w:rsidRDefault="00DC483C" w:rsidP="00FB1E40">
      <w:pPr>
        <w:pStyle w:val="BodyTextFirstIndent"/>
        <w:snapToGrid w:val="0"/>
        <w:spacing w:beforeLines="50" w:before="180" w:line="300" w:lineRule="exact"/>
        <w:ind w:left="1276"/>
        <w:rPr>
          <w:rFonts w:eastAsia="Microsoft YaHei" w:cs="Arial"/>
          <w:color w:val="3333FF"/>
          <w:lang w:eastAsia="zh-TW"/>
        </w:rPr>
      </w:pPr>
      <w:r w:rsidRPr="00AC0B24">
        <w:rPr>
          <w:rFonts w:eastAsia="Microsoft YaHei" w:cs="Arial"/>
          <w:color w:val="3333FF"/>
          <w:lang w:eastAsia="zh-CN"/>
        </w:rPr>
        <w:t>Line</w:t>
      </w:r>
    </w:p>
    <w:p w:rsidR="00464215" w:rsidRPr="00AC0B24" w:rsidRDefault="00DC483C" w:rsidP="00AC0B24">
      <w:pPr>
        <w:pStyle w:val="BodyTextFirstIndent"/>
        <w:snapToGrid w:val="0"/>
        <w:spacing w:line="300" w:lineRule="exact"/>
        <w:ind w:left="1276"/>
        <w:rPr>
          <w:rFonts w:eastAsia="Microsoft YaHei" w:cs="Arial"/>
          <w:lang w:eastAsia="zh-TW"/>
        </w:rPr>
      </w:pPr>
      <w:r w:rsidRPr="00AC0B24">
        <w:rPr>
          <w:rFonts w:eastAsia="Microsoft YaHei" w:cs="Arial"/>
          <w:lang w:eastAsia="zh-CN"/>
        </w:rPr>
        <w:t>(</w:t>
      </w:r>
    </w:p>
    <w:p w:rsidR="00464215" w:rsidRPr="00AC0B24" w:rsidRDefault="00E00E9A" w:rsidP="00AC0B24">
      <w:pPr>
        <w:pStyle w:val="BodyTextFirstIndent"/>
        <w:snapToGrid w:val="0"/>
        <w:spacing w:line="300" w:lineRule="exact"/>
        <w:ind w:left="1276"/>
        <w:rPr>
          <w:rFonts w:eastAsia="Microsoft YaHei" w:cs="Arial"/>
          <w:lang w:eastAsia="zh-TW"/>
        </w:rPr>
      </w:pPr>
      <w:r>
        <w:rPr>
          <w:rFonts w:eastAsia="Microsoft YaHei" w:cs="Arial"/>
          <w:lang w:eastAsia="zh-CN"/>
        </w:rPr>
        <w:t xml:space="preserve">[Word] </w:t>
      </w:r>
      <w:r w:rsidR="00DC483C" w:rsidRPr="00AC0B24">
        <w:rPr>
          <w:rFonts w:eastAsia="Microsoft YaHei" w:cs="Arial"/>
          <w:lang w:eastAsia="zh-CN"/>
        </w:rPr>
        <w:t xml:space="preserve">X1,  </w:t>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t>// X1</w:t>
      </w:r>
      <w:r w:rsidR="001A4A79" w:rsidRPr="00AC0B24">
        <w:rPr>
          <w:rFonts w:eastAsiaTheme="minorEastAsia" w:cs="Arial"/>
          <w:lang w:eastAsia="zh-TW"/>
        </w:rPr>
        <w:t>-Axis</w:t>
      </w:r>
    </w:p>
    <w:p w:rsidR="00464215" w:rsidRPr="00AC0B24" w:rsidRDefault="00E00E9A" w:rsidP="00AC0B24">
      <w:pPr>
        <w:pStyle w:val="BodyTextFirstIndent"/>
        <w:snapToGrid w:val="0"/>
        <w:spacing w:line="300" w:lineRule="exact"/>
        <w:ind w:left="1276"/>
        <w:rPr>
          <w:rFonts w:eastAsia="Microsoft YaHei" w:cs="Arial"/>
          <w:lang w:eastAsia="zh-TW"/>
        </w:rPr>
      </w:pPr>
      <w:r>
        <w:rPr>
          <w:rFonts w:eastAsia="Microsoft YaHei" w:cs="Arial"/>
          <w:lang w:eastAsia="zh-CN"/>
        </w:rPr>
        <w:t xml:space="preserve">[Word] </w:t>
      </w:r>
      <w:r w:rsidR="00DC483C" w:rsidRPr="00AC0B24">
        <w:rPr>
          <w:rFonts w:eastAsia="Microsoft YaHei" w:cs="Arial"/>
          <w:lang w:eastAsia="zh-CN"/>
        </w:rPr>
        <w:t xml:space="preserve">Y1, </w:t>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t>// Y1</w:t>
      </w:r>
      <w:r w:rsidR="001A4A79" w:rsidRPr="00AC0B24">
        <w:rPr>
          <w:rFonts w:eastAsiaTheme="minorEastAsia" w:cs="Arial"/>
          <w:lang w:eastAsia="zh-TW"/>
        </w:rPr>
        <w:t>-Axis</w:t>
      </w:r>
    </w:p>
    <w:p w:rsidR="00464215" w:rsidRPr="00AC0B24" w:rsidRDefault="00E00E9A" w:rsidP="00AC0B24">
      <w:pPr>
        <w:pStyle w:val="BodyTextFirstIndent"/>
        <w:snapToGrid w:val="0"/>
        <w:spacing w:line="300" w:lineRule="exact"/>
        <w:ind w:left="1276"/>
        <w:rPr>
          <w:rFonts w:eastAsia="Microsoft YaHei" w:cs="Arial"/>
          <w:lang w:eastAsia="zh-TW"/>
        </w:rPr>
      </w:pPr>
      <w:r>
        <w:rPr>
          <w:rFonts w:eastAsia="Microsoft YaHei" w:cs="Arial"/>
          <w:lang w:eastAsia="zh-CN"/>
        </w:rPr>
        <w:t xml:space="preserve">[Word] </w:t>
      </w:r>
      <w:r w:rsidR="00DC483C" w:rsidRPr="00AC0B24">
        <w:rPr>
          <w:rFonts w:eastAsia="Microsoft YaHei" w:cs="Arial"/>
          <w:lang w:eastAsia="zh-CN"/>
        </w:rPr>
        <w:t xml:space="preserve">X2,   </w:t>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t>// X2</w:t>
      </w:r>
      <w:r w:rsidR="001A4A79" w:rsidRPr="00AC0B24">
        <w:rPr>
          <w:rFonts w:eastAsiaTheme="minorEastAsia" w:cs="Arial"/>
          <w:lang w:eastAsia="zh-TW"/>
        </w:rPr>
        <w:t>-Axis</w:t>
      </w:r>
    </w:p>
    <w:p w:rsidR="00464215" w:rsidRPr="00AC0B24" w:rsidRDefault="000009E0" w:rsidP="00AC0B24">
      <w:pPr>
        <w:pStyle w:val="BodyTextFirstIndent"/>
        <w:snapToGrid w:val="0"/>
        <w:spacing w:line="300" w:lineRule="exact"/>
        <w:ind w:left="1276"/>
        <w:rPr>
          <w:rFonts w:eastAsia="Microsoft YaHei" w:cs="Arial"/>
          <w:lang w:eastAsia="zh-TW"/>
        </w:rPr>
      </w:pPr>
      <w:r>
        <w:rPr>
          <w:rFonts w:eastAsia="Microsoft YaHei" w:cs="Arial"/>
          <w:noProof/>
          <w:lang w:eastAsia="zh-TW"/>
        </w:rPr>
        <w:pict>
          <v:shape id="_x0000_s1564" type="#_x0000_t202" style="position:absolute;left:0;text-align:left;margin-left:309.3pt;margin-top:7.2pt;width:190.8pt;height:18.7pt;z-index:251901440;mso-height-percent:200;mso-height-percent:200;mso-width-relative:margin;mso-height-relative:margin" filled="f" stroked="f">
            <v:textbox style="mso-next-textbox:#_x0000_s1564;mso-fit-shape-to-text:t">
              <w:txbxContent>
                <w:p w:rsidR="000009E0" w:rsidRPr="001A4A79" w:rsidRDefault="000009E0" w:rsidP="007C0874">
                  <w:pPr>
                    <w:jc w:val="center"/>
                  </w:pPr>
                  <w:r>
                    <w:rPr>
                      <w:rFonts w:eastAsiaTheme="minorEastAsia" w:cs="Arial"/>
                      <w:b/>
                      <w:lang w:eastAsia="zh-TW"/>
                    </w:rPr>
                    <w:t>Figure 4</w:t>
                  </w:r>
                  <w:r w:rsidRPr="001A4A79">
                    <w:rPr>
                      <w:rFonts w:eastAsia="Microsoft YaHei" w:cs="Arial"/>
                      <w:b/>
                      <w:lang w:eastAsia="zh-CN"/>
                    </w:rPr>
                    <w:t>-</w:t>
                  </w:r>
                  <w:r>
                    <w:rPr>
                      <w:rFonts w:eastAsiaTheme="minorEastAsia" w:cs="Arial" w:hint="eastAsia"/>
                      <w:b/>
                      <w:lang w:eastAsia="zh-TW"/>
                    </w:rPr>
                    <w:t>2</w:t>
                  </w:r>
                  <w:r>
                    <w:rPr>
                      <w:rFonts w:eastAsiaTheme="minorEastAsia" w:cs="Arial"/>
                      <w:b/>
                      <w:lang w:eastAsia="zh-TW"/>
                    </w:rPr>
                    <w:t xml:space="preserve">: </w:t>
                  </w:r>
                  <w:r w:rsidRPr="001A4A79">
                    <w:rPr>
                      <w:rFonts w:eastAsiaTheme="minorEastAsia" w:cs="Arial"/>
                      <w:b/>
                      <w:lang w:eastAsia="zh-TW"/>
                    </w:rPr>
                    <w:t>Drawing a Th</w:t>
                  </w:r>
                  <w:r>
                    <w:rPr>
                      <w:rFonts w:eastAsiaTheme="minorEastAsia" w:cs="Arial" w:hint="eastAsia"/>
                      <w:b/>
                      <w:lang w:eastAsia="zh-TW"/>
                    </w:rPr>
                    <w:t>ick</w:t>
                  </w:r>
                  <w:r w:rsidRPr="001A4A79">
                    <w:rPr>
                      <w:rFonts w:eastAsiaTheme="minorEastAsia" w:cs="Arial"/>
                      <w:b/>
                      <w:lang w:eastAsia="zh-TW"/>
                    </w:rPr>
                    <w:t xml:space="preserve"> Lin</w:t>
                  </w:r>
                  <w:r>
                    <w:rPr>
                      <w:rFonts w:eastAsiaTheme="minorEastAsia" w:cs="Arial" w:hint="eastAsia"/>
                      <w:b/>
                      <w:lang w:eastAsia="zh-TW"/>
                    </w:rPr>
                    <w:t>e</w:t>
                  </w:r>
                </w:p>
              </w:txbxContent>
            </v:textbox>
          </v:shape>
        </w:pict>
      </w:r>
      <w:r w:rsidR="00E00E9A">
        <w:rPr>
          <w:rFonts w:eastAsia="Microsoft YaHei" w:cs="Arial"/>
          <w:lang w:eastAsia="zh-CN"/>
        </w:rPr>
        <w:t xml:space="preserve">[Word] </w:t>
      </w:r>
      <w:r w:rsidR="00DC483C" w:rsidRPr="00AC0B24">
        <w:rPr>
          <w:rFonts w:eastAsia="Microsoft YaHei" w:cs="Arial"/>
          <w:lang w:eastAsia="zh-CN"/>
        </w:rPr>
        <w:t xml:space="preserve">Y2,   </w:t>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t>// Y2</w:t>
      </w:r>
      <w:r w:rsidR="001A4A79" w:rsidRPr="00AC0B24">
        <w:rPr>
          <w:rFonts w:eastAsiaTheme="minorEastAsia" w:cs="Arial"/>
          <w:lang w:eastAsia="zh-TW"/>
        </w:rPr>
        <w:t>-Axis</w:t>
      </w:r>
    </w:p>
    <w:p w:rsidR="00E00E9A" w:rsidRDefault="00E00E9A" w:rsidP="00E00E9A">
      <w:pPr>
        <w:pStyle w:val="BodyTextFirstIndent"/>
        <w:snapToGrid w:val="0"/>
        <w:spacing w:line="300" w:lineRule="exact"/>
        <w:ind w:left="1276"/>
        <w:rPr>
          <w:rFonts w:eastAsia="Microsoft YaHei" w:cs="Arial"/>
          <w:lang w:eastAsia="zh-TW"/>
        </w:rPr>
      </w:pPr>
      <w:r>
        <w:rPr>
          <w:rFonts w:eastAsia="Microsoft YaHei" w:cs="Arial"/>
          <w:lang w:eastAsia="zh-CN"/>
        </w:rPr>
        <w:t xml:space="preserve">[Word] </w:t>
      </w:r>
      <w:r w:rsidRPr="00AC0B24">
        <w:rPr>
          <w:rFonts w:eastAsia="Microsoft YaHei" w:cs="Arial"/>
          <w:lang w:eastAsia="zh-CN"/>
        </w:rPr>
        <w:t>Width</w:t>
      </w:r>
      <w:r>
        <w:rPr>
          <w:rFonts w:eastAsia="Microsoft YaHei" w:cs="Arial"/>
          <w:lang w:eastAsia="zh-CN"/>
        </w:rPr>
        <w:t>,</w:t>
      </w:r>
      <w:r w:rsidRPr="00AC0B24">
        <w:rPr>
          <w:rFonts w:eastAsia="Microsoft YaHei" w:cs="Arial"/>
          <w:lang w:eastAsia="zh-CN"/>
        </w:rPr>
        <w:t xml:space="preserve"> </w:t>
      </w:r>
      <w:r w:rsidRPr="00AC0B24">
        <w:rPr>
          <w:rFonts w:eastAsia="Microsoft YaHei" w:cs="Arial"/>
          <w:lang w:eastAsia="zh-CN"/>
        </w:rPr>
        <w:tab/>
      </w:r>
      <w:r w:rsidRPr="00AC0B24">
        <w:rPr>
          <w:rFonts w:eastAsia="Microsoft YaHei" w:cs="Arial"/>
          <w:lang w:eastAsia="zh-CN"/>
        </w:rPr>
        <w:tab/>
      </w:r>
      <w:r w:rsidRPr="00AC0B24">
        <w:rPr>
          <w:rFonts w:eastAsia="Microsoft YaHei" w:cs="Arial"/>
          <w:lang w:eastAsia="zh-CN"/>
        </w:rPr>
        <w:tab/>
      </w:r>
      <w:r w:rsidRPr="00AC0B24">
        <w:rPr>
          <w:rFonts w:eastAsia="Microsoft YaHei" w:cs="Arial"/>
          <w:lang w:eastAsia="zh-CN"/>
        </w:rPr>
        <w:tab/>
      </w:r>
      <w:r w:rsidRPr="00AC0B24">
        <w:rPr>
          <w:rFonts w:eastAsia="Microsoft YaHei" w:cs="Arial"/>
          <w:lang w:eastAsia="zh-CN"/>
        </w:rPr>
        <w:tab/>
      </w:r>
      <w:r w:rsidRPr="00AC0B24">
        <w:rPr>
          <w:rFonts w:eastAsia="Microsoft YaHei" w:cs="Arial"/>
          <w:lang w:eastAsia="zh-CN"/>
        </w:rPr>
        <w:tab/>
      </w:r>
      <w:r w:rsidRPr="00AC0B24">
        <w:rPr>
          <w:rFonts w:eastAsia="Microsoft YaHei" w:cs="Arial"/>
          <w:lang w:eastAsia="zh-CN"/>
        </w:rPr>
        <w:tab/>
      </w:r>
      <w:r w:rsidRPr="00AC0B24">
        <w:rPr>
          <w:rFonts w:eastAsia="Microsoft YaHei" w:cs="Arial"/>
          <w:lang w:eastAsia="zh-CN"/>
        </w:rPr>
        <w:tab/>
      </w:r>
      <w:r w:rsidRPr="00AC0B24">
        <w:rPr>
          <w:rFonts w:eastAsia="Microsoft YaHei" w:cs="Arial"/>
          <w:lang w:eastAsia="zh-CN"/>
        </w:rPr>
        <w:tab/>
      </w:r>
      <w:r>
        <w:rPr>
          <w:rFonts w:eastAsiaTheme="minorEastAsia" w:cs="Arial" w:hint="eastAsia"/>
          <w:lang w:eastAsia="zh-TW"/>
        </w:rPr>
        <w:tab/>
      </w:r>
      <w:r w:rsidRPr="00AC0B24">
        <w:rPr>
          <w:rFonts w:eastAsia="Microsoft YaHei" w:cs="Arial"/>
          <w:lang w:eastAsia="zh-CN"/>
        </w:rPr>
        <w:tab/>
      </w:r>
      <w:r w:rsidRPr="00AC0B24">
        <w:rPr>
          <w:rFonts w:eastAsia="Microsoft YaHei" w:cs="Arial"/>
          <w:lang w:eastAsia="zh-CN"/>
        </w:rPr>
        <w:tab/>
        <w:t xml:space="preserve">// </w:t>
      </w:r>
      <w:r w:rsidRPr="00AC0B24">
        <w:rPr>
          <w:rFonts w:eastAsiaTheme="minorEastAsia" w:cs="Arial"/>
          <w:lang w:eastAsia="zh-TW"/>
        </w:rPr>
        <w:t>Line Width</w:t>
      </w:r>
    </w:p>
    <w:p w:rsidR="00464215" w:rsidRPr="00AC0B24" w:rsidRDefault="00E00E9A" w:rsidP="00AC0B24">
      <w:pPr>
        <w:pStyle w:val="BodyTextFirstIndent"/>
        <w:snapToGrid w:val="0"/>
        <w:spacing w:line="300" w:lineRule="exact"/>
        <w:ind w:left="1276"/>
        <w:rPr>
          <w:rFonts w:eastAsia="Microsoft YaHei" w:cs="Arial"/>
          <w:lang w:eastAsia="zh-TW"/>
        </w:rPr>
      </w:pPr>
      <w:r>
        <w:rPr>
          <w:rFonts w:eastAsia="Microsoft YaHei" w:cs="Arial"/>
          <w:lang w:eastAsia="zh-CN"/>
        </w:rPr>
        <w:t xml:space="preserve">[Long] </w:t>
      </w:r>
      <w:proofErr w:type="spellStart"/>
      <w:r w:rsidR="00DC483C" w:rsidRPr="00AC0B24">
        <w:rPr>
          <w:rFonts w:eastAsia="Microsoft YaHei" w:cs="Arial"/>
          <w:lang w:eastAsia="zh-CN"/>
        </w:rPr>
        <w:t>LineColor</w:t>
      </w:r>
      <w:proofErr w:type="spellEnd"/>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AC0B24">
        <w:rPr>
          <w:rFonts w:eastAsiaTheme="minorEastAsia" w:cs="Arial" w:hint="eastAsia"/>
          <w:lang w:eastAsia="zh-TW"/>
        </w:rPr>
        <w:tab/>
      </w:r>
      <w:r w:rsidR="00DC483C" w:rsidRPr="00AC0B24">
        <w:rPr>
          <w:rFonts w:eastAsia="Microsoft YaHei" w:cs="Arial"/>
          <w:lang w:eastAsia="zh-CN"/>
        </w:rPr>
        <w:tab/>
      </w:r>
      <w:r w:rsidR="00DC483C" w:rsidRPr="00AC0B24">
        <w:rPr>
          <w:rFonts w:eastAsia="Microsoft YaHei" w:cs="Arial"/>
          <w:lang w:eastAsia="zh-CN"/>
        </w:rPr>
        <w:tab/>
        <w:t xml:space="preserve">// </w:t>
      </w:r>
      <w:r w:rsidR="001A4A79" w:rsidRPr="00AC0B24">
        <w:rPr>
          <w:rFonts w:eastAsiaTheme="minorEastAsia" w:cs="Arial"/>
          <w:lang w:eastAsia="zh-TW"/>
        </w:rPr>
        <w:t>Line Color</w:t>
      </w:r>
    </w:p>
    <w:p w:rsidR="00464215" w:rsidRPr="00AC0B24" w:rsidRDefault="00DC483C" w:rsidP="00AC0B24">
      <w:pPr>
        <w:pStyle w:val="BodyTextFirstIndent"/>
        <w:snapToGrid w:val="0"/>
        <w:spacing w:line="300" w:lineRule="exact"/>
        <w:ind w:left="1276"/>
        <w:rPr>
          <w:rFonts w:eastAsia="Microsoft YaHei" w:cs="Arial"/>
          <w:lang w:eastAsia="zh-TW"/>
        </w:rPr>
      </w:pPr>
      <w:r w:rsidRPr="00AC0B24">
        <w:rPr>
          <w:rFonts w:eastAsia="Microsoft YaHei" w:cs="Arial"/>
          <w:lang w:eastAsia="zh-CN"/>
        </w:rPr>
        <w:t>)</w:t>
      </w:r>
    </w:p>
    <w:p w:rsidR="00464215" w:rsidRPr="00AC0B24" w:rsidRDefault="00464215" w:rsidP="00AC0B24">
      <w:pPr>
        <w:pStyle w:val="BodyTextFirstIndent"/>
        <w:snapToGrid w:val="0"/>
        <w:spacing w:line="300" w:lineRule="exact"/>
        <w:ind w:left="1276"/>
        <w:rPr>
          <w:rFonts w:eastAsia="Microsoft YaHei" w:cs="Arial"/>
          <w:lang w:eastAsia="zh-TW"/>
        </w:rPr>
      </w:pPr>
    </w:p>
    <w:p w:rsidR="00464215" w:rsidRPr="00AC0B24" w:rsidRDefault="001A4A79" w:rsidP="00AC0B24">
      <w:pPr>
        <w:pStyle w:val="BodyTextFirstIndent"/>
        <w:snapToGrid w:val="0"/>
        <w:spacing w:line="300" w:lineRule="exact"/>
        <w:ind w:left="993"/>
        <w:rPr>
          <w:rFonts w:eastAsia="Microsoft YaHei" w:cs="Arial"/>
          <w:color w:val="000000" w:themeColor="text1"/>
          <w:lang w:eastAsia="zh-TW"/>
        </w:rPr>
      </w:pPr>
      <w:r w:rsidRPr="00AC0B24">
        <w:rPr>
          <w:rFonts w:eastAsiaTheme="minorEastAsia" w:cs="Arial"/>
          <w:b/>
          <w:color w:val="000000" w:themeColor="text1"/>
          <w:lang w:eastAsia="zh-TW"/>
        </w:rPr>
        <w:t xml:space="preserve">Example: </w:t>
      </w:r>
      <w:r w:rsidRPr="00AC0B24">
        <w:rPr>
          <w:rFonts w:eastAsiaTheme="minorEastAsia" w:cs="Arial"/>
          <w:color w:val="000000" w:themeColor="text1"/>
          <w:lang w:eastAsia="zh-TW"/>
        </w:rPr>
        <w:t xml:space="preserve">Drawing a red </w:t>
      </w:r>
      <w:r w:rsidR="00F90B3A">
        <w:rPr>
          <w:rFonts w:eastAsiaTheme="minorEastAsia" w:cs="Arial" w:hint="eastAsia"/>
          <w:color w:val="000000" w:themeColor="text1"/>
          <w:lang w:eastAsia="zh-TW"/>
        </w:rPr>
        <w:t>T</w:t>
      </w:r>
      <w:r w:rsidRPr="00AC0B24">
        <w:rPr>
          <w:rFonts w:eastAsiaTheme="minorEastAsia" w:cs="Arial"/>
          <w:color w:val="000000" w:themeColor="text1"/>
          <w:lang w:eastAsia="zh-TW"/>
        </w:rPr>
        <w:t xml:space="preserve">hick </w:t>
      </w:r>
      <w:r w:rsidR="00F90B3A">
        <w:rPr>
          <w:rFonts w:eastAsiaTheme="minorEastAsia" w:cs="Arial" w:hint="eastAsia"/>
          <w:color w:val="000000" w:themeColor="text1"/>
          <w:lang w:eastAsia="zh-TW"/>
        </w:rPr>
        <w:t>L</w:t>
      </w:r>
      <w:r w:rsidRPr="00AC0B24">
        <w:rPr>
          <w:rFonts w:eastAsiaTheme="minorEastAsia" w:cs="Arial"/>
          <w:color w:val="000000" w:themeColor="text1"/>
          <w:lang w:eastAsia="zh-TW"/>
        </w:rPr>
        <w:t>ine</w:t>
      </w:r>
      <w:r w:rsidR="00F90B3A">
        <w:rPr>
          <w:rFonts w:eastAsiaTheme="minorEastAsia" w:cs="Arial" w:hint="eastAsia"/>
          <w:color w:val="000000" w:themeColor="text1"/>
          <w:lang w:eastAsia="zh-TW"/>
        </w:rPr>
        <w:t xml:space="preserve"> </w:t>
      </w:r>
      <w:r w:rsidRPr="00AC0B24">
        <w:rPr>
          <w:rFonts w:eastAsiaTheme="minorEastAsia" w:cs="Arial"/>
          <w:color w:val="000000" w:themeColor="text1"/>
          <w:lang w:eastAsia="zh-TW"/>
        </w:rPr>
        <w:t>from (</w:t>
      </w:r>
      <w:r w:rsidRPr="00AC0B24">
        <w:rPr>
          <w:rFonts w:eastAsia="Microsoft YaHei" w:cs="Arial"/>
          <w:color w:val="000000" w:themeColor="text1"/>
          <w:lang w:eastAsia="zh-CN"/>
        </w:rPr>
        <w:t>120, 140</w:t>
      </w:r>
      <w:r w:rsidRPr="00AC0B24">
        <w:rPr>
          <w:rFonts w:eastAsiaTheme="minorEastAsia" w:cs="Arial"/>
          <w:color w:val="000000" w:themeColor="text1"/>
          <w:lang w:eastAsia="zh-TW"/>
        </w:rPr>
        <w:t>) to (</w:t>
      </w:r>
      <w:r w:rsidRPr="00AC0B24">
        <w:rPr>
          <w:rFonts w:eastAsia="Microsoft YaHei" w:cs="Arial"/>
          <w:color w:val="000000" w:themeColor="text1"/>
          <w:lang w:eastAsia="zh-CN"/>
        </w:rPr>
        <w:t>220, 260</w:t>
      </w:r>
      <w:r w:rsidRPr="00AC0B24">
        <w:rPr>
          <w:rFonts w:eastAsiaTheme="minorEastAsia" w:cs="Arial"/>
          <w:color w:val="000000" w:themeColor="text1"/>
          <w:lang w:eastAsia="zh-TW"/>
        </w:rPr>
        <w:t>)</w:t>
      </w:r>
      <w:r w:rsidR="00774266">
        <w:rPr>
          <w:rFonts w:eastAsiaTheme="minorEastAsia" w:cs="Arial" w:hint="eastAsia"/>
          <w:color w:val="000000" w:themeColor="text1"/>
          <w:lang w:eastAsia="zh-TW"/>
        </w:rPr>
        <w:t>, and set the line</w:t>
      </w:r>
      <w:r w:rsidRPr="00AC0B24">
        <w:rPr>
          <w:rFonts w:eastAsiaTheme="minorEastAsia" w:cs="Arial"/>
          <w:color w:val="000000" w:themeColor="text1"/>
          <w:lang w:eastAsia="zh-TW"/>
        </w:rPr>
        <w:t xml:space="preserve"> width </w:t>
      </w:r>
      <w:r w:rsidR="00774266">
        <w:rPr>
          <w:rFonts w:eastAsiaTheme="minorEastAsia" w:cs="Arial" w:hint="eastAsia"/>
          <w:color w:val="000000" w:themeColor="text1"/>
          <w:lang w:eastAsia="zh-TW"/>
        </w:rPr>
        <w:t>=</w:t>
      </w:r>
      <w:r w:rsidRPr="00AC0B24">
        <w:rPr>
          <w:rFonts w:eastAsiaTheme="minorEastAsia" w:cs="Arial"/>
          <w:color w:val="000000" w:themeColor="text1"/>
          <w:lang w:eastAsia="zh-TW"/>
        </w:rPr>
        <w:t xml:space="preserve"> 10.</w:t>
      </w:r>
    </w:p>
    <w:p w:rsidR="00464215" w:rsidRPr="00AC0B24" w:rsidRDefault="00DC483C" w:rsidP="00FB1E40">
      <w:pPr>
        <w:pStyle w:val="BodyTextFirstIndent"/>
        <w:snapToGrid w:val="0"/>
        <w:spacing w:beforeLines="50" w:before="180" w:line="300" w:lineRule="exact"/>
        <w:ind w:left="1276"/>
        <w:rPr>
          <w:rFonts w:eastAsia="Microsoft YaHei" w:cs="Arial"/>
          <w:color w:val="3333FF"/>
          <w:lang w:eastAsia="zh-CN"/>
        </w:rPr>
      </w:pPr>
      <w:proofErr w:type="gramStart"/>
      <w:r w:rsidRPr="00AC0B24">
        <w:rPr>
          <w:rFonts w:eastAsia="Microsoft YaHei" w:cs="Arial"/>
          <w:color w:val="3333FF"/>
          <w:lang w:eastAsia="zh-CN"/>
        </w:rPr>
        <w:t>Line(</w:t>
      </w:r>
      <w:proofErr w:type="gramEnd"/>
      <w:r w:rsidRPr="00AC0B24">
        <w:rPr>
          <w:rFonts w:eastAsia="Microsoft YaHei" w:cs="Arial"/>
          <w:color w:val="3333FF"/>
          <w:lang w:eastAsia="zh-CN"/>
        </w:rPr>
        <w:t>120, 140, 220, 260,</w:t>
      </w:r>
      <w:r w:rsidR="00E00E9A">
        <w:rPr>
          <w:rFonts w:eastAsia="Microsoft YaHei" w:cs="Arial"/>
          <w:color w:val="3333FF"/>
          <w:lang w:eastAsia="zh-CN"/>
        </w:rPr>
        <w:t xml:space="preserve"> 10,</w:t>
      </w:r>
      <w:r w:rsidRPr="00AC0B24">
        <w:rPr>
          <w:rFonts w:eastAsia="Microsoft YaHei" w:cs="Arial"/>
          <w:color w:val="3333FF"/>
          <w:lang w:eastAsia="zh-CN"/>
        </w:rPr>
        <w:t xml:space="preserve"> </w:t>
      </w:r>
      <w:r w:rsidR="00E00E9A">
        <w:rPr>
          <w:rFonts w:eastAsia="Microsoft YaHei" w:cs="Arial"/>
          <w:color w:val="3333FF"/>
          <w:lang w:eastAsia="zh-CN"/>
        </w:rPr>
        <w:t>TFT_</w:t>
      </w:r>
      <w:r w:rsidR="00E068A9">
        <w:rPr>
          <w:rFonts w:eastAsia="Microsoft YaHei" w:cs="Arial"/>
          <w:color w:val="3333FF"/>
          <w:lang w:eastAsia="zh-CN"/>
        </w:rPr>
        <w:t>TFT_RED)</w:t>
      </w:r>
    </w:p>
    <w:p w:rsidR="00464215" w:rsidRPr="00AC0B24" w:rsidRDefault="00464215" w:rsidP="00464215">
      <w:pPr>
        <w:pStyle w:val="BodyTextFirstIndent"/>
        <w:snapToGrid w:val="0"/>
        <w:ind w:left="482"/>
        <w:rPr>
          <w:rFonts w:eastAsia="Microsoft YaHei" w:cs="Arial"/>
          <w:lang w:eastAsia="zh-TW"/>
        </w:rPr>
      </w:pPr>
    </w:p>
    <w:p w:rsidR="00464215" w:rsidRPr="00523241" w:rsidRDefault="00464215" w:rsidP="00464215">
      <w:pPr>
        <w:pStyle w:val="BodyTextFirstIndent"/>
        <w:rPr>
          <w:rFonts w:ascii="Microsoft YaHei" w:eastAsia="Microsoft YaHei" w:hAnsi="Microsoft YaHei"/>
          <w:lang w:eastAsia="zh-TW"/>
        </w:rPr>
      </w:pPr>
    </w:p>
    <w:p w:rsidR="00464215" w:rsidRPr="00523241" w:rsidRDefault="00464215" w:rsidP="00464215">
      <w:pPr>
        <w:widowControl/>
        <w:suppressAutoHyphens w:val="0"/>
        <w:textAlignment w:val="auto"/>
        <w:rPr>
          <w:rFonts w:ascii="Microsoft YaHei" w:eastAsia="Microsoft YaHei" w:hAnsi="Microsoft YaHei" w:cs="Arial"/>
          <w:b/>
          <w:snapToGrid w:val="0"/>
          <w:sz w:val="24"/>
          <w:szCs w:val="24"/>
          <w:lang w:eastAsia="zh-TW"/>
        </w:rPr>
      </w:pPr>
      <w:r w:rsidRPr="00523241">
        <w:rPr>
          <w:rFonts w:ascii="Microsoft YaHei" w:eastAsia="Microsoft YaHei" w:hAnsi="Microsoft YaHei"/>
        </w:rPr>
        <w:br w:type="page"/>
      </w:r>
    </w:p>
    <w:p w:rsidR="00464215" w:rsidRPr="00AC0B24" w:rsidRDefault="001A4A79" w:rsidP="00FB1E40">
      <w:pPr>
        <w:pStyle w:val="Heading2"/>
        <w:spacing w:before="72" w:after="252"/>
      </w:pPr>
      <w:bookmarkStart w:id="17" w:name="_Toc154040045"/>
      <w:r w:rsidRPr="00AC0B24">
        <w:lastRenderedPageBreak/>
        <w:t>Drawing Circle</w:t>
      </w:r>
      <w:bookmarkEnd w:id="17"/>
    </w:p>
    <w:p w:rsidR="00464215" w:rsidRPr="00AC0B24" w:rsidRDefault="0075199D" w:rsidP="00FB1E40">
      <w:pPr>
        <w:pStyle w:val="Heading3"/>
        <w:spacing w:after="180"/>
      </w:pPr>
      <w:bookmarkStart w:id="18" w:name="_Toc499649388"/>
      <w:bookmarkStart w:id="19" w:name="_Toc154040046"/>
      <w:r w:rsidRPr="00AC0B24">
        <w:rPr>
          <w:noProof/>
          <w:snapToGrid/>
          <w:lang w:val="en-GB" w:eastAsia="en-GB"/>
        </w:rPr>
        <w:drawing>
          <wp:anchor distT="0" distB="0" distL="114300" distR="114300" simplePos="0" relativeHeight="251841024" behindDoc="0" locked="0" layoutInCell="1" allowOverlap="1" wp14:anchorId="7C0E7AF3" wp14:editId="528FBC7B">
            <wp:simplePos x="0" y="0"/>
            <wp:positionH relativeFrom="column">
              <wp:posOffset>4135755</wp:posOffset>
            </wp:positionH>
            <wp:positionV relativeFrom="paragraph">
              <wp:posOffset>52705</wp:posOffset>
            </wp:positionV>
            <wp:extent cx="2001520" cy="1261745"/>
            <wp:effectExtent l="19050" t="0" r="0" b="0"/>
            <wp:wrapNone/>
            <wp:docPr id="4" name="圖片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4" cstate="print"/>
                    <a:stretch>
                      <a:fillRect/>
                    </a:stretch>
                  </pic:blipFill>
                  <pic:spPr>
                    <a:xfrm>
                      <a:off x="0" y="0"/>
                      <a:ext cx="2001520" cy="1261745"/>
                    </a:xfrm>
                    <a:prstGeom prst="rect">
                      <a:avLst/>
                    </a:prstGeom>
                  </pic:spPr>
                </pic:pic>
              </a:graphicData>
            </a:graphic>
          </wp:anchor>
        </w:drawing>
      </w:r>
      <w:bookmarkEnd w:id="18"/>
      <w:r w:rsidR="007C0874" w:rsidRPr="00AC0B24">
        <w:t>Drawing a Hollow Circle</w:t>
      </w:r>
      <w:bookmarkEnd w:id="19"/>
    </w:p>
    <w:p w:rsidR="00464215" w:rsidRPr="00AC0B24" w:rsidRDefault="00DC483C" w:rsidP="00AC0B24">
      <w:pPr>
        <w:pStyle w:val="BodyTextFirstIndent"/>
        <w:snapToGrid w:val="0"/>
        <w:spacing w:line="320" w:lineRule="exact"/>
        <w:ind w:left="1276"/>
        <w:rPr>
          <w:rFonts w:eastAsia="Microsoft YaHei" w:cs="Arial"/>
          <w:color w:val="3333FF"/>
          <w:lang w:eastAsia="zh-TW"/>
        </w:rPr>
      </w:pPr>
      <w:r w:rsidRPr="00AC0B24">
        <w:rPr>
          <w:rFonts w:eastAsia="Microsoft YaHei" w:cs="Arial"/>
          <w:color w:val="3333FF"/>
          <w:lang w:eastAsia="zh-CN"/>
        </w:rPr>
        <w:t>Circle</w:t>
      </w:r>
    </w:p>
    <w:p w:rsidR="00464215" w:rsidRPr="00AC0B24" w:rsidRDefault="00DC483C" w:rsidP="00AC0B24">
      <w:pPr>
        <w:pStyle w:val="BodyTextFirstIndent"/>
        <w:snapToGrid w:val="0"/>
        <w:spacing w:line="320" w:lineRule="exact"/>
        <w:ind w:left="1276"/>
        <w:rPr>
          <w:rFonts w:eastAsia="Microsoft YaHei" w:cs="Arial"/>
          <w:lang w:eastAsia="zh-TW"/>
        </w:rPr>
      </w:pPr>
      <w:r w:rsidRPr="00AC0B24">
        <w:rPr>
          <w:rFonts w:eastAsia="Microsoft YaHei" w:cs="Arial"/>
          <w:lang w:eastAsia="zh-CN"/>
        </w:rPr>
        <w:t>(</w:t>
      </w:r>
    </w:p>
    <w:p w:rsidR="00464215" w:rsidRPr="00AC0B24" w:rsidRDefault="00E00E9A" w:rsidP="00AC0B24">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proofErr w:type="spellStart"/>
      <w:r w:rsidR="00DC483C" w:rsidRPr="00AC0B24">
        <w:rPr>
          <w:rFonts w:eastAsia="Microsoft YaHei" w:cs="Arial"/>
          <w:lang w:eastAsia="zh-CN"/>
        </w:rPr>
        <w:t>XCenter</w:t>
      </w:r>
      <w:proofErr w:type="spellEnd"/>
      <w:r w:rsidR="00DC483C" w:rsidRPr="00AC0B24">
        <w:rPr>
          <w:rFonts w:eastAsia="Microsoft YaHei" w:cs="Arial"/>
          <w:lang w:eastAsia="zh-CN"/>
        </w:rPr>
        <w:t xml:space="preserve">,  </w:t>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t xml:space="preserve">// </w:t>
      </w:r>
      <w:r w:rsidR="001A4A79" w:rsidRPr="00AC0B24">
        <w:rPr>
          <w:rFonts w:eastAsiaTheme="minorEastAsia" w:cs="Arial"/>
          <w:lang w:eastAsia="zh-TW"/>
        </w:rPr>
        <w:t xml:space="preserve">Center </w:t>
      </w:r>
      <w:r w:rsidR="00DC483C" w:rsidRPr="00AC0B24">
        <w:rPr>
          <w:rFonts w:eastAsia="Microsoft YaHei" w:cs="Arial"/>
          <w:lang w:eastAsia="zh-CN"/>
        </w:rPr>
        <w:t>X</w:t>
      </w:r>
      <w:r w:rsidR="001A4A79" w:rsidRPr="00AC0B24">
        <w:rPr>
          <w:rFonts w:eastAsiaTheme="minorEastAsia" w:cs="Arial"/>
          <w:lang w:eastAsia="zh-TW"/>
        </w:rPr>
        <w:t>-Axis</w:t>
      </w:r>
    </w:p>
    <w:p w:rsidR="00464215" w:rsidRPr="00AC0B24" w:rsidRDefault="00E00E9A" w:rsidP="00AC0B24">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proofErr w:type="spellStart"/>
      <w:r w:rsidR="00DC483C" w:rsidRPr="00AC0B24">
        <w:rPr>
          <w:rFonts w:eastAsia="Microsoft YaHei" w:cs="Arial"/>
          <w:lang w:eastAsia="zh-CN"/>
        </w:rPr>
        <w:t>YCenter</w:t>
      </w:r>
      <w:proofErr w:type="spellEnd"/>
      <w:r w:rsidR="00DC483C" w:rsidRPr="00AC0B24">
        <w:rPr>
          <w:rFonts w:eastAsia="Microsoft YaHei" w:cs="Arial"/>
          <w:lang w:eastAsia="zh-CN"/>
        </w:rPr>
        <w:t xml:space="preserve">,  </w:t>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t xml:space="preserve">// </w:t>
      </w:r>
      <w:r w:rsidR="001A4A79" w:rsidRPr="00AC0B24">
        <w:rPr>
          <w:rFonts w:eastAsiaTheme="minorEastAsia" w:cs="Arial"/>
          <w:lang w:eastAsia="zh-TW"/>
        </w:rPr>
        <w:t xml:space="preserve">Center </w:t>
      </w:r>
      <w:r w:rsidR="00DC483C" w:rsidRPr="00AC0B24">
        <w:rPr>
          <w:rFonts w:eastAsia="Microsoft YaHei" w:cs="Arial"/>
          <w:lang w:eastAsia="zh-CN"/>
        </w:rPr>
        <w:t>Y</w:t>
      </w:r>
      <w:r w:rsidR="001A4A79" w:rsidRPr="00AC0B24">
        <w:rPr>
          <w:rFonts w:eastAsiaTheme="minorEastAsia" w:cs="Arial"/>
          <w:lang w:eastAsia="zh-TW"/>
        </w:rPr>
        <w:t>-Axis</w:t>
      </w:r>
    </w:p>
    <w:p w:rsidR="00464215" w:rsidRPr="00AC0B24" w:rsidRDefault="00E00E9A" w:rsidP="00AC0B24">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00DC483C" w:rsidRPr="00AC0B24">
        <w:rPr>
          <w:rFonts w:eastAsia="Microsoft YaHei" w:cs="Arial"/>
          <w:lang w:eastAsia="zh-CN"/>
        </w:rPr>
        <w:t xml:space="preserve">R,     </w:t>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t xml:space="preserve">// </w:t>
      </w:r>
      <w:r w:rsidR="001A4A79" w:rsidRPr="00AC0B24">
        <w:rPr>
          <w:rFonts w:eastAsiaTheme="minorEastAsia" w:cs="Arial"/>
          <w:lang w:eastAsia="zh-TW"/>
        </w:rPr>
        <w:t>Radius</w:t>
      </w:r>
    </w:p>
    <w:p w:rsidR="00464215" w:rsidRPr="00AC0B24" w:rsidRDefault="000009E0" w:rsidP="00AC0B24">
      <w:pPr>
        <w:pStyle w:val="BodyTextFirstIndent"/>
        <w:snapToGrid w:val="0"/>
        <w:spacing w:line="320" w:lineRule="exact"/>
        <w:ind w:left="1276"/>
        <w:rPr>
          <w:rFonts w:eastAsiaTheme="minorEastAsia" w:cs="Arial"/>
          <w:lang w:eastAsia="zh-TW"/>
        </w:rPr>
      </w:pPr>
      <w:r>
        <w:rPr>
          <w:rFonts w:eastAsia="Microsoft YaHei" w:cs="Arial"/>
          <w:noProof/>
          <w:lang w:eastAsia="zh-TW"/>
        </w:rPr>
        <w:pict>
          <v:shape id="_x0000_s1567" type="#_x0000_t202" style="position:absolute;left:0;text-align:left;margin-left:308.7pt;margin-top:3pt;width:185.4pt;height:18.7pt;z-index:251904512;mso-height-percent:200;mso-height-percent:200;mso-width-relative:margin;mso-height-relative:margin" filled="f" stroked="f">
            <v:textbox style="mso-next-textbox:#_x0000_s1567;mso-fit-shape-to-text:t">
              <w:txbxContent>
                <w:p w:rsidR="000009E0" w:rsidRPr="007C0874" w:rsidRDefault="000009E0" w:rsidP="0051647E">
                  <w:pPr>
                    <w:jc w:val="center"/>
                    <w:rPr>
                      <w:rFonts w:eastAsia="Microsoft YaHei" w:cs="Arial"/>
                      <w:b/>
                      <w:lang w:eastAsia="zh-TW"/>
                    </w:rPr>
                  </w:pPr>
                  <w:r w:rsidRPr="007C0874">
                    <w:rPr>
                      <w:rFonts w:eastAsiaTheme="minorEastAsia" w:cs="Arial"/>
                      <w:b/>
                      <w:lang w:eastAsia="zh-TW"/>
                    </w:rPr>
                    <w:t xml:space="preserve">Figure </w:t>
                  </w:r>
                  <w:r>
                    <w:rPr>
                      <w:rFonts w:eastAsia="Microsoft YaHei" w:cs="Arial"/>
                      <w:b/>
                      <w:lang w:eastAsia="zh-CN"/>
                    </w:rPr>
                    <w:t>4</w:t>
                  </w:r>
                  <w:r w:rsidRPr="007C0874">
                    <w:rPr>
                      <w:rFonts w:eastAsia="Microsoft YaHei" w:cs="Arial"/>
                      <w:b/>
                      <w:lang w:eastAsia="zh-CN"/>
                    </w:rPr>
                    <w:t>-</w:t>
                  </w:r>
                  <w:r w:rsidRPr="007C0874">
                    <w:rPr>
                      <w:rFonts w:eastAsiaTheme="minorEastAsia" w:cs="Arial"/>
                      <w:b/>
                      <w:lang w:eastAsia="zh-TW"/>
                    </w:rPr>
                    <w:t>3</w:t>
                  </w:r>
                  <w:r>
                    <w:rPr>
                      <w:rFonts w:eastAsiaTheme="minorEastAsia" w:cs="Arial"/>
                      <w:b/>
                      <w:lang w:eastAsia="zh-TW"/>
                    </w:rPr>
                    <w:t xml:space="preserve">: </w:t>
                  </w:r>
                  <w:r w:rsidRPr="007C0874">
                    <w:rPr>
                      <w:rFonts w:eastAsiaTheme="minorEastAsia" w:cs="Arial"/>
                      <w:b/>
                      <w:lang w:eastAsia="zh-TW"/>
                    </w:rPr>
                    <w:t>Drawing a Hollow Circle</w:t>
                  </w:r>
                </w:p>
              </w:txbxContent>
            </v:textbox>
          </v:shape>
        </w:pict>
      </w:r>
      <w:r w:rsidR="00E00E9A">
        <w:rPr>
          <w:rFonts w:eastAsia="Microsoft YaHei" w:cs="Arial"/>
          <w:lang w:eastAsia="zh-CN"/>
        </w:rPr>
        <w:t xml:space="preserve">[Long] </w:t>
      </w:r>
      <w:proofErr w:type="spellStart"/>
      <w:r w:rsidR="00DC483C" w:rsidRPr="00AC0B24">
        <w:rPr>
          <w:rFonts w:eastAsia="Microsoft YaHei" w:cs="Arial"/>
          <w:lang w:eastAsia="zh-CN"/>
        </w:rPr>
        <w:t>CircleColor</w:t>
      </w:r>
      <w:proofErr w:type="spellEnd"/>
      <w:r w:rsidR="00DC483C" w:rsidRPr="00AC0B24">
        <w:rPr>
          <w:rFonts w:eastAsia="Microsoft YaHei" w:cs="Arial"/>
          <w:lang w:eastAsia="zh-CN"/>
        </w:rPr>
        <w:t xml:space="preserve"> </w:t>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AC0B24">
        <w:rPr>
          <w:rFonts w:eastAsiaTheme="minorEastAsia" w:cs="Arial" w:hint="eastAsia"/>
          <w:lang w:eastAsia="zh-TW"/>
        </w:rPr>
        <w:tab/>
      </w:r>
      <w:r w:rsidR="00DC483C" w:rsidRPr="00AC0B24">
        <w:rPr>
          <w:rFonts w:eastAsia="Microsoft YaHei" w:cs="Arial"/>
          <w:lang w:eastAsia="zh-CN"/>
        </w:rPr>
        <w:tab/>
      </w:r>
      <w:r w:rsidR="00DC483C" w:rsidRPr="00AC0B24">
        <w:rPr>
          <w:rFonts w:eastAsia="Microsoft YaHei" w:cs="Arial"/>
          <w:lang w:eastAsia="zh-CN"/>
        </w:rPr>
        <w:tab/>
        <w:t xml:space="preserve">// </w:t>
      </w:r>
      <w:r w:rsidR="001A4A79" w:rsidRPr="00AC0B24">
        <w:rPr>
          <w:rFonts w:eastAsiaTheme="minorEastAsia" w:cs="Arial"/>
          <w:lang w:eastAsia="zh-TW"/>
        </w:rPr>
        <w:t>Color</w:t>
      </w:r>
    </w:p>
    <w:p w:rsidR="00464215" w:rsidRPr="00AC0B24" w:rsidRDefault="00DC483C" w:rsidP="00AC0B24">
      <w:pPr>
        <w:pStyle w:val="BodyTextFirstIndent"/>
        <w:snapToGrid w:val="0"/>
        <w:spacing w:line="320" w:lineRule="exact"/>
        <w:ind w:left="1276"/>
        <w:rPr>
          <w:rFonts w:eastAsia="Microsoft YaHei" w:cs="Arial"/>
          <w:lang w:eastAsia="zh-TW"/>
        </w:rPr>
      </w:pPr>
      <w:r w:rsidRPr="00AC0B24">
        <w:rPr>
          <w:rFonts w:eastAsia="Microsoft YaHei" w:cs="Arial"/>
          <w:lang w:eastAsia="zh-CN"/>
        </w:rPr>
        <w:t>)</w:t>
      </w:r>
    </w:p>
    <w:p w:rsidR="00464215" w:rsidRPr="00AC0B24" w:rsidRDefault="00464215" w:rsidP="00AC0B24">
      <w:pPr>
        <w:pStyle w:val="BodyTextFirstIndent"/>
        <w:snapToGrid w:val="0"/>
        <w:spacing w:line="320" w:lineRule="exact"/>
        <w:rPr>
          <w:rFonts w:eastAsia="Microsoft YaHei" w:cs="Arial"/>
          <w:lang w:eastAsia="zh-TW"/>
        </w:rPr>
      </w:pPr>
    </w:p>
    <w:p w:rsidR="00464215" w:rsidRPr="00AC0B24" w:rsidRDefault="007C0874" w:rsidP="00AC0B24">
      <w:pPr>
        <w:pStyle w:val="BodyTextFirstIndent"/>
        <w:snapToGrid w:val="0"/>
        <w:spacing w:line="320" w:lineRule="exact"/>
        <w:ind w:left="993"/>
        <w:rPr>
          <w:rFonts w:eastAsia="Microsoft YaHei" w:cs="Arial"/>
          <w:lang w:eastAsia="zh-TW"/>
        </w:rPr>
      </w:pPr>
      <w:r w:rsidRPr="00AC0B24">
        <w:rPr>
          <w:rFonts w:eastAsiaTheme="minorEastAsia" w:cs="Arial"/>
          <w:b/>
          <w:lang w:eastAsia="zh-TW"/>
        </w:rPr>
        <w:t xml:space="preserve">Example: </w:t>
      </w:r>
      <w:r w:rsidRPr="00AC0B24">
        <w:rPr>
          <w:rFonts w:eastAsiaTheme="minorEastAsia" w:cs="Arial"/>
          <w:lang w:eastAsia="zh-TW"/>
        </w:rPr>
        <w:t xml:space="preserve">Drawing a red </w:t>
      </w:r>
      <w:r w:rsidR="00F90B3A">
        <w:rPr>
          <w:rFonts w:eastAsiaTheme="minorEastAsia" w:cs="Arial" w:hint="eastAsia"/>
          <w:lang w:eastAsia="zh-TW"/>
        </w:rPr>
        <w:t>C</w:t>
      </w:r>
      <w:r w:rsidRPr="00AC0B24">
        <w:rPr>
          <w:rFonts w:eastAsiaTheme="minorEastAsia" w:cs="Arial"/>
          <w:lang w:eastAsia="zh-TW"/>
        </w:rPr>
        <w:t xml:space="preserve">ircle </w:t>
      </w:r>
      <w:r w:rsidR="00DF0748">
        <w:rPr>
          <w:rFonts w:eastAsiaTheme="minorEastAsia" w:cs="Arial" w:hint="eastAsia"/>
          <w:lang w:eastAsia="zh-TW"/>
        </w:rPr>
        <w:t>with a radius of 100</w:t>
      </w:r>
      <w:r w:rsidRPr="00AC0B24">
        <w:rPr>
          <w:rFonts w:eastAsiaTheme="minorEastAsia" w:cs="Arial"/>
          <w:lang w:eastAsia="zh-TW"/>
        </w:rPr>
        <w:t xml:space="preserve">, and </w:t>
      </w:r>
      <w:r w:rsidR="00DF0748">
        <w:rPr>
          <w:rFonts w:eastAsiaTheme="minorEastAsia" w:cs="Arial" w:hint="eastAsia"/>
          <w:lang w:eastAsia="zh-TW"/>
        </w:rPr>
        <w:t xml:space="preserve">the </w:t>
      </w:r>
      <w:r w:rsidRPr="00AC0B24">
        <w:rPr>
          <w:rFonts w:eastAsiaTheme="minorEastAsia" w:cs="Arial"/>
          <w:lang w:eastAsia="zh-TW"/>
        </w:rPr>
        <w:t>center is at (</w:t>
      </w:r>
      <w:r w:rsidR="00DC483C" w:rsidRPr="00AC0B24">
        <w:rPr>
          <w:rFonts w:eastAsia="Microsoft YaHei" w:cs="Arial"/>
          <w:lang w:eastAsia="zh-CN"/>
        </w:rPr>
        <w:t>200, 200)</w:t>
      </w:r>
    </w:p>
    <w:p w:rsidR="00464215" w:rsidRDefault="00DC483C" w:rsidP="00FB1E40">
      <w:pPr>
        <w:pStyle w:val="BodyTextFirstIndent"/>
        <w:snapToGrid w:val="0"/>
        <w:spacing w:beforeLines="50" w:before="180" w:line="320" w:lineRule="exact"/>
        <w:ind w:left="1276"/>
        <w:rPr>
          <w:rFonts w:eastAsiaTheme="minorEastAsia" w:cs="Arial"/>
          <w:color w:val="3333FF"/>
          <w:lang w:eastAsia="zh-TW"/>
        </w:rPr>
      </w:pPr>
      <w:proofErr w:type="gramStart"/>
      <w:r w:rsidRPr="00AC0B24">
        <w:rPr>
          <w:rFonts w:eastAsia="Microsoft YaHei" w:cs="Arial"/>
          <w:color w:val="3333FF"/>
          <w:lang w:eastAsia="zh-CN"/>
        </w:rPr>
        <w:t>Circle(</w:t>
      </w:r>
      <w:proofErr w:type="gramEnd"/>
      <w:r w:rsidRPr="00AC0B24">
        <w:rPr>
          <w:rFonts w:eastAsia="Microsoft YaHei" w:cs="Arial"/>
          <w:color w:val="3333FF"/>
          <w:lang w:eastAsia="zh-CN"/>
        </w:rPr>
        <w:t xml:space="preserve">200, 200, 100, </w:t>
      </w:r>
      <w:r w:rsidR="00E00E9A">
        <w:rPr>
          <w:rFonts w:eastAsia="Microsoft YaHei" w:cs="Arial"/>
          <w:color w:val="3333FF"/>
          <w:lang w:eastAsia="zh-CN"/>
        </w:rPr>
        <w:t>TFT_</w:t>
      </w:r>
      <w:r w:rsidR="00E068A9">
        <w:rPr>
          <w:rFonts w:eastAsia="Microsoft YaHei" w:cs="Arial"/>
          <w:color w:val="3333FF"/>
          <w:lang w:eastAsia="zh-CN"/>
        </w:rPr>
        <w:t>TFT_RED)</w:t>
      </w:r>
    </w:p>
    <w:p w:rsidR="00AC0B24" w:rsidRPr="00AC0B24" w:rsidRDefault="00AC0B24" w:rsidP="00FB1E40">
      <w:pPr>
        <w:pStyle w:val="BodyTextFirstIndent"/>
        <w:snapToGrid w:val="0"/>
        <w:spacing w:beforeLines="50" w:before="180" w:line="300" w:lineRule="exact"/>
        <w:ind w:left="1276"/>
        <w:rPr>
          <w:rFonts w:eastAsiaTheme="minorEastAsia" w:cs="Arial"/>
          <w:color w:val="3333FF"/>
          <w:lang w:eastAsia="zh-TW"/>
        </w:rPr>
      </w:pPr>
    </w:p>
    <w:p w:rsidR="00464215" w:rsidRPr="00AC0B24" w:rsidRDefault="00464215" w:rsidP="00464215">
      <w:pPr>
        <w:pStyle w:val="BodyTextFirstIndent"/>
        <w:snapToGrid w:val="0"/>
        <w:rPr>
          <w:rFonts w:eastAsia="Microsoft YaHei" w:cs="Arial"/>
          <w:lang w:eastAsia="zh-TW"/>
        </w:rPr>
      </w:pPr>
    </w:p>
    <w:p w:rsidR="007C0874" w:rsidRPr="00AC0B24" w:rsidRDefault="00485BCC" w:rsidP="00FB1E40">
      <w:pPr>
        <w:pStyle w:val="Heading3"/>
        <w:spacing w:after="180"/>
      </w:pPr>
      <w:bookmarkStart w:id="20" w:name="_Toc154040047"/>
      <w:r>
        <w:rPr>
          <w:noProof/>
          <w:snapToGrid/>
          <w:lang w:val="en-GB" w:eastAsia="en-GB"/>
        </w:rPr>
        <w:drawing>
          <wp:anchor distT="0" distB="0" distL="114300" distR="114300" simplePos="0" relativeHeight="252074496" behindDoc="0" locked="0" layoutInCell="1" allowOverlap="1" wp14:anchorId="6F3E8C6E" wp14:editId="4D9E3851">
            <wp:simplePos x="0" y="0"/>
            <wp:positionH relativeFrom="column">
              <wp:posOffset>4114800</wp:posOffset>
            </wp:positionH>
            <wp:positionV relativeFrom="paragraph">
              <wp:posOffset>27940</wp:posOffset>
            </wp:positionV>
            <wp:extent cx="2032676" cy="1260000"/>
            <wp:effectExtent l="19050" t="0" r="5674" b="0"/>
            <wp:wrapNone/>
            <wp:docPr id="41" name="圖片 40"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5" cstate="print"/>
                    <a:stretch>
                      <a:fillRect/>
                    </a:stretch>
                  </pic:blipFill>
                  <pic:spPr>
                    <a:xfrm>
                      <a:off x="0" y="0"/>
                      <a:ext cx="2032676" cy="1260000"/>
                    </a:xfrm>
                    <a:prstGeom prst="rect">
                      <a:avLst/>
                    </a:prstGeom>
                  </pic:spPr>
                </pic:pic>
              </a:graphicData>
            </a:graphic>
          </wp:anchor>
        </w:drawing>
      </w:r>
      <w:r w:rsidR="007C0874" w:rsidRPr="00AC0B24">
        <w:t>Drawing a Solid Circle</w:t>
      </w:r>
      <w:bookmarkEnd w:id="20"/>
    </w:p>
    <w:p w:rsidR="00464215" w:rsidRPr="00AC0B24" w:rsidRDefault="00E00E9A" w:rsidP="00AC0B24">
      <w:pPr>
        <w:pStyle w:val="BodyTextFirstIndent"/>
        <w:snapToGrid w:val="0"/>
        <w:spacing w:line="320" w:lineRule="exact"/>
        <w:ind w:left="1276"/>
        <w:rPr>
          <w:rFonts w:eastAsia="Microsoft YaHei" w:cs="Arial"/>
          <w:color w:val="3333FF"/>
          <w:lang w:eastAsia="zh-TW"/>
        </w:rPr>
      </w:pPr>
      <w:proofErr w:type="spellStart"/>
      <w:r w:rsidRPr="00AC0B24">
        <w:rPr>
          <w:rFonts w:eastAsia="Microsoft YaHei" w:cs="Arial"/>
          <w:color w:val="3333FF"/>
          <w:lang w:eastAsia="zh-CN"/>
        </w:rPr>
        <w:t>Fill</w:t>
      </w:r>
      <w:r>
        <w:rPr>
          <w:rFonts w:eastAsia="Microsoft YaHei" w:cs="Arial"/>
          <w:color w:val="3333FF"/>
          <w:lang w:eastAsia="zh-CN"/>
        </w:rPr>
        <w:t>edCircle</w:t>
      </w:r>
      <w:proofErr w:type="spellEnd"/>
    </w:p>
    <w:p w:rsidR="00464215" w:rsidRPr="00AC0B24" w:rsidRDefault="00DC483C" w:rsidP="00AC0B24">
      <w:pPr>
        <w:pStyle w:val="BodyTextFirstIndent"/>
        <w:snapToGrid w:val="0"/>
        <w:spacing w:line="320" w:lineRule="exact"/>
        <w:ind w:left="1276"/>
        <w:rPr>
          <w:rFonts w:eastAsia="Microsoft YaHei" w:cs="Arial"/>
          <w:lang w:eastAsia="zh-TW"/>
        </w:rPr>
      </w:pPr>
      <w:r w:rsidRPr="00AC0B24">
        <w:rPr>
          <w:rFonts w:eastAsia="Microsoft YaHei" w:cs="Arial"/>
          <w:lang w:eastAsia="zh-CN"/>
        </w:rPr>
        <w:t>(</w:t>
      </w:r>
    </w:p>
    <w:p w:rsidR="00464215" w:rsidRPr="00AC0B24" w:rsidRDefault="00E00E9A" w:rsidP="00AC0B24">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proofErr w:type="spellStart"/>
      <w:r w:rsidR="00DC483C" w:rsidRPr="00AC0B24">
        <w:rPr>
          <w:rFonts w:eastAsia="Microsoft YaHei" w:cs="Arial"/>
          <w:lang w:eastAsia="zh-CN"/>
        </w:rPr>
        <w:t>XCenter</w:t>
      </w:r>
      <w:proofErr w:type="spellEnd"/>
      <w:r w:rsidR="00DC483C" w:rsidRPr="00AC0B24">
        <w:rPr>
          <w:rFonts w:eastAsia="Microsoft YaHei" w:cs="Arial"/>
          <w:lang w:eastAsia="zh-CN"/>
        </w:rPr>
        <w:t xml:space="preserve">,  </w:t>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t xml:space="preserve">// </w:t>
      </w:r>
      <w:r w:rsidR="001A4A79" w:rsidRPr="00AC0B24">
        <w:rPr>
          <w:rFonts w:eastAsiaTheme="minorEastAsia" w:cs="Arial"/>
          <w:lang w:eastAsia="zh-TW"/>
        </w:rPr>
        <w:t xml:space="preserve">Center </w:t>
      </w:r>
      <w:r w:rsidR="00DC483C" w:rsidRPr="00AC0B24">
        <w:rPr>
          <w:rFonts w:eastAsia="Microsoft YaHei" w:cs="Arial"/>
          <w:lang w:eastAsia="zh-CN"/>
        </w:rPr>
        <w:t>X</w:t>
      </w:r>
      <w:r w:rsidR="001A4A79" w:rsidRPr="00AC0B24">
        <w:rPr>
          <w:rFonts w:eastAsiaTheme="minorEastAsia" w:cs="Arial"/>
          <w:lang w:eastAsia="zh-TW"/>
        </w:rPr>
        <w:t>-Axis</w:t>
      </w:r>
    </w:p>
    <w:p w:rsidR="00464215" w:rsidRPr="00AC0B24" w:rsidRDefault="00E00E9A" w:rsidP="00AC0B24">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proofErr w:type="spellStart"/>
      <w:r w:rsidR="00DC483C" w:rsidRPr="00AC0B24">
        <w:rPr>
          <w:rFonts w:eastAsia="Microsoft YaHei" w:cs="Arial"/>
          <w:lang w:eastAsia="zh-CN"/>
        </w:rPr>
        <w:t>YCenter</w:t>
      </w:r>
      <w:proofErr w:type="spellEnd"/>
      <w:r w:rsidR="00DC483C" w:rsidRPr="00AC0B24">
        <w:rPr>
          <w:rFonts w:eastAsia="Microsoft YaHei" w:cs="Arial"/>
          <w:lang w:eastAsia="zh-CN"/>
        </w:rPr>
        <w:t xml:space="preserve">, </w:t>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t xml:space="preserve">// </w:t>
      </w:r>
      <w:r w:rsidR="001A4A79" w:rsidRPr="00AC0B24">
        <w:rPr>
          <w:rFonts w:eastAsiaTheme="minorEastAsia" w:cs="Arial"/>
          <w:lang w:eastAsia="zh-TW"/>
        </w:rPr>
        <w:t xml:space="preserve">Center </w:t>
      </w:r>
      <w:r w:rsidR="00DC483C" w:rsidRPr="00AC0B24">
        <w:rPr>
          <w:rFonts w:eastAsia="Microsoft YaHei" w:cs="Arial"/>
          <w:lang w:eastAsia="zh-CN"/>
        </w:rPr>
        <w:t>Y</w:t>
      </w:r>
      <w:r w:rsidR="001A4A79" w:rsidRPr="00AC0B24">
        <w:rPr>
          <w:rFonts w:eastAsiaTheme="minorEastAsia" w:cs="Arial"/>
          <w:lang w:eastAsia="zh-TW"/>
        </w:rPr>
        <w:t>-Axis</w:t>
      </w:r>
    </w:p>
    <w:p w:rsidR="00464215" w:rsidRPr="00AC0B24" w:rsidRDefault="00E00E9A" w:rsidP="00AC0B24">
      <w:pPr>
        <w:pStyle w:val="BodyTextFirstIndent"/>
        <w:snapToGrid w:val="0"/>
        <w:spacing w:line="320" w:lineRule="exact"/>
        <w:ind w:left="1276"/>
        <w:rPr>
          <w:rFonts w:eastAsiaTheme="minorEastAsia" w:cs="Arial"/>
          <w:lang w:eastAsia="zh-TW"/>
        </w:rPr>
      </w:pPr>
      <w:r>
        <w:rPr>
          <w:rFonts w:eastAsia="Microsoft YaHei" w:cs="Arial"/>
          <w:lang w:eastAsia="zh-CN"/>
        </w:rPr>
        <w:t xml:space="preserve">[Word] </w:t>
      </w:r>
      <w:r w:rsidR="00DC483C" w:rsidRPr="00AC0B24">
        <w:rPr>
          <w:rFonts w:eastAsia="Microsoft YaHei" w:cs="Arial"/>
          <w:lang w:eastAsia="zh-CN"/>
        </w:rPr>
        <w:t xml:space="preserve">R,        </w:t>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t xml:space="preserve">// </w:t>
      </w:r>
      <w:r w:rsidR="001A4A79" w:rsidRPr="00AC0B24">
        <w:rPr>
          <w:rFonts w:eastAsiaTheme="minorEastAsia" w:cs="Arial"/>
          <w:lang w:eastAsia="zh-TW"/>
        </w:rPr>
        <w:t>Radius</w:t>
      </w:r>
    </w:p>
    <w:p w:rsidR="00464215" w:rsidRPr="00AC0B24" w:rsidRDefault="000009E0" w:rsidP="00AC0B24">
      <w:pPr>
        <w:pStyle w:val="BodyTextFirstIndent"/>
        <w:snapToGrid w:val="0"/>
        <w:spacing w:line="320" w:lineRule="exact"/>
        <w:ind w:left="1276"/>
        <w:rPr>
          <w:rFonts w:eastAsia="Microsoft YaHei" w:cs="Arial"/>
          <w:lang w:eastAsia="zh-TW"/>
        </w:rPr>
      </w:pPr>
      <w:r>
        <w:rPr>
          <w:rFonts w:eastAsia="Microsoft YaHei" w:cs="Arial"/>
          <w:noProof/>
          <w:lang w:eastAsia="zh-TW"/>
        </w:rPr>
        <w:pict>
          <v:shape id="_x0000_s1565" type="#_x0000_t202" style="position:absolute;left:0;text-align:left;margin-left:313.5pt;margin-top:4pt;width:180.6pt;height:18.7pt;z-index:251902464;mso-height-percent:200;mso-height-percent:200;mso-width-relative:margin;mso-height-relative:margin" filled="f" stroked="f">
            <v:textbox style="mso-next-textbox:#_x0000_s1565;mso-fit-shape-to-text:t">
              <w:txbxContent>
                <w:p w:rsidR="000009E0" w:rsidRPr="007C0874" w:rsidRDefault="000009E0" w:rsidP="007C0874">
                  <w:pPr>
                    <w:jc w:val="center"/>
                    <w:rPr>
                      <w:rFonts w:eastAsiaTheme="minorEastAsia" w:cs="Arial"/>
                      <w:b/>
                      <w:lang w:eastAsia="zh-TW"/>
                    </w:rPr>
                  </w:pPr>
                  <w:r w:rsidRPr="007C0874">
                    <w:rPr>
                      <w:rFonts w:eastAsiaTheme="minorEastAsia" w:cs="Arial"/>
                      <w:b/>
                      <w:lang w:eastAsia="zh-TW"/>
                    </w:rPr>
                    <w:t xml:space="preserve">Figure </w:t>
                  </w:r>
                  <w:r>
                    <w:rPr>
                      <w:rFonts w:eastAsia="Microsoft YaHei" w:cs="Arial"/>
                      <w:b/>
                      <w:lang w:eastAsia="zh-CN"/>
                    </w:rPr>
                    <w:t>4</w:t>
                  </w:r>
                  <w:r w:rsidRPr="007C0874">
                    <w:rPr>
                      <w:rFonts w:eastAsia="Microsoft YaHei" w:cs="Arial"/>
                      <w:b/>
                      <w:lang w:eastAsia="zh-CN"/>
                    </w:rPr>
                    <w:t>-</w:t>
                  </w:r>
                  <w:r>
                    <w:rPr>
                      <w:rFonts w:eastAsiaTheme="minorEastAsia" w:cs="Arial" w:hint="eastAsia"/>
                      <w:b/>
                      <w:lang w:eastAsia="zh-TW"/>
                    </w:rPr>
                    <w:t>4</w:t>
                  </w:r>
                  <w:r>
                    <w:rPr>
                      <w:rFonts w:eastAsiaTheme="minorEastAsia" w:cs="Arial"/>
                      <w:b/>
                      <w:lang w:eastAsia="zh-TW"/>
                    </w:rPr>
                    <w:t xml:space="preserve">: </w:t>
                  </w:r>
                  <w:r w:rsidRPr="007C0874">
                    <w:rPr>
                      <w:rFonts w:eastAsiaTheme="minorEastAsia" w:cs="Arial"/>
                      <w:b/>
                      <w:lang w:eastAsia="zh-TW"/>
                    </w:rPr>
                    <w:t>Drawing a Solid Circle</w:t>
                  </w:r>
                </w:p>
              </w:txbxContent>
            </v:textbox>
          </v:shape>
        </w:pict>
      </w:r>
      <w:r w:rsidR="00E00E9A">
        <w:rPr>
          <w:rFonts w:eastAsia="Microsoft YaHei" w:cs="Arial"/>
          <w:lang w:eastAsia="zh-CN"/>
        </w:rPr>
        <w:t xml:space="preserve">[Long] </w:t>
      </w:r>
      <w:proofErr w:type="spellStart"/>
      <w:r w:rsidR="00DC483C" w:rsidRPr="00AC0B24">
        <w:rPr>
          <w:rFonts w:eastAsia="Microsoft YaHei" w:cs="Arial"/>
          <w:lang w:eastAsia="zh-CN"/>
        </w:rPr>
        <w:t>ForegroundColor</w:t>
      </w:r>
      <w:proofErr w:type="spellEnd"/>
      <w:r w:rsidR="00DC483C" w:rsidRPr="00AC0B24">
        <w:rPr>
          <w:rFonts w:eastAsia="Microsoft YaHei" w:cs="Arial"/>
          <w:lang w:eastAsia="zh-CN"/>
        </w:rPr>
        <w:tab/>
      </w:r>
      <w:r w:rsidR="00DC483C" w:rsidRPr="00AC0B24">
        <w:rPr>
          <w:rFonts w:eastAsia="Microsoft YaHei" w:cs="Arial"/>
          <w:lang w:eastAsia="zh-CN"/>
        </w:rPr>
        <w:tab/>
      </w:r>
      <w:r w:rsidR="00AC0B24">
        <w:rPr>
          <w:rFonts w:eastAsiaTheme="minorEastAsia" w:cs="Arial" w:hint="eastAsia"/>
          <w:lang w:eastAsia="zh-TW"/>
        </w:rPr>
        <w:tab/>
      </w:r>
      <w:r w:rsidR="00AC0B24">
        <w:rPr>
          <w:rFonts w:eastAsiaTheme="minorEastAsia" w:cs="Arial" w:hint="eastAsia"/>
          <w:lang w:eastAsia="zh-TW"/>
        </w:rPr>
        <w:tab/>
      </w:r>
      <w:r w:rsidR="00DC483C" w:rsidRPr="00AC0B24">
        <w:rPr>
          <w:rFonts w:eastAsia="Microsoft YaHei" w:cs="Arial"/>
          <w:lang w:eastAsia="zh-CN"/>
        </w:rPr>
        <w:tab/>
        <w:t xml:space="preserve">// </w:t>
      </w:r>
      <w:r w:rsidR="001A4A79" w:rsidRPr="00AC0B24">
        <w:rPr>
          <w:rFonts w:eastAsiaTheme="minorEastAsia" w:cs="Arial"/>
          <w:lang w:eastAsia="zh-TW"/>
        </w:rPr>
        <w:t>Color</w:t>
      </w:r>
    </w:p>
    <w:p w:rsidR="00464215" w:rsidRPr="00AC0B24" w:rsidRDefault="00DC483C" w:rsidP="00AC0B24">
      <w:pPr>
        <w:pStyle w:val="BodyTextFirstIndent"/>
        <w:snapToGrid w:val="0"/>
        <w:spacing w:line="320" w:lineRule="exact"/>
        <w:ind w:left="1276"/>
        <w:rPr>
          <w:rFonts w:eastAsia="Microsoft YaHei" w:cs="Arial"/>
          <w:lang w:eastAsia="zh-TW"/>
        </w:rPr>
      </w:pPr>
      <w:r w:rsidRPr="00AC0B24">
        <w:rPr>
          <w:rFonts w:eastAsia="Microsoft YaHei" w:cs="Arial"/>
          <w:lang w:eastAsia="zh-CN"/>
        </w:rPr>
        <w:t>)</w:t>
      </w:r>
    </w:p>
    <w:p w:rsidR="00464215" w:rsidRPr="00AC0B24" w:rsidRDefault="00464215" w:rsidP="00AC0B24">
      <w:pPr>
        <w:pStyle w:val="BodyTextFirstIndent"/>
        <w:snapToGrid w:val="0"/>
        <w:spacing w:line="320" w:lineRule="exact"/>
        <w:ind w:left="0"/>
        <w:rPr>
          <w:rFonts w:eastAsia="Microsoft YaHei" w:cs="Arial"/>
          <w:lang w:eastAsia="zh-TW"/>
        </w:rPr>
      </w:pPr>
    </w:p>
    <w:p w:rsidR="007C0874" w:rsidRPr="00AC0B24" w:rsidRDefault="007C0874" w:rsidP="00AC0B24">
      <w:pPr>
        <w:pStyle w:val="BodyTextFirstIndent"/>
        <w:snapToGrid w:val="0"/>
        <w:spacing w:line="320" w:lineRule="exact"/>
        <w:ind w:left="993"/>
        <w:rPr>
          <w:rFonts w:eastAsia="Microsoft YaHei" w:cs="Arial"/>
          <w:lang w:eastAsia="zh-TW"/>
        </w:rPr>
      </w:pPr>
      <w:r w:rsidRPr="00AC0B24">
        <w:rPr>
          <w:rFonts w:eastAsiaTheme="minorEastAsia" w:cs="Arial"/>
          <w:b/>
          <w:lang w:eastAsia="zh-TW"/>
        </w:rPr>
        <w:t xml:space="preserve">Example: </w:t>
      </w:r>
      <w:r w:rsidRPr="00AC0B24">
        <w:rPr>
          <w:rFonts w:eastAsiaTheme="minorEastAsia" w:cs="Arial"/>
          <w:lang w:eastAsia="zh-TW"/>
        </w:rPr>
        <w:t xml:space="preserve">Drawing a red </w:t>
      </w:r>
      <w:r w:rsidR="00F90B3A">
        <w:rPr>
          <w:rFonts w:eastAsiaTheme="minorEastAsia" w:cs="Arial" w:hint="eastAsia"/>
          <w:lang w:eastAsia="zh-TW"/>
        </w:rPr>
        <w:t>S</w:t>
      </w:r>
      <w:r w:rsidRPr="00AC0B24">
        <w:rPr>
          <w:rFonts w:eastAsiaTheme="minorEastAsia" w:cs="Arial"/>
          <w:lang w:eastAsia="zh-TW"/>
        </w:rPr>
        <w:t xml:space="preserve">olid </w:t>
      </w:r>
      <w:r w:rsidR="00F90B3A">
        <w:rPr>
          <w:rFonts w:eastAsiaTheme="minorEastAsia" w:cs="Arial" w:hint="eastAsia"/>
          <w:lang w:eastAsia="zh-TW"/>
        </w:rPr>
        <w:t>C</w:t>
      </w:r>
      <w:r w:rsidRPr="00AC0B24">
        <w:rPr>
          <w:rFonts w:eastAsiaTheme="minorEastAsia" w:cs="Arial"/>
          <w:lang w:eastAsia="zh-TW"/>
        </w:rPr>
        <w:t xml:space="preserve">ircle </w:t>
      </w:r>
      <w:r w:rsidR="00DF0748">
        <w:rPr>
          <w:rFonts w:eastAsiaTheme="minorEastAsia" w:cs="Arial" w:hint="eastAsia"/>
          <w:lang w:eastAsia="zh-TW"/>
        </w:rPr>
        <w:t>with a radius of 100</w:t>
      </w:r>
      <w:r w:rsidRPr="00AC0B24">
        <w:rPr>
          <w:rFonts w:eastAsiaTheme="minorEastAsia" w:cs="Arial"/>
          <w:lang w:eastAsia="zh-TW"/>
        </w:rPr>
        <w:t xml:space="preserve">, and </w:t>
      </w:r>
      <w:r w:rsidR="00DF0748">
        <w:rPr>
          <w:rFonts w:eastAsiaTheme="minorEastAsia" w:cs="Arial" w:hint="eastAsia"/>
          <w:lang w:eastAsia="zh-TW"/>
        </w:rPr>
        <w:t xml:space="preserve">the </w:t>
      </w:r>
      <w:r w:rsidRPr="00AC0B24">
        <w:rPr>
          <w:rFonts w:eastAsiaTheme="minorEastAsia" w:cs="Arial"/>
          <w:lang w:eastAsia="zh-TW"/>
        </w:rPr>
        <w:t>center is at (</w:t>
      </w:r>
      <w:r w:rsidRPr="00AC0B24">
        <w:rPr>
          <w:rFonts w:eastAsia="Microsoft YaHei" w:cs="Arial"/>
          <w:lang w:eastAsia="zh-CN"/>
        </w:rPr>
        <w:t>200, 200)</w:t>
      </w:r>
    </w:p>
    <w:p w:rsidR="00464215" w:rsidRDefault="00E00E9A" w:rsidP="00FB1E40">
      <w:pPr>
        <w:pStyle w:val="BodyTextFirstIndent"/>
        <w:snapToGrid w:val="0"/>
        <w:spacing w:beforeLines="50" w:before="180" w:line="320" w:lineRule="exact"/>
        <w:ind w:left="1276"/>
        <w:rPr>
          <w:rFonts w:eastAsiaTheme="minorEastAsia" w:cs="Arial"/>
          <w:color w:val="3333FF"/>
          <w:lang w:eastAsia="zh-TW"/>
        </w:rPr>
      </w:pPr>
      <w:proofErr w:type="spellStart"/>
      <w:r w:rsidRPr="00AC0B24">
        <w:rPr>
          <w:rFonts w:eastAsia="Microsoft YaHei" w:cs="Arial"/>
          <w:color w:val="3333FF"/>
          <w:lang w:eastAsia="zh-CN"/>
        </w:rPr>
        <w:t>Fill</w:t>
      </w:r>
      <w:r>
        <w:rPr>
          <w:rFonts w:eastAsia="Microsoft YaHei" w:cs="Arial"/>
          <w:color w:val="3333FF"/>
          <w:lang w:eastAsia="zh-CN"/>
        </w:rPr>
        <w:t>ed</w:t>
      </w:r>
      <w:r w:rsidR="00DC483C" w:rsidRPr="00AC0B24">
        <w:rPr>
          <w:rFonts w:eastAsia="Microsoft YaHei" w:cs="Arial"/>
          <w:color w:val="3333FF"/>
          <w:lang w:eastAsia="zh-CN"/>
        </w:rPr>
        <w:t>Circle</w:t>
      </w:r>
      <w:proofErr w:type="spellEnd"/>
      <w:r w:rsidR="00DC483C" w:rsidRPr="00AC0B24">
        <w:rPr>
          <w:rFonts w:eastAsia="Microsoft YaHei" w:cs="Arial"/>
          <w:color w:val="3333FF"/>
          <w:lang w:eastAsia="zh-CN"/>
        </w:rPr>
        <w:t xml:space="preserve"> (200, 200, 100, </w:t>
      </w:r>
      <w:r w:rsidR="00E068A9">
        <w:rPr>
          <w:rFonts w:eastAsia="Microsoft YaHei" w:cs="Arial"/>
          <w:color w:val="3333FF"/>
          <w:lang w:eastAsia="zh-CN"/>
        </w:rPr>
        <w:t>TFT_RED)</w:t>
      </w:r>
    </w:p>
    <w:p w:rsidR="00AC0B24" w:rsidRPr="00AC0B24" w:rsidRDefault="00AC0B24" w:rsidP="00FB1E40">
      <w:pPr>
        <w:pStyle w:val="BodyTextFirstIndent"/>
        <w:snapToGrid w:val="0"/>
        <w:spacing w:beforeLines="50" w:before="180" w:line="320" w:lineRule="exact"/>
        <w:ind w:left="1276"/>
        <w:rPr>
          <w:rFonts w:eastAsiaTheme="minorEastAsia" w:cs="Arial"/>
          <w:color w:val="3333FF"/>
          <w:lang w:eastAsia="zh-TW"/>
        </w:rPr>
      </w:pPr>
    </w:p>
    <w:p w:rsidR="00464215" w:rsidRPr="00AC0B24" w:rsidRDefault="00464215" w:rsidP="00464215">
      <w:pPr>
        <w:pStyle w:val="BodyTextFirstIndent"/>
        <w:snapToGrid w:val="0"/>
        <w:ind w:left="0"/>
        <w:rPr>
          <w:rFonts w:eastAsia="Microsoft YaHei" w:cs="Arial"/>
          <w:lang w:eastAsia="zh-TW"/>
        </w:rPr>
      </w:pPr>
    </w:p>
    <w:p w:rsidR="00464215" w:rsidRPr="00AC0B24" w:rsidRDefault="0075199D" w:rsidP="00FB1E40">
      <w:pPr>
        <w:pStyle w:val="Heading3"/>
        <w:spacing w:after="180"/>
      </w:pPr>
      <w:bookmarkStart w:id="21" w:name="_Toc499649390"/>
      <w:bookmarkStart w:id="22" w:name="_Toc154040048"/>
      <w:r w:rsidRPr="00AC0B24">
        <w:rPr>
          <w:noProof/>
          <w:snapToGrid/>
          <w:lang w:val="en-GB" w:eastAsia="en-GB"/>
        </w:rPr>
        <w:drawing>
          <wp:anchor distT="0" distB="0" distL="114300" distR="114300" simplePos="0" relativeHeight="251843072" behindDoc="0" locked="0" layoutInCell="1" allowOverlap="1" wp14:anchorId="49E36C0B" wp14:editId="34B4BC10">
            <wp:simplePos x="0" y="0"/>
            <wp:positionH relativeFrom="column">
              <wp:posOffset>4126865</wp:posOffset>
            </wp:positionH>
            <wp:positionV relativeFrom="paragraph">
              <wp:posOffset>57785</wp:posOffset>
            </wp:positionV>
            <wp:extent cx="2014855" cy="1261745"/>
            <wp:effectExtent l="19050" t="0" r="4445" b="0"/>
            <wp:wrapNone/>
            <wp:docPr id="6" name="圖片 5"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6" cstate="print"/>
                    <a:stretch>
                      <a:fillRect/>
                    </a:stretch>
                  </pic:blipFill>
                  <pic:spPr>
                    <a:xfrm>
                      <a:off x="0" y="0"/>
                      <a:ext cx="2014855" cy="1261745"/>
                    </a:xfrm>
                    <a:prstGeom prst="rect">
                      <a:avLst/>
                    </a:prstGeom>
                  </pic:spPr>
                </pic:pic>
              </a:graphicData>
            </a:graphic>
          </wp:anchor>
        </w:drawing>
      </w:r>
      <w:bookmarkEnd w:id="21"/>
      <w:r w:rsidR="002B793C" w:rsidRPr="00AC0B24">
        <w:t>Drawing a Solid Circle with Frame</w:t>
      </w:r>
      <w:bookmarkEnd w:id="22"/>
    </w:p>
    <w:p w:rsidR="00464215" w:rsidRPr="00AC0B24" w:rsidRDefault="00E00E9A" w:rsidP="00AC0B24">
      <w:pPr>
        <w:pStyle w:val="BodyTextFirstIndent"/>
        <w:snapToGrid w:val="0"/>
        <w:spacing w:line="320" w:lineRule="exact"/>
        <w:ind w:left="1276"/>
        <w:rPr>
          <w:rFonts w:eastAsia="Microsoft YaHei" w:cs="Arial"/>
          <w:lang w:eastAsia="zh-TW"/>
        </w:rPr>
      </w:pPr>
      <w:proofErr w:type="spellStart"/>
      <w:r>
        <w:rPr>
          <w:rFonts w:eastAsia="Microsoft YaHei" w:cs="Arial"/>
          <w:color w:val="3333FF"/>
          <w:lang w:eastAsia="zh-CN"/>
        </w:rPr>
        <w:t>Framed</w:t>
      </w:r>
      <w:r w:rsidRPr="00AC0B24">
        <w:rPr>
          <w:rFonts w:eastAsia="Microsoft YaHei" w:cs="Arial"/>
          <w:color w:val="3333FF"/>
          <w:lang w:eastAsia="zh-CN"/>
        </w:rPr>
        <w:t>Fill</w:t>
      </w:r>
      <w:r>
        <w:rPr>
          <w:rFonts w:eastAsia="Microsoft YaHei" w:cs="Arial"/>
          <w:color w:val="3333FF"/>
          <w:lang w:eastAsia="zh-CN"/>
        </w:rPr>
        <w:t>ed</w:t>
      </w:r>
      <w:r w:rsidRPr="00AC0B24">
        <w:rPr>
          <w:rFonts w:eastAsia="Microsoft YaHei" w:cs="Arial"/>
          <w:color w:val="3333FF"/>
          <w:lang w:eastAsia="zh-CN"/>
        </w:rPr>
        <w:t>Circle</w:t>
      </w:r>
      <w:proofErr w:type="spellEnd"/>
      <w:r w:rsidRPr="00AC0B24">
        <w:rPr>
          <w:rFonts w:eastAsia="Microsoft YaHei" w:cs="Arial"/>
          <w:lang w:eastAsia="zh-CN"/>
        </w:rPr>
        <w:t xml:space="preserve"> </w:t>
      </w:r>
      <w:r w:rsidR="00DC483C" w:rsidRPr="00AC0B24">
        <w:rPr>
          <w:rFonts w:eastAsia="Microsoft YaHei" w:cs="Arial"/>
          <w:lang w:eastAsia="zh-CN"/>
        </w:rPr>
        <w:t>(</w:t>
      </w:r>
    </w:p>
    <w:p w:rsidR="00464215" w:rsidRPr="00AC0B24" w:rsidRDefault="00E00E9A" w:rsidP="00AC0B24">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proofErr w:type="spellStart"/>
      <w:r w:rsidR="00DC483C" w:rsidRPr="00AC0B24">
        <w:rPr>
          <w:rFonts w:eastAsia="Microsoft YaHei" w:cs="Arial"/>
          <w:lang w:eastAsia="zh-CN"/>
        </w:rPr>
        <w:t>XCenter</w:t>
      </w:r>
      <w:proofErr w:type="spellEnd"/>
      <w:r w:rsidR="00DC483C" w:rsidRPr="00AC0B24">
        <w:rPr>
          <w:rFonts w:eastAsia="Microsoft YaHei" w:cs="Arial"/>
          <w:lang w:eastAsia="zh-CN"/>
        </w:rPr>
        <w:t xml:space="preserve">, </w:t>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t xml:space="preserve">// </w:t>
      </w:r>
      <w:r w:rsidR="001A4A79" w:rsidRPr="00AC0B24">
        <w:rPr>
          <w:rFonts w:eastAsiaTheme="minorEastAsia" w:cs="Arial"/>
          <w:lang w:eastAsia="zh-TW"/>
        </w:rPr>
        <w:t xml:space="preserve">Center </w:t>
      </w:r>
      <w:r w:rsidR="00DC483C" w:rsidRPr="00AC0B24">
        <w:rPr>
          <w:rFonts w:eastAsia="Microsoft YaHei" w:cs="Arial"/>
          <w:lang w:eastAsia="zh-CN"/>
        </w:rPr>
        <w:t>X</w:t>
      </w:r>
      <w:r w:rsidR="001A4A79" w:rsidRPr="00AC0B24">
        <w:rPr>
          <w:rFonts w:eastAsiaTheme="minorEastAsia" w:cs="Arial"/>
          <w:lang w:eastAsia="zh-TW"/>
        </w:rPr>
        <w:t>-Axis</w:t>
      </w:r>
    </w:p>
    <w:p w:rsidR="00464215" w:rsidRPr="00AC0B24" w:rsidRDefault="00E00E9A" w:rsidP="00AC0B24">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proofErr w:type="spellStart"/>
      <w:r w:rsidR="00DC483C" w:rsidRPr="00AC0B24">
        <w:rPr>
          <w:rFonts w:eastAsia="Microsoft YaHei" w:cs="Arial"/>
          <w:lang w:eastAsia="zh-CN"/>
        </w:rPr>
        <w:t>YCenter</w:t>
      </w:r>
      <w:proofErr w:type="spellEnd"/>
      <w:r w:rsidR="00DC483C" w:rsidRPr="00AC0B24">
        <w:rPr>
          <w:rFonts w:eastAsia="Microsoft YaHei" w:cs="Arial"/>
          <w:lang w:eastAsia="zh-CN"/>
        </w:rPr>
        <w:t>,</w:t>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t xml:space="preserve">// </w:t>
      </w:r>
      <w:r w:rsidR="001A4A79" w:rsidRPr="00AC0B24">
        <w:rPr>
          <w:rFonts w:eastAsiaTheme="minorEastAsia" w:cs="Arial"/>
          <w:lang w:eastAsia="zh-TW"/>
        </w:rPr>
        <w:t xml:space="preserve">Center </w:t>
      </w:r>
      <w:r w:rsidR="00DC483C" w:rsidRPr="00AC0B24">
        <w:rPr>
          <w:rFonts w:eastAsia="Microsoft YaHei" w:cs="Arial"/>
          <w:lang w:eastAsia="zh-CN"/>
        </w:rPr>
        <w:t>Y</w:t>
      </w:r>
      <w:r w:rsidR="001A4A79" w:rsidRPr="00AC0B24">
        <w:rPr>
          <w:rFonts w:eastAsiaTheme="minorEastAsia" w:cs="Arial"/>
          <w:lang w:eastAsia="zh-TW"/>
        </w:rPr>
        <w:t>-Axis</w:t>
      </w:r>
    </w:p>
    <w:p w:rsidR="00464215" w:rsidRDefault="00E00E9A" w:rsidP="00AC0B24">
      <w:pPr>
        <w:pStyle w:val="BodyTextFirstIndent"/>
        <w:snapToGrid w:val="0"/>
        <w:spacing w:line="320" w:lineRule="exact"/>
        <w:ind w:left="1276"/>
        <w:rPr>
          <w:rFonts w:eastAsiaTheme="minorEastAsia" w:cs="Arial"/>
          <w:lang w:eastAsia="zh-TW"/>
        </w:rPr>
      </w:pPr>
      <w:r>
        <w:rPr>
          <w:rFonts w:eastAsia="Microsoft YaHei" w:cs="Arial"/>
          <w:lang w:eastAsia="zh-CN"/>
        </w:rPr>
        <w:t xml:space="preserve">[Word] </w:t>
      </w:r>
      <w:r w:rsidR="00DC483C" w:rsidRPr="00AC0B24">
        <w:rPr>
          <w:rFonts w:eastAsia="Microsoft YaHei" w:cs="Arial"/>
          <w:lang w:eastAsia="zh-CN"/>
        </w:rPr>
        <w:t xml:space="preserve">R,      </w:t>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t xml:space="preserve">// </w:t>
      </w:r>
      <w:r w:rsidR="001A4A79" w:rsidRPr="00AC0B24">
        <w:rPr>
          <w:rFonts w:eastAsiaTheme="minorEastAsia" w:cs="Arial"/>
          <w:lang w:eastAsia="zh-TW"/>
        </w:rPr>
        <w:t>Radius</w:t>
      </w:r>
    </w:p>
    <w:p w:rsidR="00E00E9A" w:rsidRPr="00AC0B24" w:rsidRDefault="00E00E9A" w:rsidP="00E00E9A">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Pr="00AC0B24">
        <w:rPr>
          <w:rFonts w:eastAsia="Microsoft YaHei" w:cs="Arial"/>
          <w:lang w:eastAsia="zh-CN"/>
        </w:rPr>
        <w:t>Width</w:t>
      </w:r>
      <w:r>
        <w:rPr>
          <w:rFonts w:eastAsia="Microsoft YaHei" w:cs="Arial"/>
          <w:lang w:eastAsia="zh-CN"/>
        </w:rPr>
        <w:t>,</w:t>
      </w:r>
      <w:r w:rsidRPr="00AC0B24">
        <w:rPr>
          <w:rFonts w:eastAsia="Microsoft YaHei" w:cs="Arial"/>
          <w:lang w:eastAsia="zh-CN"/>
        </w:rPr>
        <w:t xml:space="preserve">        </w:t>
      </w:r>
      <w:r w:rsidRPr="00AC0B24">
        <w:rPr>
          <w:rFonts w:eastAsia="Microsoft YaHei" w:cs="Arial"/>
          <w:lang w:eastAsia="zh-CN"/>
        </w:rPr>
        <w:tab/>
      </w:r>
      <w:r w:rsidRPr="00AC0B24">
        <w:rPr>
          <w:rFonts w:eastAsia="Microsoft YaHei" w:cs="Arial"/>
          <w:lang w:eastAsia="zh-CN"/>
        </w:rPr>
        <w:tab/>
      </w:r>
      <w:r w:rsidRPr="00AC0B24">
        <w:rPr>
          <w:rFonts w:eastAsia="Microsoft YaHei" w:cs="Arial"/>
          <w:lang w:eastAsia="zh-CN"/>
        </w:rPr>
        <w:tab/>
      </w:r>
      <w:r w:rsidRPr="00AC0B24">
        <w:rPr>
          <w:rFonts w:eastAsia="Microsoft YaHei" w:cs="Arial"/>
          <w:lang w:eastAsia="zh-CN"/>
        </w:rPr>
        <w:tab/>
      </w:r>
      <w:r>
        <w:rPr>
          <w:rFonts w:eastAsiaTheme="minorEastAsia" w:cs="Arial" w:hint="eastAsia"/>
          <w:lang w:eastAsia="zh-TW"/>
        </w:rPr>
        <w:tab/>
      </w:r>
      <w:r w:rsidRPr="00AC0B24">
        <w:rPr>
          <w:rFonts w:eastAsia="Microsoft YaHei" w:cs="Arial"/>
          <w:lang w:eastAsia="zh-CN"/>
        </w:rPr>
        <w:tab/>
        <w:t xml:space="preserve">// </w:t>
      </w:r>
      <w:r>
        <w:rPr>
          <w:rFonts w:eastAsiaTheme="minorEastAsia" w:cs="Arial" w:hint="eastAsia"/>
          <w:lang w:eastAsia="zh-TW"/>
        </w:rPr>
        <w:t>Frame</w:t>
      </w:r>
      <w:r w:rsidRPr="00AC0B24">
        <w:rPr>
          <w:rFonts w:eastAsiaTheme="minorEastAsia" w:cs="Arial"/>
          <w:lang w:eastAsia="zh-TW"/>
        </w:rPr>
        <w:t xml:space="preserve"> Width</w:t>
      </w:r>
    </w:p>
    <w:p w:rsidR="00464215" w:rsidRDefault="000009E0" w:rsidP="00AC0B24">
      <w:pPr>
        <w:pStyle w:val="BodyTextFirstIndent"/>
        <w:snapToGrid w:val="0"/>
        <w:spacing w:line="320" w:lineRule="exact"/>
        <w:ind w:left="1276"/>
        <w:rPr>
          <w:rFonts w:eastAsiaTheme="minorEastAsia" w:cs="Arial"/>
          <w:lang w:eastAsia="zh-TW"/>
        </w:rPr>
      </w:pPr>
      <w:r>
        <w:rPr>
          <w:rFonts w:eastAsia="Microsoft YaHei" w:cs="Arial"/>
          <w:noProof/>
          <w:color w:val="3333FF"/>
          <w:lang w:eastAsia="zh-TW"/>
        </w:rPr>
        <w:pict>
          <v:shape id="_x0000_s1566" type="#_x0000_t202" style="position:absolute;left:0;text-align:left;margin-left:321.9pt;margin-top:4.05pt;width:165.6pt;height:35.85pt;z-index:251903488;mso-height-percent:200;mso-height-percent:200;mso-width-relative:margin;mso-height-relative:margin" filled="f" stroked="f">
            <v:textbox style="mso-next-textbox:#_x0000_s1566;mso-fit-shape-to-text:t">
              <w:txbxContent>
                <w:p w:rsidR="000009E0" w:rsidRPr="00AC0B24" w:rsidRDefault="000009E0" w:rsidP="00AC0B24">
                  <w:pPr>
                    <w:snapToGrid w:val="0"/>
                    <w:jc w:val="center"/>
                    <w:rPr>
                      <w:rFonts w:ascii="Microsoft YaHei" w:eastAsia="Microsoft YaHei" w:hAnsi="Microsoft YaHei"/>
                      <w:b/>
                      <w:lang w:eastAsia="zh-TW"/>
                    </w:rPr>
                  </w:pPr>
                  <w:r w:rsidRPr="00AC0B24">
                    <w:rPr>
                      <w:rFonts w:eastAsiaTheme="minorEastAsia" w:cs="Arial"/>
                      <w:b/>
                      <w:lang w:eastAsia="zh-TW"/>
                    </w:rPr>
                    <w:t xml:space="preserve">Figure </w:t>
                  </w:r>
                  <w:r>
                    <w:rPr>
                      <w:rFonts w:ascii="Microsoft YaHei" w:eastAsia="Microsoft YaHei" w:hAnsi="Microsoft YaHei"/>
                      <w:b/>
                      <w:lang w:eastAsia="zh-CN"/>
                    </w:rPr>
                    <w:t>4</w:t>
                  </w:r>
                  <w:r w:rsidRPr="00AC0B24">
                    <w:rPr>
                      <w:rFonts w:ascii="Microsoft YaHei" w:eastAsia="Microsoft YaHei" w:hAnsi="Microsoft YaHei"/>
                      <w:b/>
                      <w:lang w:eastAsia="zh-CN"/>
                    </w:rPr>
                    <w:t>-</w:t>
                  </w:r>
                  <w:r w:rsidRPr="00AC0B24">
                    <w:rPr>
                      <w:rFonts w:ascii="Microsoft YaHei" w:eastAsiaTheme="minorEastAsia" w:hAnsi="Microsoft YaHei" w:hint="eastAsia"/>
                      <w:b/>
                      <w:lang w:eastAsia="zh-TW"/>
                    </w:rPr>
                    <w:t>5</w:t>
                  </w:r>
                  <w:r>
                    <w:rPr>
                      <w:rFonts w:ascii="Microsoft YaHei" w:eastAsiaTheme="minorEastAsia" w:hAnsi="Microsoft YaHei" w:hint="eastAsia"/>
                      <w:b/>
                      <w:lang w:eastAsia="zh-TW"/>
                    </w:rPr>
                    <w:t xml:space="preserve">: </w:t>
                  </w:r>
                  <w:r w:rsidRPr="00AC0B24">
                    <w:rPr>
                      <w:rFonts w:eastAsiaTheme="minorEastAsia" w:hint="eastAsia"/>
                      <w:b/>
                      <w:lang w:eastAsia="zh-TW"/>
                    </w:rPr>
                    <w:t>Drawing a Solid Circle with Frame</w:t>
                  </w:r>
                </w:p>
              </w:txbxContent>
            </v:textbox>
          </v:shape>
        </w:pict>
      </w:r>
      <w:r w:rsidR="00E00E9A">
        <w:rPr>
          <w:rFonts w:eastAsia="Microsoft YaHei" w:cs="Arial"/>
          <w:lang w:eastAsia="zh-CN"/>
        </w:rPr>
        <w:t xml:space="preserve">[Long] </w:t>
      </w:r>
      <w:proofErr w:type="spellStart"/>
      <w:r w:rsidR="00DC483C" w:rsidRPr="00AC0B24">
        <w:rPr>
          <w:rFonts w:eastAsia="Microsoft YaHei" w:cs="Arial"/>
          <w:lang w:eastAsia="zh-CN"/>
        </w:rPr>
        <w:t>CircleColor</w:t>
      </w:r>
      <w:proofErr w:type="spellEnd"/>
      <w:r w:rsidR="00DC483C" w:rsidRPr="00AC0B24">
        <w:rPr>
          <w:rFonts w:eastAsia="Microsoft YaHei" w:cs="Arial"/>
          <w:lang w:eastAsia="zh-CN"/>
        </w:rPr>
        <w:t xml:space="preserve">, </w:t>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DC483C" w:rsidRPr="00AC0B24">
        <w:rPr>
          <w:rFonts w:eastAsia="Microsoft YaHei" w:cs="Arial"/>
          <w:lang w:eastAsia="zh-CN"/>
        </w:rPr>
        <w:tab/>
      </w:r>
      <w:r w:rsidR="00AC0B24">
        <w:rPr>
          <w:rFonts w:eastAsiaTheme="minorEastAsia" w:cs="Arial" w:hint="eastAsia"/>
          <w:lang w:eastAsia="zh-TW"/>
        </w:rPr>
        <w:tab/>
      </w:r>
      <w:r w:rsidR="00DC483C" w:rsidRPr="00AC0B24">
        <w:rPr>
          <w:rFonts w:eastAsia="Microsoft YaHei" w:cs="Arial"/>
          <w:lang w:eastAsia="zh-CN"/>
        </w:rPr>
        <w:tab/>
      </w:r>
      <w:r w:rsidR="00DC483C" w:rsidRPr="00AC0B24">
        <w:rPr>
          <w:rFonts w:eastAsia="Microsoft YaHei" w:cs="Arial"/>
          <w:lang w:eastAsia="zh-CN"/>
        </w:rPr>
        <w:tab/>
        <w:t>//</w:t>
      </w:r>
      <w:r w:rsidR="00CD07FD" w:rsidRPr="00AC0B24">
        <w:rPr>
          <w:rFonts w:eastAsia="Microsoft YaHei" w:cs="Arial"/>
          <w:lang w:eastAsia="zh-CN"/>
        </w:rPr>
        <w:t xml:space="preserve"> </w:t>
      </w:r>
      <w:r w:rsidR="007C0874" w:rsidRPr="00AC0B24">
        <w:rPr>
          <w:rFonts w:eastAsiaTheme="minorEastAsia" w:cs="Arial"/>
          <w:lang w:eastAsia="zh-TW"/>
        </w:rPr>
        <w:t>Frame Color</w:t>
      </w:r>
    </w:p>
    <w:p w:rsidR="00464215" w:rsidRPr="00AC0B24" w:rsidRDefault="00E00E9A" w:rsidP="00AC0B24">
      <w:pPr>
        <w:pStyle w:val="BodyTextFirstIndent"/>
        <w:snapToGrid w:val="0"/>
        <w:spacing w:line="320" w:lineRule="exact"/>
        <w:ind w:left="1276"/>
        <w:rPr>
          <w:rFonts w:eastAsiaTheme="minorEastAsia" w:cs="Arial"/>
          <w:lang w:eastAsia="zh-TW"/>
        </w:rPr>
      </w:pPr>
      <w:r>
        <w:rPr>
          <w:rFonts w:eastAsia="Microsoft YaHei" w:cs="Arial"/>
          <w:lang w:eastAsia="zh-CN"/>
        </w:rPr>
        <w:t xml:space="preserve">[Long] </w:t>
      </w:r>
      <w:proofErr w:type="spellStart"/>
      <w:r w:rsidR="00DC483C" w:rsidRPr="00AC0B24">
        <w:rPr>
          <w:rFonts w:eastAsia="Microsoft YaHei" w:cs="Arial"/>
          <w:lang w:eastAsia="zh-CN"/>
        </w:rPr>
        <w:t>ForegroundColor</w:t>
      </w:r>
      <w:proofErr w:type="spellEnd"/>
      <w:r w:rsidR="00DC483C" w:rsidRPr="00AC0B24">
        <w:rPr>
          <w:rFonts w:eastAsia="Microsoft YaHei" w:cs="Arial"/>
          <w:lang w:eastAsia="zh-CN"/>
        </w:rPr>
        <w:t xml:space="preserve">, </w:t>
      </w:r>
      <w:r w:rsidR="00DC483C" w:rsidRPr="00AC0B24">
        <w:rPr>
          <w:rFonts w:eastAsia="Microsoft YaHei" w:cs="Arial"/>
          <w:lang w:eastAsia="zh-CN"/>
        </w:rPr>
        <w:tab/>
      </w:r>
      <w:r w:rsidR="00AC0B24">
        <w:rPr>
          <w:rFonts w:eastAsiaTheme="minorEastAsia" w:cs="Arial" w:hint="eastAsia"/>
          <w:lang w:eastAsia="zh-TW"/>
        </w:rPr>
        <w:tab/>
      </w:r>
      <w:r w:rsidR="00AC0B24">
        <w:rPr>
          <w:rFonts w:eastAsiaTheme="minorEastAsia" w:cs="Arial" w:hint="eastAsia"/>
          <w:lang w:eastAsia="zh-TW"/>
        </w:rPr>
        <w:tab/>
      </w:r>
      <w:r w:rsidR="00DC483C" w:rsidRPr="00AC0B24">
        <w:rPr>
          <w:rFonts w:eastAsia="Microsoft YaHei" w:cs="Arial"/>
          <w:lang w:eastAsia="zh-CN"/>
        </w:rPr>
        <w:t xml:space="preserve">// </w:t>
      </w:r>
      <w:r w:rsidR="002B793C" w:rsidRPr="00AC0B24">
        <w:rPr>
          <w:rFonts w:eastAsia="Microsoft YaHei" w:cs="Arial"/>
          <w:lang w:eastAsia="zh-CN"/>
        </w:rPr>
        <w:t>Foreground</w:t>
      </w:r>
      <w:r w:rsidR="002B793C" w:rsidRPr="00AC0B24">
        <w:rPr>
          <w:rFonts w:eastAsiaTheme="minorEastAsia" w:cs="Arial"/>
          <w:lang w:eastAsia="zh-TW"/>
        </w:rPr>
        <w:t xml:space="preserve"> </w:t>
      </w:r>
      <w:r w:rsidR="007C0874" w:rsidRPr="00AC0B24">
        <w:rPr>
          <w:rFonts w:eastAsiaTheme="minorEastAsia" w:cs="Arial"/>
          <w:lang w:eastAsia="zh-TW"/>
        </w:rPr>
        <w:t>Color</w:t>
      </w:r>
    </w:p>
    <w:p w:rsidR="00464215" w:rsidRPr="00AC0B24" w:rsidRDefault="00DC483C" w:rsidP="00AC0B24">
      <w:pPr>
        <w:pStyle w:val="BodyTextFirstIndent"/>
        <w:snapToGrid w:val="0"/>
        <w:spacing w:line="320" w:lineRule="exact"/>
        <w:ind w:left="1276"/>
        <w:rPr>
          <w:rFonts w:eastAsia="Microsoft YaHei" w:cs="Arial"/>
          <w:lang w:eastAsia="zh-TW"/>
        </w:rPr>
      </w:pPr>
      <w:r w:rsidRPr="00AC0B24">
        <w:rPr>
          <w:rFonts w:eastAsia="Microsoft YaHei" w:cs="Arial"/>
          <w:lang w:eastAsia="zh-CN"/>
        </w:rPr>
        <w:t>)</w:t>
      </w:r>
    </w:p>
    <w:p w:rsidR="00464215" w:rsidRPr="00AC0B24" w:rsidRDefault="00464215" w:rsidP="00464215">
      <w:pPr>
        <w:pStyle w:val="BodyTextFirstIndent"/>
        <w:snapToGrid w:val="0"/>
        <w:rPr>
          <w:rFonts w:eastAsia="Microsoft YaHei" w:cs="Arial"/>
          <w:lang w:eastAsia="zh-TW"/>
        </w:rPr>
      </w:pPr>
    </w:p>
    <w:p w:rsidR="00464215" w:rsidRPr="00AC0B24" w:rsidRDefault="00464215" w:rsidP="00464215">
      <w:pPr>
        <w:widowControl/>
        <w:suppressAutoHyphens w:val="0"/>
        <w:textAlignment w:val="auto"/>
        <w:rPr>
          <w:rFonts w:eastAsia="Microsoft YaHei" w:cs="Arial"/>
          <w:lang w:eastAsia="zh-TW"/>
        </w:rPr>
      </w:pPr>
    </w:p>
    <w:p w:rsidR="00AC0B24" w:rsidRDefault="00AC0B24">
      <w:pPr>
        <w:widowControl/>
        <w:suppressAutoHyphens w:val="0"/>
        <w:textAlignment w:val="auto"/>
        <w:rPr>
          <w:rFonts w:eastAsiaTheme="minorEastAsia" w:cs="Arial"/>
          <w:b/>
          <w:lang w:eastAsia="zh-TW"/>
        </w:rPr>
      </w:pPr>
      <w:r>
        <w:rPr>
          <w:rFonts w:eastAsiaTheme="minorEastAsia" w:cs="Arial"/>
          <w:b/>
          <w:lang w:eastAsia="zh-TW"/>
        </w:rPr>
        <w:br w:type="page"/>
      </w:r>
    </w:p>
    <w:p w:rsidR="002B793C" w:rsidRPr="00AC0B24" w:rsidRDefault="002B793C" w:rsidP="00AC0B24">
      <w:pPr>
        <w:pStyle w:val="BodyTextFirstIndent"/>
        <w:snapToGrid w:val="0"/>
        <w:spacing w:line="320" w:lineRule="exact"/>
        <w:ind w:left="993"/>
        <w:rPr>
          <w:rFonts w:eastAsia="Microsoft YaHei" w:cs="Arial"/>
          <w:lang w:eastAsia="zh-TW"/>
        </w:rPr>
      </w:pPr>
      <w:r w:rsidRPr="00AC0B24">
        <w:rPr>
          <w:rFonts w:eastAsiaTheme="minorEastAsia" w:cs="Arial"/>
          <w:b/>
          <w:lang w:eastAsia="zh-TW"/>
        </w:rPr>
        <w:lastRenderedPageBreak/>
        <w:t xml:space="preserve">Example: </w:t>
      </w:r>
      <w:r w:rsidRPr="00AC0B24">
        <w:rPr>
          <w:rFonts w:eastAsiaTheme="minorEastAsia" w:cs="Arial"/>
          <w:lang w:eastAsia="zh-TW"/>
        </w:rPr>
        <w:t xml:space="preserve">Drawing a white solid circle with </w:t>
      </w:r>
      <w:r w:rsidR="00DF0748">
        <w:rPr>
          <w:rFonts w:eastAsiaTheme="minorEastAsia" w:cs="Arial" w:hint="eastAsia"/>
          <w:lang w:eastAsia="zh-TW"/>
        </w:rPr>
        <w:t xml:space="preserve">a </w:t>
      </w:r>
      <w:r w:rsidRPr="00AC0B24">
        <w:rPr>
          <w:rFonts w:eastAsiaTheme="minorEastAsia" w:cs="Arial"/>
          <w:lang w:eastAsia="zh-TW"/>
        </w:rPr>
        <w:t xml:space="preserve">red frame, </w:t>
      </w:r>
      <w:r w:rsidR="00DF0748">
        <w:rPr>
          <w:rFonts w:eastAsiaTheme="minorEastAsia" w:cs="Arial" w:hint="eastAsia"/>
          <w:lang w:eastAsia="zh-TW"/>
        </w:rPr>
        <w:t xml:space="preserve">the </w:t>
      </w:r>
      <w:r w:rsidR="008161CA">
        <w:rPr>
          <w:rFonts w:eastAsiaTheme="minorEastAsia" w:cs="Arial" w:hint="eastAsia"/>
          <w:lang w:eastAsia="zh-TW"/>
        </w:rPr>
        <w:t xml:space="preserve">frame is 10, </w:t>
      </w:r>
      <w:r w:rsidR="00DF0748">
        <w:rPr>
          <w:rFonts w:eastAsiaTheme="minorEastAsia" w:cs="Arial" w:hint="eastAsia"/>
          <w:lang w:eastAsia="zh-TW"/>
        </w:rPr>
        <w:t xml:space="preserve">the </w:t>
      </w:r>
      <w:r w:rsidRPr="00AC0B24">
        <w:rPr>
          <w:rFonts w:eastAsiaTheme="minorEastAsia" w:cs="Arial"/>
          <w:lang w:eastAsia="zh-TW"/>
        </w:rPr>
        <w:t xml:space="preserve">radius is 100, and </w:t>
      </w:r>
      <w:r w:rsidR="00DF0748">
        <w:rPr>
          <w:rFonts w:eastAsiaTheme="minorEastAsia" w:cs="Arial" w:hint="eastAsia"/>
          <w:lang w:eastAsia="zh-TW"/>
        </w:rPr>
        <w:t xml:space="preserve">the </w:t>
      </w:r>
      <w:r w:rsidRPr="00AC0B24">
        <w:rPr>
          <w:rFonts w:eastAsiaTheme="minorEastAsia" w:cs="Arial"/>
          <w:lang w:eastAsia="zh-TW"/>
        </w:rPr>
        <w:t>center is at (</w:t>
      </w:r>
      <w:r w:rsidRPr="00AC0B24">
        <w:rPr>
          <w:rFonts w:eastAsia="Microsoft YaHei" w:cs="Arial"/>
          <w:lang w:eastAsia="zh-CN"/>
        </w:rPr>
        <w:t>200, 200)</w:t>
      </w:r>
    </w:p>
    <w:p w:rsidR="00464215" w:rsidRPr="00AC0B24" w:rsidRDefault="00E00E9A" w:rsidP="00FB1E40">
      <w:pPr>
        <w:pStyle w:val="BodyTextFirstIndent"/>
        <w:snapToGrid w:val="0"/>
        <w:spacing w:beforeLines="50" w:before="180" w:line="320" w:lineRule="exact"/>
        <w:ind w:left="1276"/>
        <w:rPr>
          <w:rFonts w:eastAsia="Microsoft YaHei" w:cs="Arial"/>
          <w:color w:val="3333FF"/>
          <w:lang w:eastAsia="zh-TW"/>
        </w:rPr>
      </w:pPr>
      <w:proofErr w:type="spellStart"/>
      <w:r>
        <w:rPr>
          <w:rFonts w:eastAsia="Microsoft YaHei" w:cs="Arial"/>
          <w:color w:val="3333FF"/>
          <w:lang w:eastAsia="zh-CN"/>
        </w:rPr>
        <w:t>Framed</w:t>
      </w:r>
      <w:r w:rsidRPr="00AC0B24">
        <w:rPr>
          <w:rFonts w:eastAsia="Microsoft YaHei" w:cs="Arial"/>
          <w:color w:val="3333FF"/>
          <w:lang w:eastAsia="zh-CN"/>
        </w:rPr>
        <w:t>Fill</w:t>
      </w:r>
      <w:r>
        <w:rPr>
          <w:rFonts w:eastAsia="Microsoft YaHei" w:cs="Arial"/>
          <w:color w:val="3333FF"/>
          <w:lang w:eastAsia="zh-CN"/>
        </w:rPr>
        <w:t>ed</w:t>
      </w:r>
      <w:r w:rsidRPr="00AC0B24">
        <w:rPr>
          <w:rFonts w:eastAsia="Microsoft YaHei" w:cs="Arial"/>
          <w:color w:val="3333FF"/>
          <w:lang w:eastAsia="zh-CN"/>
        </w:rPr>
        <w:t>Circle</w:t>
      </w:r>
      <w:proofErr w:type="spellEnd"/>
      <w:r w:rsidRPr="00AC0B24">
        <w:rPr>
          <w:rFonts w:eastAsia="Microsoft YaHei" w:cs="Arial"/>
          <w:lang w:eastAsia="zh-CN"/>
        </w:rPr>
        <w:t xml:space="preserve"> </w:t>
      </w:r>
      <w:r w:rsidR="00DC483C" w:rsidRPr="00AC0B24">
        <w:rPr>
          <w:rFonts w:eastAsia="Microsoft YaHei" w:cs="Arial"/>
          <w:color w:val="3333FF"/>
          <w:lang w:eastAsia="zh-CN"/>
        </w:rPr>
        <w:t xml:space="preserve">(200, 200, 100, </w:t>
      </w:r>
      <w:r>
        <w:rPr>
          <w:rFonts w:eastAsia="Microsoft YaHei" w:cs="Arial"/>
          <w:color w:val="3333FF"/>
          <w:lang w:eastAsia="zh-CN"/>
        </w:rPr>
        <w:t>10, TFT_RED,</w:t>
      </w:r>
      <w:r w:rsidR="00DC483C" w:rsidRPr="00AC0B24">
        <w:rPr>
          <w:rFonts w:eastAsia="Microsoft YaHei" w:cs="Arial"/>
          <w:color w:val="3333FF"/>
          <w:lang w:eastAsia="zh-CN"/>
        </w:rPr>
        <w:t xml:space="preserve"> </w:t>
      </w:r>
      <w:r>
        <w:rPr>
          <w:rFonts w:eastAsia="Microsoft YaHei" w:cs="Arial"/>
          <w:color w:val="3333FF"/>
          <w:lang w:eastAsia="zh-CN"/>
        </w:rPr>
        <w:t>TFT_WHITE)</w:t>
      </w:r>
    </w:p>
    <w:p w:rsidR="00464215" w:rsidRDefault="00464215" w:rsidP="009F23DD">
      <w:pPr>
        <w:pStyle w:val="BodyTextFirstIndent"/>
        <w:snapToGrid w:val="0"/>
        <w:spacing w:line="280" w:lineRule="exact"/>
        <w:ind w:left="482"/>
        <w:rPr>
          <w:rFonts w:eastAsiaTheme="minorEastAsia" w:cs="Arial"/>
          <w:lang w:eastAsia="zh-TW"/>
        </w:rPr>
      </w:pPr>
    </w:p>
    <w:p w:rsidR="009F23DD" w:rsidRPr="009F23DD" w:rsidRDefault="009F23DD" w:rsidP="009F23DD">
      <w:pPr>
        <w:pStyle w:val="BodyTextFirstIndent"/>
        <w:snapToGrid w:val="0"/>
        <w:spacing w:line="280" w:lineRule="exact"/>
        <w:ind w:left="482"/>
        <w:rPr>
          <w:rFonts w:eastAsiaTheme="minorEastAsia" w:cs="Arial"/>
          <w:lang w:eastAsia="zh-TW"/>
        </w:rPr>
      </w:pPr>
    </w:p>
    <w:p w:rsidR="00464215" w:rsidRPr="00523241" w:rsidRDefault="002B793C" w:rsidP="00AC0B24">
      <w:pPr>
        <w:spacing w:line="320" w:lineRule="exact"/>
        <w:ind w:leftChars="496" w:left="992"/>
        <w:textAlignment w:val="top"/>
        <w:rPr>
          <w:rFonts w:ascii="Microsoft YaHei" w:eastAsia="Microsoft YaHei" w:hAnsi="Microsoft YaHei" w:cs="Arial"/>
          <w:b/>
          <w:snapToGrid w:val="0"/>
          <w:sz w:val="24"/>
          <w:szCs w:val="24"/>
          <w:lang w:eastAsia="zh-TW"/>
        </w:rPr>
      </w:pPr>
      <w:r w:rsidRPr="00AC0B24">
        <w:rPr>
          <w:rFonts w:eastAsiaTheme="minorEastAsia" w:cs="Arial"/>
          <w:b/>
          <w:lang w:eastAsia="zh-TW"/>
        </w:rPr>
        <w:t xml:space="preserve">Note: </w:t>
      </w:r>
      <w:r w:rsidRPr="00AC0B24">
        <w:rPr>
          <w:rFonts w:eastAsiaTheme="minorEastAsia" w:cs="Arial"/>
          <w:lang w:eastAsia="zh-TW"/>
        </w:rPr>
        <w:t>Th</w:t>
      </w:r>
      <w:r w:rsidR="00485BCC">
        <w:rPr>
          <w:rFonts w:eastAsiaTheme="minorEastAsia" w:cs="Arial" w:hint="eastAsia"/>
          <w:lang w:eastAsia="zh-TW"/>
        </w:rPr>
        <w:t>is</w:t>
      </w:r>
      <w:r w:rsidRPr="00AC0B24">
        <w:rPr>
          <w:rFonts w:eastAsiaTheme="minorEastAsia" w:cs="Arial"/>
          <w:lang w:eastAsia="zh-TW"/>
        </w:rPr>
        <w:t xml:space="preserve"> function is complete</w:t>
      </w:r>
      <w:r w:rsidR="00DF0748">
        <w:rPr>
          <w:rFonts w:eastAsiaTheme="minorEastAsia" w:cs="Arial" w:hint="eastAsia"/>
          <w:lang w:eastAsia="zh-TW"/>
        </w:rPr>
        <w:t>d</w:t>
      </w:r>
      <w:r w:rsidRPr="00AC0B24">
        <w:rPr>
          <w:rFonts w:eastAsiaTheme="minorEastAsia" w:cs="Arial"/>
          <w:lang w:eastAsia="zh-TW"/>
        </w:rPr>
        <w:t xml:space="preserve"> by </w:t>
      </w:r>
      <w:r w:rsidR="00F90B3A">
        <w:rPr>
          <w:rFonts w:eastAsiaTheme="minorEastAsia" w:cs="Arial" w:hint="eastAsia"/>
          <w:lang w:eastAsia="zh-TW"/>
        </w:rPr>
        <w:t>d</w:t>
      </w:r>
      <w:r w:rsidRPr="00AC0B24">
        <w:rPr>
          <w:rFonts w:eastAsiaTheme="minorEastAsia" w:cs="Arial"/>
          <w:lang w:eastAsia="zh-TW"/>
        </w:rPr>
        <w:t xml:space="preserve">rawing two Solid Circle. </w:t>
      </w:r>
      <w:r w:rsidRPr="00AC0B24">
        <w:rPr>
          <w:rFonts w:eastAsia="PMingLiU" w:cs="Arial"/>
          <w:lang w:eastAsia="zh-TW"/>
        </w:rPr>
        <w:t>The frame color is determined by the first</w:t>
      </w:r>
      <w:r w:rsidR="00F90B3A">
        <w:rPr>
          <w:rFonts w:eastAsia="PMingLiU" w:cs="Arial" w:hint="eastAsia"/>
          <w:lang w:eastAsia="zh-TW"/>
        </w:rPr>
        <w:t xml:space="preserve"> S</w:t>
      </w:r>
      <w:r w:rsidRPr="00AC0B24">
        <w:rPr>
          <w:rFonts w:eastAsia="PMingLiU" w:cs="Arial"/>
          <w:lang w:eastAsia="zh-TW"/>
        </w:rPr>
        <w:t xml:space="preserve">olid </w:t>
      </w:r>
      <w:r w:rsidR="00F90B3A">
        <w:rPr>
          <w:rFonts w:eastAsia="PMingLiU" w:cs="Arial" w:hint="eastAsia"/>
          <w:lang w:eastAsia="zh-TW"/>
        </w:rPr>
        <w:t>C</w:t>
      </w:r>
      <w:r w:rsidRPr="00AC0B24">
        <w:rPr>
          <w:rFonts w:eastAsia="PMingLiU" w:cs="Arial"/>
          <w:lang w:eastAsia="zh-TW"/>
        </w:rPr>
        <w:t xml:space="preserve">ircle, and foreground color is determined by the second </w:t>
      </w:r>
      <w:r w:rsidR="00F90B3A">
        <w:rPr>
          <w:rFonts w:eastAsia="PMingLiU" w:cs="Arial" w:hint="eastAsia"/>
          <w:lang w:eastAsia="zh-TW"/>
        </w:rPr>
        <w:t>S</w:t>
      </w:r>
      <w:r w:rsidR="00AC0B24" w:rsidRPr="00AC0B24">
        <w:rPr>
          <w:rFonts w:eastAsia="PMingLiU" w:cs="Arial"/>
          <w:lang w:eastAsia="zh-TW"/>
        </w:rPr>
        <w:t xml:space="preserve">olid </w:t>
      </w:r>
      <w:r w:rsidR="00F90B3A">
        <w:rPr>
          <w:rFonts w:eastAsia="PMingLiU" w:cs="Arial" w:hint="eastAsia"/>
          <w:lang w:eastAsia="zh-TW"/>
        </w:rPr>
        <w:t>C</w:t>
      </w:r>
      <w:r w:rsidRPr="00AC0B24">
        <w:rPr>
          <w:rFonts w:eastAsia="PMingLiU" w:cs="Arial"/>
          <w:lang w:eastAsia="zh-TW"/>
        </w:rPr>
        <w:t>ircle.</w:t>
      </w:r>
      <w:r w:rsidR="00464215" w:rsidRPr="00523241">
        <w:rPr>
          <w:rFonts w:ascii="Microsoft YaHei" w:eastAsia="Microsoft YaHei" w:hAnsi="Microsoft YaHei"/>
        </w:rPr>
        <w:br w:type="page"/>
      </w:r>
    </w:p>
    <w:p w:rsidR="00464215" w:rsidRPr="00B57FAE" w:rsidRDefault="0075199D" w:rsidP="00FB1E40">
      <w:pPr>
        <w:pStyle w:val="Heading2"/>
        <w:spacing w:before="72" w:after="252"/>
      </w:pPr>
      <w:bookmarkStart w:id="23" w:name="_Toc499649391"/>
      <w:bookmarkStart w:id="24" w:name="_Toc154040049"/>
      <w:r w:rsidRPr="00B57FAE">
        <w:rPr>
          <w:noProof/>
          <w:snapToGrid/>
          <w:lang w:val="en-GB" w:eastAsia="en-GB"/>
        </w:rPr>
        <w:lastRenderedPageBreak/>
        <w:drawing>
          <wp:anchor distT="0" distB="0" distL="114300" distR="114300" simplePos="0" relativeHeight="251846144" behindDoc="0" locked="0" layoutInCell="1" allowOverlap="1" wp14:anchorId="149F7207" wp14:editId="43E64392">
            <wp:simplePos x="0" y="0"/>
            <wp:positionH relativeFrom="column">
              <wp:posOffset>4062984</wp:posOffset>
            </wp:positionH>
            <wp:positionV relativeFrom="paragraph">
              <wp:posOffset>337917</wp:posOffset>
            </wp:positionV>
            <wp:extent cx="2052828" cy="1261872"/>
            <wp:effectExtent l="19050" t="0" r="4572" b="0"/>
            <wp:wrapNone/>
            <wp:docPr id="7" name="圖片 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7" cstate="print"/>
                    <a:stretch>
                      <a:fillRect/>
                    </a:stretch>
                  </pic:blipFill>
                  <pic:spPr>
                    <a:xfrm>
                      <a:off x="0" y="0"/>
                      <a:ext cx="2052828" cy="1261872"/>
                    </a:xfrm>
                    <a:prstGeom prst="rect">
                      <a:avLst/>
                    </a:prstGeom>
                  </pic:spPr>
                </pic:pic>
              </a:graphicData>
            </a:graphic>
          </wp:anchor>
        </w:drawing>
      </w:r>
      <w:bookmarkEnd w:id="23"/>
      <w:r w:rsidR="00CD62B1" w:rsidRPr="00B57FAE">
        <w:t>Drawing Ellipse</w:t>
      </w:r>
      <w:bookmarkEnd w:id="24"/>
    </w:p>
    <w:p w:rsidR="00464215" w:rsidRPr="00B57FAE" w:rsidRDefault="00CD62B1" w:rsidP="00FB1E40">
      <w:pPr>
        <w:pStyle w:val="Heading3"/>
        <w:spacing w:after="180"/>
      </w:pPr>
      <w:bookmarkStart w:id="25" w:name="_Toc154040050"/>
      <w:r w:rsidRPr="00B57FAE">
        <w:t>Drawing a Hollow Ellipse</w:t>
      </w:r>
      <w:bookmarkEnd w:id="25"/>
    </w:p>
    <w:p w:rsidR="00464215" w:rsidRPr="00B57FAE" w:rsidRDefault="00DC483C" w:rsidP="00485BCC">
      <w:pPr>
        <w:pStyle w:val="BodyTextFirstIndent"/>
        <w:snapToGrid w:val="0"/>
        <w:spacing w:line="300" w:lineRule="exact"/>
        <w:ind w:left="1276"/>
        <w:rPr>
          <w:rFonts w:eastAsia="Microsoft YaHei" w:cs="Arial"/>
          <w:color w:val="3333FF"/>
          <w:lang w:eastAsia="zh-TW"/>
        </w:rPr>
      </w:pPr>
      <w:r w:rsidRPr="00B57FAE">
        <w:rPr>
          <w:rFonts w:eastAsia="Microsoft YaHei" w:cs="Arial"/>
          <w:color w:val="3333FF"/>
          <w:lang w:eastAsia="zh-CN"/>
        </w:rPr>
        <w:t>Ellipse</w:t>
      </w:r>
    </w:p>
    <w:p w:rsidR="00464215" w:rsidRPr="00B57FAE" w:rsidRDefault="00DC483C" w:rsidP="00485BCC">
      <w:pPr>
        <w:pStyle w:val="BodyTextFirstIndent"/>
        <w:snapToGrid w:val="0"/>
        <w:spacing w:line="300" w:lineRule="exact"/>
        <w:ind w:left="1276"/>
        <w:rPr>
          <w:rFonts w:eastAsia="Microsoft YaHei" w:cs="Arial"/>
          <w:lang w:eastAsia="zh-TW"/>
        </w:rPr>
      </w:pPr>
      <w:r w:rsidRPr="00B57FAE">
        <w:rPr>
          <w:rFonts w:eastAsia="Microsoft YaHei" w:cs="Arial"/>
          <w:lang w:eastAsia="zh-CN"/>
        </w:rPr>
        <w:t>(</w:t>
      </w:r>
    </w:p>
    <w:p w:rsidR="00464215" w:rsidRPr="00B57FAE" w:rsidRDefault="00E00E9A" w:rsidP="00485BCC">
      <w:pPr>
        <w:pStyle w:val="BodyTextFirstIndent"/>
        <w:snapToGrid w:val="0"/>
        <w:spacing w:line="300" w:lineRule="exact"/>
        <w:ind w:left="1276"/>
        <w:rPr>
          <w:rFonts w:eastAsia="Microsoft YaHei" w:cs="Arial"/>
          <w:lang w:eastAsia="zh-TW"/>
        </w:rPr>
      </w:pPr>
      <w:r>
        <w:rPr>
          <w:rFonts w:eastAsia="Microsoft YaHei" w:cs="Arial"/>
          <w:lang w:eastAsia="zh-CN"/>
        </w:rPr>
        <w:t xml:space="preserve">[Word] </w:t>
      </w:r>
      <w:proofErr w:type="spellStart"/>
      <w:r w:rsidR="00DC483C" w:rsidRPr="00B57FAE">
        <w:rPr>
          <w:rFonts w:eastAsia="Microsoft YaHei" w:cs="Arial"/>
          <w:lang w:eastAsia="zh-CN"/>
        </w:rPr>
        <w:t>XCenter</w:t>
      </w:r>
      <w:proofErr w:type="spellEnd"/>
      <w:r w:rsidR="00DC483C" w:rsidRPr="00B57FAE">
        <w:rPr>
          <w:rFonts w:eastAsia="Microsoft YaHei" w:cs="Arial"/>
          <w:lang w:eastAsia="zh-CN"/>
        </w:rPr>
        <w:t xml:space="preserve">,   </w:t>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t xml:space="preserve">// </w:t>
      </w:r>
      <w:r w:rsidR="00CD62B1" w:rsidRPr="00B57FAE">
        <w:rPr>
          <w:rFonts w:eastAsiaTheme="minorEastAsia" w:cs="Arial"/>
          <w:lang w:eastAsia="zh-TW"/>
        </w:rPr>
        <w:t xml:space="preserve">Center </w:t>
      </w:r>
      <w:r w:rsidR="00CD62B1" w:rsidRPr="00B57FAE">
        <w:rPr>
          <w:rFonts w:eastAsia="Microsoft YaHei" w:cs="Arial"/>
          <w:lang w:eastAsia="zh-CN"/>
        </w:rPr>
        <w:t>X</w:t>
      </w:r>
      <w:r w:rsidR="00CD62B1" w:rsidRPr="00B57FAE">
        <w:rPr>
          <w:rFonts w:eastAsiaTheme="minorEastAsia" w:cs="Arial"/>
          <w:lang w:eastAsia="zh-TW"/>
        </w:rPr>
        <w:t>-Axis</w:t>
      </w:r>
      <w:r w:rsidR="00CD62B1" w:rsidRPr="00B57FAE">
        <w:rPr>
          <w:rFonts w:eastAsia="Microsoft YaHei" w:cs="Arial"/>
          <w:lang w:eastAsia="zh-CN"/>
        </w:rPr>
        <w:t xml:space="preserve"> </w:t>
      </w:r>
    </w:p>
    <w:p w:rsidR="00464215" w:rsidRPr="00B57FAE" w:rsidRDefault="00E00E9A" w:rsidP="00485BCC">
      <w:pPr>
        <w:pStyle w:val="BodyTextFirstIndent"/>
        <w:snapToGrid w:val="0"/>
        <w:spacing w:line="300" w:lineRule="exact"/>
        <w:ind w:left="1276"/>
        <w:rPr>
          <w:rFonts w:eastAsia="Microsoft YaHei" w:cs="Arial"/>
          <w:lang w:eastAsia="zh-TW"/>
        </w:rPr>
      </w:pPr>
      <w:r>
        <w:rPr>
          <w:rFonts w:eastAsia="Microsoft YaHei" w:cs="Arial"/>
          <w:lang w:eastAsia="zh-CN"/>
        </w:rPr>
        <w:t xml:space="preserve">[Word] </w:t>
      </w:r>
      <w:proofErr w:type="spellStart"/>
      <w:r w:rsidR="00DC483C" w:rsidRPr="00B57FAE">
        <w:rPr>
          <w:rFonts w:eastAsia="Microsoft YaHei" w:cs="Arial"/>
          <w:lang w:eastAsia="zh-CN"/>
        </w:rPr>
        <w:t>YCenter</w:t>
      </w:r>
      <w:proofErr w:type="spellEnd"/>
      <w:r w:rsidR="00DC483C" w:rsidRPr="00B57FAE">
        <w:rPr>
          <w:rFonts w:eastAsia="Microsoft YaHei" w:cs="Arial"/>
          <w:lang w:eastAsia="zh-CN"/>
        </w:rPr>
        <w:t xml:space="preserve">,   </w:t>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t xml:space="preserve">// </w:t>
      </w:r>
      <w:r w:rsidR="00CD62B1" w:rsidRPr="00B57FAE">
        <w:rPr>
          <w:rFonts w:eastAsiaTheme="minorEastAsia" w:cs="Arial"/>
          <w:lang w:eastAsia="zh-TW"/>
        </w:rPr>
        <w:t>Center Y</w:t>
      </w:r>
      <w:r w:rsidR="0026130C" w:rsidRPr="00B57FAE">
        <w:rPr>
          <w:rFonts w:eastAsiaTheme="minorEastAsia" w:cs="Arial"/>
          <w:lang w:eastAsia="zh-TW"/>
        </w:rPr>
        <w:t>-Axis</w:t>
      </w:r>
    </w:p>
    <w:p w:rsidR="00464215" w:rsidRPr="00B57FAE" w:rsidRDefault="00E00E9A" w:rsidP="00485BCC">
      <w:pPr>
        <w:pStyle w:val="BodyTextFirstIndent"/>
        <w:snapToGrid w:val="0"/>
        <w:spacing w:line="300" w:lineRule="exact"/>
        <w:ind w:left="1276"/>
        <w:rPr>
          <w:rFonts w:eastAsia="Microsoft YaHei" w:cs="Arial"/>
          <w:lang w:eastAsia="zh-TW"/>
        </w:rPr>
      </w:pPr>
      <w:r>
        <w:rPr>
          <w:rFonts w:eastAsia="Microsoft YaHei" w:cs="Arial"/>
          <w:lang w:eastAsia="zh-CN"/>
        </w:rPr>
        <w:t xml:space="preserve">[Word] </w:t>
      </w:r>
      <w:r w:rsidR="00DC483C" w:rsidRPr="00B57FAE">
        <w:rPr>
          <w:rFonts w:eastAsia="Microsoft YaHei" w:cs="Arial"/>
          <w:lang w:eastAsia="zh-CN"/>
        </w:rPr>
        <w:t xml:space="preserve">X_R,    </w:t>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t xml:space="preserve">// </w:t>
      </w:r>
      <w:r w:rsidR="00B57FAE" w:rsidRPr="00B57FAE">
        <w:rPr>
          <w:rFonts w:eastAsiaTheme="minorEastAsia" w:cs="Arial"/>
          <w:lang w:eastAsia="zh-TW"/>
        </w:rPr>
        <w:t xml:space="preserve">X-Axis </w:t>
      </w:r>
      <w:r w:rsidR="00CD62B1" w:rsidRPr="00B57FAE">
        <w:rPr>
          <w:rFonts w:eastAsiaTheme="minorEastAsia" w:cs="Arial"/>
          <w:lang w:eastAsia="zh-TW"/>
        </w:rPr>
        <w:t>Radius</w:t>
      </w:r>
    </w:p>
    <w:p w:rsidR="00464215" w:rsidRPr="00B57FAE" w:rsidRDefault="000009E0" w:rsidP="00485BCC">
      <w:pPr>
        <w:pStyle w:val="BodyTextFirstIndent"/>
        <w:snapToGrid w:val="0"/>
        <w:spacing w:line="300" w:lineRule="exact"/>
        <w:ind w:left="1276"/>
        <w:rPr>
          <w:rFonts w:eastAsia="Microsoft YaHei" w:cs="Arial"/>
          <w:lang w:eastAsia="zh-TW"/>
        </w:rPr>
      </w:pPr>
      <w:r>
        <w:rPr>
          <w:rFonts w:eastAsia="Microsoft YaHei" w:cs="Arial"/>
          <w:noProof/>
          <w:lang w:eastAsia="zh-TW"/>
        </w:rPr>
        <w:pict>
          <v:shape id="_x0000_s1568" type="#_x0000_t202" style="position:absolute;left:0;text-align:left;margin-left:331.65pt;margin-top:10.3pt;width:138.75pt;height:30.2pt;z-index:251905536;mso-height-percent:200;mso-height-percent:200;mso-width-relative:margin;mso-height-relative:margin" filled="f" stroked="f">
            <v:textbox style="mso-next-textbox:#_x0000_s1568;mso-fit-shape-to-text:t">
              <w:txbxContent>
                <w:p w:rsidR="000009E0" w:rsidRPr="00B57FAE" w:rsidRDefault="000009E0" w:rsidP="00B57FAE">
                  <w:pPr>
                    <w:jc w:val="center"/>
                    <w:rPr>
                      <w:rFonts w:eastAsiaTheme="minorEastAsia" w:cs="Arial"/>
                      <w:b/>
                      <w:lang w:eastAsia="zh-TW"/>
                    </w:rPr>
                  </w:pPr>
                  <w:r w:rsidRPr="00B57FAE">
                    <w:rPr>
                      <w:rFonts w:eastAsiaTheme="minorEastAsia" w:cs="Arial"/>
                      <w:b/>
                      <w:lang w:eastAsia="zh-TW"/>
                    </w:rPr>
                    <w:t xml:space="preserve">Figure </w:t>
                  </w:r>
                  <w:r>
                    <w:rPr>
                      <w:rFonts w:eastAsia="Microsoft YaHei" w:cs="Arial"/>
                      <w:b/>
                      <w:lang w:eastAsia="zh-CN"/>
                    </w:rPr>
                    <w:t>4</w:t>
                  </w:r>
                  <w:r w:rsidRPr="00B57FAE">
                    <w:rPr>
                      <w:rFonts w:eastAsia="Microsoft YaHei" w:cs="Arial"/>
                      <w:b/>
                      <w:lang w:eastAsia="zh-CN"/>
                    </w:rPr>
                    <w:t>-</w:t>
                  </w:r>
                  <w:r w:rsidRPr="00B57FAE">
                    <w:rPr>
                      <w:rFonts w:eastAsiaTheme="minorEastAsia" w:cs="Arial" w:hint="eastAsia"/>
                      <w:b/>
                      <w:lang w:eastAsia="zh-TW"/>
                    </w:rPr>
                    <w:t>6</w:t>
                  </w:r>
                  <w:r>
                    <w:rPr>
                      <w:rFonts w:eastAsiaTheme="minorEastAsia" w:cs="Arial"/>
                      <w:b/>
                      <w:lang w:eastAsia="zh-TW"/>
                    </w:rPr>
                    <w:t xml:space="preserve">: </w:t>
                  </w:r>
                  <w:r w:rsidRPr="00B57FAE">
                    <w:rPr>
                      <w:rFonts w:eastAsiaTheme="minorEastAsia" w:cs="Arial"/>
                      <w:b/>
                      <w:lang w:eastAsia="zh-TW"/>
                    </w:rPr>
                    <w:t xml:space="preserve">Drawing a Hollow </w:t>
                  </w:r>
                  <w:r w:rsidRPr="00B57FAE">
                    <w:rPr>
                      <w:b/>
                    </w:rPr>
                    <w:t>Ellipse</w:t>
                  </w:r>
                </w:p>
              </w:txbxContent>
            </v:textbox>
          </v:shape>
        </w:pict>
      </w:r>
      <w:r w:rsidR="00E00E9A">
        <w:rPr>
          <w:rFonts w:eastAsia="Microsoft YaHei" w:cs="Arial"/>
          <w:lang w:eastAsia="zh-CN"/>
        </w:rPr>
        <w:t xml:space="preserve">[Word] </w:t>
      </w:r>
      <w:r w:rsidR="00DC483C" w:rsidRPr="00B57FAE">
        <w:rPr>
          <w:rFonts w:eastAsia="Microsoft YaHei" w:cs="Arial"/>
          <w:lang w:eastAsia="zh-CN"/>
        </w:rPr>
        <w:t xml:space="preserve">Y_R,      </w:t>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t xml:space="preserve">// </w:t>
      </w:r>
      <w:r w:rsidR="00B57FAE" w:rsidRPr="00B57FAE">
        <w:rPr>
          <w:rFonts w:eastAsiaTheme="minorEastAsia" w:cs="Arial"/>
          <w:lang w:eastAsia="zh-TW"/>
        </w:rPr>
        <w:t xml:space="preserve">Y-Axis </w:t>
      </w:r>
      <w:r w:rsidR="00CD62B1" w:rsidRPr="00B57FAE">
        <w:rPr>
          <w:rFonts w:eastAsiaTheme="minorEastAsia" w:cs="Arial"/>
          <w:lang w:eastAsia="zh-TW"/>
        </w:rPr>
        <w:t>Radius</w:t>
      </w:r>
    </w:p>
    <w:p w:rsidR="00464215" w:rsidRPr="00B57FAE" w:rsidRDefault="00E00E9A" w:rsidP="00485BCC">
      <w:pPr>
        <w:pStyle w:val="BodyTextFirstIndent"/>
        <w:snapToGrid w:val="0"/>
        <w:spacing w:line="300" w:lineRule="exact"/>
        <w:ind w:left="1276"/>
        <w:rPr>
          <w:rFonts w:eastAsia="Microsoft YaHei" w:cs="Arial"/>
          <w:lang w:eastAsia="zh-TW"/>
        </w:rPr>
      </w:pPr>
      <w:r>
        <w:rPr>
          <w:rFonts w:eastAsia="Microsoft YaHei" w:cs="Arial"/>
          <w:lang w:eastAsia="zh-CN"/>
        </w:rPr>
        <w:t xml:space="preserve">[Long] </w:t>
      </w:r>
      <w:proofErr w:type="spellStart"/>
      <w:r w:rsidR="00DC483C" w:rsidRPr="00B57FAE">
        <w:rPr>
          <w:rFonts w:eastAsia="Microsoft YaHei" w:cs="Arial"/>
          <w:lang w:eastAsia="zh-CN"/>
        </w:rPr>
        <w:t>EllipseColor</w:t>
      </w:r>
      <w:proofErr w:type="spellEnd"/>
      <w:r w:rsidR="00DC483C" w:rsidRPr="00B57FAE">
        <w:rPr>
          <w:rFonts w:eastAsia="Microsoft YaHei" w:cs="Arial"/>
          <w:lang w:eastAsia="zh-CN"/>
        </w:rPr>
        <w:t xml:space="preserve">  </w:t>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B57FAE">
        <w:rPr>
          <w:rFonts w:eastAsiaTheme="minorEastAsia" w:cs="Arial" w:hint="eastAsia"/>
          <w:lang w:eastAsia="zh-TW"/>
        </w:rPr>
        <w:tab/>
      </w:r>
      <w:r w:rsidR="00DC483C" w:rsidRPr="00B57FAE">
        <w:rPr>
          <w:rFonts w:eastAsia="Microsoft YaHei" w:cs="Arial"/>
          <w:lang w:eastAsia="zh-CN"/>
        </w:rPr>
        <w:t xml:space="preserve">// </w:t>
      </w:r>
      <w:r w:rsidR="00CD62B1" w:rsidRPr="00B57FAE">
        <w:rPr>
          <w:rFonts w:eastAsiaTheme="minorEastAsia" w:cs="Arial"/>
          <w:lang w:eastAsia="zh-TW"/>
        </w:rPr>
        <w:t>Color</w:t>
      </w:r>
    </w:p>
    <w:p w:rsidR="00464215" w:rsidRPr="00B57FAE" w:rsidRDefault="00DC483C" w:rsidP="00485BCC">
      <w:pPr>
        <w:pStyle w:val="BodyTextFirstIndent"/>
        <w:snapToGrid w:val="0"/>
        <w:spacing w:line="300" w:lineRule="exact"/>
        <w:ind w:left="1276"/>
        <w:rPr>
          <w:rFonts w:eastAsia="Microsoft YaHei" w:cs="Arial"/>
          <w:lang w:eastAsia="zh-TW"/>
        </w:rPr>
      </w:pPr>
      <w:r w:rsidRPr="00B57FAE">
        <w:rPr>
          <w:rFonts w:eastAsia="Microsoft YaHei" w:cs="Arial"/>
          <w:lang w:eastAsia="zh-CN"/>
        </w:rPr>
        <w:t>)</w:t>
      </w:r>
    </w:p>
    <w:p w:rsidR="00464215" w:rsidRPr="00B57FAE" w:rsidRDefault="00464215" w:rsidP="00485BCC">
      <w:pPr>
        <w:pStyle w:val="BodyTextFirstIndent"/>
        <w:snapToGrid w:val="0"/>
        <w:spacing w:line="300" w:lineRule="exact"/>
        <w:ind w:left="1276"/>
        <w:rPr>
          <w:rFonts w:eastAsia="Microsoft YaHei" w:cs="Arial"/>
          <w:lang w:eastAsia="zh-TW"/>
        </w:rPr>
      </w:pPr>
    </w:p>
    <w:p w:rsidR="00B57FAE" w:rsidRPr="00B57FAE" w:rsidRDefault="00B57FAE" w:rsidP="00485BCC">
      <w:pPr>
        <w:pStyle w:val="BodyTextFirstIndent"/>
        <w:snapToGrid w:val="0"/>
        <w:spacing w:line="300" w:lineRule="exact"/>
        <w:ind w:left="993"/>
        <w:rPr>
          <w:rFonts w:eastAsia="Microsoft YaHei" w:cs="Arial"/>
          <w:lang w:eastAsia="zh-TW"/>
        </w:rPr>
      </w:pPr>
      <w:r w:rsidRPr="00B57FAE">
        <w:rPr>
          <w:rFonts w:eastAsiaTheme="minorEastAsia" w:cs="Arial"/>
          <w:b/>
          <w:lang w:eastAsia="zh-TW"/>
        </w:rPr>
        <w:t xml:space="preserve">Example: </w:t>
      </w:r>
      <w:r w:rsidRPr="00B57FAE">
        <w:rPr>
          <w:rFonts w:eastAsiaTheme="minorEastAsia" w:cs="Arial"/>
          <w:lang w:eastAsia="zh-TW"/>
        </w:rPr>
        <w:t xml:space="preserve">Drawing a red </w:t>
      </w:r>
      <w:r w:rsidRPr="00B57FAE">
        <w:rPr>
          <w:rFonts w:eastAsia="Microsoft YaHei" w:cs="Arial"/>
          <w:lang w:eastAsia="zh-CN"/>
        </w:rPr>
        <w:t xml:space="preserve">Ellipse </w:t>
      </w:r>
      <w:r w:rsidR="00DF0748">
        <w:rPr>
          <w:rFonts w:eastAsia="PMingLiU" w:cs="Arial"/>
          <w:lang w:eastAsia="zh-TW"/>
        </w:rPr>
        <w:t>with one radius = 80 and another = 50, and the center is at (1</w:t>
      </w:r>
      <w:r w:rsidR="00DF0748">
        <w:rPr>
          <w:rFonts w:eastAsia="Microsoft YaHei" w:cs="Arial"/>
          <w:lang w:eastAsia="zh-CN"/>
        </w:rPr>
        <w:t xml:space="preserve">00, </w:t>
      </w:r>
      <w:r w:rsidR="00DF0748">
        <w:rPr>
          <w:rFonts w:eastAsia="PMingLiU" w:cs="Arial"/>
          <w:lang w:eastAsia="zh-TW"/>
        </w:rPr>
        <w:t>1</w:t>
      </w:r>
      <w:r w:rsidR="00DF0748">
        <w:rPr>
          <w:rFonts w:eastAsia="Microsoft YaHei" w:cs="Arial"/>
          <w:lang w:eastAsia="zh-CN"/>
        </w:rPr>
        <w:t>00)</w:t>
      </w:r>
    </w:p>
    <w:p w:rsidR="00464215" w:rsidRDefault="00DC483C" w:rsidP="00FB1E40">
      <w:pPr>
        <w:pStyle w:val="BodyTextFirstIndent"/>
        <w:snapToGrid w:val="0"/>
        <w:spacing w:beforeLines="100" w:before="360" w:line="300" w:lineRule="exact"/>
        <w:ind w:left="1276"/>
        <w:rPr>
          <w:rFonts w:eastAsiaTheme="minorEastAsia" w:cs="Arial"/>
          <w:color w:val="3333FF"/>
          <w:lang w:eastAsia="zh-TW"/>
        </w:rPr>
      </w:pPr>
      <w:proofErr w:type="gramStart"/>
      <w:r w:rsidRPr="00B57FAE">
        <w:rPr>
          <w:rFonts w:eastAsia="Microsoft YaHei" w:cs="Arial"/>
          <w:color w:val="3333FF"/>
          <w:lang w:eastAsia="zh-CN"/>
        </w:rPr>
        <w:t>Ellipse(</w:t>
      </w:r>
      <w:proofErr w:type="gramEnd"/>
      <w:r w:rsidRPr="00B57FAE">
        <w:rPr>
          <w:rFonts w:eastAsia="Microsoft YaHei" w:cs="Arial"/>
          <w:color w:val="3333FF"/>
          <w:lang w:eastAsia="zh-CN"/>
        </w:rPr>
        <w:t xml:space="preserve">100, 100, 80, 50, </w:t>
      </w:r>
      <w:r w:rsidR="00E068A9">
        <w:rPr>
          <w:rFonts w:eastAsia="Microsoft YaHei" w:cs="Arial"/>
          <w:color w:val="3333FF"/>
          <w:lang w:eastAsia="zh-CN"/>
        </w:rPr>
        <w:t>TFT_RED)</w:t>
      </w:r>
    </w:p>
    <w:p w:rsidR="00485BCC" w:rsidRPr="00485BCC" w:rsidRDefault="00485BCC" w:rsidP="00FB1E40">
      <w:pPr>
        <w:pStyle w:val="BodyTextFirstIndent"/>
        <w:snapToGrid w:val="0"/>
        <w:spacing w:beforeLines="50" w:before="180"/>
        <w:ind w:left="1276"/>
        <w:rPr>
          <w:rFonts w:eastAsiaTheme="minorEastAsia" w:cs="Arial"/>
          <w:color w:val="3333FF"/>
          <w:lang w:eastAsia="zh-TW"/>
        </w:rPr>
      </w:pPr>
    </w:p>
    <w:p w:rsidR="00464215" w:rsidRPr="00B57FAE" w:rsidRDefault="0075199D" w:rsidP="00464215">
      <w:pPr>
        <w:pStyle w:val="BodyTextFirstIndent"/>
        <w:snapToGrid w:val="0"/>
        <w:rPr>
          <w:rFonts w:eastAsia="Microsoft YaHei" w:cs="Arial"/>
          <w:lang w:eastAsia="zh-TW"/>
        </w:rPr>
      </w:pPr>
      <w:r w:rsidRPr="00B57FAE">
        <w:rPr>
          <w:rFonts w:eastAsia="Microsoft YaHei" w:cs="Arial"/>
          <w:noProof/>
          <w:lang w:val="en-GB" w:eastAsia="en-GB"/>
        </w:rPr>
        <w:drawing>
          <wp:anchor distT="0" distB="0" distL="114300" distR="114300" simplePos="0" relativeHeight="251845120" behindDoc="0" locked="0" layoutInCell="1" allowOverlap="1" wp14:anchorId="73BB0763" wp14:editId="69174883">
            <wp:simplePos x="0" y="0"/>
            <wp:positionH relativeFrom="column">
              <wp:posOffset>4062984</wp:posOffset>
            </wp:positionH>
            <wp:positionV relativeFrom="paragraph">
              <wp:posOffset>168148</wp:posOffset>
            </wp:positionV>
            <wp:extent cx="2014982" cy="1261872"/>
            <wp:effectExtent l="19050" t="0" r="4318" b="0"/>
            <wp:wrapNone/>
            <wp:docPr id="8" name="圖片 7"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8" cstate="print"/>
                    <a:stretch>
                      <a:fillRect/>
                    </a:stretch>
                  </pic:blipFill>
                  <pic:spPr>
                    <a:xfrm>
                      <a:off x="0" y="0"/>
                      <a:ext cx="2014982" cy="1261872"/>
                    </a:xfrm>
                    <a:prstGeom prst="rect">
                      <a:avLst/>
                    </a:prstGeom>
                  </pic:spPr>
                </pic:pic>
              </a:graphicData>
            </a:graphic>
          </wp:anchor>
        </w:drawing>
      </w:r>
    </w:p>
    <w:p w:rsidR="00464215" w:rsidRPr="00B57FAE" w:rsidRDefault="00B57FAE" w:rsidP="00FB1E40">
      <w:pPr>
        <w:pStyle w:val="Heading3"/>
        <w:spacing w:after="180"/>
      </w:pPr>
      <w:bookmarkStart w:id="26" w:name="_Toc154040051"/>
      <w:r w:rsidRPr="00B57FAE">
        <w:t>Drawing a Solid Ellipse</w:t>
      </w:r>
      <w:bookmarkEnd w:id="26"/>
    </w:p>
    <w:p w:rsidR="00464215" w:rsidRPr="00B57FAE" w:rsidRDefault="00E00E9A" w:rsidP="00485BCC">
      <w:pPr>
        <w:pStyle w:val="BodyTextFirstIndent"/>
        <w:snapToGrid w:val="0"/>
        <w:spacing w:line="320" w:lineRule="exact"/>
        <w:ind w:left="1276"/>
        <w:rPr>
          <w:rFonts w:eastAsia="Microsoft YaHei" w:cs="Arial"/>
          <w:color w:val="3333FF"/>
          <w:lang w:eastAsia="zh-TW"/>
        </w:rPr>
      </w:pPr>
      <w:proofErr w:type="spellStart"/>
      <w:r>
        <w:rPr>
          <w:rFonts w:eastAsia="Microsoft YaHei" w:cs="Arial"/>
          <w:color w:val="3333FF"/>
          <w:lang w:eastAsia="zh-CN"/>
        </w:rPr>
        <w:t>Filled</w:t>
      </w:r>
      <w:r w:rsidR="00DC483C" w:rsidRPr="00B57FAE">
        <w:rPr>
          <w:rFonts w:eastAsia="Microsoft YaHei" w:cs="Arial"/>
          <w:color w:val="3333FF"/>
          <w:lang w:eastAsia="zh-CN"/>
        </w:rPr>
        <w:t>Ellipse</w:t>
      </w:r>
      <w:proofErr w:type="spellEnd"/>
    </w:p>
    <w:p w:rsidR="00464215" w:rsidRPr="00B57FAE" w:rsidRDefault="00DC483C" w:rsidP="00485BCC">
      <w:pPr>
        <w:pStyle w:val="BodyTextFirstIndent"/>
        <w:snapToGrid w:val="0"/>
        <w:spacing w:line="320" w:lineRule="exact"/>
        <w:ind w:left="1276"/>
        <w:rPr>
          <w:rFonts w:eastAsia="Microsoft YaHei" w:cs="Arial"/>
          <w:lang w:eastAsia="zh-TW"/>
        </w:rPr>
      </w:pPr>
      <w:r w:rsidRPr="00B57FAE">
        <w:rPr>
          <w:rFonts w:eastAsia="Microsoft YaHei" w:cs="Arial"/>
          <w:lang w:eastAsia="zh-CN"/>
        </w:rPr>
        <w:t>(</w:t>
      </w:r>
    </w:p>
    <w:p w:rsidR="00464215" w:rsidRPr="00B57FAE" w:rsidRDefault="00E00E9A" w:rsidP="00485BCC">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proofErr w:type="spellStart"/>
      <w:r w:rsidR="00DC483C" w:rsidRPr="00B57FAE">
        <w:rPr>
          <w:rFonts w:eastAsia="Microsoft YaHei" w:cs="Arial"/>
          <w:lang w:eastAsia="zh-CN"/>
        </w:rPr>
        <w:t>XCenter</w:t>
      </w:r>
      <w:proofErr w:type="spellEnd"/>
      <w:r w:rsidR="00DC483C" w:rsidRPr="00B57FAE">
        <w:rPr>
          <w:rFonts w:eastAsia="Microsoft YaHei" w:cs="Arial"/>
          <w:lang w:eastAsia="zh-CN"/>
        </w:rPr>
        <w:t xml:space="preserve">,    </w:t>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t xml:space="preserve">// </w:t>
      </w:r>
      <w:r w:rsidR="00B57FAE" w:rsidRPr="00B57FAE">
        <w:rPr>
          <w:rFonts w:eastAsiaTheme="minorEastAsia" w:cs="Arial"/>
          <w:lang w:eastAsia="zh-TW"/>
        </w:rPr>
        <w:t xml:space="preserve">Center </w:t>
      </w:r>
      <w:r w:rsidR="00B57FAE" w:rsidRPr="00B57FAE">
        <w:rPr>
          <w:rFonts w:eastAsia="Microsoft YaHei" w:cs="Arial"/>
          <w:lang w:eastAsia="zh-CN"/>
        </w:rPr>
        <w:t>X</w:t>
      </w:r>
      <w:r w:rsidR="00B57FAE" w:rsidRPr="00B57FAE">
        <w:rPr>
          <w:rFonts w:eastAsiaTheme="minorEastAsia" w:cs="Arial"/>
          <w:lang w:eastAsia="zh-TW"/>
        </w:rPr>
        <w:t>-Axis</w:t>
      </w:r>
      <w:r w:rsidR="00B57FAE" w:rsidRPr="00B57FAE">
        <w:rPr>
          <w:rFonts w:eastAsia="Microsoft YaHei" w:cs="Arial"/>
          <w:lang w:eastAsia="zh-CN"/>
        </w:rPr>
        <w:t xml:space="preserve"> </w:t>
      </w:r>
    </w:p>
    <w:p w:rsidR="00464215" w:rsidRPr="00B57FAE" w:rsidRDefault="00E00E9A" w:rsidP="00485BCC">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proofErr w:type="spellStart"/>
      <w:r w:rsidR="00DC483C" w:rsidRPr="00B57FAE">
        <w:rPr>
          <w:rFonts w:eastAsia="Microsoft YaHei" w:cs="Arial"/>
          <w:lang w:eastAsia="zh-CN"/>
        </w:rPr>
        <w:t>YCenter</w:t>
      </w:r>
      <w:proofErr w:type="spellEnd"/>
      <w:r w:rsidR="00DC483C" w:rsidRPr="00B57FAE">
        <w:rPr>
          <w:rFonts w:eastAsia="Microsoft YaHei" w:cs="Arial"/>
          <w:lang w:eastAsia="zh-CN"/>
        </w:rPr>
        <w:t xml:space="preserve">,   </w:t>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t xml:space="preserve">// </w:t>
      </w:r>
      <w:r w:rsidR="00B57FAE" w:rsidRPr="00B57FAE">
        <w:rPr>
          <w:rFonts w:eastAsiaTheme="minorEastAsia" w:cs="Arial"/>
          <w:lang w:eastAsia="zh-TW"/>
        </w:rPr>
        <w:t>Center Y-Axis</w:t>
      </w:r>
      <w:r w:rsidR="00B57FAE" w:rsidRPr="00B57FAE">
        <w:rPr>
          <w:rFonts w:eastAsia="Microsoft YaHei" w:cs="Arial"/>
          <w:lang w:eastAsia="zh-CN"/>
        </w:rPr>
        <w:t xml:space="preserve"> </w:t>
      </w:r>
    </w:p>
    <w:p w:rsidR="00464215" w:rsidRPr="00B57FAE" w:rsidRDefault="00E00E9A" w:rsidP="00485BCC">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00DC483C" w:rsidRPr="00B57FAE">
        <w:rPr>
          <w:rFonts w:eastAsia="Microsoft YaHei" w:cs="Arial"/>
          <w:lang w:eastAsia="zh-CN"/>
        </w:rPr>
        <w:t xml:space="preserve">X_R,         </w:t>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r>
      <w:r w:rsidR="00DC483C" w:rsidRPr="00B57FAE">
        <w:rPr>
          <w:rFonts w:eastAsia="Microsoft YaHei" w:cs="Arial"/>
          <w:lang w:eastAsia="zh-CN"/>
        </w:rPr>
        <w:tab/>
        <w:t xml:space="preserve">// </w:t>
      </w:r>
      <w:r w:rsidR="00B57FAE" w:rsidRPr="00B57FAE">
        <w:rPr>
          <w:rFonts w:eastAsiaTheme="minorEastAsia" w:cs="Arial"/>
          <w:lang w:eastAsia="zh-TW"/>
        </w:rPr>
        <w:t>X-Axis Radius</w:t>
      </w:r>
    </w:p>
    <w:p w:rsidR="00464215" w:rsidRPr="00485BCC" w:rsidRDefault="000009E0" w:rsidP="00485BCC">
      <w:pPr>
        <w:pStyle w:val="BodyTextFirstIndent"/>
        <w:snapToGrid w:val="0"/>
        <w:spacing w:line="320" w:lineRule="exact"/>
        <w:ind w:left="1276"/>
        <w:rPr>
          <w:rFonts w:eastAsia="Microsoft YaHei" w:cs="Arial"/>
          <w:lang w:eastAsia="zh-TW"/>
        </w:rPr>
      </w:pPr>
      <w:r>
        <w:rPr>
          <w:rFonts w:eastAsia="Microsoft YaHei" w:cs="Arial"/>
          <w:noProof/>
          <w:lang w:eastAsia="zh-TW"/>
        </w:rPr>
        <w:pict>
          <v:shape id="_x0000_s1569" type="#_x0000_t202" style="position:absolute;left:0;text-align:left;margin-left:331.65pt;margin-top:2.4pt;width:138.75pt;height:30.2pt;z-index:251906560;mso-height-percent:200;mso-height-percent:200;mso-width-relative:margin;mso-height-relative:margin" filled="f" stroked="f">
            <v:textbox style="mso-next-textbox:#_x0000_s1569;mso-fit-shape-to-text:t">
              <w:txbxContent>
                <w:p w:rsidR="000009E0" w:rsidRPr="00B57FAE" w:rsidRDefault="000009E0" w:rsidP="00B57FAE">
                  <w:pPr>
                    <w:jc w:val="center"/>
                  </w:pPr>
                  <w:r w:rsidRPr="00B57FAE">
                    <w:rPr>
                      <w:rFonts w:eastAsiaTheme="minorEastAsia" w:cs="Arial"/>
                      <w:b/>
                      <w:lang w:eastAsia="zh-TW"/>
                    </w:rPr>
                    <w:t xml:space="preserve">Figure </w:t>
                  </w:r>
                  <w:r>
                    <w:rPr>
                      <w:rFonts w:eastAsia="Microsoft YaHei" w:cs="Arial"/>
                      <w:b/>
                      <w:lang w:eastAsia="zh-CN"/>
                    </w:rPr>
                    <w:t>4</w:t>
                  </w:r>
                  <w:r w:rsidRPr="00B57FAE">
                    <w:rPr>
                      <w:rFonts w:eastAsia="Microsoft YaHei" w:cs="Arial"/>
                      <w:b/>
                      <w:lang w:eastAsia="zh-CN"/>
                    </w:rPr>
                    <w:t>-</w:t>
                  </w:r>
                  <w:r w:rsidRPr="00B57FAE">
                    <w:rPr>
                      <w:rFonts w:eastAsiaTheme="minorEastAsia" w:cs="Arial" w:hint="eastAsia"/>
                      <w:b/>
                      <w:lang w:eastAsia="zh-TW"/>
                    </w:rPr>
                    <w:t>7</w:t>
                  </w:r>
                  <w:r>
                    <w:rPr>
                      <w:rFonts w:eastAsiaTheme="minorEastAsia" w:cs="Arial"/>
                      <w:b/>
                      <w:lang w:eastAsia="zh-TW"/>
                    </w:rPr>
                    <w:t xml:space="preserve">: </w:t>
                  </w:r>
                  <w:r w:rsidRPr="00B57FAE">
                    <w:rPr>
                      <w:rFonts w:eastAsiaTheme="minorEastAsia" w:cs="Arial"/>
                      <w:b/>
                      <w:lang w:eastAsia="zh-TW"/>
                    </w:rPr>
                    <w:t xml:space="preserve">Drawing a Solid </w:t>
                  </w:r>
                  <w:r w:rsidRPr="00B57FAE">
                    <w:rPr>
                      <w:b/>
                    </w:rPr>
                    <w:t>Ellips</w:t>
                  </w:r>
                  <w:r w:rsidRPr="00B57FAE">
                    <w:rPr>
                      <w:rFonts w:eastAsiaTheme="minorEastAsia" w:hint="eastAsia"/>
                      <w:b/>
                      <w:lang w:eastAsia="zh-TW"/>
                    </w:rPr>
                    <w:t>e</w:t>
                  </w:r>
                </w:p>
              </w:txbxContent>
            </v:textbox>
          </v:shape>
        </w:pict>
      </w:r>
      <w:r w:rsidR="00E00E9A">
        <w:rPr>
          <w:rFonts w:eastAsia="Microsoft YaHei" w:cs="Arial"/>
          <w:lang w:eastAsia="zh-CN"/>
        </w:rPr>
        <w:t xml:space="preserve">[Word] </w:t>
      </w:r>
      <w:r w:rsidR="00DC483C" w:rsidRPr="00485BCC">
        <w:rPr>
          <w:rFonts w:eastAsia="Microsoft YaHei" w:cs="Arial"/>
          <w:lang w:eastAsia="zh-CN"/>
        </w:rPr>
        <w:t xml:space="preserve">Y_R,        </w:t>
      </w:r>
      <w:r w:rsidR="00DC483C" w:rsidRPr="00485BCC">
        <w:rPr>
          <w:rFonts w:eastAsia="Microsoft YaHei" w:cs="Arial"/>
          <w:lang w:eastAsia="zh-CN"/>
        </w:rPr>
        <w:tab/>
      </w:r>
      <w:r w:rsidR="00DC483C" w:rsidRPr="00485BCC">
        <w:rPr>
          <w:rFonts w:eastAsia="Microsoft YaHei" w:cs="Arial"/>
          <w:lang w:eastAsia="zh-CN"/>
        </w:rPr>
        <w:tab/>
      </w:r>
      <w:r w:rsidR="00DC483C" w:rsidRPr="00485BCC">
        <w:rPr>
          <w:rFonts w:eastAsia="Microsoft YaHei" w:cs="Arial"/>
          <w:lang w:eastAsia="zh-CN"/>
        </w:rPr>
        <w:tab/>
      </w:r>
      <w:r w:rsidR="00DC483C" w:rsidRPr="00485BCC">
        <w:rPr>
          <w:rFonts w:eastAsia="Microsoft YaHei" w:cs="Arial"/>
          <w:lang w:eastAsia="zh-CN"/>
        </w:rPr>
        <w:tab/>
      </w:r>
      <w:r w:rsidR="00DC483C" w:rsidRPr="00485BCC">
        <w:rPr>
          <w:rFonts w:eastAsia="Microsoft YaHei" w:cs="Arial"/>
          <w:lang w:eastAsia="zh-CN"/>
        </w:rPr>
        <w:tab/>
      </w:r>
      <w:r w:rsidR="00DC483C" w:rsidRPr="00485BCC">
        <w:rPr>
          <w:rFonts w:eastAsia="Microsoft YaHei" w:cs="Arial"/>
          <w:lang w:eastAsia="zh-CN"/>
        </w:rPr>
        <w:tab/>
      </w:r>
      <w:r w:rsidR="00DC483C" w:rsidRPr="00485BCC">
        <w:rPr>
          <w:rFonts w:eastAsia="Microsoft YaHei" w:cs="Arial"/>
          <w:lang w:eastAsia="zh-CN"/>
        </w:rPr>
        <w:tab/>
      </w:r>
      <w:r w:rsidR="00DC483C" w:rsidRPr="00485BCC">
        <w:rPr>
          <w:rFonts w:eastAsia="Microsoft YaHei" w:cs="Arial"/>
          <w:lang w:eastAsia="zh-CN"/>
        </w:rPr>
        <w:tab/>
        <w:t xml:space="preserve">// </w:t>
      </w:r>
      <w:r w:rsidR="00B57FAE" w:rsidRPr="00485BCC">
        <w:rPr>
          <w:rFonts w:eastAsiaTheme="minorEastAsia" w:cs="Arial"/>
          <w:lang w:eastAsia="zh-TW"/>
        </w:rPr>
        <w:t>Y-Axis Radius</w:t>
      </w:r>
    </w:p>
    <w:p w:rsidR="00464215" w:rsidRPr="00485BCC" w:rsidRDefault="00E00E9A" w:rsidP="00485BCC">
      <w:pPr>
        <w:pStyle w:val="BodyTextFirstIndent"/>
        <w:snapToGrid w:val="0"/>
        <w:spacing w:line="320" w:lineRule="exact"/>
        <w:ind w:left="1276"/>
        <w:rPr>
          <w:rFonts w:eastAsiaTheme="minorEastAsia" w:cs="Arial"/>
          <w:lang w:eastAsia="zh-TW"/>
        </w:rPr>
      </w:pPr>
      <w:r>
        <w:rPr>
          <w:rFonts w:eastAsia="Microsoft YaHei" w:cs="Arial"/>
          <w:lang w:eastAsia="zh-CN"/>
        </w:rPr>
        <w:t xml:space="preserve">[Long] </w:t>
      </w:r>
      <w:proofErr w:type="spellStart"/>
      <w:r w:rsidR="00DC483C" w:rsidRPr="00485BCC">
        <w:rPr>
          <w:rFonts w:eastAsia="Microsoft YaHei" w:cs="Arial"/>
          <w:lang w:eastAsia="zh-CN"/>
        </w:rPr>
        <w:t>ForegroundColor</w:t>
      </w:r>
      <w:proofErr w:type="spellEnd"/>
      <w:r w:rsidR="00DC483C" w:rsidRPr="00485BCC">
        <w:rPr>
          <w:rFonts w:eastAsia="Microsoft YaHei" w:cs="Arial"/>
          <w:lang w:eastAsia="zh-CN"/>
        </w:rPr>
        <w:t xml:space="preserve"> </w:t>
      </w:r>
      <w:r w:rsidR="00DC483C" w:rsidRPr="00485BCC">
        <w:rPr>
          <w:rFonts w:eastAsia="Microsoft YaHei" w:cs="Arial"/>
          <w:lang w:eastAsia="zh-CN"/>
        </w:rPr>
        <w:tab/>
      </w:r>
      <w:r w:rsidR="00DC483C" w:rsidRPr="00485BCC">
        <w:rPr>
          <w:rFonts w:eastAsia="Microsoft YaHei" w:cs="Arial"/>
          <w:lang w:eastAsia="zh-CN"/>
        </w:rPr>
        <w:tab/>
      </w:r>
      <w:r w:rsidR="00DC483C" w:rsidRPr="00485BCC">
        <w:rPr>
          <w:rFonts w:eastAsia="Microsoft YaHei" w:cs="Arial"/>
          <w:lang w:eastAsia="zh-CN"/>
        </w:rPr>
        <w:tab/>
      </w:r>
      <w:r w:rsidR="00B57FAE" w:rsidRPr="00485BCC">
        <w:rPr>
          <w:rFonts w:eastAsiaTheme="minorEastAsia" w:cs="Arial"/>
          <w:lang w:eastAsia="zh-TW"/>
        </w:rPr>
        <w:tab/>
      </w:r>
      <w:r w:rsidR="00B57FAE" w:rsidRPr="00485BCC">
        <w:rPr>
          <w:rFonts w:eastAsiaTheme="minorEastAsia" w:cs="Arial"/>
          <w:lang w:eastAsia="zh-TW"/>
        </w:rPr>
        <w:tab/>
      </w:r>
      <w:r w:rsidR="00DC483C" w:rsidRPr="00485BCC">
        <w:rPr>
          <w:rFonts w:eastAsia="Microsoft YaHei" w:cs="Arial"/>
          <w:lang w:eastAsia="zh-CN"/>
        </w:rPr>
        <w:t xml:space="preserve">// </w:t>
      </w:r>
      <w:r w:rsidR="00B57FAE" w:rsidRPr="00485BCC">
        <w:rPr>
          <w:rFonts w:eastAsia="Microsoft YaHei" w:cs="Arial"/>
          <w:lang w:eastAsia="zh-CN"/>
        </w:rPr>
        <w:t>Foreground</w:t>
      </w:r>
      <w:r w:rsidR="00B57FAE" w:rsidRPr="00485BCC">
        <w:rPr>
          <w:rFonts w:eastAsiaTheme="minorEastAsia" w:cs="Arial"/>
          <w:lang w:eastAsia="zh-TW"/>
        </w:rPr>
        <w:t xml:space="preserve"> Color</w:t>
      </w:r>
    </w:p>
    <w:p w:rsidR="00464215" w:rsidRPr="00485BCC" w:rsidRDefault="00DC483C" w:rsidP="00485BCC">
      <w:pPr>
        <w:pStyle w:val="BodyTextFirstIndent"/>
        <w:snapToGrid w:val="0"/>
        <w:spacing w:line="320" w:lineRule="exact"/>
        <w:ind w:left="1276"/>
        <w:rPr>
          <w:rFonts w:eastAsia="Microsoft YaHei" w:cs="Arial"/>
          <w:lang w:eastAsia="zh-TW"/>
        </w:rPr>
      </w:pPr>
      <w:r w:rsidRPr="00485BCC">
        <w:rPr>
          <w:rFonts w:eastAsia="Microsoft YaHei" w:cs="Arial"/>
          <w:lang w:eastAsia="zh-CN"/>
        </w:rPr>
        <w:t>)</w:t>
      </w:r>
    </w:p>
    <w:p w:rsidR="00464215" w:rsidRPr="00485BCC" w:rsidRDefault="00464215" w:rsidP="00485BCC">
      <w:pPr>
        <w:pStyle w:val="BodyTextFirstIndent"/>
        <w:snapToGrid w:val="0"/>
        <w:spacing w:line="320" w:lineRule="exact"/>
        <w:rPr>
          <w:rFonts w:eastAsia="Microsoft YaHei" w:cs="Arial"/>
          <w:lang w:eastAsia="zh-TW"/>
        </w:rPr>
      </w:pPr>
    </w:p>
    <w:p w:rsidR="00B57FAE" w:rsidRPr="00485BCC" w:rsidRDefault="00B57FAE" w:rsidP="00485BCC">
      <w:pPr>
        <w:pStyle w:val="BodyTextFirstIndent"/>
        <w:snapToGrid w:val="0"/>
        <w:spacing w:line="320" w:lineRule="exact"/>
        <w:ind w:left="993"/>
        <w:jc w:val="both"/>
        <w:rPr>
          <w:rFonts w:eastAsia="Microsoft YaHei" w:cs="Arial"/>
          <w:lang w:eastAsia="zh-TW"/>
        </w:rPr>
      </w:pPr>
      <w:r w:rsidRPr="00485BCC">
        <w:rPr>
          <w:rFonts w:eastAsiaTheme="minorEastAsia" w:cs="Arial"/>
          <w:b/>
          <w:lang w:eastAsia="zh-TW"/>
        </w:rPr>
        <w:t xml:space="preserve">Example: </w:t>
      </w:r>
      <w:r w:rsidRPr="00485BCC">
        <w:rPr>
          <w:rFonts w:eastAsiaTheme="minorEastAsia" w:cs="Arial"/>
          <w:lang w:eastAsia="zh-TW"/>
        </w:rPr>
        <w:t xml:space="preserve">Drawing a red </w:t>
      </w:r>
      <w:r w:rsidR="00F90B3A">
        <w:rPr>
          <w:rFonts w:eastAsiaTheme="minorEastAsia" w:cs="Arial" w:hint="eastAsia"/>
          <w:lang w:eastAsia="zh-TW"/>
        </w:rPr>
        <w:t>S</w:t>
      </w:r>
      <w:r w:rsidRPr="00485BCC">
        <w:rPr>
          <w:rFonts w:eastAsiaTheme="minorEastAsia" w:cs="Arial"/>
          <w:lang w:eastAsia="zh-TW"/>
        </w:rPr>
        <w:t xml:space="preserve">olid </w:t>
      </w:r>
      <w:r w:rsidRPr="00485BCC">
        <w:rPr>
          <w:rFonts w:eastAsia="Microsoft YaHei" w:cs="Arial"/>
          <w:lang w:eastAsia="zh-CN"/>
        </w:rPr>
        <w:t xml:space="preserve">Ellipse </w:t>
      </w:r>
      <w:r w:rsidR="00DF0748">
        <w:rPr>
          <w:rFonts w:eastAsia="PMingLiU" w:cs="Arial"/>
          <w:lang w:eastAsia="zh-TW"/>
        </w:rPr>
        <w:t>with one radius = 80 and another = 50, and the center is at (1</w:t>
      </w:r>
      <w:r w:rsidR="00DF0748">
        <w:rPr>
          <w:rFonts w:eastAsia="Microsoft YaHei" w:cs="Arial"/>
          <w:lang w:eastAsia="zh-CN"/>
        </w:rPr>
        <w:t xml:space="preserve">00, </w:t>
      </w:r>
      <w:r w:rsidR="00DF0748">
        <w:rPr>
          <w:rFonts w:eastAsia="PMingLiU" w:cs="Arial"/>
          <w:lang w:eastAsia="zh-TW"/>
        </w:rPr>
        <w:t>1</w:t>
      </w:r>
      <w:r w:rsidR="00DF0748">
        <w:rPr>
          <w:rFonts w:eastAsia="Microsoft YaHei" w:cs="Arial"/>
          <w:lang w:eastAsia="zh-CN"/>
        </w:rPr>
        <w:t>00)</w:t>
      </w:r>
    </w:p>
    <w:p w:rsidR="00464215" w:rsidRDefault="00E00E9A" w:rsidP="00FB1E40">
      <w:pPr>
        <w:pStyle w:val="BodyTextFirstIndent"/>
        <w:snapToGrid w:val="0"/>
        <w:spacing w:beforeLines="100" w:before="360" w:line="320" w:lineRule="exact"/>
        <w:ind w:left="1276"/>
        <w:rPr>
          <w:rFonts w:eastAsiaTheme="minorEastAsia" w:cs="Arial"/>
          <w:color w:val="3333FF"/>
          <w:lang w:eastAsia="zh-TW"/>
        </w:rPr>
      </w:pPr>
      <w:proofErr w:type="spellStart"/>
      <w:r>
        <w:rPr>
          <w:rFonts w:eastAsia="Microsoft YaHei" w:cs="Arial"/>
          <w:color w:val="3333FF"/>
          <w:lang w:eastAsia="zh-CN"/>
        </w:rPr>
        <w:t>Filled</w:t>
      </w:r>
      <w:r w:rsidR="00DC483C" w:rsidRPr="00485BCC">
        <w:rPr>
          <w:rFonts w:eastAsia="Microsoft YaHei" w:cs="Arial"/>
          <w:color w:val="3333FF"/>
          <w:lang w:eastAsia="zh-CN"/>
        </w:rPr>
        <w:t>Ellipse</w:t>
      </w:r>
      <w:proofErr w:type="spellEnd"/>
      <w:r w:rsidR="00DC483C" w:rsidRPr="00485BCC">
        <w:rPr>
          <w:rFonts w:eastAsia="Microsoft YaHei" w:cs="Arial"/>
          <w:color w:val="3333FF"/>
          <w:lang w:eastAsia="zh-CN"/>
        </w:rPr>
        <w:t xml:space="preserve"> (100, 100, 80, 50, </w:t>
      </w:r>
      <w:r w:rsidR="00E068A9">
        <w:rPr>
          <w:rFonts w:eastAsia="Microsoft YaHei" w:cs="Arial"/>
          <w:color w:val="3333FF"/>
          <w:lang w:eastAsia="zh-CN"/>
        </w:rPr>
        <w:t>TFT_TFT_RED)</w:t>
      </w:r>
    </w:p>
    <w:p w:rsidR="00485BCC" w:rsidRPr="00485BCC" w:rsidRDefault="00485BCC" w:rsidP="00FB1E40">
      <w:pPr>
        <w:pStyle w:val="BodyTextFirstIndent"/>
        <w:snapToGrid w:val="0"/>
        <w:spacing w:beforeLines="50" w:before="180"/>
        <w:ind w:left="1276"/>
        <w:rPr>
          <w:rFonts w:eastAsiaTheme="minorEastAsia" w:cs="Arial"/>
          <w:color w:val="3333FF"/>
          <w:lang w:eastAsia="zh-TW"/>
        </w:rPr>
      </w:pPr>
    </w:p>
    <w:p w:rsidR="00464215" w:rsidRPr="00485BCC" w:rsidRDefault="00464215" w:rsidP="00464215">
      <w:pPr>
        <w:pStyle w:val="BodyTextFirstIndent"/>
        <w:snapToGrid w:val="0"/>
        <w:ind w:left="0"/>
        <w:rPr>
          <w:rFonts w:eastAsia="Microsoft YaHei" w:cs="Arial"/>
          <w:lang w:eastAsia="zh-TW"/>
        </w:rPr>
      </w:pPr>
    </w:p>
    <w:p w:rsidR="00464215" w:rsidRPr="00485BCC" w:rsidRDefault="0075199D" w:rsidP="00FB1E40">
      <w:pPr>
        <w:pStyle w:val="Heading3"/>
        <w:spacing w:after="180"/>
      </w:pPr>
      <w:bookmarkStart w:id="27" w:name="_Toc499649394"/>
      <w:bookmarkStart w:id="28" w:name="_Toc154040052"/>
      <w:r w:rsidRPr="00485BCC">
        <w:rPr>
          <w:noProof/>
          <w:snapToGrid/>
          <w:lang w:val="en-GB" w:eastAsia="en-GB"/>
        </w:rPr>
        <w:drawing>
          <wp:anchor distT="0" distB="0" distL="114300" distR="114300" simplePos="0" relativeHeight="251844096" behindDoc="0" locked="0" layoutInCell="1" allowOverlap="1" wp14:anchorId="3D45CAFE" wp14:editId="39894059">
            <wp:simplePos x="0" y="0"/>
            <wp:positionH relativeFrom="column">
              <wp:posOffset>4064635</wp:posOffset>
            </wp:positionH>
            <wp:positionV relativeFrom="paragraph">
              <wp:posOffset>67310</wp:posOffset>
            </wp:positionV>
            <wp:extent cx="2014855" cy="1261745"/>
            <wp:effectExtent l="19050" t="0" r="4445" b="0"/>
            <wp:wrapNone/>
            <wp:docPr id="9" name="圖片 8"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9" cstate="print"/>
                    <a:stretch>
                      <a:fillRect/>
                    </a:stretch>
                  </pic:blipFill>
                  <pic:spPr>
                    <a:xfrm>
                      <a:off x="0" y="0"/>
                      <a:ext cx="2014855" cy="1261745"/>
                    </a:xfrm>
                    <a:prstGeom prst="rect">
                      <a:avLst/>
                    </a:prstGeom>
                  </pic:spPr>
                </pic:pic>
              </a:graphicData>
            </a:graphic>
          </wp:anchor>
        </w:drawing>
      </w:r>
      <w:bookmarkEnd w:id="27"/>
      <w:r w:rsidR="00B57FAE" w:rsidRPr="00485BCC">
        <w:t xml:space="preserve"> Drawing a Solid Ellipse with Frame</w:t>
      </w:r>
      <w:bookmarkEnd w:id="28"/>
    </w:p>
    <w:p w:rsidR="00464215" w:rsidRPr="00485BCC" w:rsidRDefault="00E068A9" w:rsidP="00485BCC">
      <w:pPr>
        <w:pStyle w:val="BodyTextFirstIndent"/>
        <w:snapToGrid w:val="0"/>
        <w:spacing w:line="320" w:lineRule="exact"/>
        <w:ind w:leftChars="638" w:left="1276"/>
        <w:rPr>
          <w:rFonts w:eastAsia="Microsoft YaHei" w:cs="Arial"/>
          <w:color w:val="3333FF"/>
          <w:lang w:eastAsia="zh-TW"/>
        </w:rPr>
      </w:pPr>
      <w:proofErr w:type="spellStart"/>
      <w:r>
        <w:rPr>
          <w:rFonts w:eastAsia="Microsoft YaHei" w:cs="Arial"/>
          <w:color w:val="3333FF"/>
          <w:lang w:eastAsia="zh-CN"/>
        </w:rPr>
        <w:t>FramedFilled</w:t>
      </w:r>
      <w:r w:rsidR="00DC483C" w:rsidRPr="00485BCC">
        <w:rPr>
          <w:rFonts w:eastAsia="Microsoft YaHei" w:cs="Arial"/>
          <w:color w:val="3333FF"/>
          <w:lang w:eastAsia="zh-CN"/>
        </w:rPr>
        <w:t>Ellipse</w:t>
      </w:r>
      <w:proofErr w:type="spellEnd"/>
    </w:p>
    <w:p w:rsidR="00464215" w:rsidRPr="00485BCC" w:rsidRDefault="00DC483C" w:rsidP="00485BCC">
      <w:pPr>
        <w:pStyle w:val="BodyTextFirstIndent"/>
        <w:snapToGrid w:val="0"/>
        <w:spacing w:line="320" w:lineRule="exact"/>
        <w:ind w:leftChars="638" w:left="1276"/>
        <w:rPr>
          <w:rFonts w:eastAsia="Microsoft YaHei" w:cs="Arial"/>
          <w:lang w:eastAsia="zh-TW"/>
        </w:rPr>
      </w:pPr>
      <w:r w:rsidRPr="00485BCC">
        <w:rPr>
          <w:rFonts w:eastAsia="Microsoft YaHei" w:cs="Arial"/>
          <w:lang w:eastAsia="zh-CN"/>
        </w:rPr>
        <w:t>(</w:t>
      </w:r>
    </w:p>
    <w:p w:rsidR="00464215" w:rsidRPr="00485BCC" w:rsidRDefault="00E00E9A" w:rsidP="00485BCC">
      <w:pPr>
        <w:pStyle w:val="BodyTextFirstIndent"/>
        <w:snapToGrid w:val="0"/>
        <w:spacing w:line="320" w:lineRule="exact"/>
        <w:ind w:leftChars="638" w:left="1276"/>
        <w:rPr>
          <w:rFonts w:eastAsia="Microsoft YaHei" w:cs="Arial"/>
          <w:lang w:eastAsia="zh-TW"/>
        </w:rPr>
      </w:pPr>
      <w:r>
        <w:rPr>
          <w:rFonts w:eastAsia="Microsoft YaHei" w:cs="Arial"/>
          <w:lang w:eastAsia="zh-CN"/>
        </w:rPr>
        <w:t xml:space="preserve">[Word] </w:t>
      </w:r>
      <w:proofErr w:type="spellStart"/>
      <w:r w:rsidR="00DC483C" w:rsidRPr="00485BCC">
        <w:rPr>
          <w:rFonts w:eastAsia="Microsoft YaHei" w:cs="Arial"/>
          <w:lang w:eastAsia="zh-CN"/>
        </w:rPr>
        <w:t>XCenter</w:t>
      </w:r>
      <w:proofErr w:type="spellEnd"/>
      <w:r w:rsidR="00DC483C" w:rsidRPr="00485BCC">
        <w:rPr>
          <w:rFonts w:eastAsia="Microsoft YaHei" w:cs="Arial"/>
          <w:lang w:eastAsia="zh-CN"/>
        </w:rPr>
        <w:t xml:space="preserve">,   </w:t>
      </w:r>
      <w:r w:rsidR="00DC483C" w:rsidRPr="00485BCC">
        <w:rPr>
          <w:rFonts w:eastAsia="Microsoft YaHei" w:cs="Arial"/>
          <w:lang w:eastAsia="zh-CN"/>
        </w:rPr>
        <w:tab/>
      </w:r>
      <w:r w:rsidR="00DC483C" w:rsidRPr="00485BCC">
        <w:rPr>
          <w:rFonts w:eastAsia="Microsoft YaHei" w:cs="Arial"/>
          <w:lang w:eastAsia="zh-CN"/>
        </w:rPr>
        <w:tab/>
      </w:r>
      <w:r w:rsidR="00DC483C" w:rsidRPr="00485BCC">
        <w:rPr>
          <w:rFonts w:eastAsia="Microsoft YaHei" w:cs="Arial"/>
          <w:lang w:eastAsia="zh-CN"/>
        </w:rPr>
        <w:tab/>
      </w:r>
      <w:r w:rsidR="00DC483C" w:rsidRPr="00485BCC">
        <w:rPr>
          <w:rFonts w:eastAsia="Microsoft YaHei" w:cs="Arial"/>
          <w:lang w:eastAsia="zh-CN"/>
        </w:rPr>
        <w:tab/>
      </w:r>
      <w:r w:rsidR="00DC483C" w:rsidRPr="00485BCC">
        <w:rPr>
          <w:rFonts w:eastAsia="Microsoft YaHei" w:cs="Arial"/>
          <w:lang w:eastAsia="zh-CN"/>
        </w:rPr>
        <w:tab/>
      </w:r>
      <w:r w:rsidR="00DC483C" w:rsidRPr="00485BCC">
        <w:rPr>
          <w:rFonts w:eastAsia="Microsoft YaHei" w:cs="Arial"/>
          <w:lang w:eastAsia="zh-CN"/>
        </w:rPr>
        <w:tab/>
      </w:r>
      <w:r w:rsidR="00DC483C" w:rsidRPr="00485BCC">
        <w:rPr>
          <w:rFonts w:eastAsia="Microsoft YaHei" w:cs="Arial"/>
          <w:lang w:eastAsia="zh-CN"/>
        </w:rPr>
        <w:tab/>
      </w:r>
      <w:r w:rsidR="00DC483C" w:rsidRPr="00485BCC">
        <w:rPr>
          <w:rFonts w:eastAsia="Microsoft YaHei" w:cs="Arial"/>
          <w:lang w:eastAsia="zh-CN"/>
        </w:rPr>
        <w:tab/>
      </w:r>
      <w:r w:rsidR="00DC483C" w:rsidRPr="00485BCC">
        <w:rPr>
          <w:rFonts w:eastAsia="Microsoft YaHei" w:cs="Arial"/>
          <w:lang w:eastAsia="zh-CN"/>
        </w:rPr>
        <w:tab/>
        <w:t xml:space="preserve">// </w:t>
      </w:r>
      <w:r w:rsidR="00B57FAE" w:rsidRPr="00485BCC">
        <w:rPr>
          <w:rFonts w:eastAsiaTheme="minorEastAsia" w:cs="Arial"/>
          <w:lang w:eastAsia="zh-TW"/>
        </w:rPr>
        <w:t xml:space="preserve">Center </w:t>
      </w:r>
      <w:r w:rsidR="00B57FAE" w:rsidRPr="00485BCC">
        <w:rPr>
          <w:rFonts w:eastAsia="Microsoft YaHei" w:cs="Arial"/>
          <w:lang w:eastAsia="zh-CN"/>
        </w:rPr>
        <w:t>X</w:t>
      </w:r>
      <w:r w:rsidR="00B57FAE" w:rsidRPr="00485BCC">
        <w:rPr>
          <w:rFonts w:eastAsiaTheme="minorEastAsia" w:cs="Arial"/>
          <w:lang w:eastAsia="zh-TW"/>
        </w:rPr>
        <w:t>-Axis</w:t>
      </w:r>
      <w:r w:rsidR="00B57FAE" w:rsidRPr="00485BCC">
        <w:rPr>
          <w:rFonts w:eastAsia="Microsoft YaHei" w:cs="Arial"/>
          <w:lang w:eastAsia="zh-CN"/>
        </w:rPr>
        <w:t xml:space="preserve"> </w:t>
      </w:r>
    </w:p>
    <w:p w:rsidR="00464215" w:rsidRPr="00485BCC" w:rsidRDefault="00E00E9A" w:rsidP="00485BCC">
      <w:pPr>
        <w:pStyle w:val="BodyTextFirstIndent"/>
        <w:snapToGrid w:val="0"/>
        <w:spacing w:line="320" w:lineRule="exact"/>
        <w:ind w:leftChars="638" w:left="1276"/>
        <w:rPr>
          <w:rFonts w:eastAsia="Microsoft YaHei" w:cs="Arial"/>
          <w:lang w:eastAsia="zh-TW"/>
        </w:rPr>
      </w:pPr>
      <w:r>
        <w:rPr>
          <w:rFonts w:eastAsia="Microsoft YaHei" w:cs="Arial"/>
          <w:lang w:eastAsia="zh-CN"/>
        </w:rPr>
        <w:t xml:space="preserve">[Word] </w:t>
      </w:r>
      <w:proofErr w:type="spellStart"/>
      <w:r w:rsidR="00DC483C" w:rsidRPr="00485BCC">
        <w:rPr>
          <w:rFonts w:eastAsia="Microsoft YaHei" w:cs="Arial"/>
          <w:lang w:eastAsia="zh-CN"/>
        </w:rPr>
        <w:t>YCenter</w:t>
      </w:r>
      <w:proofErr w:type="spellEnd"/>
      <w:r w:rsidR="00DC483C" w:rsidRPr="00485BCC">
        <w:rPr>
          <w:rFonts w:eastAsia="Microsoft YaHei" w:cs="Arial"/>
          <w:lang w:eastAsia="zh-CN"/>
        </w:rPr>
        <w:t xml:space="preserve">,  </w:t>
      </w:r>
      <w:r w:rsidR="00DC483C" w:rsidRPr="00485BCC">
        <w:rPr>
          <w:rFonts w:eastAsia="Microsoft YaHei" w:cs="Arial"/>
          <w:lang w:eastAsia="zh-CN"/>
        </w:rPr>
        <w:tab/>
      </w:r>
      <w:r w:rsidR="00DC483C" w:rsidRPr="00485BCC">
        <w:rPr>
          <w:rFonts w:eastAsia="Microsoft YaHei" w:cs="Arial"/>
          <w:lang w:eastAsia="zh-CN"/>
        </w:rPr>
        <w:tab/>
      </w:r>
      <w:r w:rsidR="00DC483C" w:rsidRPr="00485BCC">
        <w:rPr>
          <w:rFonts w:eastAsia="Microsoft YaHei" w:cs="Arial"/>
          <w:lang w:eastAsia="zh-CN"/>
        </w:rPr>
        <w:tab/>
      </w:r>
      <w:r w:rsidR="00DC483C" w:rsidRPr="00485BCC">
        <w:rPr>
          <w:rFonts w:eastAsia="Microsoft YaHei" w:cs="Arial"/>
          <w:lang w:eastAsia="zh-CN"/>
        </w:rPr>
        <w:tab/>
      </w:r>
      <w:r w:rsidR="00DC483C" w:rsidRPr="00485BCC">
        <w:rPr>
          <w:rFonts w:eastAsia="Microsoft YaHei" w:cs="Arial"/>
          <w:lang w:eastAsia="zh-CN"/>
        </w:rPr>
        <w:tab/>
      </w:r>
      <w:r w:rsidR="00DC483C" w:rsidRPr="00485BCC">
        <w:rPr>
          <w:rFonts w:eastAsia="Microsoft YaHei" w:cs="Arial"/>
          <w:lang w:eastAsia="zh-CN"/>
        </w:rPr>
        <w:tab/>
      </w:r>
      <w:r w:rsidR="00DC483C" w:rsidRPr="00485BCC">
        <w:rPr>
          <w:rFonts w:eastAsia="Microsoft YaHei" w:cs="Arial"/>
          <w:lang w:eastAsia="zh-CN"/>
        </w:rPr>
        <w:tab/>
      </w:r>
      <w:r w:rsidR="00DC483C" w:rsidRPr="00485BCC">
        <w:rPr>
          <w:rFonts w:eastAsia="Microsoft YaHei" w:cs="Arial"/>
          <w:lang w:eastAsia="zh-CN"/>
        </w:rPr>
        <w:tab/>
      </w:r>
      <w:r w:rsidR="00DC483C" w:rsidRPr="00485BCC">
        <w:rPr>
          <w:rFonts w:eastAsia="Microsoft YaHei" w:cs="Arial"/>
          <w:lang w:eastAsia="zh-CN"/>
        </w:rPr>
        <w:tab/>
      </w:r>
      <w:r w:rsidR="00DC483C" w:rsidRPr="00485BCC">
        <w:rPr>
          <w:rFonts w:eastAsia="Microsoft YaHei" w:cs="Arial"/>
          <w:lang w:eastAsia="zh-CN"/>
        </w:rPr>
        <w:tab/>
        <w:t xml:space="preserve">// </w:t>
      </w:r>
      <w:r w:rsidR="00B57FAE" w:rsidRPr="00485BCC">
        <w:rPr>
          <w:rFonts w:eastAsiaTheme="minorEastAsia" w:cs="Arial"/>
          <w:lang w:eastAsia="zh-TW"/>
        </w:rPr>
        <w:t>Center Y-Axis</w:t>
      </w:r>
      <w:r w:rsidR="00B57FAE" w:rsidRPr="00485BCC">
        <w:rPr>
          <w:rFonts w:eastAsia="Microsoft YaHei" w:cs="Arial"/>
          <w:lang w:eastAsia="zh-CN"/>
        </w:rPr>
        <w:t xml:space="preserve"> </w:t>
      </w:r>
    </w:p>
    <w:p w:rsidR="00464215" w:rsidRPr="00485BCC" w:rsidRDefault="00E00E9A" w:rsidP="00485BCC">
      <w:pPr>
        <w:pStyle w:val="BodyTextFirstIndent"/>
        <w:snapToGrid w:val="0"/>
        <w:spacing w:line="320" w:lineRule="exact"/>
        <w:ind w:leftChars="638" w:left="1276"/>
        <w:rPr>
          <w:rFonts w:eastAsia="Microsoft YaHei" w:cs="Arial"/>
          <w:lang w:eastAsia="zh-TW"/>
        </w:rPr>
      </w:pPr>
      <w:r>
        <w:rPr>
          <w:rFonts w:eastAsia="Microsoft YaHei" w:cs="Arial"/>
          <w:lang w:eastAsia="zh-CN"/>
        </w:rPr>
        <w:t xml:space="preserve">[Word] </w:t>
      </w:r>
      <w:r w:rsidR="00DC483C" w:rsidRPr="00485BCC">
        <w:rPr>
          <w:rFonts w:eastAsia="Microsoft YaHei" w:cs="Arial"/>
          <w:lang w:eastAsia="zh-CN"/>
        </w:rPr>
        <w:t xml:space="preserve">X_R,     </w:t>
      </w:r>
      <w:r w:rsidR="00DC483C" w:rsidRPr="00485BCC">
        <w:rPr>
          <w:rFonts w:eastAsia="Microsoft YaHei" w:cs="Arial"/>
          <w:lang w:eastAsia="zh-CN"/>
        </w:rPr>
        <w:tab/>
      </w:r>
      <w:r w:rsidR="00DC483C" w:rsidRPr="00485BCC">
        <w:rPr>
          <w:rFonts w:eastAsia="Microsoft YaHei" w:cs="Arial"/>
          <w:lang w:eastAsia="zh-CN"/>
        </w:rPr>
        <w:tab/>
      </w:r>
      <w:r w:rsidR="00DC483C" w:rsidRPr="00485BCC">
        <w:rPr>
          <w:rFonts w:eastAsia="Microsoft YaHei" w:cs="Arial"/>
          <w:lang w:eastAsia="zh-CN"/>
        </w:rPr>
        <w:tab/>
      </w:r>
      <w:r w:rsidR="00DC483C" w:rsidRPr="00485BCC">
        <w:rPr>
          <w:rFonts w:eastAsia="Microsoft YaHei" w:cs="Arial"/>
          <w:lang w:eastAsia="zh-CN"/>
        </w:rPr>
        <w:tab/>
      </w:r>
      <w:r w:rsidR="00DC483C" w:rsidRPr="00485BCC">
        <w:rPr>
          <w:rFonts w:eastAsia="Microsoft YaHei" w:cs="Arial"/>
          <w:lang w:eastAsia="zh-CN"/>
        </w:rPr>
        <w:tab/>
      </w:r>
      <w:r w:rsidR="00DC483C" w:rsidRPr="00485BCC">
        <w:rPr>
          <w:rFonts w:eastAsia="Microsoft YaHei" w:cs="Arial"/>
          <w:lang w:eastAsia="zh-CN"/>
        </w:rPr>
        <w:tab/>
      </w:r>
      <w:r w:rsidR="00DC483C" w:rsidRPr="00485BCC">
        <w:rPr>
          <w:rFonts w:eastAsia="Microsoft YaHei" w:cs="Arial"/>
          <w:lang w:eastAsia="zh-CN"/>
        </w:rPr>
        <w:tab/>
      </w:r>
      <w:r w:rsidR="00DC483C" w:rsidRPr="00485BCC">
        <w:rPr>
          <w:rFonts w:eastAsia="Microsoft YaHei" w:cs="Arial"/>
          <w:lang w:eastAsia="zh-CN"/>
        </w:rPr>
        <w:tab/>
      </w:r>
      <w:r w:rsidR="00DC483C" w:rsidRPr="00485BCC">
        <w:rPr>
          <w:rFonts w:eastAsia="Microsoft YaHei" w:cs="Arial"/>
          <w:lang w:eastAsia="zh-CN"/>
        </w:rPr>
        <w:tab/>
      </w:r>
      <w:r w:rsidR="00DC483C" w:rsidRPr="00485BCC">
        <w:rPr>
          <w:rFonts w:eastAsia="Microsoft YaHei" w:cs="Arial"/>
          <w:lang w:eastAsia="zh-CN"/>
        </w:rPr>
        <w:tab/>
      </w:r>
      <w:r w:rsidR="00DC483C" w:rsidRPr="00485BCC">
        <w:rPr>
          <w:rFonts w:eastAsia="Microsoft YaHei" w:cs="Arial"/>
          <w:lang w:eastAsia="zh-CN"/>
        </w:rPr>
        <w:tab/>
        <w:t xml:space="preserve">// </w:t>
      </w:r>
      <w:r w:rsidR="00B57FAE" w:rsidRPr="00485BCC">
        <w:rPr>
          <w:rFonts w:eastAsiaTheme="minorEastAsia" w:cs="Arial"/>
          <w:lang w:eastAsia="zh-TW"/>
        </w:rPr>
        <w:t>X-Axis Radius</w:t>
      </w:r>
    </w:p>
    <w:p w:rsidR="00464215" w:rsidRDefault="000009E0" w:rsidP="00485BCC">
      <w:pPr>
        <w:pStyle w:val="BodyTextFirstIndent"/>
        <w:snapToGrid w:val="0"/>
        <w:spacing w:line="320" w:lineRule="exact"/>
        <w:ind w:leftChars="638" w:left="1276"/>
        <w:rPr>
          <w:rFonts w:eastAsiaTheme="minorEastAsia" w:cs="Arial"/>
          <w:lang w:eastAsia="zh-TW"/>
        </w:rPr>
      </w:pPr>
      <w:r>
        <w:rPr>
          <w:rFonts w:eastAsia="Microsoft YaHei" w:cs="Arial"/>
          <w:noProof/>
          <w:lang w:eastAsia="zh-TW"/>
        </w:rPr>
        <w:pict>
          <v:shape id="_x0000_s1570" type="#_x0000_t202" style="position:absolute;left:0;text-align:left;margin-left:328.55pt;margin-top:5.6pt;width:138.75pt;height:30.2pt;z-index:251907584;mso-height-percent:200;mso-height-percent:200;mso-width-relative:margin;mso-height-relative:margin" filled="f" stroked="f">
            <v:textbox style="mso-next-textbox:#_x0000_s1570;mso-fit-shape-to-text:t">
              <w:txbxContent>
                <w:p w:rsidR="000009E0" w:rsidRPr="00B57FAE" w:rsidRDefault="000009E0" w:rsidP="00B57FAE">
                  <w:pPr>
                    <w:snapToGrid w:val="0"/>
                    <w:jc w:val="center"/>
                    <w:rPr>
                      <w:rFonts w:eastAsiaTheme="minorEastAsia" w:cs="Arial"/>
                      <w:b/>
                      <w:lang w:eastAsia="zh-TW"/>
                    </w:rPr>
                  </w:pPr>
                  <w:r w:rsidRPr="00B57FAE">
                    <w:rPr>
                      <w:rFonts w:eastAsiaTheme="minorEastAsia" w:cs="Arial"/>
                      <w:b/>
                      <w:lang w:eastAsia="zh-TW"/>
                    </w:rPr>
                    <w:t xml:space="preserve">Figure </w:t>
                  </w:r>
                  <w:r>
                    <w:rPr>
                      <w:rFonts w:eastAsia="Microsoft YaHei" w:cs="Arial"/>
                      <w:b/>
                      <w:lang w:eastAsia="zh-CN"/>
                    </w:rPr>
                    <w:t>4</w:t>
                  </w:r>
                  <w:r w:rsidRPr="00B57FAE">
                    <w:rPr>
                      <w:rFonts w:eastAsia="Microsoft YaHei" w:cs="Arial"/>
                      <w:b/>
                      <w:lang w:eastAsia="zh-CN"/>
                    </w:rPr>
                    <w:t>-</w:t>
                  </w:r>
                  <w:r w:rsidRPr="00B57FAE">
                    <w:rPr>
                      <w:rFonts w:eastAsiaTheme="minorEastAsia" w:cs="Arial"/>
                      <w:b/>
                      <w:lang w:eastAsia="zh-TW"/>
                    </w:rPr>
                    <w:t>8</w:t>
                  </w:r>
                  <w:r>
                    <w:rPr>
                      <w:rFonts w:eastAsiaTheme="minorEastAsia" w:cs="Arial"/>
                      <w:b/>
                      <w:lang w:eastAsia="zh-TW"/>
                    </w:rPr>
                    <w:t xml:space="preserve">: </w:t>
                  </w:r>
                  <w:r w:rsidRPr="00B57FAE">
                    <w:rPr>
                      <w:rFonts w:eastAsiaTheme="minorEastAsia" w:cs="Arial"/>
                      <w:b/>
                      <w:lang w:eastAsia="zh-TW"/>
                    </w:rPr>
                    <w:t xml:space="preserve">Drawing a Solid </w:t>
                  </w:r>
                  <w:r w:rsidRPr="00B57FAE">
                    <w:rPr>
                      <w:rFonts w:eastAsia="Microsoft YaHei" w:cs="Arial"/>
                      <w:b/>
                      <w:lang w:eastAsia="zh-CN"/>
                    </w:rPr>
                    <w:t>Ellipse</w:t>
                  </w:r>
                  <w:r w:rsidRPr="00B57FAE">
                    <w:rPr>
                      <w:rFonts w:eastAsia="Microsoft YaHei" w:cs="Arial"/>
                      <w:lang w:eastAsia="zh-CN"/>
                    </w:rPr>
                    <w:t xml:space="preserve"> </w:t>
                  </w:r>
                  <w:r w:rsidRPr="00B57FAE">
                    <w:rPr>
                      <w:rFonts w:eastAsiaTheme="minorEastAsia" w:cs="Arial"/>
                      <w:b/>
                      <w:lang w:eastAsia="zh-TW"/>
                    </w:rPr>
                    <w:t>with Frame</w:t>
                  </w:r>
                </w:p>
              </w:txbxContent>
            </v:textbox>
          </v:shape>
        </w:pict>
      </w:r>
      <w:r w:rsidR="00E00E9A">
        <w:rPr>
          <w:rFonts w:eastAsia="Microsoft YaHei" w:cs="Arial"/>
          <w:lang w:eastAsia="zh-CN"/>
        </w:rPr>
        <w:t xml:space="preserve">[Word] </w:t>
      </w:r>
      <w:r w:rsidR="00DC483C" w:rsidRPr="00485BCC">
        <w:rPr>
          <w:rFonts w:eastAsia="Microsoft YaHei" w:cs="Arial"/>
          <w:lang w:eastAsia="zh-CN"/>
        </w:rPr>
        <w:t xml:space="preserve">Y_R,      </w:t>
      </w:r>
      <w:r w:rsidR="00DC483C" w:rsidRPr="00485BCC">
        <w:rPr>
          <w:rFonts w:eastAsia="Microsoft YaHei" w:cs="Arial"/>
          <w:lang w:eastAsia="zh-CN"/>
        </w:rPr>
        <w:tab/>
      </w:r>
      <w:r w:rsidR="00DC483C" w:rsidRPr="00485BCC">
        <w:rPr>
          <w:rFonts w:eastAsia="Microsoft YaHei" w:cs="Arial"/>
          <w:lang w:eastAsia="zh-CN"/>
        </w:rPr>
        <w:tab/>
      </w:r>
      <w:r w:rsidR="00DC483C" w:rsidRPr="00485BCC">
        <w:rPr>
          <w:rFonts w:eastAsia="Microsoft YaHei" w:cs="Arial"/>
          <w:lang w:eastAsia="zh-CN"/>
        </w:rPr>
        <w:tab/>
      </w:r>
      <w:r w:rsidR="00DC483C" w:rsidRPr="00485BCC">
        <w:rPr>
          <w:rFonts w:eastAsia="Microsoft YaHei" w:cs="Arial"/>
          <w:lang w:eastAsia="zh-CN"/>
        </w:rPr>
        <w:tab/>
      </w:r>
      <w:r w:rsidR="00DC483C" w:rsidRPr="00485BCC">
        <w:rPr>
          <w:rFonts w:eastAsia="Microsoft YaHei" w:cs="Arial"/>
          <w:lang w:eastAsia="zh-CN"/>
        </w:rPr>
        <w:tab/>
      </w:r>
      <w:r w:rsidR="00DC483C" w:rsidRPr="00485BCC">
        <w:rPr>
          <w:rFonts w:eastAsia="Microsoft YaHei" w:cs="Arial"/>
          <w:lang w:eastAsia="zh-CN"/>
        </w:rPr>
        <w:tab/>
      </w:r>
      <w:r w:rsidR="00DC483C" w:rsidRPr="00485BCC">
        <w:rPr>
          <w:rFonts w:eastAsia="Microsoft YaHei" w:cs="Arial"/>
          <w:lang w:eastAsia="zh-CN"/>
        </w:rPr>
        <w:tab/>
      </w:r>
      <w:r w:rsidR="00DC483C" w:rsidRPr="00485BCC">
        <w:rPr>
          <w:rFonts w:eastAsia="Microsoft YaHei" w:cs="Arial"/>
          <w:lang w:eastAsia="zh-CN"/>
        </w:rPr>
        <w:tab/>
      </w:r>
      <w:r w:rsidR="00DC483C" w:rsidRPr="00485BCC">
        <w:rPr>
          <w:rFonts w:eastAsia="Microsoft YaHei" w:cs="Arial"/>
          <w:lang w:eastAsia="zh-CN"/>
        </w:rPr>
        <w:tab/>
      </w:r>
      <w:r w:rsidR="00DC483C" w:rsidRPr="00485BCC">
        <w:rPr>
          <w:rFonts w:eastAsia="Microsoft YaHei" w:cs="Arial"/>
          <w:lang w:eastAsia="zh-CN"/>
        </w:rPr>
        <w:tab/>
        <w:t xml:space="preserve">// </w:t>
      </w:r>
      <w:r w:rsidR="00B57FAE" w:rsidRPr="00485BCC">
        <w:rPr>
          <w:rFonts w:eastAsiaTheme="minorEastAsia" w:cs="Arial"/>
          <w:lang w:eastAsia="zh-TW"/>
        </w:rPr>
        <w:t>Y-Axis Radius</w:t>
      </w:r>
    </w:p>
    <w:p w:rsidR="00E068A9" w:rsidRPr="00485BCC" w:rsidRDefault="00E068A9" w:rsidP="00E068A9">
      <w:pPr>
        <w:pStyle w:val="BodyTextFirstIndent"/>
        <w:snapToGrid w:val="0"/>
        <w:spacing w:line="320" w:lineRule="exact"/>
        <w:ind w:leftChars="638" w:left="1276"/>
        <w:rPr>
          <w:rFonts w:eastAsia="Microsoft YaHei" w:cs="Arial"/>
          <w:lang w:eastAsia="zh-TW"/>
        </w:rPr>
      </w:pPr>
      <w:r>
        <w:rPr>
          <w:rFonts w:eastAsia="Microsoft YaHei" w:cs="Arial"/>
          <w:lang w:eastAsia="zh-CN"/>
        </w:rPr>
        <w:t xml:space="preserve">[Word] </w:t>
      </w:r>
      <w:r w:rsidRPr="00485BCC">
        <w:rPr>
          <w:rFonts w:eastAsia="Microsoft YaHei" w:cs="Arial"/>
          <w:lang w:eastAsia="zh-CN"/>
        </w:rPr>
        <w:t>Width</w:t>
      </w:r>
      <w:r>
        <w:rPr>
          <w:rFonts w:eastAsia="Microsoft YaHei" w:cs="Arial"/>
          <w:lang w:eastAsia="zh-CN"/>
        </w:rPr>
        <w:t>,</w:t>
      </w:r>
      <w:r w:rsidRPr="00485BCC">
        <w:rPr>
          <w:rFonts w:eastAsia="Microsoft YaHei" w:cs="Arial"/>
          <w:lang w:eastAsia="zh-CN"/>
        </w:rPr>
        <w:t xml:space="preserve"> </w:t>
      </w:r>
      <w:r w:rsidRPr="00485BCC">
        <w:rPr>
          <w:rFonts w:eastAsia="Microsoft YaHei" w:cs="Arial"/>
          <w:lang w:eastAsia="zh-CN"/>
        </w:rPr>
        <w:tab/>
      </w:r>
      <w:r w:rsidRPr="00485BCC">
        <w:rPr>
          <w:rFonts w:eastAsia="Microsoft YaHei" w:cs="Arial"/>
          <w:lang w:eastAsia="zh-CN"/>
        </w:rPr>
        <w:tab/>
      </w:r>
      <w:r w:rsidRPr="00485BCC">
        <w:rPr>
          <w:rFonts w:eastAsia="Microsoft YaHei" w:cs="Arial"/>
          <w:lang w:eastAsia="zh-CN"/>
        </w:rPr>
        <w:tab/>
      </w:r>
      <w:r w:rsidRPr="00485BCC">
        <w:rPr>
          <w:rFonts w:eastAsia="Microsoft YaHei" w:cs="Arial"/>
          <w:lang w:eastAsia="zh-CN"/>
        </w:rPr>
        <w:tab/>
      </w:r>
      <w:r w:rsidRPr="00485BCC">
        <w:rPr>
          <w:rFonts w:eastAsia="Microsoft YaHei" w:cs="Arial"/>
          <w:lang w:eastAsia="zh-CN"/>
        </w:rPr>
        <w:tab/>
      </w:r>
      <w:r w:rsidRPr="00485BCC">
        <w:rPr>
          <w:rFonts w:eastAsia="Microsoft YaHei" w:cs="Arial"/>
          <w:lang w:eastAsia="zh-CN"/>
        </w:rPr>
        <w:tab/>
      </w:r>
      <w:r w:rsidRPr="00485BCC">
        <w:rPr>
          <w:rFonts w:eastAsia="Microsoft YaHei" w:cs="Arial"/>
          <w:lang w:eastAsia="zh-CN"/>
        </w:rPr>
        <w:tab/>
      </w:r>
      <w:r w:rsidRPr="00485BCC">
        <w:rPr>
          <w:rFonts w:eastAsia="Microsoft YaHei" w:cs="Arial"/>
          <w:lang w:eastAsia="zh-CN"/>
        </w:rPr>
        <w:tab/>
      </w:r>
      <w:r w:rsidRPr="00485BCC">
        <w:rPr>
          <w:rFonts w:eastAsia="Microsoft YaHei" w:cs="Arial"/>
          <w:lang w:eastAsia="zh-CN"/>
        </w:rPr>
        <w:tab/>
      </w:r>
      <w:r w:rsidRPr="00485BCC">
        <w:rPr>
          <w:rFonts w:eastAsia="Microsoft YaHei" w:cs="Arial"/>
          <w:lang w:eastAsia="zh-CN"/>
        </w:rPr>
        <w:tab/>
      </w:r>
      <w:r w:rsidRPr="00485BCC">
        <w:rPr>
          <w:rFonts w:eastAsia="Microsoft YaHei" w:cs="Arial"/>
          <w:lang w:eastAsia="zh-CN"/>
        </w:rPr>
        <w:tab/>
      </w:r>
      <w:r w:rsidRPr="00485BCC">
        <w:rPr>
          <w:rFonts w:eastAsia="Microsoft YaHei" w:cs="Arial"/>
          <w:lang w:eastAsia="zh-CN"/>
        </w:rPr>
        <w:tab/>
      </w:r>
      <w:r w:rsidRPr="00485BCC">
        <w:rPr>
          <w:rFonts w:eastAsiaTheme="minorEastAsia" w:cs="Arial"/>
          <w:lang w:eastAsia="zh-TW"/>
        </w:rPr>
        <w:tab/>
      </w:r>
      <w:r w:rsidRPr="00485BCC">
        <w:rPr>
          <w:rFonts w:eastAsia="Microsoft YaHei" w:cs="Arial"/>
          <w:lang w:eastAsia="zh-CN"/>
        </w:rPr>
        <w:tab/>
        <w:t xml:space="preserve">// </w:t>
      </w:r>
      <w:r w:rsidRPr="00485BCC">
        <w:rPr>
          <w:rFonts w:eastAsiaTheme="minorEastAsia" w:cs="Arial"/>
          <w:lang w:eastAsia="zh-TW"/>
        </w:rPr>
        <w:t>Frame Width</w:t>
      </w:r>
    </w:p>
    <w:p w:rsidR="00E068A9" w:rsidRPr="00485BCC" w:rsidRDefault="00E068A9" w:rsidP="00485BCC">
      <w:pPr>
        <w:pStyle w:val="BodyTextFirstIndent"/>
        <w:snapToGrid w:val="0"/>
        <w:spacing w:line="320" w:lineRule="exact"/>
        <w:ind w:leftChars="638" w:left="1276"/>
        <w:rPr>
          <w:rFonts w:eastAsia="Microsoft YaHei" w:cs="Arial"/>
          <w:lang w:eastAsia="zh-TW"/>
        </w:rPr>
      </w:pPr>
    </w:p>
    <w:p w:rsidR="00464215" w:rsidRPr="00485BCC" w:rsidRDefault="00E00E9A" w:rsidP="00485BCC">
      <w:pPr>
        <w:pStyle w:val="BodyTextFirstIndent"/>
        <w:snapToGrid w:val="0"/>
        <w:spacing w:line="320" w:lineRule="exact"/>
        <w:ind w:leftChars="638" w:left="1276"/>
        <w:rPr>
          <w:rFonts w:eastAsiaTheme="minorEastAsia" w:cs="Arial"/>
          <w:lang w:eastAsia="zh-TW"/>
        </w:rPr>
      </w:pPr>
      <w:r>
        <w:rPr>
          <w:rFonts w:eastAsia="Microsoft YaHei" w:cs="Arial"/>
          <w:lang w:eastAsia="zh-CN"/>
        </w:rPr>
        <w:lastRenderedPageBreak/>
        <w:t xml:space="preserve">[Long] </w:t>
      </w:r>
      <w:proofErr w:type="spellStart"/>
      <w:r w:rsidR="00DC483C" w:rsidRPr="00485BCC">
        <w:rPr>
          <w:rFonts w:eastAsia="Microsoft YaHei" w:cs="Arial"/>
          <w:lang w:eastAsia="zh-CN"/>
        </w:rPr>
        <w:t>EllipseColor</w:t>
      </w:r>
      <w:proofErr w:type="spellEnd"/>
      <w:r w:rsidR="00DC483C" w:rsidRPr="00485BCC">
        <w:rPr>
          <w:rFonts w:eastAsia="Microsoft YaHei" w:cs="Arial"/>
          <w:lang w:eastAsia="zh-CN"/>
        </w:rPr>
        <w:t xml:space="preserve">,  </w:t>
      </w:r>
      <w:r w:rsidR="00DC483C" w:rsidRPr="00485BCC">
        <w:rPr>
          <w:rFonts w:eastAsia="Microsoft YaHei" w:cs="Arial"/>
          <w:lang w:eastAsia="zh-CN"/>
        </w:rPr>
        <w:tab/>
      </w:r>
      <w:r w:rsidR="00DC483C" w:rsidRPr="00485BCC">
        <w:rPr>
          <w:rFonts w:eastAsia="Microsoft YaHei" w:cs="Arial"/>
          <w:lang w:eastAsia="zh-CN"/>
        </w:rPr>
        <w:tab/>
      </w:r>
      <w:r w:rsidR="00DC483C" w:rsidRPr="00485BCC">
        <w:rPr>
          <w:rFonts w:eastAsia="Microsoft YaHei" w:cs="Arial"/>
          <w:lang w:eastAsia="zh-CN"/>
        </w:rPr>
        <w:tab/>
      </w:r>
      <w:r w:rsidR="00DC483C" w:rsidRPr="00485BCC">
        <w:rPr>
          <w:rFonts w:eastAsia="Microsoft YaHei" w:cs="Arial"/>
          <w:lang w:eastAsia="zh-CN"/>
        </w:rPr>
        <w:tab/>
      </w:r>
      <w:r w:rsidR="00DC483C" w:rsidRPr="00485BCC">
        <w:rPr>
          <w:rFonts w:eastAsia="Microsoft YaHei" w:cs="Arial"/>
          <w:lang w:eastAsia="zh-CN"/>
        </w:rPr>
        <w:tab/>
      </w:r>
      <w:r w:rsidR="00DC483C" w:rsidRPr="00485BCC">
        <w:rPr>
          <w:rFonts w:eastAsia="Microsoft YaHei" w:cs="Arial"/>
          <w:lang w:eastAsia="zh-CN"/>
        </w:rPr>
        <w:tab/>
      </w:r>
      <w:r w:rsidR="00DC483C" w:rsidRPr="00485BCC">
        <w:rPr>
          <w:rFonts w:eastAsia="Microsoft YaHei" w:cs="Arial"/>
          <w:lang w:eastAsia="zh-CN"/>
        </w:rPr>
        <w:tab/>
      </w:r>
      <w:r w:rsidR="00B57FAE" w:rsidRPr="00485BCC">
        <w:rPr>
          <w:rFonts w:eastAsiaTheme="minorEastAsia" w:cs="Arial"/>
          <w:lang w:eastAsia="zh-TW"/>
        </w:rPr>
        <w:tab/>
      </w:r>
      <w:r w:rsidR="00DC483C" w:rsidRPr="00485BCC">
        <w:rPr>
          <w:rFonts w:eastAsia="Microsoft YaHei" w:cs="Arial"/>
          <w:lang w:eastAsia="zh-CN"/>
        </w:rPr>
        <w:t xml:space="preserve">// </w:t>
      </w:r>
      <w:r w:rsidR="00B57FAE" w:rsidRPr="00485BCC">
        <w:rPr>
          <w:rFonts w:eastAsiaTheme="minorEastAsia" w:cs="Arial"/>
          <w:lang w:eastAsia="zh-TW"/>
        </w:rPr>
        <w:t>Frame Color</w:t>
      </w:r>
    </w:p>
    <w:p w:rsidR="00464215" w:rsidRPr="00485BCC" w:rsidRDefault="00E00E9A" w:rsidP="00485BCC">
      <w:pPr>
        <w:pStyle w:val="BodyTextFirstIndent"/>
        <w:snapToGrid w:val="0"/>
        <w:spacing w:line="320" w:lineRule="exact"/>
        <w:ind w:leftChars="638" w:left="1276"/>
        <w:rPr>
          <w:rFonts w:eastAsiaTheme="minorEastAsia" w:cs="Arial"/>
          <w:lang w:eastAsia="zh-TW"/>
        </w:rPr>
      </w:pPr>
      <w:r>
        <w:rPr>
          <w:rFonts w:eastAsia="Microsoft YaHei" w:cs="Arial"/>
          <w:lang w:eastAsia="zh-CN"/>
        </w:rPr>
        <w:t xml:space="preserve">[Long] </w:t>
      </w:r>
      <w:proofErr w:type="spellStart"/>
      <w:r w:rsidR="00E068A9">
        <w:rPr>
          <w:rFonts w:eastAsia="Microsoft YaHei" w:cs="Arial"/>
          <w:lang w:eastAsia="zh-CN"/>
        </w:rPr>
        <w:t>ForegroundColor</w:t>
      </w:r>
      <w:proofErr w:type="spellEnd"/>
      <w:r w:rsidR="00E068A9">
        <w:rPr>
          <w:rFonts w:eastAsia="Microsoft YaHei" w:cs="Arial"/>
          <w:lang w:eastAsia="zh-CN"/>
        </w:rPr>
        <w:t xml:space="preserve">   </w:t>
      </w:r>
      <w:r w:rsidR="00DC483C" w:rsidRPr="00485BCC">
        <w:rPr>
          <w:rFonts w:eastAsia="Microsoft YaHei" w:cs="Arial"/>
          <w:lang w:eastAsia="zh-CN"/>
        </w:rPr>
        <w:tab/>
      </w:r>
      <w:r w:rsidR="00B57FAE" w:rsidRPr="00485BCC">
        <w:rPr>
          <w:rFonts w:eastAsiaTheme="minorEastAsia" w:cs="Arial"/>
          <w:lang w:eastAsia="zh-TW"/>
        </w:rPr>
        <w:tab/>
      </w:r>
      <w:r w:rsidR="00B57FAE" w:rsidRPr="00485BCC">
        <w:rPr>
          <w:rFonts w:eastAsiaTheme="minorEastAsia" w:cs="Arial"/>
          <w:lang w:eastAsia="zh-TW"/>
        </w:rPr>
        <w:tab/>
      </w:r>
      <w:r w:rsidR="00DC483C" w:rsidRPr="00485BCC">
        <w:rPr>
          <w:rFonts w:eastAsia="Microsoft YaHei" w:cs="Arial"/>
          <w:lang w:eastAsia="zh-CN"/>
        </w:rPr>
        <w:tab/>
        <w:t xml:space="preserve">// </w:t>
      </w:r>
      <w:r w:rsidR="00B57FAE" w:rsidRPr="00485BCC">
        <w:rPr>
          <w:rFonts w:eastAsia="Microsoft YaHei" w:cs="Arial"/>
          <w:lang w:eastAsia="zh-CN"/>
        </w:rPr>
        <w:t>Foreground</w:t>
      </w:r>
      <w:r w:rsidR="00B57FAE" w:rsidRPr="00485BCC">
        <w:rPr>
          <w:rFonts w:eastAsiaTheme="minorEastAsia" w:cs="Arial"/>
          <w:lang w:eastAsia="zh-TW"/>
        </w:rPr>
        <w:t xml:space="preserve"> Color</w:t>
      </w:r>
    </w:p>
    <w:p w:rsidR="00464215" w:rsidRPr="00485BCC" w:rsidRDefault="00DC483C" w:rsidP="00485BCC">
      <w:pPr>
        <w:pStyle w:val="BodyTextFirstIndent"/>
        <w:snapToGrid w:val="0"/>
        <w:spacing w:line="320" w:lineRule="exact"/>
        <w:ind w:leftChars="638" w:left="1276"/>
        <w:rPr>
          <w:rFonts w:eastAsia="Microsoft YaHei" w:cs="Arial"/>
          <w:lang w:eastAsia="zh-TW"/>
        </w:rPr>
      </w:pPr>
      <w:r w:rsidRPr="00485BCC">
        <w:rPr>
          <w:rFonts w:eastAsia="Microsoft YaHei" w:cs="Arial"/>
          <w:lang w:eastAsia="zh-CN"/>
        </w:rPr>
        <w:t>)</w:t>
      </w:r>
    </w:p>
    <w:p w:rsidR="00464215" w:rsidRPr="00F55419" w:rsidRDefault="00464215" w:rsidP="00485BCC">
      <w:pPr>
        <w:widowControl/>
        <w:suppressAutoHyphens w:val="0"/>
        <w:spacing w:line="320" w:lineRule="exact"/>
        <w:textAlignment w:val="auto"/>
        <w:rPr>
          <w:rFonts w:eastAsiaTheme="minorEastAsia" w:cs="Arial"/>
          <w:lang w:eastAsia="zh-TW"/>
        </w:rPr>
      </w:pPr>
    </w:p>
    <w:p w:rsidR="00B57FAE" w:rsidRPr="00485BCC" w:rsidRDefault="00B57FAE" w:rsidP="00FB1E40">
      <w:pPr>
        <w:pStyle w:val="BodyTextFirstIndent"/>
        <w:snapToGrid w:val="0"/>
        <w:spacing w:line="280" w:lineRule="exact"/>
        <w:ind w:leftChars="496" w:left="1984" w:hangingChars="496" w:hanging="992"/>
        <w:jc w:val="both"/>
        <w:rPr>
          <w:rFonts w:eastAsia="Microsoft YaHei" w:cs="Arial"/>
          <w:lang w:eastAsia="zh-TW"/>
        </w:rPr>
      </w:pPr>
      <w:r w:rsidRPr="00485BCC">
        <w:rPr>
          <w:rFonts w:eastAsiaTheme="minorEastAsia" w:cs="Arial"/>
          <w:b/>
          <w:lang w:eastAsia="zh-TW"/>
        </w:rPr>
        <w:t xml:space="preserve">Example: </w:t>
      </w:r>
      <w:r w:rsidRPr="00485BCC">
        <w:rPr>
          <w:rFonts w:eastAsiaTheme="minorEastAsia" w:cs="Arial"/>
          <w:lang w:eastAsia="zh-TW"/>
        </w:rPr>
        <w:t xml:space="preserve">Drawing a white </w:t>
      </w:r>
      <w:r w:rsidR="00F90B3A">
        <w:rPr>
          <w:rFonts w:eastAsiaTheme="minorEastAsia" w:cs="Arial" w:hint="eastAsia"/>
          <w:lang w:eastAsia="zh-TW"/>
        </w:rPr>
        <w:t>S</w:t>
      </w:r>
      <w:r w:rsidRPr="00485BCC">
        <w:rPr>
          <w:rFonts w:eastAsiaTheme="minorEastAsia" w:cs="Arial"/>
          <w:lang w:eastAsia="zh-TW"/>
        </w:rPr>
        <w:t xml:space="preserve">olid </w:t>
      </w:r>
      <w:r w:rsidR="00485BCC" w:rsidRPr="00485BCC">
        <w:rPr>
          <w:rFonts w:eastAsia="Microsoft YaHei" w:cs="Arial"/>
          <w:lang w:eastAsia="zh-CN"/>
        </w:rPr>
        <w:t>Ellipse</w:t>
      </w:r>
      <w:r w:rsidR="00485BCC" w:rsidRPr="00485BCC">
        <w:rPr>
          <w:rFonts w:eastAsiaTheme="minorEastAsia" w:cs="Arial"/>
          <w:lang w:eastAsia="zh-TW"/>
        </w:rPr>
        <w:t xml:space="preserve"> </w:t>
      </w:r>
      <w:r w:rsidRPr="00485BCC">
        <w:rPr>
          <w:rFonts w:eastAsiaTheme="minorEastAsia" w:cs="Arial"/>
          <w:lang w:eastAsia="zh-TW"/>
        </w:rPr>
        <w:t xml:space="preserve">with </w:t>
      </w:r>
      <w:r w:rsidR="00DF0748">
        <w:rPr>
          <w:rFonts w:eastAsiaTheme="minorEastAsia" w:cs="Arial" w:hint="eastAsia"/>
          <w:lang w:eastAsia="zh-TW"/>
        </w:rPr>
        <w:t xml:space="preserve">a </w:t>
      </w:r>
      <w:r w:rsidRPr="00485BCC">
        <w:rPr>
          <w:rFonts w:eastAsiaTheme="minorEastAsia" w:cs="Arial"/>
          <w:lang w:eastAsia="zh-TW"/>
        </w:rPr>
        <w:t xml:space="preserve">red frame, </w:t>
      </w:r>
      <w:r w:rsidR="00DF0748">
        <w:rPr>
          <w:rFonts w:eastAsiaTheme="minorEastAsia" w:cs="Arial" w:hint="eastAsia"/>
          <w:lang w:eastAsia="zh-TW"/>
        </w:rPr>
        <w:t xml:space="preserve">the </w:t>
      </w:r>
      <w:r w:rsidR="008161CA">
        <w:rPr>
          <w:rFonts w:eastAsiaTheme="minorEastAsia" w:cs="Arial" w:hint="eastAsia"/>
          <w:lang w:eastAsia="zh-TW"/>
        </w:rPr>
        <w:t xml:space="preserve">frame is 10, </w:t>
      </w:r>
      <w:r w:rsidR="00DF0748">
        <w:rPr>
          <w:rFonts w:eastAsiaTheme="minorEastAsia" w:cs="Arial" w:hint="eastAsia"/>
          <w:lang w:eastAsia="zh-TW"/>
        </w:rPr>
        <w:t xml:space="preserve">the </w:t>
      </w:r>
      <w:r w:rsidRPr="00485BCC">
        <w:rPr>
          <w:rFonts w:eastAsiaTheme="minorEastAsia" w:cs="Arial"/>
          <w:lang w:eastAsia="zh-TW"/>
        </w:rPr>
        <w:t>radiu</w:t>
      </w:r>
      <w:r w:rsidR="00DF0748">
        <w:rPr>
          <w:rFonts w:eastAsiaTheme="minorEastAsia" w:cs="Arial" w:hint="eastAsia"/>
          <w:lang w:eastAsia="zh-TW"/>
        </w:rPr>
        <w:t>se</w:t>
      </w:r>
      <w:r w:rsidRPr="00485BCC">
        <w:rPr>
          <w:rFonts w:eastAsiaTheme="minorEastAsia" w:cs="Arial"/>
          <w:lang w:eastAsia="zh-TW"/>
        </w:rPr>
        <w:t xml:space="preserve">s </w:t>
      </w:r>
      <w:r w:rsidR="008161CA">
        <w:rPr>
          <w:rFonts w:eastAsiaTheme="minorEastAsia" w:cs="Arial" w:hint="eastAsia"/>
          <w:lang w:eastAsia="zh-TW"/>
        </w:rPr>
        <w:t>are</w:t>
      </w:r>
      <w:r w:rsidRPr="00485BCC">
        <w:rPr>
          <w:rFonts w:eastAsiaTheme="minorEastAsia" w:cs="Arial"/>
          <w:lang w:eastAsia="zh-TW"/>
        </w:rPr>
        <w:t xml:space="preserve"> </w:t>
      </w:r>
      <w:r w:rsidR="00485BCC" w:rsidRPr="00485BCC">
        <w:rPr>
          <w:rFonts w:eastAsiaTheme="minorEastAsia" w:cs="Arial"/>
          <w:lang w:eastAsia="zh-TW"/>
        </w:rPr>
        <w:t>80 and 50</w:t>
      </w:r>
      <w:r w:rsidRPr="00485BCC">
        <w:rPr>
          <w:rFonts w:eastAsiaTheme="minorEastAsia" w:cs="Arial"/>
          <w:lang w:eastAsia="zh-TW"/>
        </w:rPr>
        <w:t xml:space="preserve">, and </w:t>
      </w:r>
      <w:r w:rsidR="00DF0748">
        <w:rPr>
          <w:rFonts w:eastAsiaTheme="minorEastAsia" w:cs="Arial" w:hint="eastAsia"/>
          <w:lang w:eastAsia="zh-TW"/>
        </w:rPr>
        <w:t xml:space="preserve">the </w:t>
      </w:r>
      <w:r w:rsidRPr="00485BCC">
        <w:rPr>
          <w:rFonts w:eastAsiaTheme="minorEastAsia" w:cs="Arial"/>
          <w:lang w:eastAsia="zh-TW"/>
        </w:rPr>
        <w:t>center is at (</w:t>
      </w:r>
      <w:r w:rsidR="00485BCC">
        <w:rPr>
          <w:rFonts w:eastAsiaTheme="minorEastAsia" w:cs="Arial" w:hint="eastAsia"/>
          <w:lang w:eastAsia="zh-TW"/>
        </w:rPr>
        <w:t>1</w:t>
      </w:r>
      <w:r w:rsidRPr="00485BCC">
        <w:rPr>
          <w:rFonts w:eastAsia="Microsoft YaHei" w:cs="Arial"/>
          <w:lang w:eastAsia="zh-CN"/>
        </w:rPr>
        <w:t xml:space="preserve">00, </w:t>
      </w:r>
      <w:r w:rsidR="00485BCC">
        <w:rPr>
          <w:rFonts w:eastAsiaTheme="minorEastAsia" w:cs="Arial" w:hint="eastAsia"/>
          <w:lang w:eastAsia="zh-TW"/>
        </w:rPr>
        <w:t>1</w:t>
      </w:r>
      <w:r w:rsidRPr="00485BCC">
        <w:rPr>
          <w:rFonts w:eastAsia="Microsoft YaHei" w:cs="Arial"/>
          <w:lang w:eastAsia="zh-CN"/>
        </w:rPr>
        <w:t>00)</w:t>
      </w:r>
    </w:p>
    <w:p w:rsidR="00464215" w:rsidRPr="00E068A9" w:rsidRDefault="00E068A9" w:rsidP="00E068A9">
      <w:pPr>
        <w:pStyle w:val="BodyTextFirstIndent"/>
        <w:snapToGrid w:val="0"/>
        <w:spacing w:line="320" w:lineRule="exact"/>
        <w:ind w:leftChars="638" w:left="1276"/>
        <w:rPr>
          <w:rFonts w:eastAsia="Microsoft YaHei" w:cs="Arial"/>
          <w:color w:val="3333FF"/>
          <w:lang w:eastAsia="zh-TW"/>
        </w:rPr>
      </w:pPr>
      <w:proofErr w:type="spellStart"/>
      <w:r>
        <w:rPr>
          <w:rFonts w:eastAsia="Microsoft YaHei" w:cs="Arial"/>
          <w:color w:val="3333FF"/>
          <w:lang w:eastAsia="zh-CN"/>
        </w:rPr>
        <w:t>FramedFilled</w:t>
      </w:r>
      <w:r w:rsidRPr="00485BCC">
        <w:rPr>
          <w:rFonts w:eastAsia="Microsoft YaHei" w:cs="Arial"/>
          <w:color w:val="3333FF"/>
          <w:lang w:eastAsia="zh-CN"/>
        </w:rPr>
        <w:t>Ellipse</w:t>
      </w:r>
      <w:proofErr w:type="spellEnd"/>
      <w:r>
        <w:rPr>
          <w:rFonts w:eastAsia="Microsoft YaHei" w:cs="Arial"/>
          <w:color w:val="3333FF"/>
          <w:lang w:eastAsia="zh-TW"/>
        </w:rPr>
        <w:t xml:space="preserve"> </w:t>
      </w:r>
      <w:r w:rsidR="00DC483C" w:rsidRPr="00485BCC">
        <w:rPr>
          <w:rFonts w:eastAsia="Microsoft YaHei" w:cs="Arial"/>
          <w:color w:val="3333FF"/>
          <w:lang w:eastAsia="zh-CN"/>
        </w:rPr>
        <w:t xml:space="preserve">(100, 100, 80, 50, </w:t>
      </w:r>
      <w:r>
        <w:rPr>
          <w:rFonts w:eastAsia="Microsoft YaHei" w:cs="Arial"/>
          <w:color w:val="3333FF"/>
          <w:lang w:eastAsia="zh-CN"/>
        </w:rPr>
        <w:t xml:space="preserve">10, </w:t>
      </w:r>
      <w:r w:rsidR="00E00E9A">
        <w:rPr>
          <w:rFonts w:eastAsia="Microsoft YaHei" w:cs="Arial"/>
          <w:color w:val="3333FF"/>
          <w:lang w:eastAsia="zh-CN"/>
        </w:rPr>
        <w:t>TFT_RED,</w:t>
      </w:r>
      <w:r w:rsidR="00DC483C" w:rsidRPr="00485BCC">
        <w:rPr>
          <w:rFonts w:eastAsia="Microsoft YaHei" w:cs="Arial"/>
          <w:color w:val="3333FF"/>
          <w:lang w:eastAsia="zh-CN"/>
        </w:rPr>
        <w:t xml:space="preserve"> </w:t>
      </w:r>
      <w:r>
        <w:rPr>
          <w:rFonts w:eastAsia="Microsoft YaHei" w:cs="Arial"/>
          <w:color w:val="3333FF"/>
          <w:lang w:eastAsia="zh-CN"/>
        </w:rPr>
        <w:t>TFT_</w:t>
      </w:r>
      <w:proofErr w:type="gramStart"/>
      <w:r>
        <w:rPr>
          <w:rFonts w:eastAsia="Microsoft YaHei" w:cs="Arial"/>
          <w:color w:val="3333FF"/>
          <w:lang w:eastAsia="zh-CN"/>
        </w:rPr>
        <w:t xml:space="preserve">WHITE </w:t>
      </w:r>
      <w:r w:rsidR="00E00E9A">
        <w:rPr>
          <w:rFonts w:eastAsia="Microsoft YaHei" w:cs="Arial"/>
          <w:color w:val="3333FF"/>
          <w:lang w:eastAsia="zh-CN"/>
        </w:rPr>
        <w:t>)</w:t>
      </w:r>
      <w:proofErr w:type="gramEnd"/>
    </w:p>
    <w:p w:rsidR="00464215" w:rsidRDefault="00464215" w:rsidP="009F23DD">
      <w:pPr>
        <w:pStyle w:val="BodyTextFirstIndent"/>
        <w:snapToGrid w:val="0"/>
        <w:spacing w:line="280" w:lineRule="exact"/>
        <w:ind w:left="482"/>
        <w:rPr>
          <w:rFonts w:eastAsiaTheme="minorEastAsia" w:cs="Arial"/>
          <w:lang w:eastAsia="zh-TW"/>
        </w:rPr>
      </w:pPr>
    </w:p>
    <w:p w:rsidR="009F23DD" w:rsidRPr="009F23DD" w:rsidRDefault="009F23DD" w:rsidP="009F23DD">
      <w:pPr>
        <w:pStyle w:val="BodyTextFirstIndent"/>
        <w:snapToGrid w:val="0"/>
        <w:spacing w:line="280" w:lineRule="exact"/>
        <w:ind w:left="482"/>
        <w:rPr>
          <w:rFonts w:eastAsiaTheme="minorEastAsia" w:cs="Arial"/>
          <w:lang w:eastAsia="zh-TW"/>
        </w:rPr>
      </w:pPr>
    </w:p>
    <w:p w:rsidR="00485BCC" w:rsidRPr="00485BCC" w:rsidRDefault="00485BCC" w:rsidP="00FB1E40">
      <w:pPr>
        <w:pStyle w:val="BodyTextFirstIndent"/>
        <w:snapToGrid w:val="0"/>
        <w:spacing w:line="260" w:lineRule="exact"/>
        <w:ind w:leftChars="496" w:left="1592" w:hangingChars="300" w:hanging="600"/>
        <w:jc w:val="both"/>
        <w:rPr>
          <w:rFonts w:eastAsiaTheme="minorEastAsia" w:cs="Arial"/>
          <w:lang w:eastAsia="zh-TW"/>
        </w:rPr>
      </w:pPr>
      <w:r w:rsidRPr="00485BCC">
        <w:rPr>
          <w:rFonts w:eastAsiaTheme="minorEastAsia" w:cs="Arial"/>
          <w:b/>
          <w:lang w:eastAsia="zh-TW"/>
        </w:rPr>
        <w:t xml:space="preserve">Note: </w:t>
      </w:r>
      <w:r w:rsidRPr="00485BCC">
        <w:rPr>
          <w:rFonts w:eastAsiaTheme="minorEastAsia" w:cs="Arial"/>
          <w:lang w:eastAsia="zh-TW"/>
        </w:rPr>
        <w:t>This function is complete</w:t>
      </w:r>
      <w:r w:rsidR="00DF0748">
        <w:rPr>
          <w:rFonts w:eastAsiaTheme="minorEastAsia" w:cs="Arial" w:hint="eastAsia"/>
          <w:lang w:eastAsia="zh-TW"/>
        </w:rPr>
        <w:t>d</w:t>
      </w:r>
      <w:r w:rsidRPr="00485BCC">
        <w:rPr>
          <w:rFonts w:eastAsiaTheme="minorEastAsia" w:cs="Arial"/>
          <w:lang w:eastAsia="zh-TW"/>
        </w:rPr>
        <w:t xml:space="preserve"> by </w:t>
      </w:r>
      <w:r w:rsidR="00F90B3A">
        <w:rPr>
          <w:rFonts w:eastAsiaTheme="minorEastAsia" w:cs="Arial" w:hint="eastAsia"/>
          <w:lang w:eastAsia="zh-TW"/>
        </w:rPr>
        <w:t>d</w:t>
      </w:r>
      <w:r w:rsidRPr="00485BCC">
        <w:rPr>
          <w:rFonts w:eastAsiaTheme="minorEastAsia" w:cs="Arial"/>
          <w:lang w:eastAsia="zh-TW"/>
        </w:rPr>
        <w:t xml:space="preserve">rawing two Solid </w:t>
      </w:r>
      <w:r w:rsidRPr="00485BCC">
        <w:rPr>
          <w:rFonts w:eastAsia="Microsoft YaHei" w:cs="Arial"/>
          <w:lang w:eastAsia="zh-CN"/>
        </w:rPr>
        <w:t>Ellipse</w:t>
      </w:r>
      <w:r w:rsidRPr="00485BCC">
        <w:rPr>
          <w:rFonts w:eastAsiaTheme="minorEastAsia" w:cs="Arial"/>
          <w:lang w:eastAsia="zh-TW"/>
        </w:rPr>
        <w:t xml:space="preserve">s. </w:t>
      </w:r>
      <w:r w:rsidRPr="00485BCC">
        <w:rPr>
          <w:rFonts w:eastAsia="PMingLiU" w:cs="Arial"/>
          <w:lang w:eastAsia="zh-TW"/>
        </w:rPr>
        <w:t xml:space="preserve">The frame color is determined by the first </w:t>
      </w:r>
      <w:r w:rsidR="00F90B3A">
        <w:rPr>
          <w:rFonts w:eastAsia="PMingLiU" w:cs="Arial" w:hint="eastAsia"/>
          <w:lang w:eastAsia="zh-TW"/>
        </w:rPr>
        <w:t>S</w:t>
      </w:r>
      <w:r w:rsidRPr="00485BCC">
        <w:rPr>
          <w:rFonts w:eastAsia="PMingLiU" w:cs="Arial"/>
          <w:lang w:eastAsia="zh-TW"/>
        </w:rPr>
        <w:t xml:space="preserve">olid </w:t>
      </w:r>
      <w:r w:rsidR="00F90B3A">
        <w:rPr>
          <w:rFonts w:eastAsiaTheme="minorEastAsia" w:cs="Arial" w:hint="eastAsia"/>
          <w:lang w:eastAsia="zh-TW"/>
        </w:rPr>
        <w:t>E</w:t>
      </w:r>
      <w:r w:rsidRPr="00485BCC">
        <w:rPr>
          <w:rFonts w:eastAsia="Microsoft YaHei" w:cs="Arial"/>
          <w:lang w:eastAsia="zh-CN"/>
        </w:rPr>
        <w:t>llipse</w:t>
      </w:r>
      <w:r w:rsidRPr="00485BCC">
        <w:rPr>
          <w:rFonts w:eastAsia="PMingLiU" w:cs="Arial"/>
          <w:lang w:eastAsia="zh-TW"/>
        </w:rPr>
        <w:t xml:space="preserve">, and foreground color is determined by the second </w:t>
      </w:r>
      <w:r w:rsidR="00F90B3A">
        <w:rPr>
          <w:rFonts w:eastAsia="PMingLiU" w:cs="Arial" w:hint="eastAsia"/>
          <w:lang w:eastAsia="zh-TW"/>
        </w:rPr>
        <w:t>S</w:t>
      </w:r>
      <w:r w:rsidRPr="00485BCC">
        <w:rPr>
          <w:rFonts w:eastAsia="PMingLiU" w:cs="Arial"/>
          <w:lang w:eastAsia="zh-TW"/>
        </w:rPr>
        <w:t xml:space="preserve">olid </w:t>
      </w:r>
      <w:r w:rsidR="00F90B3A">
        <w:rPr>
          <w:rFonts w:eastAsiaTheme="minorEastAsia" w:cs="Arial" w:hint="eastAsia"/>
          <w:lang w:eastAsia="zh-TW"/>
        </w:rPr>
        <w:t>E</w:t>
      </w:r>
      <w:r w:rsidRPr="00485BCC">
        <w:rPr>
          <w:rFonts w:eastAsia="Microsoft YaHei" w:cs="Arial"/>
          <w:lang w:eastAsia="zh-CN"/>
        </w:rPr>
        <w:t>llipse</w:t>
      </w:r>
      <w:r w:rsidRPr="00485BCC">
        <w:rPr>
          <w:rFonts w:eastAsia="PMingLiU" w:cs="Arial"/>
          <w:lang w:eastAsia="zh-TW"/>
        </w:rPr>
        <w:t>.</w:t>
      </w:r>
    </w:p>
    <w:p w:rsidR="00464215" w:rsidRPr="00523241" w:rsidRDefault="00464215" w:rsidP="00464215">
      <w:pPr>
        <w:pStyle w:val="BodyTextFirstIndent"/>
        <w:ind w:left="851"/>
        <w:jc w:val="both"/>
        <w:rPr>
          <w:rFonts w:ascii="Microsoft YaHei" w:eastAsia="Microsoft YaHei" w:hAnsi="Microsoft YaHei"/>
          <w:lang w:eastAsia="zh-TW"/>
        </w:rPr>
      </w:pPr>
    </w:p>
    <w:p w:rsidR="00464215" w:rsidRPr="00523241" w:rsidRDefault="00464215" w:rsidP="00464215">
      <w:pPr>
        <w:widowControl/>
        <w:suppressAutoHyphens w:val="0"/>
        <w:textAlignment w:val="auto"/>
        <w:rPr>
          <w:rFonts w:ascii="Microsoft YaHei" w:eastAsia="Microsoft YaHei" w:hAnsi="Microsoft YaHei" w:cs="Arial"/>
          <w:b/>
          <w:snapToGrid w:val="0"/>
          <w:sz w:val="24"/>
          <w:szCs w:val="24"/>
          <w:lang w:eastAsia="zh-TW"/>
        </w:rPr>
      </w:pPr>
      <w:r w:rsidRPr="00523241">
        <w:rPr>
          <w:rFonts w:ascii="Microsoft YaHei" w:eastAsia="Microsoft YaHei" w:hAnsi="Microsoft YaHei"/>
        </w:rPr>
        <w:br w:type="page"/>
      </w:r>
    </w:p>
    <w:p w:rsidR="00464215" w:rsidRPr="00611741" w:rsidRDefault="001F123F" w:rsidP="00FB1E40">
      <w:pPr>
        <w:pStyle w:val="Heading2"/>
        <w:spacing w:before="72" w:after="252"/>
      </w:pPr>
      <w:bookmarkStart w:id="29" w:name="_Toc497656418"/>
      <w:bookmarkStart w:id="30" w:name="_Toc154040053"/>
      <w:r w:rsidRPr="003A0FEE">
        <w:lastRenderedPageBreak/>
        <w:t>Drawin</w:t>
      </w:r>
      <w:r w:rsidRPr="00611741">
        <w:t>g Rectangle</w:t>
      </w:r>
      <w:bookmarkEnd w:id="29"/>
      <w:bookmarkEnd w:id="30"/>
    </w:p>
    <w:p w:rsidR="00464215" w:rsidRPr="00611741" w:rsidRDefault="0075199D" w:rsidP="00FB1E40">
      <w:pPr>
        <w:pStyle w:val="Heading3"/>
        <w:spacing w:after="180"/>
      </w:pPr>
      <w:bookmarkStart w:id="31" w:name="_Toc499649396"/>
      <w:bookmarkStart w:id="32" w:name="_Toc154040054"/>
      <w:r w:rsidRPr="00611741">
        <w:rPr>
          <w:noProof/>
          <w:snapToGrid/>
          <w:lang w:val="en-GB" w:eastAsia="en-GB"/>
        </w:rPr>
        <w:drawing>
          <wp:anchor distT="0" distB="0" distL="114300" distR="114300" simplePos="0" relativeHeight="251848192" behindDoc="0" locked="0" layoutInCell="1" allowOverlap="1" wp14:anchorId="61767A82" wp14:editId="1946C7D0">
            <wp:simplePos x="0" y="0"/>
            <wp:positionH relativeFrom="column">
              <wp:posOffset>4051935</wp:posOffset>
            </wp:positionH>
            <wp:positionV relativeFrom="paragraph">
              <wp:posOffset>88900</wp:posOffset>
            </wp:positionV>
            <wp:extent cx="2016760" cy="1261745"/>
            <wp:effectExtent l="19050" t="0" r="2540" b="0"/>
            <wp:wrapNone/>
            <wp:docPr id="10" name="圖片 9"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0" cstate="print"/>
                    <a:stretch>
                      <a:fillRect/>
                    </a:stretch>
                  </pic:blipFill>
                  <pic:spPr>
                    <a:xfrm>
                      <a:off x="0" y="0"/>
                      <a:ext cx="2016760" cy="1261745"/>
                    </a:xfrm>
                    <a:prstGeom prst="rect">
                      <a:avLst/>
                    </a:prstGeom>
                  </pic:spPr>
                </pic:pic>
              </a:graphicData>
            </a:graphic>
          </wp:anchor>
        </w:drawing>
      </w:r>
      <w:bookmarkEnd w:id="31"/>
      <w:r w:rsidR="001F123F" w:rsidRPr="00611741">
        <w:t>Drawing a Hollow Rectangle</w:t>
      </w:r>
      <w:bookmarkEnd w:id="32"/>
    </w:p>
    <w:p w:rsidR="00464215" w:rsidRPr="00611741" w:rsidRDefault="00E068A9" w:rsidP="00611741">
      <w:pPr>
        <w:pStyle w:val="BodyTextFirstIndent"/>
        <w:spacing w:line="320" w:lineRule="exact"/>
        <w:ind w:left="1276"/>
        <w:rPr>
          <w:rFonts w:eastAsia="Microsoft YaHei" w:cs="Arial"/>
          <w:color w:val="3333FF"/>
          <w:lang w:eastAsia="zh-TW"/>
        </w:rPr>
      </w:pPr>
      <w:r>
        <w:rPr>
          <w:rFonts w:eastAsia="Microsoft YaHei" w:cs="Arial"/>
          <w:color w:val="3333FF"/>
          <w:lang w:eastAsia="zh-CN"/>
        </w:rPr>
        <w:t>Box</w:t>
      </w:r>
    </w:p>
    <w:p w:rsidR="00464215" w:rsidRPr="00611741" w:rsidRDefault="00DC483C" w:rsidP="00611741">
      <w:pPr>
        <w:pStyle w:val="BodyTextFirstIndent"/>
        <w:spacing w:line="320" w:lineRule="exact"/>
        <w:ind w:left="1276"/>
        <w:rPr>
          <w:rFonts w:eastAsia="Microsoft YaHei" w:cs="Arial"/>
          <w:lang w:eastAsia="zh-TW"/>
        </w:rPr>
      </w:pPr>
      <w:r w:rsidRPr="00611741">
        <w:rPr>
          <w:rFonts w:eastAsia="Microsoft YaHei" w:cs="Arial"/>
          <w:lang w:eastAsia="zh-CN"/>
        </w:rPr>
        <w:t>(</w:t>
      </w:r>
    </w:p>
    <w:p w:rsidR="00464215" w:rsidRPr="00611741" w:rsidRDefault="00E00E9A" w:rsidP="00611741">
      <w:pPr>
        <w:pStyle w:val="BodyTextFirstIndent"/>
        <w:spacing w:line="320" w:lineRule="exact"/>
        <w:ind w:left="1276"/>
        <w:rPr>
          <w:rFonts w:eastAsia="Microsoft YaHei" w:cs="Arial"/>
          <w:lang w:eastAsia="zh-TW"/>
        </w:rPr>
      </w:pPr>
      <w:r>
        <w:rPr>
          <w:rFonts w:eastAsia="Microsoft YaHei" w:cs="Arial"/>
          <w:lang w:eastAsia="zh-CN"/>
        </w:rPr>
        <w:t xml:space="preserve">[Word] </w:t>
      </w:r>
      <w:r w:rsidR="00DC483C" w:rsidRPr="00611741">
        <w:rPr>
          <w:rFonts w:eastAsia="Microsoft YaHei" w:cs="Arial"/>
          <w:lang w:eastAsia="zh-CN"/>
        </w:rPr>
        <w:t xml:space="preserve">X1,    </w:t>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t xml:space="preserve">// </w:t>
      </w:r>
      <w:r w:rsidR="0026130C" w:rsidRPr="00611741">
        <w:rPr>
          <w:rFonts w:eastAsiaTheme="minorEastAsia" w:cs="Arial"/>
          <w:lang w:eastAsia="zh-TW"/>
        </w:rPr>
        <w:t xml:space="preserve">Corner </w:t>
      </w:r>
      <w:r w:rsidR="0026130C" w:rsidRPr="00611741">
        <w:rPr>
          <w:rFonts w:eastAsia="Microsoft YaHei" w:cs="Arial"/>
          <w:lang w:eastAsia="zh-CN"/>
        </w:rPr>
        <w:t>X</w:t>
      </w:r>
      <w:r w:rsidR="0026130C" w:rsidRPr="00611741">
        <w:rPr>
          <w:rFonts w:eastAsiaTheme="minorEastAsia" w:cs="Arial"/>
          <w:lang w:eastAsia="zh-TW"/>
        </w:rPr>
        <w:t>1-Axis</w:t>
      </w:r>
    </w:p>
    <w:p w:rsidR="00464215" w:rsidRPr="00611741" w:rsidRDefault="00E00E9A" w:rsidP="00611741">
      <w:pPr>
        <w:pStyle w:val="BodyTextFirstIndent"/>
        <w:spacing w:line="320" w:lineRule="exact"/>
        <w:ind w:left="1276"/>
        <w:rPr>
          <w:rFonts w:eastAsia="Microsoft YaHei" w:cs="Arial"/>
          <w:lang w:eastAsia="zh-TW"/>
        </w:rPr>
      </w:pPr>
      <w:r>
        <w:rPr>
          <w:rFonts w:eastAsia="Microsoft YaHei" w:cs="Arial"/>
          <w:lang w:eastAsia="zh-CN"/>
        </w:rPr>
        <w:t xml:space="preserve">[Word] </w:t>
      </w:r>
      <w:r w:rsidR="00DC483C" w:rsidRPr="00611741">
        <w:rPr>
          <w:rFonts w:eastAsia="Microsoft YaHei" w:cs="Arial"/>
          <w:lang w:eastAsia="zh-CN"/>
        </w:rPr>
        <w:t xml:space="preserve">Y1,     </w:t>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t xml:space="preserve">// </w:t>
      </w:r>
      <w:r w:rsidR="0026130C" w:rsidRPr="00611741">
        <w:rPr>
          <w:rFonts w:eastAsiaTheme="minorEastAsia" w:cs="Arial"/>
          <w:lang w:eastAsia="zh-TW"/>
        </w:rPr>
        <w:t>Corner Y1-Axis</w:t>
      </w:r>
      <w:r w:rsidR="0026130C" w:rsidRPr="00611741">
        <w:rPr>
          <w:rFonts w:eastAsia="Microsoft YaHei" w:cs="Arial"/>
          <w:lang w:eastAsia="zh-CN"/>
        </w:rPr>
        <w:t xml:space="preserve"> </w:t>
      </w:r>
    </w:p>
    <w:p w:rsidR="00464215" w:rsidRPr="00611741" w:rsidRDefault="00E00E9A" w:rsidP="00611741">
      <w:pPr>
        <w:pStyle w:val="BodyTextFirstIndent"/>
        <w:spacing w:line="320" w:lineRule="exact"/>
        <w:ind w:left="1276"/>
        <w:rPr>
          <w:rFonts w:eastAsia="Microsoft YaHei" w:cs="Arial"/>
          <w:lang w:eastAsia="zh-TW"/>
        </w:rPr>
      </w:pPr>
      <w:r>
        <w:rPr>
          <w:rFonts w:eastAsia="Microsoft YaHei" w:cs="Arial"/>
          <w:lang w:eastAsia="zh-CN"/>
        </w:rPr>
        <w:t xml:space="preserve">[Word] </w:t>
      </w:r>
      <w:r w:rsidR="00DC483C" w:rsidRPr="00611741">
        <w:rPr>
          <w:rFonts w:eastAsia="Microsoft YaHei" w:cs="Arial"/>
          <w:lang w:eastAsia="zh-CN"/>
        </w:rPr>
        <w:t xml:space="preserve">X2,    </w:t>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t xml:space="preserve">// </w:t>
      </w:r>
      <w:r w:rsidR="0026130C" w:rsidRPr="00611741">
        <w:rPr>
          <w:rFonts w:eastAsiaTheme="minorEastAsia" w:cs="Arial"/>
          <w:lang w:eastAsia="zh-TW"/>
        </w:rPr>
        <w:t>Corner X1-Axis</w:t>
      </w:r>
    </w:p>
    <w:p w:rsidR="00464215" w:rsidRPr="00611741" w:rsidRDefault="000009E0" w:rsidP="00611741">
      <w:pPr>
        <w:pStyle w:val="BodyTextFirstIndent"/>
        <w:spacing w:line="320" w:lineRule="exact"/>
        <w:ind w:left="1276"/>
        <w:rPr>
          <w:rFonts w:eastAsia="Microsoft YaHei" w:cs="Arial"/>
          <w:lang w:eastAsia="zh-TW"/>
        </w:rPr>
      </w:pPr>
      <w:r>
        <w:rPr>
          <w:rFonts w:eastAsia="Microsoft YaHei" w:cs="Arial"/>
          <w:noProof/>
          <w:lang w:eastAsia="zh-TW"/>
        </w:rPr>
        <w:pict>
          <v:shape id="_x0000_s1571" type="#_x0000_t202" style="position:absolute;left:0;text-align:left;margin-left:314.5pt;margin-top:7.1pt;width:169.4pt;height:30.2pt;z-index:251908608;mso-height-percent:200;mso-height-percent:200;mso-width-relative:margin;mso-height-relative:margin" filled="f" stroked="f">
            <v:textbox style="mso-next-textbox:#_x0000_s1571;mso-fit-shape-to-text:t">
              <w:txbxContent>
                <w:p w:rsidR="000009E0" w:rsidRPr="0026130C" w:rsidRDefault="000009E0" w:rsidP="0026130C">
                  <w:pPr>
                    <w:jc w:val="center"/>
                    <w:rPr>
                      <w:rFonts w:eastAsiaTheme="minorEastAsia" w:cs="Arial"/>
                      <w:b/>
                      <w:lang w:eastAsia="zh-TW"/>
                    </w:rPr>
                  </w:pPr>
                  <w:r w:rsidRPr="007C0874">
                    <w:rPr>
                      <w:rFonts w:eastAsiaTheme="minorEastAsia" w:cs="Arial"/>
                      <w:b/>
                      <w:lang w:eastAsia="zh-TW"/>
                    </w:rPr>
                    <w:t xml:space="preserve">Figure </w:t>
                  </w:r>
                  <w:r>
                    <w:rPr>
                      <w:rFonts w:eastAsia="Microsoft YaHei" w:cs="Arial"/>
                      <w:b/>
                      <w:lang w:eastAsia="zh-CN"/>
                    </w:rPr>
                    <w:t>4</w:t>
                  </w:r>
                  <w:r w:rsidRPr="007C0874">
                    <w:rPr>
                      <w:rFonts w:eastAsia="Microsoft YaHei" w:cs="Arial"/>
                      <w:b/>
                      <w:lang w:eastAsia="zh-CN"/>
                    </w:rPr>
                    <w:t>-</w:t>
                  </w:r>
                  <w:r>
                    <w:rPr>
                      <w:rFonts w:eastAsiaTheme="minorEastAsia" w:cs="Arial" w:hint="eastAsia"/>
                      <w:b/>
                      <w:lang w:eastAsia="zh-TW"/>
                    </w:rPr>
                    <w:t>9</w:t>
                  </w:r>
                  <w:r>
                    <w:rPr>
                      <w:rFonts w:eastAsiaTheme="minorEastAsia" w:cs="Arial"/>
                      <w:b/>
                      <w:lang w:eastAsia="zh-TW"/>
                    </w:rPr>
                    <w:t xml:space="preserve">: </w:t>
                  </w:r>
                  <w:r w:rsidRPr="007C0874">
                    <w:rPr>
                      <w:rFonts w:eastAsiaTheme="minorEastAsia" w:cs="Arial"/>
                      <w:b/>
                      <w:lang w:eastAsia="zh-TW"/>
                    </w:rPr>
                    <w:t xml:space="preserve">Drawing a Hollow </w:t>
                  </w:r>
                  <w:r w:rsidRPr="0026130C">
                    <w:rPr>
                      <w:b/>
                    </w:rPr>
                    <w:t>Rectangle</w:t>
                  </w:r>
                </w:p>
              </w:txbxContent>
            </v:textbox>
          </v:shape>
        </w:pict>
      </w:r>
      <w:r w:rsidR="00E00E9A">
        <w:rPr>
          <w:rFonts w:eastAsia="Microsoft YaHei" w:cs="Arial"/>
          <w:lang w:eastAsia="zh-CN"/>
        </w:rPr>
        <w:t xml:space="preserve">[Word] </w:t>
      </w:r>
      <w:r w:rsidR="00DC483C" w:rsidRPr="00611741">
        <w:rPr>
          <w:rFonts w:eastAsia="Microsoft YaHei" w:cs="Arial"/>
          <w:lang w:eastAsia="zh-CN"/>
        </w:rPr>
        <w:t xml:space="preserve">Y2,     </w:t>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t xml:space="preserve">// </w:t>
      </w:r>
      <w:r w:rsidR="0026130C" w:rsidRPr="00611741">
        <w:rPr>
          <w:rFonts w:eastAsiaTheme="minorEastAsia" w:cs="Arial"/>
          <w:lang w:eastAsia="zh-TW"/>
        </w:rPr>
        <w:t>Corner Y2-Axis</w:t>
      </w:r>
    </w:p>
    <w:p w:rsidR="00464215" w:rsidRPr="00611741" w:rsidRDefault="00E00E9A" w:rsidP="00611741">
      <w:pPr>
        <w:pStyle w:val="BodyTextFirstIndent"/>
        <w:spacing w:line="320" w:lineRule="exact"/>
        <w:ind w:left="1276"/>
        <w:rPr>
          <w:rFonts w:eastAsia="Microsoft YaHei" w:cs="Arial"/>
          <w:lang w:eastAsia="zh-TW"/>
        </w:rPr>
      </w:pPr>
      <w:r>
        <w:rPr>
          <w:rFonts w:eastAsia="Microsoft YaHei" w:cs="Arial"/>
          <w:lang w:eastAsia="zh-CN"/>
        </w:rPr>
        <w:t xml:space="preserve">[Long] </w:t>
      </w:r>
      <w:proofErr w:type="spellStart"/>
      <w:r w:rsidR="00DC483C" w:rsidRPr="00611741">
        <w:rPr>
          <w:rFonts w:eastAsia="Microsoft YaHei" w:cs="Arial"/>
          <w:lang w:eastAsia="zh-CN"/>
        </w:rPr>
        <w:t>SquareColor</w:t>
      </w:r>
      <w:proofErr w:type="spellEnd"/>
      <w:r w:rsidR="00DC483C" w:rsidRPr="00611741">
        <w:rPr>
          <w:rFonts w:eastAsia="Microsoft YaHei" w:cs="Arial"/>
          <w:lang w:eastAsia="zh-CN"/>
        </w:rPr>
        <w:t xml:space="preserve"> </w:t>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611741">
        <w:rPr>
          <w:rFonts w:eastAsiaTheme="minorEastAsia" w:cs="Arial" w:hint="eastAsia"/>
          <w:lang w:eastAsia="zh-TW"/>
        </w:rPr>
        <w:tab/>
      </w:r>
      <w:r w:rsidR="00DC483C" w:rsidRPr="00611741">
        <w:rPr>
          <w:rFonts w:eastAsia="Microsoft YaHei" w:cs="Arial"/>
          <w:lang w:eastAsia="zh-CN"/>
        </w:rPr>
        <w:tab/>
        <w:t xml:space="preserve">// </w:t>
      </w:r>
      <w:r w:rsidR="0026130C" w:rsidRPr="00611741">
        <w:rPr>
          <w:rFonts w:eastAsiaTheme="minorEastAsia" w:cs="Arial"/>
          <w:lang w:eastAsia="zh-TW"/>
        </w:rPr>
        <w:t>Color</w:t>
      </w:r>
    </w:p>
    <w:p w:rsidR="00464215" w:rsidRPr="00611741" w:rsidRDefault="00DC483C" w:rsidP="00611741">
      <w:pPr>
        <w:pStyle w:val="BodyTextFirstIndent"/>
        <w:spacing w:line="320" w:lineRule="exact"/>
        <w:ind w:left="1276"/>
        <w:rPr>
          <w:rFonts w:eastAsia="Microsoft YaHei" w:cs="Arial"/>
          <w:lang w:eastAsia="zh-TW"/>
        </w:rPr>
      </w:pPr>
      <w:r w:rsidRPr="00611741">
        <w:rPr>
          <w:rFonts w:eastAsia="Microsoft YaHei" w:cs="Arial"/>
          <w:lang w:eastAsia="zh-CN"/>
        </w:rPr>
        <w:t>)</w:t>
      </w:r>
    </w:p>
    <w:p w:rsidR="00464215" w:rsidRPr="00611741" w:rsidRDefault="00464215" w:rsidP="00611741">
      <w:pPr>
        <w:pStyle w:val="BodyTextFirstIndent"/>
        <w:spacing w:line="320" w:lineRule="exact"/>
        <w:ind w:left="1276"/>
        <w:rPr>
          <w:rFonts w:eastAsia="Microsoft YaHei" w:cs="Arial"/>
          <w:lang w:eastAsia="zh-TW"/>
        </w:rPr>
      </w:pPr>
    </w:p>
    <w:p w:rsidR="0026130C" w:rsidRPr="00611741" w:rsidRDefault="0026130C" w:rsidP="00611741">
      <w:pPr>
        <w:pStyle w:val="BodyTextFirstIndent"/>
        <w:snapToGrid w:val="0"/>
        <w:spacing w:line="320" w:lineRule="exact"/>
        <w:ind w:left="993"/>
        <w:rPr>
          <w:rFonts w:eastAsiaTheme="minorEastAsia" w:cs="Arial"/>
          <w:lang w:eastAsia="zh-TW"/>
        </w:rPr>
      </w:pPr>
      <w:r w:rsidRPr="00611741">
        <w:rPr>
          <w:rFonts w:eastAsiaTheme="minorEastAsia" w:cs="Arial"/>
          <w:b/>
          <w:lang w:eastAsia="zh-TW"/>
        </w:rPr>
        <w:t xml:space="preserve">Example: </w:t>
      </w:r>
      <w:r w:rsidRPr="00611741">
        <w:rPr>
          <w:rFonts w:eastAsiaTheme="minorEastAsia" w:cs="Arial"/>
          <w:lang w:eastAsia="zh-TW"/>
        </w:rPr>
        <w:t xml:space="preserve">Drawing a red </w:t>
      </w:r>
      <w:r w:rsidRPr="00611741">
        <w:rPr>
          <w:rFonts w:cs="Arial"/>
        </w:rPr>
        <w:t>Rectangl</w:t>
      </w:r>
      <w:r w:rsidRPr="00611741">
        <w:rPr>
          <w:rFonts w:eastAsiaTheme="minorEastAsia" w:cs="Arial"/>
          <w:lang w:eastAsia="zh-TW"/>
        </w:rPr>
        <w:t xml:space="preserve">e </w:t>
      </w:r>
      <w:r w:rsidR="00DF0748">
        <w:rPr>
          <w:rFonts w:eastAsia="PMingLiU" w:cs="Arial"/>
          <w:lang w:eastAsia="zh-TW"/>
        </w:rPr>
        <w:t>with one corner = (50, 60) and another = (200,150).</w:t>
      </w:r>
    </w:p>
    <w:p w:rsidR="00464215" w:rsidRPr="00611741" w:rsidRDefault="00E068A9" w:rsidP="00FB1E40">
      <w:pPr>
        <w:pStyle w:val="BodyTextFirstIndent"/>
        <w:spacing w:beforeLines="50" w:before="180" w:line="320" w:lineRule="exact"/>
        <w:ind w:left="1276"/>
        <w:rPr>
          <w:rFonts w:eastAsia="Microsoft YaHei" w:cs="Arial"/>
          <w:color w:val="3333FF"/>
          <w:lang w:eastAsia="zh-CN"/>
        </w:rPr>
      </w:pPr>
      <w:proofErr w:type="gramStart"/>
      <w:r>
        <w:rPr>
          <w:rFonts w:eastAsia="Microsoft YaHei" w:cs="Arial"/>
          <w:color w:val="3333FF"/>
          <w:lang w:eastAsia="zh-CN"/>
        </w:rPr>
        <w:t>Box</w:t>
      </w:r>
      <w:r w:rsidR="00DC483C" w:rsidRPr="00611741">
        <w:rPr>
          <w:rFonts w:eastAsia="Microsoft YaHei" w:cs="Arial"/>
          <w:color w:val="3333FF"/>
          <w:lang w:eastAsia="zh-CN"/>
        </w:rPr>
        <w:t>(</w:t>
      </w:r>
      <w:proofErr w:type="gramEnd"/>
      <w:r w:rsidR="00DC483C" w:rsidRPr="00611741">
        <w:rPr>
          <w:rFonts w:eastAsia="Microsoft YaHei" w:cs="Arial"/>
          <w:color w:val="3333FF"/>
          <w:lang w:eastAsia="zh-CN"/>
        </w:rPr>
        <w:t xml:space="preserve">50, 60, 200, 150, </w:t>
      </w:r>
      <w:r>
        <w:rPr>
          <w:rFonts w:eastAsia="Microsoft YaHei" w:cs="Arial"/>
          <w:color w:val="3333FF"/>
          <w:lang w:eastAsia="zh-CN"/>
        </w:rPr>
        <w:t>TFT_RED)</w:t>
      </w:r>
    </w:p>
    <w:p w:rsidR="0026130C" w:rsidRPr="00611741" w:rsidRDefault="0026130C" w:rsidP="00611741">
      <w:pPr>
        <w:pStyle w:val="BodyTextFirstIndent"/>
        <w:spacing w:line="280" w:lineRule="exact"/>
        <w:ind w:left="482"/>
        <w:rPr>
          <w:rFonts w:eastAsiaTheme="minorEastAsia" w:cs="Arial"/>
          <w:lang w:eastAsia="zh-TW"/>
        </w:rPr>
      </w:pPr>
    </w:p>
    <w:p w:rsidR="00464215" w:rsidRPr="00611741" w:rsidRDefault="0075199D" w:rsidP="00611741">
      <w:pPr>
        <w:pStyle w:val="BodyTextFirstIndent"/>
        <w:spacing w:line="280" w:lineRule="exact"/>
        <w:ind w:left="482"/>
        <w:rPr>
          <w:rFonts w:eastAsia="Microsoft YaHei" w:cs="Arial"/>
          <w:lang w:eastAsia="zh-TW"/>
        </w:rPr>
      </w:pPr>
      <w:r w:rsidRPr="00611741">
        <w:rPr>
          <w:rFonts w:eastAsia="Microsoft YaHei" w:cs="Arial"/>
          <w:noProof/>
          <w:lang w:val="en-GB" w:eastAsia="en-GB"/>
        </w:rPr>
        <w:drawing>
          <wp:anchor distT="0" distB="0" distL="114300" distR="114300" simplePos="0" relativeHeight="251847168" behindDoc="0" locked="0" layoutInCell="1" allowOverlap="1" wp14:anchorId="4B6C3055" wp14:editId="10870872">
            <wp:simplePos x="0" y="0"/>
            <wp:positionH relativeFrom="column">
              <wp:posOffset>4015105</wp:posOffset>
            </wp:positionH>
            <wp:positionV relativeFrom="paragraph">
              <wp:posOffset>195580</wp:posOffset>
            </wp:positionV>
            <wp:extent cx="2055495" cy="1261745"/>
            <wp:effectExtent l="19050" t="0" r="1905" b="0"/>
            <wp:wrapNone/>
            <wp:docPr id="11" name="圖片 10"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1" cstate="print"/>
                    <a:stretch>
                      <a:fillRect/>
                    </a:stretch>
                  </pic:blipFill>
                  <pic:spPr>
                    <a:xfrm>
                      <a:off x="0" y="0"/>
                      <a:ext cx="2055495" cy="1261745"/>
                    </a:xfrm>
                    <a:prstGeom prst="rect">
                      <a:avLst/>
                    </a:prstGeom>
                  </pic:spPr>
                </pic:pic>
              </a:graphicData>
            </a:graphic>
          </wp:anchor>
        </w:drawing>
      </w:r>
    </w:p>
    <w:p w:rsidR="00464215" w:rsidRPr="00611741" w:rsidRDefault="0026130C" w:rsidP="00FB1E40">
      <w:pPr>
        <w:pStyle w:val="Heading3"/>
        <w:spacing w:after="180"/>
      </w:pPr>
      <w:bookmarkStart w:id="33" w:name="_Toc154040055"/>
      <w:r w:rsidRPr="00611741">
        <w:t>Drawing a Solid Rectangle</w:t>
      </w:r>
      <w:bookmarkEnd w:id="33"/>
    </w:p>
    <w:p w:rsidR="00464215" w:rsidRPr="00611741" w:rsidRDefault="00E068A9" w:rsidP="00611741">
      <w:pPr>
        <w:pStyle w:val="BodyTextFirstIndent"/>
        <w:snapToGrid w:val="0"/>
        <w:spacing w:line="320" w:lineRule="exact"/>
        <w:ind w:left="1276"/>
        <w:rPr>
          <w:rFonts w:eastAsia="Microsoft YaHei" w:cs="Arial"/>
          <w:color w:val="3333FF"/>
          <w:lang w:eastAsia="zh-TW"/>
        </w:rPr>
      </w:pPr>
      <w:proofErr w:type="spellStart"/>
      <w:r>
        <w:rPr>
          <w:rFonts w:eastAsia="Microsoft YaHei" w:cs="Arial"/>
          <w:color w:val="3333FF"/>
          <w:lang w:eastAsia="zh-CN"/>
        </w:rPr>
        <w:t>FilledBox</w:t>
      </w:r>
      <w:proofErr w:type="spellEnd"/>
    </w:p>
    <w:p w:rsidR="00464215" w:rsidRPr="00611741" w:rsidRDefault="00DC483C" w:rsidP="00611741">
      <w:pPr>
        <w:pStyle w:val="BodyTextFirstIndent"/>
        <w:snapToGrid w:val="0"/>
        <w:spacing w:line="320" w:lineRule="exact"/>
        <w:ind w:left="1276"/>
        <w:rPr>
          <w:rFonts w:eastAsia="Microsoft YaHei" w:cs="Arial"/>
          <w:lang w:eastAsia="zh-TW"/>
        </w:rPr>
      </w:pPr>
      <w:r w:rsidRPr="00611741">
        <w:rPr>
          <w:rFonts w:eastAsia="Microsoft YaHei" w:cs="Arial"/>
          <w:lang w:eastAsia="zh-CN"/>
        </w:rPr>
        <w:t>(</w:t>
      </w:r>
    </w:p>
    <w:p w:rsidR="00464215" w:rsidRPr="00611741" w:rsidRDefault="00E00E9A" w:rsidP="00611741">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00DC483C" w:rsidRPr="00611741">
        <w:rPr>
          <w:rFonts w:eastAsia="Microsoft YaHei" w:cs="Arial"/>
          <w:lang w:eastAsia="zh-CN"/>
        </w:rPr>
        <w:t xml:space="preserve">X1,  </w:t>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t xml:space="preserve">// </w:t>
      </w:r>
      <w:r w:rsidR="0026130C" w:rsidRPr="00611741">
        <w:rPr>
          <w:rFonts w:eastAsiaTheme="minorEastAsia" w:cs="Arial"/>
          <w:lang w:eastAsia="zh-TW"/>
        </w:rPr>
        <w:t xml:space="preserve">Corner </w:t>
      </w:r>
      <w:r w:rsidR="0026130C" w:rsidRPr="00611741">
        <w:rPr>
          <w:rFonts w:eastAsia="Microsoft YaHei" w:cs="Arial"/>
          <w:lang w:eastAsia="zh-CN"/>
        </w:rPr>
        <w:t>X</w:t>
      </w:r>
      <w:r w:rsidR="0026130C" w:rsidRPr="00611741">
        <w:rPr>
          <w:rFonts w:eastAsiaTheme="minorEastAsia" w:cs="Arial"/>
          <w:lang w:eastAsia="zh-TW"/>
        </w:rPr>
        <w:t>1-Axis</w:t>
      </w:r>
    </w:p>
    <w:p w:rsidR="00464215" w:rsidRPr="00611741" w:rsidRDefault="00E00E9A" w:rsidP="00611741">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00DC483C" w:rsidRPr="00611741">
        <w:rPr>
          <w:rFonts w:eastAsia="Microsoft YaHei" w:cs="Arial"/>
          <w:lang w:eastAsia="zh-CN"/>
        </w:rPr>
        <w:t xml:space="preserve">Y1,    </w:t>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t xml:space="preserve">// </w:t>
      </w:r>
      <w:r w:rsidR="0026130C" w:rsidRPr="00611741">
        <w:rPr>
          <w:rFonts w:eastAsiaTheme="minorEastAsia" w:cs="Arial"/>
          <w:lang w:eastAsia="zh-TW"/>
        </w:rPr>
        <w:t>Corner Y1-Axis</w:t>
      </w:r>
    </w:p>
    <w:p w:rsidR="00464215" w:rsidRPr="00611741" w:rsidRDefault="00E00E9A" w:rsidP="00611741">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00DC483C" w:rsidRPr="00611741">
        <w:rPr>
          <w:rFonts w:eastAsia="Microsoft YaHei" w:cs="Arial"/>
          <w:lang w:eastAsia="zh-CN"/>
        </w:rPr>
        <w:t xml:space="preserve">X2,  </w:t>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t xml:space="preserve">// </w:t>
      </w:r>
      <w:r w:rsidR="0026130C" w:rsidRPr="00611741">
        <w:rPr>
          <w:rFonts w:eastAsiaTheme="minorEastAsia" w:cs="Arial"/>
          <w:lang w:eastAsia="zh-TW"/>
        </w:rPr>
        <w:t xml:space="preserve">Corner </w:t>
      </w:r>
      <w:r w:rsidR="0026130C" w:rsidRPr="00611741">
        <w:rPr>
          <w:rFonts w:eastAsia="Microsoft YaHei" w:cs="Arial"/>
          <w:lang w:eastAsia="zh-CN"/>
        </w:rPr>
        <w:t>X</w:t>
      </w:r>
      <w:r w:rsidR="0026130C" w:rsidRPr="00611741">
        <w:rPr>
          <w:rFonts w:eastAsiaTheme="minorEastAsia" w:cs="Arial"/>
          <w:lang w:eastAsia="zh-TW"/>
        </w:rPr>
        <w:t>2-Axis</w:t>
      </w:r>
    </w:p>
    <w:p w:rsidR="00464215" w:rsidRPr="00611741" w:rsidRDefault="000009E0" w:rsidP="00611741">
      <w:pPr>
        <w:pStyle w:val="BodyTextFirstIndent"/>
        <w:snapToGrid w:val="0"/>
        <w:spacing w:line="320" w:lineRule="exact"/>
        <w:ind w:left="1276"/>
        <w:rPr>
          <w:rFonts w:eastAsia="Microsoft YaHei" w:cs="Arial"/>
          <w:lang w:eastAsia="zh-TW"/>
        </w:rPr>
      </w:pPr>
      <w:r>
        <w:rPr>
          <w:rFonts w:eastAsia="Microsoft YaHei" w:cs="Arial"/>
          <w:noProof/>
          <w:lang w:eastAsia="zh-TW"/>
        </w:rPr>
        <w:pict>
          <v:shape id="_x0000_s1572" type="#_x0000_t202" style="position:absolute;left:0;text-align:left;margin-left:329pt;margin-top:1.55pt;width:138.75pt;height:30.2pt;z-index:251909632;mso-height-percent:200;mso-height-percent:200;mso-width-relative:margin;mso-height-relative:margin" filled="f" stroked="f">
            <v:textbox style="mso-next-textbox:#_x0000_s1572;mso-fit-shape-to-text:t">
              <w:txbxContent>
                <w:p w:rsidR="000009E0" w:rsidRPr="0026130C" w:rsidRDefault="000009E0" w:rsidP="0026130C">
                  <w:pPr>
                    <w:jc w:val="center"/>
                    <w:rPr>
                      <w:rFonts w:eastAsiaTheme="minorEastAsia" w:cs="Arial"/>
                      <w:b/>
                      <w:lang w:eastAsia="zh-TW"/>
                    </w:rPr>
                  </w:pPr>
                  <w:r w:rsidRPr="007C0874">
                    <w:rPr>
                      <w:rFonts w:eastAsiaTheme="minorEastAsia" w:cs="Arial"/>
                      <w:b/>
                      <w:lang w:eastAsia="zh-TW"/>
                    </w:rPr>
                    <w:t xml:space="preserve">Figure </w:t>
                  </w:r>
                  <w:r>
                    <w:rPr>
                      <w:rFonts w:eastAsia="Microsoft YaHei" w:cs="Arial"/>
                      <w:b/>
                      <w:lang w:eastAsia="zh-CN"/>
                    </w:rPr>
                    <w:t>4</w:t>
                  </w:r>
                  <w:r w:rsidRPr="007C0874">
                    <w:rPr>
                      <w:rFonts w:eastAsia="Microsoft YaHei" w:cs="Arial"/>
                      <w:b/>
                      <w:lang w:eastAsia="zh-CN"/>
                    </w:rPr>
                    <w:t>-</w:t>
                  </w:r>
                  <w:r>
                    <w:rPr>
                      <w:rFonts w:eastAsiaTheme="minorEastAsia" w:cs="Arial" w:hint="eastAsia"/>
                      <w:b/>
                      <w:lang w:eastAsia="zh-TW"/>
                    </w:rPr>
                    <w:t>10</w:t>
                  </w:r>
                  <w:r>
                    <w:rPr>
                      <w:rFonts w:eastAsiaTheme="minorEastAsia" w:cs="Arial"/>
                      <w:b/>
                      <w:lang w:eastAsia="zh-TW"/>
                    </w:rPr>
                    <w:t xml:space="preserve">: </w:t>
                  </w:r>
                  <w:r w:rsidRPr="007C0874">
                    <w:rPr>
                      <w:rFonts w:eastAsiaTheme="minorEastAsia" w:cs="Arial"/>
                      <w:b/>
                      <w:lang w:eastAsia="zh-TW"/>
                    </w:rPr>
                    <w:t xml:space="preserve">Drawing a </w:t>
                  </w:r>
                  <w:r>
                    <w:rPr>
                      <w:rFonts w:eastAsiaTheme="minorEastAsia" w:cs="Arial" w:hint="eastAsia"/>
                      <w:b/>
                      <w:lang w:eastAsia="zh-TW"/>
                    </w:rPr>
                    <w:t>Solid</w:t>
                  </w:r>
                  <w:r w:rsidRPr="007C0874">
                    <w:rPr>
                      <w:rFonts w:eastAsiaTheme="minorEastAsia" w:cs="Arial"/>
                      <w:b/>
                      <w:lang w:eastAsia="zh-TW"/>
                    </w:rPr>
                    <w:t xml:space="preserve"> </w:t>
                  </w:r>
                  <w:r w:rsidRPr="0026130C">
                    <w:rPr>
                      <w:b/>
                    </w:rPr>
                    <w:t>Rectangle</w:t>
                  </w:r>
                </w:p>
              </w:txbxContent>
            </v:textbox>
          </v:shape>
        </w:pict>
      </w:r>
      <w:r w:rsidR="00E00E9A">
        <w:rPr>
          <w:rFonts w:eastAsia="Microsoft YaHei" w:cs="Arial"/>
          <w:lang w:eastAsia="zh-CN"/>
        </w:rPr>
        <w:t xml:space="preserve">[Word] </w:t>
      </w:r>
      <w:r w:rsidR="00DC483C" w:rsidRPr="00611741">
        <w:rPr>
          <w:rFonts w:eastAsia="Microsoft YaHei" w:cs="Arial"/>
          <w:lang w:eastAsia="zh-CN"/>
        </w:rPr>
        <w:t xml:space="preserve">Y2,  </w:t>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t xml:space="preserve">// </w:t>
      </w:r>
      <w:r w:rsidR="0026130C" w:rsidRPr="00611741">
        <w:rPr>
          <w:rFonts w:eastAsiaTheme="minorEastAsia" w:cs="Arial"/>
          <w:lang w:eastAsia="zh-TW"/>
        </w:rPr>
        <w:t>Corner Y2-Axis</w:t>
      </w:r>
    </w:p>
    <w:p w:rsidR="00464215" w:rsidRPr="00611741" w:rsidRDefault="00E00E9A" w:rsidP="00611741">
      <w:pPr>
        <w:pStyle w:val="BodyTextFirstIndent"/>
        <w:snapToGrid w:val="0"/>
        <w:spacing w:line="320" w:lineRule="exact"/>
        <w:ind w:left="1276"/>
        <w:rPr>
          <w:rFonts w:eastAsia="Microsoft YaHei" w:cs="Arial"/>
          <w:lang w:eastAsia="zh-TW"/>
        </w:rPr>
      </w:pPr>
      <w:r>
        <w:rPr>
          <w:rFonts w:eastAsia="Microsoft YaHei" w:cs="Arial"/>
          <w:lang w:eastAsia="zh-CN"/>
        </w:rPr>
        <w:t xml:space="preserve">[Long] </w:t>
      </w:r>
      <w:proofErr w:type="spellStart"/>
      <w:r w:rsidR="00DC483C" w:rsidRPr="00611741">
        <w:rPr>
          <w:rFonts w:eastAsia="Microsoft YaHei" w:cs="Arial"/>
          <w:lang w:eastAsia="zh-CN"/>
        </w:rPr>
        <w:t>ForegroundColor</w:t>
      </w:r>
      <w:proofErr w:type="spellEnd"/>
      <w:r w:rsidR="00DC483C" w:rsidRPr="00611741">
        <w:rPr>
          <w:rFonts w:eastAsia="Microsoft YaHei" w:cs="Arial"/>
          <w:lang w:eastAsia="zh-CN"/>
        </w:rPr>
        <w:t xml:space="preserve"> </w:t>
      </w:r>
      <w:r w:rsidR="00DC483C" w:rsidRPr="00611741">
        <w:rPr>
          <w:rFonts w:eastAsia="Microsoft YaHei" w:cs="Arial"/>
          <w:lang w:eastAsia="zh-CN"/>
        </w:rPr>
        <w:tab/>
      </w:r>
      <w:r w:rsidR="00DC483C" w:rsidRPr="00611741">
        <w:rPr>
          <w:rFonts w:eastAsia="Microsoft YaHei" w:cs="Arial"/>
          <w:lang w:eastAsia="zh-CN"/>
        </w:rPr>
        <w:tab/>
      </w:r>
      <w:r w:rsidR="00611741">
        <w:rPr>
          <w:rFonts w:eastAsiaTheme="minorEastAsia" w:cs="Arial" w:hint="eastAsia"/>
          <w:lang w:eastAsia="zh-TW"/>
        </w:rPr>
        <w:tab/>
      </w:r>
      <w:r w:rsidR="00611741">
        <w:rPr>
          <w:rFonts w:eastAsiaTheme="minorEastAsia" w:cs="Arial" w:hint="eastAsia"/>
          <w:lang w:eastAsia="zh-TW"/>
        </w:rPr>
        <w:tab/>
      </w:r>
      <w:r w:rsidR="00DC483C" w:rsidRPr="00611741">
        <w:rPr>
          <w:rFonts w:eastAsia="Microsoft YaHei" w:cs="Arial"/>
          <w:lang w:eastAsia="zh-CN"/>
        </w:rPr>
        <w:t xml:space="preserve">// </w:t>
      </w:r>
      <w:r w:rsidR="0026130C" w:rsidRPr="00611741">
        <w:rPr>
          <w:rFonts w:eastAsia="Microsoft YaHei" w:cs="Arial"/>
          <w:lang w:eastAsia="zh-CN"/>
        </w:rPr>
        <w:t>Foreground</w:t>
      </w:r>
      <w:r w:rsidR="0026130C" w:rsidRPr="00611741">
        <w:rPr>
          <w:rFonts w:eastAsiaTheme="minorEastAsia" w:cs="Arial"/>
          <w:lang w:eastAsia="zh-TW"/>
        </w:rPr>
        <w:t xml:space="preserve"> </w:t>
      </w:r>
      <w:r w:rsidR="0026130C" w:rsidRPr="00611741">
        <w:rPr>
          <w:rFonts w:eastAsia="Microsoft YaHei" w:cs="Arial"/>
          <w:lang w:eastAsia="zh-CN"/>
        </w:rPr>
        <w:t>Color</w:t>
      </w:r>
    </w:p>
    <w:p w:rsidR="00464215" w:rsidRPr="00611741" w:rsidRDefault="00DC483C" w:rsidP="00611741">
      <w:pPr>
        <w:pStyle w:val="BodyTextFirstIndent"/>
        <w:snapToGrid w:val="0"/>
        <w:spacing w:line="320" w:lineRule="exact"/>
        <w:ind w:left="1276"/>
        <w:rPr>
          <w:rFonts w:eastAsia="Microsoft YaHei" w:cs="Arial"/>
          <w:lang w:eastAsia="zh-TW"/>
        </w:rPr>
      </w:pPr>
      <w:r w:rsidRPr="00611741">
        <w:rPr>
          <w:rFonts w:eastAsia="Microsoft YaHei" w:cs="Arial"/>
          <w:lang w:eastAsia="zh-CN"/>
        </w:rPr>
        <w:t>)</w:t>
      </w:r>
    </w:p>
    <w:p w:rsidR="00464215" w:rsidRPr="00611741" w:rsidRDefault="00464215" w:rsidP="00611741">
      <w:pPr>
        <w:pStyle w:val="BodyTextFirstIndent"/>
        <w:snapToGrid w:val="0"/>
        <w:spacing w:line="320" w:lineRule="exact"/>
        <w:rPr>
          <w:rFonts w:eastAsia="Microsoft YaHei" w:cs="Arial"/>
          <w:lang w:eastAsia="zh-TW"/>
        </w:rPr>
      </w:pPr>
    </w:p>
    <w:p w:rsidR="0026130C" w:rsidRPr="00611741" w:rsidRDefault="0026130C" w:rsidP="00611741">
      <w:pPr>
        <w:pStyle w:val="BodyTextFirstIndent"/>
        <w:snapToGrid w:val="0"/>
        <w:spacing w:line="320" w:lineRule="exact"/>
        <w:ind w:left="993"/>
        <w:rPr>
          <w:rFonts w:eastAsiaTheme="minorEastAsia" w:cs="Arial"/>
          <w:lang w:eastAsia="zh-TW"/>
        </w:rPr>
      </w:pPr>
      <w:r w:rsidRPr="00611741">
        <w:rPr>
          <w:rFonts w:eastAsiaTheme="minorEastAsia" w:cs="Arial"/>
          <w:b/>
          <w:lang w:eastAsia="zh-TW"/>
        </w:rPr>
        <w:t xml:space="preserve">Example: </w:t>
      </w:r>
      <w:r w:rsidRPr="00611741">
        <w:rPr>
          <w:rFonts w:eastAsiaTheme="minorEastAsia" w:cs="Arial"/>
          <w:lang w:eastAsia="zh-TW"/>
        </w:rPr>
        <w:t xml:space="preserve">Drawing a red Solid </w:t>
      </w:r>
      <w:r w:rsidRPr="00611741">
        <w:rPr>
          <w:rFonts w:cs="Arial"/>
        </w:rPr>
        <w:t>Rectangl</w:t>
      </w:r>
      <w:r w:rsidRPr="00611741">
        <w:rPr>
          <w:rFonts w:eastAsiaTheme="minorEastAsia" w:cs="Arial"/>
          <w:lang w:eastAsia="zh-TW"/>
        </w:rPr>
        <w:t xml:space="preserve">e </w:t>
      </w:r>
      <w:r w:rsidR="00DF0748">
        <w:rPr>
          <w:rFonts w:eastAsia="PMingLiU" w:cs="Arial"/>
          <w:lang w:eastAsia="zh-TW"/>
        </w:rPr>
        <w:t>with one corner = (50, 60) and another = (200,150).</w:t>
      </w:r>
    </w:p>
    <w:p w:rsidR="00464215" w:rsidRPr="00611741" w:rsidRDefault="00E068A9" w:rsidP="00E068A9">
      <w:pPr>
        <w:pStyle w:val="BodyTextFirstIndent"/>
        <w:snapToGrid w:val="0"/>
        <w:spacing w:line="320" w:lineRule="exact"/>
        <w:ind w:left="1276"/>
        <w:rPr>
          <w:rFonts w:eastAsia="Microsoft YaHei" w:cs="Arial"/>
          <w:color w:val="3333FF"/>
          <w:lang w:eastAsia="zh-TW"/>
        </w:rPr>
      </w:pPr>
      <w:proofErr w:type="spellStart"/>
      <w:r>
        <w:rPr>
          <w:rFonts w:eastAsia="Microsoft YaHei" w:cs="Arial"/>
          <w:color w:val="3333FF"/>
          <w:lang w:eastAsia="zh-CN"/>
        </w:rPr>
        <w:t>FilledBox</w:t>
      </w:r>
      <w:proofErr w:type="spellEnd"/>
      <w:r>
        <w:rPr>
          <w:rFonts w:eastAsia="Microsoft YaHei" w:cs="Arial"/>
          <w:color w:val="3333FF"/>
          <w:lang w:eastAsia="zh-TW"/>
        </w:rPr>
        <w:t xml:space="preserve"> </w:t>
      </w:r>
      <w:r w:rsidR="00DC483C" w:rsidRPr="00611741">
        <w:rPr>
          <w:rFonts w:eastAsia="Microsoft YaHei" w:cs="Arial"/>
          <w:color w:val="3333FF"/>
          <w:lang w:eastAsia="zh-CN"/>
        </w:rPr>
        <w:t xml:space="preserve">(50, 60, 200, 150, </w:t>
      </w:r>
      <w:r>
        <w:rPr>
          <w:rFonts w:eastAsia="Microsoft YaHei" w:cs="Arial"/>
          <w:color w:val="3333FF"/>
          <w:lang w:eastAsia="zh-CN"/>
        </w:rPr>
        <w:t>TFT_RED)</w:t>
      </w:r>
    </w:p>
    <w:p w:rsidR="00464215" w:rsidRPr="00611741" w:rsidRDefault="00464215" w:rsidP="00611741">
      <w:pPr>
        <w:pStyle w:val="BodyTextFirstIndent"/>
        <w:snapToGrid w:val="0"/>
        <w:spacing w:line="300" w:lineRule="exact"/>
        <w:ind w:left="482"/>
        <w:rPr>
          <w:rFonts w:eastAsiaTheme="minorEastAsia" w:cs="Arial"/>
          <w:lang w:eastAsia="zh-TW"/>
        </w:rPr>
      </w:pPr>
    </w:p>
    <w:p w:rsidR="0026130C" w:rsidRPr="00611741" w:rsidRDefault="0026130C" w:rsidP="00611741">
      <w:pPr>
        <w:pStyle w:val="BodyTextFirstIndent"/>
        <w:snapToGrid w:val="0"/>
        <w:spacing w:line="300" w:lineRule="exact"/>
        <w:ind w:left="482"/>
        <w:rPr>
          <w:rFonts w:eastAsiaTheme="minorEastAsia" w:cs="Arial"/>
          <w:lang w:eastAsia="zh-TW"/>
        </w:rPr>
      </w:pPr>
    </w:p>
    <w:p w:rsidR="00464215" w:rsidRPr="00611741" w:rsidRDefault="0075199D" w:rsidP="00FB1E40">
      <w:pPr>
        <w:pStyle w:val="Heading3"/>
        <w:spacing w:after="180"/>
      </w:pPr>
      <w:bookmarkStart w:id="34" w:name="_Toc499649398"/>
      <w:bookmarkStart w:id="35" w:name="_Toc154040056"/>
      <w:r w:rsidRPr="00611741">
        <w:rPr>
          <w:noProof/>
          <w:snapToGrid/>
          <w:lang w:val="en-GB" w:eastAsia="en-GB"/>
        </w:rPr>
        <w:drawing>
          <wp:anchor distT="0" distB="0" distL="114300" distR="114300" simplePos="0" relativeHeight="251849216" behindDoc="0" locked="0" layoutInCell="1" allowOverlap="1" wp14:anchorId="275BAF8B" wp14:editId="036A2ED5">
            <wp:simplePos x="0" y="0"/>
            <wp:positionH relativeFrom="column">
              <wp:posOffset>4017010</wp:posOffset>
            </wp:positionH>
            <wp:positionV relativeFrom="paragraph">
              <wp:posOffset>130810</wp:posOffset>
            </wp:positionV>
            <wp:extent cx="2033905" cy="1261745"/>
            <wp:effectExtent l="19050" t="0" r="4445" b="0"/>
            <wp:wrapNone/>
            <wp:docPr id="12" name="圖片 11"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2" cstate="print"/>
                    <a:stretch>
                      <a:fillRect/>
                    </a:stretch>
                  </pic:blipFill>
                  <pic:spPr>
                    <a:xfrm>
                      <a:off x="0" y="0"/>
                      <a:ext cx="2033905" cy="1261745"/>
                    </a:xfrm>
                    <a:prstGeom prst="rect">
                      <a:avLst/>
                    </a:prstGeom>
                  </pic:spPr>
                </pic:pic>
              </a:graphicData>
            </a:graphic>
          </wp:anchor>
        </w:drawing>
      </w:r>
      <w:bookmarkEnd w:id="34"/>
      <w:r w:rsidR="0026130C" w:rsidRPr="00611741">
        <w:t>Drawing a Solid Rectangle with Fram</w:t>
      </w:r>
      <w:r w:rsidR="00603FF9">
        <w:rPr>
          <w:rFonts w:hint="eastAsia"/>
        </w:rPr>
        <w:t>e</w:t>
      </w:r>
      <w:bookmarkEnd w:id="35"/>
    </w:p>
    <w:p w:rsidR="00464215" w:rsidRPr="00611741" w:rsidRDefault="00E068A9" w:rsidP="00611741">
      <w:pPr>
        <w:pStyle w:val="BodyTextFirstIndent"/>
        <w:snapToGrid w:val="0"/>
        <w:spacing w:line="320" w:lineRule="exact"/>
        <w:ind w:left="1276"/>
        <w:rPr>
          <w:rFonts w:eastAsia="Microsoft YaHei" w:cs="Arial"/>
          <w:color w:val="3333FF"/>
          <w:lang w:eastAsia="zh-TW"/>
        </w:rPr>
      </w:pPr>
      <w:proofErr w:type="spellStart"/>
      <w:r>
        <w:rPr>
          <w:rFonts w:eastAsia="Microsoft YaHei" w:cs="Arial"/>
          <w:color w:val="3333FF"/>
          <w:lang w:eastAsia="zh-CN"/>
        </w:rPr>
        <w:t>FramedFilledBox</w:t>
      </w:r>
      <w:proofErr w:type="spellEnd"/>
    </w:p>
    <w:p w:rsidR="00464215" w:rsidRPr="00611741" w:rsidRDefault="00DC483C" w:rsidP="00611741">
      <w:pPr>
        <w:pStyle w:val="BodyTextFirstIndent"/>
        <w:snapToGrid w:val="0"/>
        <w:spacing w:line="320" w:lineRule="exact"/>
        <w:ind w:left="1276"/>
        <w:rPr>
          <w:rFonts w:eastAsia="Microsoft YaHei" w:cs="Arial"/>
          <w:lang w:eastAsia="zh-TW"/>
        </w:rPr>
      </w:pPr>
      <w:r w:rsidRPr="00611741">
        <w:rPr>
          <w:rFonts w:eastAsia="Microsoft YaHei" w:cs="Arial"/>
          <w:lang w:eastAsia="zh-CN"/>
        </w:rPr>
        <w:t>(</w:t>
      </w:r>
    </w:p>
    <w:p w:rsidR="00464215" w:rsidRPr="00611741" w:rsidRDefault="00E00E9A" w:rsidP="00611741">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00DC483C" w:rsidRPr="00611741">
        <w:rPr>
          <w:rFonts w:eastAsia="Microsoft YaHei" w:cs="Arial"/>
          <w:lang w:eastAsia="zh-CN"/>
        </w:rPr>
        <w:t xml:space="preserve">X1,     </w:t>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t xml:space="preserve">// </w:t>
      </w:r>
      <w:r w:rsidR="0026130C" w:rsidRPr="00611741">
        <w:rPr>
          <w:rFonts w:eastAsiaTheme="minorEastAsia" w:cs="Arial"/>
          <w:lang w:eastAsia="zh-TW"/>
        </w:rPr>
        <w:t xml:space="preserve">Corner </w:t>
      </w:r>
      <w:r w:rsidR="0026130C" w:rsidRPr="00611741">
        <w:rPr>
          <w:rFonts w:eastAsia="Microsoft YaHei" w:cs="Arial"/>
          <w:lang w:eastAsia="zh-CN"/>
        </w:rPr>
        <w:t>X</w:t>
      </w:r>
      <w:r w:rsidR="0026130C" w:rsidRPr="00611741">
        <w:rPr>
          <w:rFonts w:eastAsiaTheme="minorEastAsia" w:cs="Arial"/>
          <w:lang w:eastAsia="zh-TW"/>
        </w:rPr>
        <w:t>1-Axis</w:t>
      </w:r>
    </w:p>
    <w:p w:rsidR="00464215" w:rsidRPr="00611741" w:rsidRDefault="00E00E9A" w:rsidP="00611741">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00DC483C" w:rsidRPr="00611741">
        <w:rPr>
          <w:rFonts w:eastAsia="Microsoft YaHei" w:cs="Arial"/>
          <w:lang w:eastAsia="zh-CN"/>
        </w:rPr>
        <w:t xml:space="preserve">Y1,     </w:t>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t xml:space="preserve">// </w:t>
      </w:r>
      <w:r w:rsidR="0026130C" w:rsidRPr="00611741">
        <w:rPr>
          <w:rFonts w:eastAsiaTheme="minorEastAsia" w:cs="Arial"/>
          <w:lang w:eastAsia="zh-TW"/>
        </w:rPr>
        <w:t>Corner Y1-Axis</w:t>
      </w:r>
    </w:p>
    <w:p w:rsidR="00464215" w:rsidRPr="00611741" w:rsidRDefault="00E00E9A" w:rsidP="00611741">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00DC483C" w:rsidRPr="00611741">
        <w:rPr>
          <w:rFonts w:eastAsia="Microsoft YaHei" w:cs="Arial"/>
          <w:lang w:eastAsia="zh-CN"/>
        </w:rPr>
        <w:t xml:space="preserve">X2,     </w:t>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t xml:space="preserve">// </w:t>
      </w:r>
      <w:r w:rsidR="0026130C" w:rsidRPr="00611741">
        <w:rPr>
          <w:rFonts w:eastAsiaTheme="minorEastAsia" w:cs="Arial"/>
          <w:lang w:eastAsia="zh-TW"/>
        </w:rPr>
        <w:t xml:space="preserve">Corner </w:t>
      </w:r>
      <w:r w:rsidR="0026130C" w:rsidRPr="00611741">
        <w:rPr>
          <w:rFonts w:eastAsia="Microsoft YaHei" w:cs="Arial"/>
          <w:lang w:eastAsia="zh-CN"/>
        </w:rPr>
        <w:t>X</w:t>
      </w:r>
      <w:r w:rsidR="0026130C" w:rsidRPr="00611741">
        <w:rPr>
          <w:rFonts w:eastAsiaTheme="minorEastAsia" w:cs="Arial"/>
          <w:lang w:eastAsia="zh-TW"/>
        </w:rPr>
        <w:t>2-Axis</w:t>
      </w:r>
    </w:p>
    <w:p w:rsidR="00464215" w:rsidRDefault="000009E0" w:rsidP="00611741">
      <w:pPr>
        <w:pStyle w:val="BodyTextFirstIndent"/>
        <w:snapToGrid w:val="0"/>
        <w:spacing w:line="320" w:lineRule="exact"/>
        <w:ind w:left="1276"/>
        <w:rPr>
          <w:rFonts w:eastAsiaTheme="minorEastAsia" w:cs="Arial"/>
          <w:lang w:eastAsia="zh-TW"/>
        </w:rPr>
      </w:pPr>
      <w:r>
        <w:rPr>
          <w:rFonts w:eastAsia="Microsoft YaHei" w:cs="Arial"/>
          <w:noProof/>
          <w:color w:val="3333FF"/>
          <w:lang w:eastAsia="zh-TW"/>
        </w:rPr>
        <w:pict>
          <v:shape id="_x0000_s1573" type="#_x0000_t202" style="position:absolute;left:0;text-align:left;margin-left:294.3pt;margin-top:10.6pt;width:192.6pt;height:30.2pt;z-index:251910656;mso-height-percent:200;mso-height-percent:200;mso-width-relative:margin;mso-height-relative:margin" filled="f" stroked="f">
            <v:textbox style="mso-next-textbox:#_x0000_s1573;mso-fit-shape-to-text:t">
              <w:txbxContent>
                <w:p w:rsidR="000009E0" w:rsidRPr="0026130C" w:rsidRDefault="000009E0" w:rsidP="00611741">
                  <w:pPr>
                    <w:jc w:val="center"/>
                  </w:pPr>
                  <w:r w:rsidRPr="007C0874">
                    <w:rPr>
                      <w:rFonts w:eastAsiaTheme="minorEastAsia" w:cs="Arial"/>
                      <w:b/>
                      <w:lang w:eastAsia="zh-TW"/>
                    </w:rPr>
                    <w:t xml:space="preserve">Figure </w:t>
                  </w:r>
                  <w:r>
                    <w:rPr>
                      <w:rFonts w:eastAsia="Microsoft YaHei" w:cs="Arial"/>
                      <w:b/>
                      <w:lang w:eastAsia="zh-CN"/>
                    </w:rPr>
                    <w:t>4</w:t>
                  </w:r>
                  <w:r w:rsidRPr="007C0874">
                    <w:rPr>
                      <w:rFonts w:eastAsia="Microsoft YaHei" w:cs="Arial"/>
                      <w:b/>
                      <w:lang w:eastAsia="zh-CN"/>
                    </w:rPr>
                    <w:t>-</w:t>
                  </w:r>
                  <w:r>
                    <w:rPr>
                      <w:rFonts w:eastAsiaTheme="minorEastAsia" w:cs="Arial" w:hint="eastAsia"/>
                      <w:b/>
                      <w:lang w:eastAsia="zh-TW"/>
                    </w:rPr>
                    <w:t>11</w:t>
                  </w:r>
                  <w:r>
                    <w:rPr>
                      <w:rFonts w:eastAsiaTheme="minorEastAsia" w:cs="Arial"/>
                      <w:b/>
                      <w:lang w:eastAsia="zh-TW"/>
                    </w:rPr>
                    <w:t xml:space="preserve">: </w:t>
                  </w:r>
                  <w:r w:rsidRPr="007C0874">
                    <w:rPr>
                      <w:rFonts w:eastAsiaTheme="minorEastAsia" w:cs="Arial"/>
                      <w:b/>
                      <w:lang w:eastAsia="zh-TW"/>
                    </w:rPr>
                    <w:t xml:space="preserve">Drawing a </w:t>
                  </w:r>
                  <w:r>
                    <w:rPr>
                      <w:rFonts w:eastAsiaTheme="minorEastAsia" w:cs="Arial" w:hint="eastAsia"/>
                      <w:b/>
                      <w:lang w:eastAsia="zh-TW"/>
                    </w:rPr>
                    <w:t>Solid</w:t>
                  </w:r>
                  <w:r w:rsidRPr="007C0874">
                    <w:rPr>
                      <w:rFonts w:eastAsiaTheme="minorEastAsia" w:cs="Arial"/>
                      <w:b/>
                      <w:lang w:eastAsia="zh-TW"/>
                    </w:rPr>
                    <w:t xml:space="preserve"> </w:t>
                  </w:r>
                  <w:r w:rsidRPr="0026130C">
                    <w:rPr>
                      <w:b/>
                    </w:rPr>
                    <w:t>Rectangle</w:t>
                  </w:r>
                  <w:r>
                    <w:rPr>
                      <w:rFonts w:eastAsiaTheme="minorEastAsia" w:hint="eastAsia"/>
                      <w:b/>
                      <w:lang w:eastAsia="zh-TW"/>
                    </w:rPr>
                    <w:t xml:space="preserve"> </w:t>
                  </w:r>
                  <w:r w:rsidRPr="00AC0B24">
                    <w:rPr>
                      <w:rFonts w:eastAsiaTheme="minorEastAsia" w:hint="eastAsia"/>
                      <w:b/>
                      <w:lang w:eastAsia="zh-TW"/>
                    </w:rPr>
                    <w:t>with Frame</w:t>
                  </w:r>
                </w:p>
              </w:txbxContent>
            </v:textbox>
          </v:shape>
        </w:pict>
      </w:r>
      <w:r w:rsidR="00E00E9A">
        <w:rPr>
          <w:rFonts w:eastAsia="Microsoft YaHei" w:cs="Arial"/>
          <w:lang w:eastAsia="zh-CN"/>
        </w:rPr>
        <w:t xml:space="preserve">[Word] </w:t>
      </w:r>
      <w:r w:rsidR="00DC483C" w:rsidRPr="00611741">
        <w:rPr>
          <w:rFonts w:eastAsia="Microsoft YaHei" w:cs="Arial"/>
          <w:lang w:eastAsia="zh-CN"/>
        </w:rPr>
        <w:t xml:space="preserve">Y2,    </w:t>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t xml:space="preserve">// </w:t>
      </w:r>
      <w:r w:rsidR="0026130C" w:rsidRPr="00611741">
        <w:rPr>
          <w:rFonts w:eastAsiaTheme="minorEastAsia" w:cs="Arial"/>
          <w:lang w:eastAsia="zh-TW"/>
        </w:rPr>
        <w:t>Corner Y2-Axis</w:t>
      </w:r>
    </w:p>
    <w:p w:rsidR="00E068A9" w:rsidRPr="00611741" w:rsidRDefault="00E068A9" w:rsidP="00E068A9">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Pr="00611741">
        <w:rPr>
          <w:rFonts w:eastAsia="Microsoft YaHei" w:cs="Arial"/>
          <w:lang w:eastAsia="zh-CN"/>
        </w:rPr>
        <w:t>Width</w:t>
      </w:r>
      <w:r>
        <w:rPr>
          <w:rFonts w:eastAsia="Microsoft YaHei" w:cs="Arial"/>
          <w:lang w:eastAsia="zh-CN"/>
        </w:rPr>
        <w:t>,</w:t>
      </w:r>
      <w:r w:rsidRPr="00611741">
        <w:rPr>
          <w:rFonts w:eastAsia="Microsoft YaHei" w:cs="Arial"/>
          <w:lang w:eastAsia="zh-CN"/>
        </w:rPr>
        <w:t xml:space="preserve">    </w:t>
      </w:r>
      <w:r w:rsidRPr="00611741">
        <w:rPr>
          <w:rFonts w:eastAsia="Microsoft YaHei" w:cs="Arial"/>
          <w:lang w:eastAsia="zh-CN"/>
        </w:rPr>
        <w:tab/>
      </w:r>
      <w:r w:rsidRPr="00611741">
        <w:rPr>
          <w:rFonts w:eastAsia="Microsoft YaHei" w:cs="Arial"/>
          <w:lang w:eastAsia="zh-CN"/>
        </w:rPr>
        <w:tab/>
      </w:r>
      <w:r w:rsidRPr="00611741">
        <w:rPr>
          <w:rFonts w:eastAsia="Microsoft YaHei" w:cs="Arial"/>
          <w:lang w:eastAsia="zh-CN"/>
        </w:rPr>
        <w:tab/>
      </w:r>
      <w:r w:rsidRPr="00611741">
        <w:rPr>
          <w:rFonts w:eastAsia="Microsoft YaHei" w:cs="Arial"/>
          <w:lang w:eastAsia="zh-CN"/>
        </w:rPr>
        <w:tab/>
      </w:r>
      <w:r w:rsidRPr="00611741">
        <w:rPr>
          <w:rFonts w:eastAsia="Microsoft YaHei" w:cs="Arial"/>
          <w:lang w:eastAsia="zh-CN"/>
        </w:rPr>
        <w:tab/>
      </w:r>
      <w:r w:rsidRPr="00611741">
        <w:rPr>
          <w:rFonts w:eastAsia="Microsoft YaHei" w:cs="Arial"/>
          <w:lang w:eastAsia="zh-CN"/>
        </w:rPr>
        <w:tab/>
      </w:r>
      <w:r w:rsidRPr="00611741">
        <w:rPr>
          <w:rFonts w:eastAsia="Microsoft YaHei" w:cs="Arial"/>
          <w:lang w:eastAsia="zh-CN"/>
        </w:rPr>
        <w:tab/>
      </w:r>
      <w:r>
        <w:rPr>
          <w:rFonts w:eastAsiaTheme="minorEastAsia" w:cs="Arial" w:hint="eastAsia"/>
          <w:lang w:eastAsia="zh-TW"/>
        </w:rPr>
        <w:tab/>
      </w:r>
      <w:r w:rsidRPr="00611741">
        <w:rPr>
          <w:rFonts w:eastAsia="Microsoft YaHei" w:cs="Arial"/>
          <w:lang w:eastAsia="zh-CN"/>
        </w:rPr>
        <w:tab/>
      </w:r>
      <w:r w:rsidRPr="00611741">
        <w:rPr>
          <w:rFonts w:eastAsia="Microsoft YaHei" w:cs="Arial"/>
          <w:lang w:eastAsia="zh-CN"/>
        </w:rPr>
        <w:tab/>
        <w:t xml:space="preserve">// </w:t>
      </w:r>
      <w:r w:rsidRPr="00611741">
        <w:rPr>
          <w:rFonts w:eastAsiaTheme="minorEastAsia" w:cs="Arial"/>
          <w:lang w:eastAsia="zh-TW"/>
        </w:rPr>
        <w:t>Frame Width</w:t>
      </w:r>
    </w:p>
    <w:p w:rsidR="00464215" w:rsidRPr="00611741" w:rsidRDefault="00E00E9A" w:rsidP="00611741">
      <w:pPr>
        <w:pStyle w:val="BodyTextFirstIndent"/>
        <w:snapToGrid w:val="0"/>
        <w:spacing w:line="320" w:lineRule="exact"/>
        <w:ind w:left="1276"/>
        <w:rPr>
          <w:rFonts w:eastAsiaTheme="minorEastAsia" w:cs="Arial"/>
          <w:lang w:eastAsia="zh-TW"/>
        </w:rPr>
      </w:pPr>
      <w:r>
        <w:rPr>
          <w:rFonts w:eastAsia="Microsoft YaHei" w:cs="Arial"/>
          <w:lang w:eastAsia="zh-CN"/>
        </w:rPr>
        <w:t xml:space="preserve">[Long] </w:t>
      </w:r>
      <w:proofErr w:type="spellStart"/>
      <w:r w:rsidR="00DC483C" w:rsidRPr="00611741">
        <w:rPr>
          <w:rFonts w:eastAsia="Microsoft YaHei" w:cs="Arial"/>
          <w:lang w:eastAsia="zh-CN"/>
        </w:rPr>
        <w:t>SquareColor</w:t>
      </w:r>
      <w:proofErr w:type="spellEnd"/>
      <w:r w:rsidR="00DC483C" w:rsidRPr="00611741">
        <w:rPr>
          <w:rFonts w:eastAsia="Microsoft YaHei" w:cs="Arial"/>
          <w:lang w:eastAsia="zh-CN"/>
        </w:rPr>
        <w:t xml:space="preserve">,  </w:t>
      </w:r>
      <w:r w:rsidR="00DC483C" w:rsidRPr="00611741">
        <w:rPr>
          <w:rFonts w:eastAsia="Microsoft YaHei" w:cs="Arial"/>
          <w:lang w:eastAsia="zh-CN"/>
        </w:rPr>
        <w:tab/>
      </w:r>
      <w:r w:rsidR="00DC483C" w:rsidRPr="00611741">
        <w:rPr>
          <w:rFonts w:eastAsia="Microsoft YaHei" w:cs="Arial"/>
          <w:lang w:eastAsia="zh-CN"/>
        </w:rPr>
        <w:tab/>
      </w:r>
      <w:r w:rsidR="00DC483C" w:rsidRPr="00611741">
        <w:rPr>
          <w:rFonts w:eastAsia="Microsoft YaHei" w:cs="Arial"/>
          <w:lang w:eastAsia="zh-CN"/>
        </w:rPr>
        <w:tab/>
      </w:r>
      <w:r w:rsidR="00611741">
        <w:rPr>
          <w:rFonts w:eastAsiaTheme="minorEastAsia" w:cs="Arial" w:hint="eastAsia"/>
          <w:lang w:eastAsia="zh-TW"/>
        </w:rPr>
        <w:tab/>
      </w:r>
      <w:r w:rsidR="00DC483C" w:rsidRPr="00611741">
        <w:rPr>
          <w:rFonts w:eastAsia="Microsoft YaHei" w:cs="Arial"/>
          <w:lang w:eastAsia="zh-CN"/>
        </w:rPr>
        <w:tab/>
      </w:r>
      <w:r w:rsidR="00DC483C" w:rsidRPr="00611741">
        <w:rPr>
          <w:rFonts w:eastAsia="Microsoft YaHei" w:cs="Arial"/>
          <w:lang w:eastAsia="zh-CN"/>
        </w:rPr>
        <w:tab/>
        <w:t xml:space="preserve">// </w:t>
      </w:r>
      <w:r w:rsidR="0026130C" w:rsidRPr="00611741">
        <w:rPr>
          <w:rFonts w:eastAsiaTheme="minorEastAsia" w:cs="Arial"/>
          <w:lang w:eastAsia="zh-TW"/>
        </w:rPr>
        <w:t>Frame Color</w:t>
      </w:r>
    </w:p>
    <w:p w:rsidR="00464215" w:rsidRPr="00611741" w:rsidRDefault="00E00E9A" w:rsidP="00611741">
      <w:pPr>
        <w:pStyle w:val="BodyTextFirstIndent"/>
        <w:snapToGrid w:val="0"/>
        <w:spacing w:line="320" w:lineRule="exact"/>
        <w:ind w:left="1276"/>
        <w:rPr>
          <w:rFonts w:eastAsiaTheme="minorEastAsia" w:cs="Arial"/>
          <w:lang w:eastAsia="zh-TW"/>
        </w:rPr>
      </w:pPr>
      <w:r>
        <w:rPr>
          <w:rFonts w:eastAsia="Microsoft YaHei" w:cs="Arial"/>
          <w:lang w:eastAsia="zh-CN"/>
        </w:rPr>
        <w:t xml:space="preserve">[Long] </w:t>
      </w:r>
      <w:proofErr w:type="spellStart"/>
      <w:r w:rsidR="00E068A9">
        <w:rPr>
          <w:rFonts w:eastAsia="Microsoft YaHei" w:cs="Arial"/>
          <w:lang w:eastAsia="zh-CN"/>
        </w:rPr>
        <w:t>ForegroundColor</w:t>
      </w:r>
      <w:proofErr w:type="spellEnd"/>
      <w:r w:rsidR="00E068A9">
        <w:rPr>
          <w:rFonts w:eastAsia="Microsoft YaHei" w:cs="Arial"/>
          <w:lang w:eastAsia="zh-CN"/>
        </w:rPr>
        <w:t xml:space="preserve"> </w:t>
      </w:r>
      <w:r w:rsidR="00DC483C" w:rsidRPr="00611741">
        <w:rPr>
          <w:rFonts w:eastAsia="Microsoft YaHei" w:cs="Arial"/>
          <w:lang w:eastAsia="zh-CN"/>
        </w:rPr>
        <w:tab/>
      </w:r>
      <w:r w:rsidR="00DC483C" w:rsidRPr="00611741">
        <w:rPr>
          <w:rFonts w:eastAsia="Microsoft YaHei" w:cs="Arial"/>
          <w:lang w:eastAsia="zh-CN"/>
        </w:rPr>
        <w:tab/>
      </w:r>
      <w:r w:rsidR="00611741">
        <w:rPr>
          <w:rFonts w:eastAsiaTheme="minorEastAsia" w:cs="Arial" w:hint="eastAsia"/>
          <w:lang w:eastAsia="zh-TW"/>
        </w:rPr>
        <w:tab/>
      </w:r>
      <w:r w:rsidR="00611741">
        <w:rPr>
          <w:rFonts w:eastAsiaTheme="minorEastAsia" w:cs="Arial" w:hint="eastAsia"/>
          <w:lang w:eastAsia="zh-TW"/>
        </w:rPr>
        <w:tab/>
      </w:r>
      <w:r w:rsidR="00DC483C" w:rsidRPr="00611741">
        <w:rPr>
          <w:rFonts w:eastAsia="Microsoft YaHei" w:cs="Arial"/>
          <w:lang w:eastAsia="zh-CN"/>
        </w:rPr>
        <w:t xml:space="preserve">// </w:t>
      </w:r>
      <w:r w:rsidR="0026130C" w:rsidRPr="00611741">
        <w:rPr>
          <w:rFonts w:eastAsia="Microsoft YaHei" w:cs="Arial"/>
          <w:lang w:eastAsia="zh-CN"/>
        </w:rPr>
        <w:t>Foreground</w:t>
      </w:r>
      <w:r w:rsidR="0026130C" w:rsidRPr="00611741">
        <w:rPr>
          <w:rFonts w:eastAsiaTheme="minorEastAsia" w:cs="Arial"/>
          <w:lang w:eastAsia="zh-TW"/>
        </w:rPr>
        <w:t xml:space="preserve"> Color</w:t>
      </w:r>
    </w:p>
    <w:p w:rsidR="00464215" w:rsidRPr="00611741" w:rsidRDefault="00DC483C" w:rsidP="00611741">
      <w:pPr>
        <w:pStyle w:val="BodyTextFirstIndent"/>
        <w:snapToGrid w:val="0"/>
        <w:spacing w:line="320" w:lineRule="exact"/>
        <w:ind w:left="1276"/>
        <w:rPr>
          <w:rFonts w:eastAsia="Microsoft YaHei" w:cs="Arial"/>
          <w:lang w:eastAsia="zh-TW"/>
        </w:rPr>
      </w:pPr>
      <w:r w:rsidRPr="00611741">
        <w:rPr>
          <w:rFonts w:eastAsia="Microsoft YaHei" w:cs="Arial"/>
          <w:lang w:eastAsia="zh-CN"/>
        </w:rPr>
        <w:t>)</w:t>
      </w:r>
    </w:p>
    <w:p w:rsidR="00464215" w:rsidRPr="00F90B3A" w:rsidRDefault="00464215" w:rsidP="00611741">
      <w:pPr>
        <w:widowControl/>
        <w:suppressAutoHyphens w:val="0"/>
        <w:spacing w:line="320" w:lineRule="exact"/>
        <w:textAlignment w:val="auto"/>
        <w:rPr>
          <w:rFonts w:eastAsia="Microsoft YaHei" w:cs="Arial"/>
          <w:lang w:eastAsia="zh-TW"/>
        </w:rPr>
      </w:pPr>
      <w:r w:rsidRPr="00F90B3A">
        <w:rPr>
          <w:rFonts w:eastAsia="Microsoft YaHei" w:cs="Arial"/>
          <w:lang w:eastAsia="zh-TW"/>
        </w:rPr>
        <w:br w:type="page"/>
      </w:r>
    </w:p>
    <w:p w:rsidR="0026130C" w:rsidRPr="00F90B3A" w:rsidRDefault="0026130C" w:rsidP="00FB1E40">
      <w:pPr>
        <w:pStyle w:val="BodyTextFirstIndent"/>
        <w:snapToGrid w:val="0"/>
        <w:spacing w:line="240" w:lineRule="exact"/>
        <w:ind w:leftChars="496" w:left="1984" w:hangingChars="496" w:hanging="992"/>
        <w:jc w:val="both"/>
        <w:rPr>
          <w:rFonts w:eastAsiaTheme="minorEastAsia" w:cs="Arial"/>
          <w:lang w:eastAsia="zh-TW"/>
        </w:rPr>
      </w:pPr>
      <w:r w:rsidRPr="00F90B3A">
        <w:rPr>
          <w:rFonts w:eastAsiaTheme="minorEastAsia" w:cs="Arial"/>
          <w:b/>
          <w:lang w:eastAsia="zh-TW"/>
        </w:rPr>
        <w:lastRenderedPageBreak/>
        <w:t xml:space="preserve">Example: </w:t>
      </w:r>
      <w:r w:rsidRPr="00F90B3A">
        <w:rPr>
          <w:rFonts w:eastAsiaTheme="minorEastAsia" w:cs="Arial"/>
          <w:lang w:eastAsia="zh-TW"/>
        </w:rPr>
        <w:t xml:space="preserve">Drawing a white solid </w:t>
      </w:r>
      <w:r w:rsidR="008161CA" w:rsidRPr="00F90B3A">
        <w:rPr>
          <w:rFonts w:cs="Arial"/>
        </w:rPr>
        <w:t>Rectangle</w:t>
      </w:r>
      <w:r w:rsidR="008161CA" w:rsidRPr="00F90B3A">
        <w:rPr>
          <w:rFonts w:eastAsiaTheme="minorEastAsia" w:cs="Arial"/>
          <w:b/>
          <w:lang w:eastAsia="zh-TW"/>
        </w:rPr>
        <w:t xml:space="preserve"> </w:t>
      </w:r>
      <w:r w:rsidRPr="00F90B3A">
        <w:rPr>
          <w:rFonts w:eastAsiaTheme="minorEastAsia" w:cs="Arial"/>
          <w:lang w:eastAsia="zh-TW"/>
        </w:rPr>
        <w:t xml:space="preserve">with </w:t>
      </w:r>
      <w:r w:rsidR="00DF0748">
        <w:rPr>
          <w:rFonts w:eastAsiaTheme="minorEastAsia" w:cs="Arial" w:hint="eastAsia"/>
          <w:lang w:eastAsia="zh-TW"/>
        </w:rPr>
        <w:t xml:space="preserve">a </w:t>
      </w:r>
      <w:r w:rsidRPr="00F90B3A">
        <w:rPr>
          <w:rFonts w:eastAsiaTheme="minorEastAsia" w:cs="Arial"/>
          <w:lang w:eastAsia="zh-TW"/>
        </w:rPr>
        <w:t>red frame</w:t>
      </w:r>
      <w:r w:rsidR="00DF0748">
        <w:rPr>
          <w:rFonts w:eastAsiaTheme="minorEastAsia" w:cs="Arial" w:hint="eastAsia"/>
          <w:lang w:eastAsia="zh-TW"/>
        </w:rPr>
        <w:t>. The</w:t>
      </w:r>
      <w:r w:rsidRPr="00F90B3A">
        <w:rPr>
          <w:rFonts w:eastAsiaTheme="minorEastAsia" w:cs="Arial"/>
          <w:lang w:eastAsia="zh-TW"/>
        </w:rPr>
        <w:t xml:space="preserve"> </w:t>
      </w:r>
      <w:r w:rsidR="008161CA" w:rsidRPr="00F90B3A">
        <w:rPr>
          <w:rFonts w:eastAsiaTheme="minorEastAsia" w:cs="Arial"/>
          <w:lang w:eastAsia="zh-TW"/>
        </w:rPr>
        <w:t xml:space="preserve">frame </w:t>
      </w:r>
      <w:r w:rsidR="00F90B3A" w:rsidRPr="00F90B3A">
        <w:rPr>
          <w:rFonts w:eastAsiaTheme="minorEastAsia" w:cs="Arial"/>
          <w:lang w:eastAsia="zh-TW"/>
        </w:rPr>
        <w:t xml:space="preserve">width </w:t>
      </w:r>
      <w:r w:rsidR="008161CA" w:rsidRPr="00F90B3A">
        <w:rPr>
          <w:rFonts w:eastAsiaTheme="minorEastAsia" w:cs="Arial"/>
          <w:lang w:eastAsia="zh-TW"/>
        </w:rPr>
        <w:t>is</w:t>
      </w:r>
      <w:r w:rsidR="00DF0748">
        <w:rPr>
          <w:rFonts w:eastAsiaTheme="minorEastAsia" w:cs="Arial" w:hint="eastAsia"/>
          <w:lang w:eastAsia="zh-TW"/>
        </w:rPr>
        <w:t xml:space="preserve"> </w:t>
      </w:r>
      <w:r w:rsidR="008161CA" w:rsidRPr="00F90B3A">
        <w:rPr>
          <w:rFonts w:eastAsiaTheme="minorEastAsia" w:cs="Arial"/>
          <w:lang w:eastAsia="zh-TW"/>
        </w:rPr>
        <w:t xml:space="preserve">10, </w:t>
      </w:r>
      <w:r w:rsidR="00DF0748">
        <w:rPr>
          <w:rFonts w:eastAsiaTheme="minorEastAsia" w:cs="Arial" w:hint="eastAsia"/>
          <w:lang w:eastAsia="zh-TW"/>
        </w:rPr>
        <w:t xml:space="preserve">and the two </w:t>
      </w:r>
      <w:r w:rsidR="008161CA" w:rsidRPr="00F90B3A">
        <w:rPr>
          <w:rFonts w:eastAsiaTheme="minorEastAsia" w:cs="Arial"/>
          <w:lang w:eastAsia="zh-TW"/>
        </w:rPr>
        <w:t xml:space="preserve">corners are </w:t>
      </w:r>
      <w:r w:rsidR="008161CA" w:rsidRPr="00F90B3A">
        <w:rPr>
          <w:rFonts w:eastAsia="Microsoft YaHei" w:cs="Arial"/>
          <w:color w:val="000000" w:themeColor="text1"/>
          <w:lang w:eastAsia="zh-CN"/>
        </w:rPr>
        <w:t>(50,</w:t>
      </w:r>
      <w:r w:rsidR="00590F4C">
        <w:rPr>
          <w:rFonts w:eastAsiaTheme="minorEastAsia" w:cs="Arial" w:hint="eastAsia"/>
          <w:color w:val="000000" w:themeColor="text1"/>
          <w:lang w:eastAsia="zh-TW"/>
        </w:rPr>
        <w:t xml:space="preserve"> </w:t>
      </w:r>
      <w:r w:rsidR="008161CA" w:rsidRPr="00F90B3A">
        <w:rPr>
          <w:rFonts w:eastAsia="Microsoft YaHei" w:cs="Arial"/>
          <w:color w:val="000000" w:themeColor="text1"/>
          <w:lang w:eastAsia="zh-CN"/>
        </w:rPr>
        <w:t>60)</w:t>
      </w:r>
      <w:r w:rsidR="008161CA" w:rsidRPr="00F90B3A">
        <w:rPr>
          <w:rFonts w:eastAsiaTheme="minorEastAsia" w:cs="Arial"/>
          <w:color w:val="000000" w:themeColor="text1"/>
          <w:lang w:eastAsia="zh-TW"/>
        </w:rPr>
        <w:t xml:space="preserve"> and </w:t>
      </w:r>
      <w:r w:rsidR="008161CA" w:rsidRPr="00F90B3A">
        <w:rPr>
          <w:rFonts w:eastAsia="Microsoft YaHei" w:cs="Arial"/>
          <w:color w:val="000000" w:themeColor="text1"/>
          <w:lang w:eastAsia="zh-CN"/>
        </w:rPr>
        <w:t>(200,</w:t>
      </w:r>
      <w:r w:rsidR="00590F4C">
        <w:rPr>
          <w:rFonts w:eastAsiaTheme="minorEastAsia" w:cs="Arial" w:hint="eastAsia"/>
          <w:color w:val="000000" w:themeColor="text1"/>
          <w:lang w:eastAsia="zh-TW"/>
        </w:rPr>
        <w:t xml:space="preserve"> </w:t>
      </w:r>
      <w:r w:rsidR="008161CA" w:rsidRPr="00F90B3A">
        <w:rPr>
          <w:rFonts w:eastAsia="Microsoft YaHei" w:cs="Arial"/>
          <w:color w:val="000000" w:themeColor="text1"/>
          <w:lang w:eastAsia="zh-CN"/>
        </w:rPr>
        <w:t>150)</w:t>
      </w:r>
      <w:r w:rsidR="008161CA" w:rsidRPr="00F90B3A">
        <w:rPr>
          <w:rFonts w:eastAsiaTheme="minorEastAsia" w:cs="Arial"/>
          <w:color w:val="000000" w:themeColor="text1"/>
          <w:lang w:eastAsia="zh-TW"/>
        </w:rPr>
        <w:t>.</w:t>
      </w:r>
    </w:p>
    <w:p w:rsidR="00464215" w:rsidRPr="00F90B3A" w:rsidRDefault="00E068A9" w:rsidP="00FB1E40">
      <w:pPr>
        <w:pStyle w:val="BodyTextFirstIndent"/>
        <w:snapToGrid w:val="0"/>
        <w:spacing w:beforeLines="50" w:before="180" w:line="320" w:lineRule="exact"/>
        <w:ind w:leftChars="638" w:left="1276"/>
        <w:rPr>
          <w:rFonts w:eastAsia="Microsoft YaHei" w:cs="Arial"/>
          <w:color w:val="3333FF"/>
          <w:lang w:eastAsia="zh-CN"/>
        </w:rPr>
      </w:pPr>
      <w:proofErr w:type="spellStart"/>
      <w:r>
        <w:rPr>
          <w:rFonts w:eastAsia="Microsoft YaHei" w:cs="Arial"/>
          <w:color w:val="3333FF"/>
          <w:lang w:eastAsia="zh-CN"/>
        </w:rPr>
        <w:t>FramedFilledBox</w:t>
      </w:r>
      <w:proofErr w:type="spellEnd"/>
      <w:r w:rsidRPr="00F90B3A">
        <w:rPr>
          <w:rFonts w:eastAsia="Microsoft YaHei" w:cs="Arial"/>
          <w:color w:val="3333FF"/>
          <w:lang w:eastAsia="zh-CN"/>
        </w:rPr>
        <w:t xml:space="preserve"> </w:t>
      </w:r>
      <w:r w:rsidR="00DC483C" w:rsidRPr="00F90B3A">
        <w:rPr>
          <w:rFonts w:eastAsia="Microsoft YaHei" w:cs="Arial"/>
          <w:color w:val="3333FF"/>
          <w:lang w:eastAsia="zh-CN"/>
        </w:rPr>
        <w:t xml:space="preserve">(50, 60, 200, 150, </w:t>
      </w:r>
      <w:r>
        <w:rPr>
          <w:rFonts w:eastAsia="Microsoft YaHei" w:cs="Arial"/>
          <w:color w:val="3333FF"/>
          <w:lang w:eastAsia="zh-CN"/>
        </w:rPr>
        <w:t xml:space="preserve">10, </w:t>
      </w:r>
      <w:r w:rsidR="00E00E9A">
        <w:rPr>
          <w:rFonts w:eastAsia="Microsoft YaHei" w:cs="Arial"/>
          <w:color w:val="3333FF"/>
          <w:lang w:eastAsia="zh-CN"/>
        </w:rPr>
        <w:t>TFT_RED,</w:t>
      </w:r>
      <w:r w:rsidR="00DC483C" w:rsidRPr="00F90B3A">
        <w:rPr>
          <w:rFonts w:eastAsia="Microsoft YaHei" w:cs="Arial"/>
          <w:color w:val="3333FF"/>
          <w:lang w:eastAsia="zh-CN"/>
        </w:rPr>
        <w:t xml:space="preserve"> </w:t>
      </w:r>
      <w:r>
        <w:rPr>
          <w:rFonts w:eastAsia="Microsoft YaHei" w:cs="Arial"/>
          <w:color w:val="3333FF"/>
          <w:lang w:eastAsia="zh-CN"/>
        </w:rPr>
        <w:t>TFT_WHITE</w:t>
      </w:r>
      <w:r w:rsidR="00E00E9A">
        <w:rPr>
          <w:rFonts w:eastAsia="Microsoft YaHei" w:cs="Arial"/>
          <w:color w:val="3333FF"/>
          <w:lang w:eastAsia="zh-CN"/>
        </w:rPr>
        <w:t>)</w:t>
      </w:r>
    </w:p>
    <w:p w:rsidR="00464215" w:rsidRPr="00F90B3A" w:rsidRDefault="00464215" w:rsidP="009F23DD">
      <w:pPr>
        <w:pStyle w:val="BodyTextFirstIndent"/>
        <w:snapToGrid w:val="0"/>
        <w:spacing w:line="280" w:lineRule="exact"/>
        <w:ind w:left="482"/>
        <w:rPr>
          <w:rFonts w:eastAsiaTheme="minorEastAsia" w:cs="Arial"/>
          <w:lang w:eastAsia="zh-TW"/>
        </w:rPr>
      </w:pPr>
    </w:p>
    <w:p w:rsidR="00611741" w:rsidRPr="00F90B3A" w:rsidRDefault="00611741" w:rsidP="009F23DD">
      <w:pPr>
        <w:pStyle w:val="BodyTextFirstIndent"/>
        <w:snapToGrid w:val="0"/>
        <w:spacing w:line="280" w:lineRule="exact"/>
        <w:ind w:left="482"/>
        <w:rPr>
          <w:rFonts w:eastAsiaTheme="minorEastAsia" w:cs="Arial"/>
          <w:lang w:eastAsia="zh-TW"/>
        </w:rPr>
      </w:pPr>
    </w:p>
    <w:p w:rsidR="008161CA" w:rsidRPr="00F90B3A" w:rsidRDefault="008161CA" w:rsidP="00FB1E40">
      <w:pPr>
        <w:pStyle w:val="BodyTextFirstIndent"/>
        <w:snapToGrid w:val="0"/>
        <w:spacing w:line="260" w:lineRule="exact"/>
        <w:ind w:leftChars="496" w:left="1592" w:hangingChars="300" w:hanging="600"/>
        <w:jc w:val="both"/>
        <w:rPr>
          <w:rFonts w:eastAsiaTheme="minorEastAsia" w:cs="Arial"/>
          <w:lang w:eastAsia="zh-TW"/>
        </w:rPr>
      </w:pPr>
      <w:r w:rsidRPr="00F90B3A">
        <w:rPr>
          <w:rFonts w:eastAsiaTheme="minorEastAsia" w:cs="Arial"/>
          <w:b/>
          <w:lang w:eastAsia="zh-TW"/>
        </w:rPr>
        <w:t xml:space="preserve">Note: </w:t>
      </w:r>
      <w:r w:rsidRPr="00F90B3A">
        <w:rPr>
          <w:rFonts w:eastAsiaTheme="minorEastAsia" w:cs="Arial"/>
          <w:lang w:eastAsia="zh-TW"/>
        </w:rPr>
        <w:t>This function is complete</w:t>
      </w:r>
      <w:r w:rsidR="00DF0748">
        <w:rPr>
          <w:rFonts w:eastAsiaTheme="minorEastAsia" w:cs="Arial" w:hint="eastAsia"/>
          <w:lang w:eastAsia="zh-TW"/>
        </w:rPr>
        <w:t>d</w:t>
      </w:r>
      <w:r w:rsidRPr="00F90B3A">
        <w:rPr>
          <w:rFonts w:eastAsiaTheme="minorEastAsia" w:cs="Arial"/>
          <w:lang w:eastAsia="zh-TW"/>
        </w:rPr>
        <w:t xml:space="preserve"> by</w:t>
      </w:r>
      <w:r w:rsidR="00F90B3A" w:rsidRPr="00F90B3A">
        <w:rPr>
          <w:rFonts w:eastAsiaTheme="minorEastAsia" w:cs="Arial"/>
          <w:lang w:eastAsia="zh-TW"/>
        </w:rPr>
        <w:t xml:space="preserve"> d</w:t>
      </w:r>
      <w:r w:rsidRPr="00F90B3A">
        <w:rPr>
          <w:rFonts w:eastAsiaTheme="minorEastAsia" w:cs="Arial"/>
          <w:lang w:eastAsia="zh-TW"/>
        </w:rPr>
        <w:t xml:space="preserve">rawing two Solid </w:t>
      </w:r>
      <w:r w:rsidRPr="00F90B3A">
        <w:rPr>
          <w:rFonts w:cs="Arial"/>
        </w:rPr>
        <w:t>Rectangle</w:t>
      </w:r>
      <w:r w:rsidR="001714C2">
        <w:rPr>
          <w:rFonts w:eastAsiaTheme="minorEastAsia" w:cs="Arial" w:hint="eastAsia"/>
          <w:lang w:eastAsia="zh-TW"/>
        </w:rPr>
        <w:t>s</w:t>
      </w:r>
      <w:r w:rsidRPr="00F90B3A">
        <w:rPr>
          <w:rFonts w:eastAsiaTheme="minorEastAsia" w:cs="Arial"/>
          <w:lang w:eastAsia="zh-TW"/>
        </w:rPr>
        <w:t xml:space="preserve">. </w:t>
      </w:r>
      <w:r w:rsidRPr="00F90B3A">
        <w:rPr>
          <w:rFonts w:eastAsia="PMingLiU" w:cs="Arial"/>
          <w:lang w:eastAsia="zh-TW"/>
        </w:rPr>
        <w:t xml:space="preserve">The frame color is determined by the first </w:t>
      </w:r>
      <w:r w:rsidR="00F90B3A">
        <w:rPr>
          <w:rFonts w:eastAsia="PMingLiU" w:cs="Arial" w:hint="eastAsia"/>
          <w:lang w:eastAsia="zh-TW"/>
        </w:rPr>
        <w:t>S</w:t>
      </w:r>
      <w:r w:rsidRPr="00F90B3A">
        <w:rPr>
          <w:rFonts w:eastAsia="PMingLiU" w:cs="Arial"/>
          <w:lang w:eastAsia="zh-TW"/>
        </w:rPr>
        <w:t xml:space="preserve">olid </w:t>
      </w:r>
      <w:r w:rsidR="00F90B3A">
        <w:rPr>
          <w:rFonts w:eastAsiaTheme="minorEastAsia" w:cs="Arial"/>
          <w:lang w:eastAsia="zh-TW"/>
        </w:rPr>
        <w:t>R</w:t>
      </w:r>
      <w:r w:rsidRPr="00F90B3A">
        <w:rPr>
          <w:rFonts w:cs="Arial"/>
        </w:rPr>
        <w:t>ectangle</w:t>
      </w:r>
      <w:r w:rsidRPr="00F90B3A">
        <w:rPr>
          <w:rFonts w:eastAsia="PMingLiU" w:cs="Arial"/>
          <w:lang w:eastAsia="zh-TW"/>
        </w:rPr>
        <w:t xml:space="preserve">, and foreground color is determined by the second </w:t>
      </w:r>
      <w:r w:rsidR="00F90B3A">
        <w:rPr>
          <w:rFonts w:eastAsia="PMingLiU" w:cs="Arial" w:hint="eastAsia"/>
          <w:lang w:eastAsia="zh-TW"/>
        </w:rPr>
        <w:t>S</w:t>
      </w:r>
      <w:r w:rsidRPr="00F90B3A">
        <w:rPr>
          <w:rFonts w:eastAsia="PMingLiU" w:cs="Arial"/>
          <w:lang w:eastAsia="zh-TW"/>
        </w:rPr>
        <w:t xml:space="preserve">olid </w:t>
      </w:r>
      <w:r w:rsidR="00F90B3A">
        <w:rPr>
          <w:rFonts w:eastAsiaTheme="minorEastAsia" w:cs="Arial" w:hint="eastAsia"/>
          <w:lang w:eastAsia="zh-TW"/>
        </w:rPr>
        <w:t>R</w:t>
      </w:r>
      <w:r w:rsidRPr="00F90B3A">
        <w:rPr>
          <w:rFonts w:cs="Arial"/>
        </w:rPr>
        <w:t>ectangle</w:t>
      </w:r>
      <w:r w:rsidRPr="00F90B3A">
        <w:rPr>
          <w:rFonts w:eastAsia="PMingLiU" w:cs="Arial"/>
          <w:lang w:eastAsia="zh-TW"/>
        </w:rPr>
        <w:t>.</w:t>
      </w:r>
    </w:p>
    <w:p w:rsidR="008161CA" w:rsidRPr="00F90B3A" w:rsidRDefault="008161CA" w:rsidP="00611741">
      <w:pPr>
        <w:pStyle w:val="BodyTextFirstIndent"/>
        <w:snapToGrid w:val="0"/>
        <w:spacing w:line="320" w:lineRule="exact"/>
        <w:ind w:leftChars="496" w:left="1592" w:hangingChars="300" w:hanging="600"/>
        <w:jc w:val="both"/>
        <w:rPr>
          <w:rFonts w:eastAsiaTheme="minorEastAsia" w:cs="Arial"/>
          <w:lang w:eastAsia="zh-TW"/>
        </w:rPr>
      </w:pPr>
    </w:p>
    <w:p w:rsidR="00464215" w:rsidRPr="00F90B3A" w:rsidRDefault="00464215" w:rsidP="00611741">
      <w:pPr>
        <w:pStyle w:val="BodyTextFirstIndent"/>
        <w:spacing w:line="320" w:lineRule="exact"/>
        <w:rPr>
          <w:rFonts w:eastAsia="Microsoft YaHei" w:cs="Arial"/>
          <w:lang w:eastAsia="zh-TW"/>
        </w:rPr>
      </w:pPr>
    </w:p>
    <w:p w:rsidR="00464215" w:rsidRPr="00F90B3A" w:rsidRDefault="00464215" w:rsidP="00464215">
      <w:pPr>
        <w:widowControl/>
        <w:suppressAutoHyphens w:val="0"/>
        <w:textAlignment w:val="auto"/>
        <w:rPr>
          <w:rFonts w:eastAsia="Microsoft YaHei" w:cs="Arial"/>
          <w:b/>
          <w:snapToGrid w:val="0"/>
          <w:sz w:val="24"/>
          <w:szCs w:val="24"/>
          <w:lang w:eastAsia="zh-TW"/>
        </w:rPr>
      </w:pPr>
      <w:r w:rsidRPr="00F90B3A">
        <w:rPr>
          <w:rFonts w:eastAsia="Microsoft YaHei" w:cs="Arial"/>
        </w:rPr>
        <w:br w:type="page"/>
      </w:r>
    </w:p>
    <w:p w:rsidR="00464215" w:rsidRPr="00F90B3A" w:rsidRDefault="0075199D" w:rsidP="00FB1E40">
      <w:pPr>
        <w:pStyle w:val="Heading2"/>
        <w:spacing w:before="72" w:after="252"/>
      </w:pPr>
      <w:bookmarkStart w:id="36" w:name="_Toc499649399"/>
      <w:bookmarkStart w:id="37" w:name="_Toc154040057"/>
      <w:r w:rsidRPr="00F90B3A">
        <w:rPr>
          <w:noProof/>
          <w:snapToGrid/>
          <w:lang w:val="en-GB" w:eastAsia="en-GB"/>
        </w:rPr>
        <w:lastRenderedPageBreak/>
        <w:drawing>
          <wp:anchor distT="0" distB="0" distL="114300" distR="114300" simplePos="0" relativeHeight="251850240" behindDoc="0" locked="0" layoutInCell="1" allowOverlap="1" wp14:anchorId="1B9351DC" wp14:editId="7DB82C66">
            <wp:simplePos x="0" y="0"/>
            <wp:positionH relativeFrom="column">
              <wp:posOffset>4071620</wp:posOffset>
            </wp:positionH>
            <wp:positionV relativeFrom="paragraph">
              <wp:posOffset>335280</wp:posOffset>
            </wp:positionV>
            <wp:extent cx="2038350" cy="1261745"/>
            <wp:effectExtent l="19050" t="0" r="0" b="0"/>
            <wp:wrapNone/>
            <wp:docPr id="13" name="圖片 12"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3" cstate="print"/>
                    <a:stretch>
                      <a:fillRect/>
                    </a:stretch>
                  </pic:blipFill>
                  <pic:spPr>
                    <a:xfrm>
                      <a:off x="0" y="0"/>
                      <a:ext cx="2038350" cy="1261745"/>
                    </a:xfrm>
                    <a:prstGeom prst="rect">
                      <a:avLst/>
                    </a:prstGeom>
                  </pic:spPr>
                </pic:pic>
              </a:graphicData>
            </a:graphic>
          </wp:anchor>
        </w:drawing>
      </w:r>
      <w:bookmarkEnd w:id="36"/>
      <w:r w:rsidR="00713FFE" w:rsidRPr="00F90B3A">
        <w:t>Drawing Rounded-Rectangle</w:t>
      </w:r>
      <w:bookmarkEnd w:id="37"/>
    </w:p>
    <w:p w:rsidR="00464215" w:rsidRPr="00F90B3A" w:rsidRDefault="00713FFE" w:rsidP="00FB1E40">
      <w:pPr>
        <w:pStyle w:val="Heading3"/>
        <w:spacing w:after="180"/>
      </w:pPr>
      <w:bookmarkStart w:id="38" w:name="_Toc154040058"/>
      <w:r w:rsidRPr="00F90B3A">
        <w:t>Drawing a Hollow Rounded-Rectangle</w:t>
      </w:r>
      <w:bookmarkEnd w:id="38"/>
    </w:p>
    <w:p w:rsidR="00464215" w:rsidRPr="00F90B3A" w:rsidRDefault="0017454F" w:rsidP="00F90B3A">
      <w:pPr>
        <w:pStyle w:val="BodyTextFirstIndent"/>
        <w:spacing w:line="320" w:lineRule="exact"/>
        <w:ind w:left="1276"/>
        <w:rPr>
          <w:rFonts w:eastAsia="Microsoft YaHei" w:cs="Arial"/>
          <w:color w:val="3333FF"/>
          <w:lang w:eastAsia="zh-TW"/>
        </w:rPr>
      </w:pPr>
      <w:proofErr w:type="spellStart"/>
      <w:r w:rsidRPr="0017454F">
        <w:rPr>
          <w:rFonts w:eastAsia="Microsoft YaHei" w:cs="Arial"/>
          <w:color w:val="3333FF"/>
          <w:lang w:eastAsia="zh-CN"/>
        </w:rPr>
        <w:t>RoundRect</w:t>
      </w:r>
      <w:proofErr w:type="spellEnd"/>
    </w:p>
    <w:p w:rsidR="00464215" w:rsidRPr="00F90B3A" w:rsidRDefault="00DC483C" w:rsidP="00F90B3A">
      <w:pPr>
        <w:pStyle w:val="BodyTextFirstIndent"/>
        <w:spacing w:line="320" w:lineRule="exact"/>
        <w:ind w:left="1276"/>
        <w:rPr>
          <w:rFonts w:eastAsia="Microsoft YaHei" w:cs="Arial"/>
          <w:lang w:eastAsia="zh-TW"/>
        </w:rPr>
      </w:pPr>
      <w:r w:rsidRPr="00F90B3A">
        <w:rPr>
          <w:rFonts w:eastAsia="Microsoft YaHei" w:cs="Arial"/>
          <w:lang w:eastAsia="zh-CN"/>
        </w:rPr>
        <w:t>(</w:t>
      </w:r>
    </w:p>
    <w:p w:rsidR="00464215" w:rsidRPr="00F90B3A" w:rsidRDefault="00E00E9A" w:rsidP="00F90B3A">
      <w:pPr>
        <w:pStyle w:val="BodyTextFirstIndent"/>
        <w:spacing w:line="320" w:lineRule="exact"/>
        <w:ind w:left="1276"/>
        <w:rPr>
          <w:rFonts w:eastAsia="Microsoft YaHei" w:cs="Arial"/>
          <w:lang w:eastAsia="zh-TW"/>
        </w:rPr>
      </w:pPr>
      <w:r>
        <w:rPr>
          <w:rFonts w:eastAsia="Microsoft YaHei" w:cs="Arial"/>
          <w:lang w:eastAsia="zh-CN"/>
        </w:rPr>
        <w:t xml:space="preserve">[Word] </w:t>
      </w:r>
      <w:r w:rsidR="00DC483C" w:rsidRPr="00F90B3A">
        <w:rPr>
          <w:rFonts w:eastAsia="Microsoft YaHei" w:cs="Arial"/>
          <w:lang w:eastAsia="zh-CN"/>
        </w:rPr>
        <w:t xml:space="preserve">X1, </w:t>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t xml:space="preserve">// </w:t>
      </w:r>
      <w:r w:rsidR="00713FFE" w:rsidRPr="00F90B3A">
        <w:rPr>
          <w:rFonts w:eastAsiaTheme="minorEastAsia" w:cs="Arial"/>
          <w:lang w:eastAsia="zh-TW"/>
        </w:rPr>
        <w:t xml:space="preserve">Corner </w:t>
      </w:r>
      <w:r w:rsidR="00713FFE" w:rsidRPr="00F90B3A">
        <w:rPr>
          <w:rFonts w:eastAsia="Microsoft YaHei" w:cs="Arial"/>
          <w:lang w:eastAsia="zh-CN"/>
        </w:rPr>
        <w:t>X</w:t>
      </w:r>
      <w:r w:rsidR="00713FFE" w:rsidRPr="00F90B3A">
        <w:rPr>
          <w:rFonts w:eastAsiaTheme="minorEastAsia" w:cs="Arial"/>
          <w:lang w:eastAsia="zh-TW"/>
        </w:rPr>
        <w:t>1-Axis</w:t>
      </w:r>
    </w:p>
    <w:p w:rsidR="00464215" w:rsidRPr="00F90B3A" w:rsidRDefault="00E00E9A" w:rsidP="00F90B3A">
      <w:pPr>
        <w:pStyle w:val="BodyTextFirstIndent"/>
        <w:spacing w:line="320" w:lineRule="exact"/>
        <w:ind w:left="1276"/>
        <w:rPr>
          <w:rFonts w:eastAsia="Microsoft YaHei" w:cs="Arial"/>
          <w:lang w:eastAsia="zh-TW"/>
        </w:rPr>
      </w:pPr>
      <w:r>
        <w:rPr>
          <w:rFonts w:eastAsia="Microsoft YaHei" w:cs="Arial"/>
          <w:lang w:eastAsia="zh-CN"/>
        </w:rPr>
        <w:t xml:space="preserve">[Word] </w:t>
      </w:r>
      <w:r w:rsidR="00DC483C" w:rsidRPr="00F90B3A">
        <w:rPr>
          <w:rFonts w:eastAsia="Microsoft YaHei" w:cs="Arial"/>
          <w:lang w:eastAsia="zh-CN"/>
        </w:rPr>
        <w:t xml:space="preserve">Y1,   </w:t>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t xml:space="preserve">// </w:t>
      </w:r>
      <w:r w:rsidR="00713FFE" w:rsidRPr="00F90B3A">
        <w:rPr>
          <w:rFonts w:eastAsiaTheme="minorEastAsia" w:cs="Arial"/>
          <w:lang w:eastAsia="zh-TW"/>
        </w:rPr>
        <w:t>Corner Y1-Axis</w:t>
      </w:r>
    </w:p>
    <w:p w:rsidR="00464215" w:rsidRPr="00F90B3A" w:rsidRDefault="00E00E9A" w:rsidP="00F90B3A">
      <w:pPr>
        <w:pStyle w:val="BodyTextFirstIndent"/>
        <w:spacing w:line="320" w:lineRule="exact"/>
        <w:ind w:left="1276"/>
        <w:rPr>
          <w:rFonts w:eastAsia="Microsoft YaHei" w:cs="Arial"/>
          <w:lang w:eastAsia="zh-TW"/>
        </w:rPr>
      </w:pPr>
      <w:r>
        <w:rPr>
          <w:rFonts w:eastAsia="Microsoft YaHei" w:cs="Arial"/>
          <w:lang w:eastAsia="zh-CN"/>
        </w:rPr>
        <w:t xml:space="preserve">[Word] </w:t>
      </w:r>
      <w:r w:rsidR="00DC483C" w:rsidRPr="00F90B3A">
        <w:rPr>
          <w:rFonts w:eastAsia="Microsoft YaHei" w:cs="Arial"/>
          <w:lang w:eastAsia="zh-CN"/>
        </w:rPr>
        <w:t xml:space="preserve">X2,   </w:t>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t xml:space="preserve">// </w:t>
      </w:r>
      <w:r w:rsidR="00713FFE" w:rsidRPr="00F90B3A">
        <w:rPr>
          <w:rFonts w:eastAsiaTheme="minorEastAsia" w:cs="Arial"/>
          <w:lang w:eastAsia="zh-TW"/>
        </w:rPr>
        <w:t xml:space="preserve">Corner </w:t>
      </w:r>
      <w:r w:rsidR="00713FFE" w:rsidRPr="00F90B3A">
        <w:rPr>
          <w:rFonts w:eastAsia="Microsoft YaHei" w:cs="Arial"/>
          <w:lang w:eastAsia="zh-CN"/>
        </w:rPr>
        <w:t>X</w:t>
      </w:r>
      <w:r w:rsidR="00713FFE" w:rsidRPr="00F90B3A">
        <w:rPr>
          <w:rFonts w:eastAsiaTheme="minorEastAsia" w:cs="Arial"/>
          <w:lang w:eastAsia="zh-TW"/>
        </w:rPr>
        <w:t>2-Axis</w:t>
      </w:r>
    </w:p>
    <w:p w:rsidR="00464215" w:rsidRPr="00F90B3A" w:rsidRDefault="000009E0" w:rsidP="00F90B3A">
      <w:pPr>
        <w:pStyle w:val="BodyTextFirstIndent"/>
        <w:spacing w:line="320" w:lineRule="exact"/>
        <w:ind w:left="1276"/>
        <w:rPr>
          <w:rFonts w:eastAsia="Microsoft YaHei" w:cs="Arial"/>
          <w:lang w:eastAsia="zh-TW"/>
        </w:rPr>
      </w:pPr>
      <w:r>
        <w:rPr>
          <w:rFonts w:eastAsia="Microsoft YaHei" w:cs="Arial"/>
          <w:noProof/>
          <w:lang w:eastAsia="zh-TW"/>
        </w:rPr>
        <w:pict>
          <v:shape id="_x0000_s1574" type="#_x0000_t202" style="position:absolute;left:0;text-align:left;margin-left:312.9pt;margin-top:5.25pt;width:174.6pt;height:30.2pt;z-index:251911680;mso-height-percent:200;mso-height-percent:200;mso-width-relative:margin;mso-height-relative:margin" filled="f" stroked="f">
            <v:textbox style="mso-next-textbox:#_x0000_s1574;mso-fit-shape-to-text:t">
              <w:txbxContent>
                <w:p w:rsidR="000009E0" w:rsidRPr="00713FFE" w:rsidRDefault="000009E0" w:rsidP="00713FFE">
                  <w:pPr>
                    <w:jc w:val="center"/>
                    <w:rPr>
                      <w:rFonts w:eastAsiaTheme="minorEastAsia" w:cs="Arial"/>
                      <w:b/>
                      <w:lang w:eastAsia="zh-TW"/>
                    </w:rPr>
                  </w:pPr>
                  <w:r w:rsidRPr="007C0874">
                    <w:rPr>
                      <w:rFonts w:eastAsiaTheme="minorEastAsia" w:cs="Arial"/>
                      <w:b/>
                      <w:lang w:eastAsia="zh-TW"/>
                    </w:rPr>
                    <w:t xml:space="preserve">Figure </w:t>
                  </w:r>
                  <w:r>
                    <w:rPr>
                      <w:rFonts w:eastAsia="Microsoft YaHei" w:cs="Arial"/>
                      <w:b/>
                      <w:lang w:eastAsia="zh-CN"/>
                    </w:rPr>
                    <w:t>4</w:t>
                  </w:r>
                  <w:r w:rsidRPr="007C0874">
                    <w:rPr>
                      <w:rFonts w:eastAsia="Microsoft YaHei" w:cs="Arial"/>
                      <w:b/>
                      <w:lang w:eastAsia="zh-CN"/>
                    </w:rPr>
                    <w:t>-</w:t>
                  </w:r>
                  <w:r>
                    <w:rPr>
                      <w:rFonts w:eastAsiaTheme="minorEastAsia" w:cs="Arial" w:hint="eastAsia"/>
                      <w:b/>
                      <w:lang w:eastAsia="zh-TW"/>
                    </w:rPr>
                    <w:t xml:space="preserve">12: </w:t>
                  </w:r>
                  <w:r w:rsidRPr="007C0874">
                    <w:rPr>
                      <w:rFonts w:eastAsiaTheme="minorEastAsia" w:cs="Arial"/>
                      <w:b/>
                      <w:lang w:eastAsia="zh-TW"/>
                    </w:rPr>
                    <w:t xml:space="preserve">Drawing a Hollow </w:t>
                  </w:r>
                  <w:r w:rsidRPr="00713FFE">
                    <w:rPr>
                      <w:b/>
                    </w:rPr>
                    <w:t>Rounded</w:t>
                  </w:r>
                  <w:r w:rsidRPr="00713FFE">
                    <w:rPr>
                      <w:rFonts w:hint="eastAsia"/>
                      <w:b/>
                    </w:rPr>
                    <w:t>-</w:t>
                  </w:r>
                  <w:r w:rsidRPr="00713FFE">
                    <w:rPr>
                      <w:b/>
                    </w:rPr>
                    <w:t>Rectangle</w:t>
                  </w:r>
                </w:p>
              </w:txbxContent>
            </v:textbox>
          </v:shape>
        </w:pict>
      </w:r>
      <w:r w:rsidR="00E00E9A">
        <w:rPr>
          <w:rFonts w:eastAsia="Microsoft YaHei" w:cs="Arial"/>
          <w:lang w:eastAsia="zh-CN"/>
        </w:rPr>
        <w:t xml:space="preserve">[Word] </w:t>
      </w:r>
      <w:r w:rsidR="00DC483C" w:rsidRPr="00F90B3A">
        <w:rPr>
          <w:rFonts w:eastAsia="Microsoft YaHei" w:cs="Arial"/>
          <w:lang w:eastAsia="zh-CN"/>
        </w:rPr>
        <w:t xml:space="preserve">Y2,   </w:t>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t xml:space="preserve">// </w:t>
      </w:r>
      <w:r w:rsidR="00713FFE" w:rsidRPr="00F90B3A">
        <w:rPr>
          <w:rFonts w:eastAsiaTheme="minorEastAsia" w:cs="Arial"/>
          <w:lang w:eastAsia="zh-TW"/>
        </w:rPr>
        <w:t>Corner Y2-Axis</w:t>
      </w:r>
    </w:p>
    <w:p w:rsidR="00464215" w:rsidRPr="00F90B3A" w:rsidRDefault="00E00E9A" w:rsidP="00F90B3A">
      <w:pPr>
        <w:pStyle w:val="BodyTextFirstIndent"/>
        <w:spacing w:line="320" w:lineRule="exact"/>
        <w:ind w:left="1276"/>
        <w:rPr>
          <w:rFonts w:eastAsia="Microsoft YaHei" w:cs="Arial"/>
          <w:lang w:eastAsia="zh-TW"/>
        </w:rPr>
      </w:pPr>
      <w:r>
        <w:rPr>
          <w:rFonts w:eastAsia="Microsoft YaHei" w:cs="Arial"/>
          <w:lang w:eastAsia="zh-CN"/>
        </w:rPr>
        <w:t xml:space="preserve">[Word] </w:t>
      </w:r>
      <w:r w:rsidR="00DC483C" w:rsidRPr="00F90B3A">
        <w:rPr>
          <w:rFonts w:eastAsia="Microsoft YaHei" w:cs="Arial"/>
          <w:lang w:eastAsia="zh-CN"/>
        </w:rPr>
        <w:t xml:space="preserve">X_R,   </w:t>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t xml:space="preserve">// </w:t>
      </w:r>
      <w:r w:rsidR="00713FFE" w:rsidRPr="00F90B3A">
        <w:rPr>
          <w:rFonts w:eastAsiaTheme="minorEastAsia" w:cs="Arial"/>
          <w:lang w:eastAsia="zh-TW"/>
        </w:rPr>
        <w:t>X-Axis Radius</w:t>
      </w:r>
    </w:p>
    <w:p w:rsidR="00464215" w:rsidRPr="00F90B3A" w:rsidRDefault="00E00E9A" w:rsidP="00F90B3A">
      <w:pPr>
        <w:pStyle w:val="BodyTextFirstIndent"/>
        <w:spacing w:line="320" w:lineRule="exact"/>
        <w:ind w:left="1276"/>
        <w:rPr>
          <w:rFonts w:eastAsia="Microsoft YaHei" w:cs="Arial"/>
          <w:lang w:eastAsia="zh-TW"/>
        </w:rPr>
      </w:pPr>
      <w:r>
        <w:rPr>
          <w:rFonts w:eastAsia="Microsoft YaHei" w:cs="Arial"/>
          <w:lang w:eastAsia="zh-CN"/>
        </w:rPr>
        <w:t xml:space="preserve">[Word] </w:t>
      </w:r>
      <w:r w:rsidR="00DC483C" w:rsidRPr="00F90B3A">
        <w:rPr>
          <w:rFonts w:eastAsia="Microsoft YaHei" w:cs="Arial"/>
          <w:lang w:eastAsia="zh-CN"/>
        </w:rPr>
        <w:t xml:space="preserve">Y_R,    </w:t>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t xml:space="preserve">// </w:t>
      </w:r>
      <w:r w:rsidR="00713FFE" w:rsidRPr="00F90B3A">
        <w:rPr>
          <w:rFonts w:eastAsiaTheme="minorEastAsia" w:cs="Arial"/>
          <w:lang w:eastAsia="zh-TW"/>
        </w:rPr>
        <w:t>Y-Axis Radius</w:t>
      </w:r>
    </w:p>
    <w:p w:rsidR="00464215" w:rsidRPr="00F90B3A" w:rsidRDefault="00E00E9A" w:rsidP="00F90B3A">
      <w:pPr>
        <w:pStyle w:val="BodyTextFirstIndent"/>
        <w:spacing w:line="320" w:lineRule="exact"/>
        <w:ind w:left="1276"/>
        <w:rPr>
          <w:rFonts w:eastAsia="Microsoft YaHei" w:cs="Arial"/>
          <w:lang w:eastAsia="zh-TW"/>
        </w:rPr>
      </w:pPr>
      <w:r>
        <w:rPr>
          <w:rFonts w:eastAsia="Microsoft YaHei" w:cs="Arial"/>
          <w:lang w:eastAsia="zh-CN"/>
        </w:rPr>
        <w:t xml:space="preserve">[Long] </w:t>
      </w:r>
      <w:proofErr w:type="spellStart"/>
      <w:r w:rsidR="00DC483C" w:rsidRPr="00F90B3A">
        <w:rPr>
          <w:rFonts w:eastAsia="Microsoft YaHei" w:cs="Arial"/>
          <w:lang w:eastAsia="zh-CN"/>
        </w:rPr>
        <w:t>CircleSquareColor</w:t>
      </w:r>
      <w:proofErr w:type="spellEnd"/>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F90B3A">
        <w:rPr>
          <w:rFonts w:eastAsiaTheme="minorEastAsia" w:cs="Arial" w:hint="eastAsia"/>
          <w:lang w:eastAsia="zh-TW"/>
        </w:rPr>
        <w:tab/>
      </w:r>
      <w:r w:rsidR="00DC483C" w:rsidRPr="00F90B3A">
        <w:rPr>
          <w:rFonts w:eastAsia="Microsoft YaHei" w:cs="Arial"/>
          <w:lang w:eastAsia="zh-CN"/>
        </w:rPr>
        <w:t xml:space="preserve">// </w:t>
      </w:r>
      <w:r w:rsidR="00713FFE" w:rsidRPr="00F90B3A">
        <w:rPr>
          <w:rFonts w:eastAsiaTheme="minorEastAsia" w:cs="Arial"/>
          <w:lang w:eastAsia="zh-TW"/>
        </w:rPr>
        <w:t>Color</w:t>
      </w:r>
    </w:p>
    <w:p w:rsidR="00464215" w:rsidRPr="00F90B3A" w:rsidRDefault="00DC483C" w:rsidP="00F90B3A">
      <w:pPr>
        <w:pStyle w:val="BodyTextFirstIndent"/>
        <w:spacing w:line="320" w:lineRule="exact"/>
        <w:ind w:left="1276"/>
        <w:rPr>
          <w:rFonts w:eastAsia="Microsoft YaHei" w:cs="Arial"/>
          <w:lang w:eastAsia="zh-TW"/>
        </w:rPr>
      </w:pPr>
      <w:r w:rsidRPr="00F90B3A">
        <w:rPr>
          <w:rFonts w:eastAsia="Microsoft YaHei" w:cs="Arial"/>
          <w:lang w:eastAsia="zh-CN"/>
        </w:rPr>
        <w:t>)</w:t>
      </w:r>
    </w:p>
    <w:p w:rsidR="00603FF9" w:rsidRPr="00F90B3A" w:rsidRDefault="00603FF9" w:rsidP="00F90B3A">
      <w:pPr>
        <w:pStyle w:val="BodyTextFirstIndent"/>
        <w:snapToGrid w:val="0"/>
        <w:spacing w:line="320" w:lineRule="exact"/>
        <w:ind w:left="993"/>
        <w:rPr>
          <w:rFonts w:eastAsiaTheme="minorEastAsia" w:cs="Arial"/>
          <w:b/>
          <w:lang w:eastAsia="zh-TW"/>
        </w:rPr>
      </w:pPr>
    </w:p>
    <w:p w:rsidR="00713FFE" w:rsidRPr="00F90B3A" w:rsidRDefault="00713FFE" w:rsidP="00F90B3A">
      <w:pPr>
        <w:pStyle w:val="BodyTextFirstIndent"/>
        <w:snapToGrid w:val="0"/>
        <w:spacing w:line="320" w:lineRule="exact"/>
        <w:ind w:left="993"/>
        <w:rPr>
          <w:rFonts w:eastAsia="Microsoft YaHei" w:cs="Arial"/>
          <w:lang w:eastAsia="zh-TW"/>
        </w:rPr>
      </w:pPr>
      <w:r w:rsidRPr="00F90B3A">
        <w:rPr>
          <w:rFonts w:eastAsiaTheme="minorEastAsia" w:cs="Arial"/>
          <w:b/>
          <w:lang w:eastAsia="zh-TW"/>
        </w:rPr>
        <w:t xml:space="preserve">Example: </w:t>
      </w:r>
      <w:r w:rsidRPr="00F90B3A">
        <w:rPr>
          <w:rFonts w:eastAsiaTheme="minorEastAsia" w:cs="Arial"/>
          <w:lang w:eastAsia="zh-TW"/>
        </w:rPr>
        <w:t xml:space="preserve">Drawing a red </w:t>
      </w:r>
      <w:r w:rsidRPr="00F90B3A">
        <w:rPr>
          <w:rFonts w:cs="Arial"/>
        </w:rPr>
        <w:t>Rounded-Rectangl</w:t>
      </w:r>
      <w:r w:rsidRPr="00F90B3A">
        <w:rPr>
          <w:rFonts w:eastAsiaTheme="minorEastAsia" w:cs="Arial"/>
          <w:lang w:eastAsia="zh-TW"/>
        </w:rPr>
        <w:t xml:space="preserve">e </w:t>
      </w:r>
      <w:r w:rsidR="00F54D7D">
        <w:rPr>
          <w:rFonts w:eastAsia="PMingLiU" w:cs="Arial"/>
          <w:lang w:eastAsia="zh-TW"/>
        </w:rPr>
        <w:t>with one corner radius = 30, and another = 20</w:t>
      </w:r>
      <w:proofErr w:type="gramStart"/>
      <w:r w:rsidR="00F54D7D">
        <w:rPr>
          <w:rFonts w:eastAsia="PMingLiU" w:cs="Arial"/>
          <w:lang w:eastAsia="zh-TW"/>
        </w:rPr>
        <w:t>, ,</w:t>
      </w:r>
      <w:proofErr w:type="gramEnd"/>
      <w:r w:rsidR="00F54D7D">
        <w:rPr>
          <w:rFonts w:eastAsia="PMingLiU" w:cs="Arial"/>
          <w:lang w:eastAsia="zh-TW"/>
        </w:rPr>
        <w:t xml:space="preserve"> and the corners are at (50</w:t>
      </w:r>
      <w:r w:rsidR="00F54D7D">
        <w:rPr>
          <w:rFonts w:eastAsia="Microsoft YaHei" w:cs="Arial"/>
          <w:lang w:eastAsia="zh-CN"/>
        </w:rPr>
        <w:t xml:space="preserve">, </w:t>
      </w:r>
      <w:r w:rsidR="00F54D7D">
        <w:rPr>
          <w:rFonts w:eastAsia="PMingLiU" w:cs="Arial"/>
          <w:lang w:eastAsia="zh-TW"/>
        </w:rPr>
        <w:t>6</w:t>
      </w:r>
      <w:r w:rsidR="00F54D7D">
        <w:rPr>
          <w:rFonts w:eastAsia="Microsoft YaHei" w:cs="Arial"/>
          <w:lang w:eastAsia="zh-CN"/>
        </w:rPr>
        <w:t>0)</w:t>
      </w:r>
      <w:r w:rsidR="00F54D7D">
        <w:rPr>
          <w:rFonts w:eastAsia="PMingLiU" w:cs="Arial"/>
          <w:lang w:eastAsia="zh-TW"/>
        </w:rPr>
        <w:t xml:space="preserve"> and (200, 150)</w:t>
      </w:r>
      <w:r w:rsidR="00603FF9" w:rsidRPr="00F90B3A">
        <w:rPr>
          <w:rFonts w:eastAsiaTheme="minorEastAsia" w:cs="Arial"/>
          <w:lang w:eastAsia="zh-TW"/>
        </w:rPr>
        <w:t>.</w:t>
      </w:r>
    </w:p>
    <w:p w:rsidR="00464215" w:rsidRPr="00F90B3A" w:rsidRDefault="0017454F" w:rsidP="00FB1E40">
      <w:pPr>
        <w:pStyle w:val="BodyTextFirstIndent"/>
        <w:spacing w:beforeLines="50" w:before="180" w:line="320" w:lineRule="exact"/>
        <w:ind w:left="1276"/>
        <w:rPr>
          <w:rFonts w:eastAsia="Microsoft YaHei" w:cs="Arial"/>
          <w:color w:val="3333FF"/>
          <w:lang w:eastAsia="zh-CN"/>
        </w:rPr>
      </w:pPr>
      <w:proofErr w:type="spellStart"/>
      <w:r w:rsidRPr="0017454F">
        <w:rPr>
          <w:rFonts w:eastAsia="Microsoft YaHei" w:cs="Arial"/>
          <w:color w:val="3333FF"/>
          <w:lang w:eastAsia="zh-CN"/>
        </w:rPr>
        <w:t>RoundRect</w:t>
      </w:r>
      <w:proofErr w:type="spellEnd"/>
      <w:r w:rsidRPr="0017454F">
        <w:rPr>
          <w:rFonts w:eastAsia="Microsoft YaHei" w:cs="Arial"/>
          <w:color w:val="3333FF"/>
          <w:lang w:eastAsia="zh-CN"/>
        </w:rPr>
        <w:t xml:space="preserve"> </w:t>
      </w:r>
      <w:r w:rsidR="00DC483C" w:rsidRPr="00F90B3A">
        <w:rPr>
          <w:rFonts w:eastAsia="Microsoft YaHei" w:cs="Arial"/>
          <w:color w:val="3333FF"/>
          <w:lang w:eastAsia="zh-CN"/>
        </w:rPr>
        <w:t xml:space="preserve">(50, 60, 200, 150, 30, 20, </w:t>
      </w:r>
      <w:r w:rsidR="00E068A9">
        <w:rPr>
          <w:rFonts w:eastAsia="Microsoft YaHei" w:cs="Arial"/>
          <w:color w:val="3333FF"/>
          <w:lang w:eastAsia="zh-CN"/>
        </w:rPr>
        <w:t>TFT_RED)</w:t>
      </w:r>
    </w:p>
    <w:p w:rsidR="00464215" w:rsidRDefault="00464215" w:rsidP="00F90B3A">
      <w:pPr>
        <w:pStyle w:val="BodyTextFirstIndent"/>
        <w:spacing w:line="320" w:lineRule="exact"/>
        <w:rPr>
          <w:rFonts w:eastAsiaTheme="minorEastAsia" w:cs="Arial"/>
          <w:lang w:eastAsia="zh-TW"/>
        </w:rPr>
      </w:pPr>
    </w:p>
    <w:p w:rsidR="00F90B3A" w:rsidRPr="00F90B3A" w:rsidRDefault="00F90B3A" w:rsidP="00F90B3A">
      <w:pPr>
        <w:pStyle w:val="BodyTextFirstIndent"/>
        <w:spacing w:line="320" w:lineRule="exact"/>
        <w:rPr>
          <w:rFonts w:eastAsiaTheme="minorEastAsia" w:cs="Arial"/>
          <w:lang w:eastAsia="zh-TW"/>
        </w:rPr>
      </w:pPr>
    </w:p>
    <w:p w:rsidR="00464215" w:rsidRPr="00F90B3A" w:rsidRDefault="0075199D" w:rsidP="00FB1E40">
      <w:pPr>
        <w:pStyle w:val="Heading3"/>
        <w:spacing w:after="180"/>
      </w:pPr>
      <w:bookmarkStart w:id="39" w:name="_Toc499649401"/>
      <w:bookmarkStart w:id="40" w:name="_Toc154040059"/>
      <w:r w:rsidRPr="00F90B3A">
        <w:rPr>
          <w:noProof/>
          <w:snapToGrid/>
          <w:lang w:val="en-GB" w:eastAsia="en-GB"/>
        </w:rPr>
        <w:drawing>
          <wp:anchor distT="0" distB="0" distL="114300" distR="114300" simplePos="0" relativeHeight="251852288" behindDoc="0" locked="0" layoutInCell="1" allowOverlap="1" wp14:anchorId="1D8C5033" wp14:editId="2AED73D8">
            <wp:simplePos x="0" y="0"/>
            <wp:positionH relativeFrom="column">
              <wp:posOffset>4016375</wp:posOffset>
            </wp:positionH>
            <wp:positionV relativeFrom="paragraph">
              <wp:posOffset>64770</wp:posOffset>
            </wp:positionV>
            <wp:extent cx="2028825" cy="1261745"/>
            <wp:effectExtent l="19050" t="0" r="9525" b="0"/>
            <wp:wrapNone/>
            <wp:docPr id="14" name="圖片 13"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4" cstate="print"/>
                    <a:stretch>
                      <a:fillRect/>
                    </a:stretch>
                  </pic:blipFill>
                  <pic:spPr>
                    <a:xfrm>
                      <a:off x="0" y="0"/>
                      <a:ext cx="2028825" cy="1261745"/>
                    </a:xfrm>
                    <a:prstGeom prst="rect">
                      <a:avLst/>
                    </a:prstGeom>
                  </pic:spPr>
                </pic:pic>
              </a:graphicData>
            </a:graphic>
          </wp:anchor>
        </w:drawing>
      </w:r>
      <w:bookmarkEnd w:id="39"/>
      <w:r w:rsidR="00713FFE" w:rsidRPr="00F90B3A">
        <w:t>Drawing a Solid Rounded-Rectangle</w:t>
      </w:r>
      <w:bookmarkEnd w:id="40"/>
    </w:p>
    <w:p w:rsidR="0017454F" w:rsidRDefault="0017454F" w:rsidP="00F90B3A">
      <w:pPr>
        <w:pStyle w:val="BodyTextFirstIndent"/>
        <w:spacing w:line="320" w:lineRule="exact"/>
        <w:ind w:left="1276"/>
        <w:rPr>
          <w:rFonts w:eastAsia="Microsoft YaHei" w:cs="Arial"/>
          <w:color w:val="3333FF"/>
          <w:lang w:eastAsia="zh-CN"/>
        </w:rPr>
      </w:pPr>
      <w:proofErr w:type="spellStart"/>
      <w:r>
        <w:rPr>
          <w:rFonts w:eastAsia="Microsoft YaHei" w:cs="Arial"/>
          <w:color w:val="3333FF"/>
          <w:lang w:eastAsia="zh-CN"/>
        </w:rPr>
        <w:t>Filled</w:t>
      </w:r>
      <w:r w:rsidRPr="0017454F">
        <w:rPr>
          <w:rFonts w:eastAsia="Microsoft YaHei" w:cs="Arial"/>
          <w:color w:val="3333FF"/>
          <w:lang w:eastAsia="zh-CN"/>
        </w:rPr>
        <w:t>RoundRect</w:t>
      </w:r>
      <w:proofErr w:type="spellEnd"/>
      <w:r w:rsidRPr="0017454F">
        <w:rPr>
          <w:rFonts w:eastAsia="Microsoft YaHei" w:cs="Arial"/>
          <w:color w:val="3333FF"/>
          <w:lang w:eastAsia="zh-CN"/>
        </w:rPr>
        <w:t xml:space="preserve"> </w:t>
      </w:r>
    </w:p>
    <w:p w:rsidR="00464215" w:rsidRPr="00F90B3A" w:rsidRDefault="00DC483C" w:rsidP="00F90B3A">
      <w:pPr>
        <w:pStyle w:val="BodyTextFirstIndent"/>
        <w:spacing w:line="320" w:lineRule="exact"/>
        <w:ind w:left="1276"/>
        <w:rPr>
          <w:rFonts w:eastAsia="Microsoft YaHei" w:cs="Arial"/>
          <w:lang w:eastAsia="zh-TW"/>
        </w:rPr>
      </w:pPr>
      <w:r w:rsidRPr="00F90B3A">
        <w:rPr>
          <w:rFonts w:eastAsia="Microsoft YaHei" w:cs="Arial"/>
          <w:lang w:eastAsia="zh-CN"/>
        </w:rPr>
        <w:t>(</w:t>
      </w:r>
    </w:p>
    <w:p w:rsidR="00464215" w:rsidRPr="00F90B3A" w:rsidRDefault="00E00E9A" w:rsidP="00F90B3A">
      <w:pPr>
        <w:pStyle w:val="BodyTextFirstIndent"/>
        <w:spacing w:line="320" w:lineRule="exact"/>
        <w:ind w:left="1276"/>
        <w:rPr>
          <w:rFonts w:eastAsia="Microsoft YaHei" w:cs="Arial"/>
          <w:lang w:eastAsia="zh-TW"/>
        </w:rPr>
      </w:pPr>
      <w:r>
        <w:rPr>
          <w:rFonts w:eastAsia="Microsoft YaHei" w:cs="Arial"/>
          <w:lang w:eastAsia="zh-CN"/>
        </w:rPr>
        <w:t xml:space="preserve">[Word] </w:t>
      </w:r>
      <w:r w:rsidR="00DC483C" w:rsidRPr="00F90B3A">
        <w:rPr>
          <w:rFonts w:eastAsia="Microsoft YaHei" w:cs="Arial"/>
          <w:lang w:eastAsia="zh-CN"/>
        </w:rPr>
        <w:t xml:space="preserve">X1,  </w:t>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t xml:space="preserve">// </w:t>
      </w:r>
      <w:r w:rsidR="00603FF9" w:rsidRPr="00F90B3A">
        <w:rPr>
          <w:rFonts w:eastAsiaTheme="minorEastAsia" w:cs="Arial"/>
          <w:lang w:eastAsia="zh-TW"/>
        </w:rPr>
        <w:t xml:space="preserve">Corner </w:t>
      </w:r>
      <w:r w:rsidR="00603FF9" w:rsidRPr="00F90B3A">
        <w:rPr>
          <w:rFonts w:eastAsia="Microsoft YaHei" w:cs="Arial"/>
          <w:lang w:eastAsia="zh-CN"/>
        </w:rPr>
        <w:t>X</w:t>
      </w:r>
      <w:r w:rsidR="00603FF9" w:rsidRPr="00F90B3A">
        <w:rPr>
          <w:rFonts w:eastAsiaTheme="minorEastAsia" w:cs="Arial"/>
          <w:lang w:eastAsia="zh-TW"/>
        </w:rPr>
        <w:t>1-Axis</w:t>
      </w:r>
    </w:p>
    <w:p w:rsidR="00464215" w:rsidRPr="00F90B3A" w:rsidRDefault="00E00E9A" w:rsidP="00F90B3A">
      <w:pPr>
        <w:pStyle w:val="BodyTextFirstIndent"/>
        <w:spacing w:line="320" w:lineRule="exact"/>
        <w:ind w:left="1276"/>
        <w:rPr>
          <w:rFonts w:eastAsia="Microsoft YaHei" w:cs="Arial"/>
          <w:lang w:eastAsia="zh-TW"/>
        </w:rPr>
      </w:pPr>
      <w:r>
        <w:rPr>
          <w:rFonts w:eastAsia="Microsoft YaHei" w:cs="Arial"/>
          <w:lang w:eastAsia="zh-CN"/>
        </w:rPr>
        <w:t xml:space="preserve">[Word] </w:t>
      </w:r>
      <w:r w:rsidR="00DC483C" w:rsidRPr="00F90B3A">
        <w:rPr>
          <w:rFonts w:eastAsia="Microsoft YaHei" w:cs="Arial"/>
          <w:lang w:eastAsia="zh-CN"/>
        </w:rPr>
        <w:t xml:space="preserve">Y1,    </w:t>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t xml:space="preserve">// </w:t>
      </w:r>
      <w:r w:rsidR="00603FF9" w:rsidRPr="00F90B3A">
        <w:rPr>
          <w:rFonts w:eastAsiaTheme="minorEastAsia" w:cs="Arial"/>
          <w:lang w:eastAsia="zh-TW"/>
        </w:rPr>
        <w:t>Corner Y1-Axis</w:t>
      </w:r>
    </w:p>
    <w:p w:rsidR="00464215" w:rsidRPr="00F90B3A" w:rsidRDefault="00E00E9A" w:rsidP="00F90B3A">
      <w:pPr>
        <w:pStyle w:val="BodyTextFirstIndent"/>
        <w:spacing w:line="320" w:lineRule="exact"/>
        <w:ind w:left="1276"/>
        <w:rPr>
          <w:rFonts w:eastAsia="Microsoft YaHei" w:cs="Arial"/>
          <w:lang w:eastAsia="zh-TW"/>
        </w:rPr>
      </w:pPr>
      <w:r>
        <w:rPr>
          <w:rFonts w:eastAsia="Microsoft YaHei" w:cs="Arial"/>
          <w:lang w:eastAsia="zh-CN"/>
        </w:rPr>
        <w:t xml:space="preserve">[Word] </w:t>
      </w:r>
      <w:r w:rsidR="00DC483C" w:rsidRPr="00F90B3A">
        <w:rPr>
          <w:rFonts w:eastAsia="Microsoft YaHei" w:cs="Arial"/>
          <w:lang w:eastAsia="zh-CN"/>
        </w:rPr>
        <w:t xml:space="preserve">X2,   </w:t>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t xml:space="preserve">// </w:t>
      </w:r>
      <w:r w:rsidR="00603FF9" w:rsidRPr="00F90B3A">
        <w:rPr>
          <w:rFonts w:eastAsiaTheme="minorEastAsia" w:cs="Arial"/>
          <w:lang w:eastAsia="zh-TW"/>
        </w:rPr>
        <w:t xml:space="preserve">Corner </w:t>
      </w:r>
      <w:r w:rsidR="00603FF9" w:rsidRPr="00F90B3A">
        <w:rPr>
          <w:rFonts w:eastAsia="Microsoft YaHei" w:cs="Arial"/>
          <w:lang w:eastAsia="zh-CN"/>
        </w:rPr>
        <w:t>X</w:t>
      </w:r>
      <w:r w:rsidR="00603FF9" w:rsidRPr="00F90B3A">
        <w:rPr>
          <w:rFonts w:eastAsiaTheme="minorEastAsia" w:cs="Arial"/>
          <w:lang w:eastAsia="zh-TW"/>
        </w:rPr>
        <w:t>2-Axis</w:t>
      </w:r>
    </w:p>
    <w:p w:rsidR="00464215" w:rsidRPr="00F90B3A" w:rsidRDefault="000009E0" w:rsidP="00F90B3A">
      <w:pPr>
        <w:pStyle w:val="BodyTextFirstIndent"/>
        <w:spacing w:line="320" w:lineRule="exact"/>
        <w:ind w:left="1276"/>
        <w:rPr>
          <w:rFonts w:eastAsia="Microsoft YaHei" w:cs="Arial"/>
          <w:lang w:eastAsia="zh-TW"/>
        </w:rPr>
      </w:pPr>
      <w:r>
        <w:rPr>
          <w:rFonts w:eastAsia="Microsoft YaHei" w:cs="Arial"/>
          <w:noProof/>
          <w:lang w:eastAsia="zh-TW"/>
        </w:rPr>
        <w:pict>
          <v:shape id="_x0000_s1575" type="#_x0000_t202" style="position:absolute;left:0;text-align:left;margin-left:326pt;margin-top:5.4pt;width:138.75pt;height:30.2pt;z-index:251912704;mso-height-percent:200;mso-height-percent:200;mso-width-relative:margin;mso-height-relative:margin" filled="f" stroked="f">
            <v:textbox style="mso-next-textbox:#_x0000_s1575;mso-fit-shape-to-text:t">
              <w:txbxContent>
                <w:p w:rsidR="000009E0" w:rsidRPr="00713FFE" w:rsidRDefault="000009E0" w:rsidP="00713FFE">
                  <w:pPr>
                    <w:jc w:val="center"/>
                    <w:rPr>
                      <w:rFonts w:eastAsiaTheme="minorEastAsia"/>
                      <w:b/>
                      <w:lang w:eastAsia="zh-TW"/>
                    </w:rPr>
                  </w:pPr>
                  <w:r w:rsidRPr="00713FFE">
                    <w:rPr>
                      <w:rFonts w:eastAsiaTheme="minorEastAsia" w:cs="Arial"/>
                      <w:b/>
                      <w:lang w:eastAsia="zh-TW"/>
                    </w:rPr>
                    <w:t xml:space="preserve">Figure </w:t>
                  </w:r>
                  <w:r>
                    <w:rPr>
                      <w:rFonts w:eastAsia="Microsoft YaHei" w:cs="Arial"/>
                      <w:b/>
                      <w:lang w:eastAsia="zh-CN"/>
                    </w:rPr>
                    <w:t>4</w:t>
                  </w:r>
                  <w:r w:rsidRPr="00713FFE">
                    <w:rPr>
                      <w:rFonts w:eastAsia="Microsoft YaHei" w:cs="Arial"/>
                      <w:b/>
                      <w:lang w:eastAsia="zh-CN"/>
                    </w:rPr>
                    <w:t>-</w:t>
                  </w:r>
                  <w:r w:rsidRPr="00713FFE">
                    <w:rPr>
                      <w:rFonts w:eastAsiaTheme="minorEastAsia" w:cs="Arial" w:hint="eastAsia"/>
                      <w:b/>
                      <w:lang w:eastAsia="zh-TW"/>
                    </w:rPr>
                    <w:t>13</w:t>
                  </w:r>
                  <w:r>
                    <w:rPr>
                      <w:rFonts w:eastAsiaTheme="minorEastAsia" w:cs="Arial"/>
                      <w:b/>
                      <w:lang w:eastAsia="zh-TW"/>
                    </w:rPr>
                    <w:t xml:space="preserve">: </w:t>
                  </w:r>
                  <w:r w:rsidRPr="00713FFE">
                    <w:rPr>
                      <w:rFonts w:eastAsiaTheme="minorEastAsia" w:cs="Arial"/>
                      <w:b/>
                      <w:lang w:eastAsia="zh-TW"/>
                    </w:rPr>
                    <w:t xml:space="preserve">Drawing a Solid </w:t>
                  </w:r>
                  <w:r w:rsidRPr="00713FFE">
                    <w:rPr>
                      <w:b/>
                    </w:rPr>
                    <w:t>Rounded</w:t>
                  </w:r>
                  <w:r w:rsidRPr="00713FFE">
                    <w:rPr>
                      <w:rFonts w:hint="eastAsia"/>
                      <w:b/>
                    </w:rPr>
                    <w:t>-</w:t>
                  </w:r>
                  <w:r w:rsidRPr="00713FFE">
                    <w:rPr>
                      <w:b/>
                    </w:rPr>
                    <w:t>Rectangl</w:t>
                  </w:r>
                  <w:r w:rsidRPr="00713FFE">
                    <w:rPr>
                      <w:rFonts w:eastAsiaTheme="minorEastAsia" w:hint="eastAsia"/>
                      <w:b/>
                      <w:lang w:eastAsia="zh-TW"/>
                    </w:rPr>
                    <w:t>e</w:t>
                  </w:r>
                </w:p>
              </w:txbxContent>
            </v:textbox>
          </v:shape>
        </w:pict>
      </w:r>
      <w:r w:rsidR="00E00E9A">
        <w:rPr>
          <w:rFonts w:eastAsia="Microsoft YaHei" w:cs="Arial"/>
          <w:lang w:eastAsia="zh-CN"/>
        </w:rPr>
        <w:t xml:space="preserve">[Word] </w:t>
      </w:r>
      <w:r w:rsidR="00DC483C" w:rsidRPr="00F90B3A">
        <w:rPr>
          <w:rFonts w:eastAsia="Microsoft YaHei" w:cs="Arial"/>
          <w:lang w:eastAsia="zh-CN"/>
        </w:rPr>
        <w:t xml:space="preserve">Y2,    </w:t>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t xml:space="preserve">// </w:t>
      </w:r>
      <w:r w:rsidR="00603FF9" w:rsidRPr="00F90B3A">
        <w:rPr>
          <w:rFonts w:eastAsiaTheme="minorEastAsia" w:cs="Arial"/>
          <w:lang w:eastAsia="zh-TW"/>
        </w:rPr>
        <w:t>Corner Y2-Axis</w:t>
      </w:r>
    </w:p>
    <w:p w:rsidR="00464215" w:rsidRPr="00F90B3A" w:rsidRDefault="00E00E9A" w:rsidP="00F90B3A">
      <w:pPr>
        <w:pStyle w:val="BodyTextFirstIndent"/>
        <w:spacing w:line="320" w:lineRule="exact"/>
        <w:ind w:left="1276"/>
        <w:rPr>
          <w:rFonts w:eastAsia="Microsoft YaHei" w:cs="Arial"/>
          <w:lang w:eastAsia="zh-TW"/>
        </w:rPr>
      </w:pPr>
      <w:r>
        <w:rPr>
          <w:rFonts w:eastAsia="Microsoft YaHei" w:cs="Arial"/>
          <w:lang w:eastAsia="zh-CN"/>
        </w:rPr>
        <w:t xml:space="preserve">[Word] </w:t>
      </w:r>
      <w:r w:rsidR="00DC483C" w:rsidRPr="00F90B3A">
        <w:rPr>
          <w:rFonts w:eastAsia="Microsoft YaHei" w:cs="Arial"/>
          <w:lang w:eastAsia="zh-CN"/>
        </w:rPr>
        <w:t xml:space="preserve">X_R,   </w:t>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t xml:space="preserve">// </w:t>
      </w:r>
      <w:r w:rsidR="00603FF9" w:rsidRPr="00F90B3A">
        <w:rPr>
          <w:rFonts w:eastAsiaTheme="minorEastAsia" w:cs="Arial"/>
          <w:lang w:eastAsia="zh-TW"/>
        </w:rPr>
        <w:t>X-Axis Radius</w:t>
      </w:r>
    </w:p>
    <w:p w:rsidR="00464215" w:rsidRPr="00F90B3A" w:rsidRDefault="00E00E9A" w:rsidP="00F90B3A">
      <w:pPr>
        <w:pStyle w:val="BodyTextFirstIndent"/>
        <w:spacing w:line="320" w:lineRule="exact"/>
        <w:ind w:left="1276"/>
        <w:rPr>
          <w:rFonts w:eastAsia="Microsoft YaHei" w:cs="Arial"/>
          <w:lang w:eastAsia="zh-TW"/>
        </w:rPr>
      </w:pPr>
      <w:r>
        <w:rPr>
          <w:rFonts w:eastAsia="Microsoft YaHei" w:cs="Arial"/>
          <w:lang w:eastAsia="zh-CN"/>
        </w:rPr>
        <w:t xml:space="preserve">[Word] </w:t>
      </w:r>
      <w:r w:rsidR="00DC483C" w:rsidRPr="00F90B3A">
        <w:rPr>
          <w:rFonts w:eastAsia="Microsoft YaHei" w:cs="Arial"/>
          <w:lang w:eastAsia="zh-CN"/>
        </w:rPr>
        <w:t xml:space="preserve">Y_R,    </w:t>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t xml:space="preserve">// </w:t>
      </w:r>
      <w:r w:rsidR="00603FF9" w:rsidRPr="00F90B3A">
        <w:rPr>
          <w:rFonts w:eastAsiaTheme="minorEastAsia" w:cs="Arial"/>
          <w:lang w:eastAsia="zh-TW"/>
        </w:rPr>
        <w:t>Y-Axis Radius</w:t>
      </w:r>
    </w:p>
    <w:p w:rsidR="00464215" w:rsidRPr="00F90B3A" w:rsidRDefault="00E00E9A" w:rsidP="00F90B3A">
      <w:pPr>
        <w:pStyle w:val="BodyTextFirstIndent"/>
        <w:spacing w:line="320" w:lineRule="exact"/>
        <w:ind w:left="1276"/>
        <w:rPr>
          <w:rFonts w:eastAsia="Microsoft YaHei" w:cs="Arial"/>
          <w:lang w:eastAsia="zh-TW"/>
        </w:rPr>
      </w:pPr>
      <w:r>
        <w:rPr>
          <w:rFonts w:eastAsia="Microsoft YaHei" w:cs="Arial"/>
          <w:lang w:eastAsia="zh-CN"/>
        </w:rPr>
        <w:t xml:space="preserve">[Long] </w:t>
      </w:r>
      <w:proofErr w:type="spellStart"/>
      <w:r w:rsidR="00DC483C" w:rsidRPr="00F90B3A">
        <w:rPr>
          <w:rFonts w:eastAsia="Microsoft YaHei" w:cs="Arial"/>
          <w:lang w:eastAsia="zh-CN"/>
        </w:rPr>
        <w:t>ForegroundColor</w:t>
      </w:r>
      <w:proofErr w:type="spellEnd"/>
      <w:r w:rsidR="00DC483C" w:rsidRPr="00F90B3A">
        <w:rPr>
          <w:rFonts w:eastAsia="Microsoft YaHei" w:cs="Arial"/>
          <w:lang w:eastAsia="zh-CN"/>
        </w:rPr>
        <w:t>,</w:t>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F90B3A">
        <w:rPr>
          <w:rFonts w:eastAsiaTheme="minorEastAsia" w:cs="Arial" w:hint="eastAsia"/>
          <w:lang w:eastAsia="zh-TW"/>
        </w:rPr>
        <w:tab/>
      </w:r>
      <w:r w:rsidR="00F90B3A">
        <w:rPr>
          <w:rFonts w:eastAsiaTheme="minorEastAsia" w:cs="Arial" w:hint="eastAsia"/>
          <w:lang w:eastAsia="zh-TW"/>
        </w:rPr>
        <w:tab/>
      </w:r>
      <w:r w:rsidR="00DC483C" w:rsidRPr="00F90B3A">
        <w:rPr>
          <w:rFonts w:eastAsia="Microsoft YaHei" w:cs="Arial"/>
          <w:lang w:eastAsia="zh-CN"/>
        </w:rPr>
        <w:t xml:space="preserve">// </w:t>
      </w:r>
      <w:r w:rsidR="00603FF9" w:rsidRPr="00F90B3A">
        <w:rPr>
          <w:rFonts w:eastAsia="Microsoft YaHei" w:cs="Arial"/>
          <w:lang w:eastAsia="zh-CN"/>
        </w:rPr>
        <w:t>Foreground</w:t>
      </w:r>
      <w:r w:rsidR="00603FF9" w:rsidRPr="00F90B3A">
        <w:rPr>
          <w:rFonts w:eastAsiaTheme="minorEastAsia" w:cs="Arial"/>
          <w:lang w:eastAsia="zh-TW"/>
        </w:rPr>
        <w:t xml:space="preserve"> </w:t>
      </w:r>
      <w:r w:rsidR="00603FF9" w:rsidRPr="00F90B3A">
        <w:rPr>
          <w:rFonts w:eastAsia="Microsoft YaHei" w:cs="Arial"/>
          <w:lang w:eastAsia="zh-CN"/>
        </w:rPr>
        <w:t>Color</w:t>
      </w:r>
    </w:p>
    <w:p w:rsidR="00464215" w:rsidRPr="00F90B3A" w:rsidRDefault="00DC483C" w:rsidP="00F90B3A">
      <w:pPr>
        <w:pStyle w:val="BodyTextFirstIndent"/>
        <w:spacing w:line="320" w:lineRule="exact"/>
        <w:ind w:left="1276"/>
        <w:rPr>
          <w:rFonts w:eastAsia="Microsoft YaHei" w:cs="Arial"/>
          <w:lang w:eastAsia="zh-TW"/>
        </w:rPr>
      </w:pPr>
      <w:r w:rsidRPr="00F90B3A">
        <w:rPr>
          <w:rFonts w:eastAsia="Microsoft YaHei" w:cs="Arial"/>
          <w:lang w:eastAsia="zh-CN"/>
        </w:rPr>
        <w:t>)</w:t>
      </w:r>
    </w:p>
    <w:p w:rsidR="00464215" w:rsidRPr="00F90B3A" w:rsidRDefault="00464215" w:rsidP="00F90B3A">
      <w:pPr>
        <w:pStyle w:val="BodyTextFirstIndent"/>
        <w:spacing w:line="320" w:lineRule="exact"/>
        <w:rPr>
          <w:rFonts w:eastAsia="Microsoft YaHei" w:cs="Arial"/>
          <w:lang w:eastAsia="zh-TW"/>
        </w:rPr>
      </w:pPr>
    </w:p>
    <w:p w:rsidR="00603FF9" w:rsidRPr="00F90B3A" w:rsidRDefault="00603FF9" w:rsidP="00F90B3A">
      <w:pPr>
        <w:pStyle w:val="BodyTextFirstIndent"/>
        <w:snapToGrid w:val="0"/>
        <w:spacing w:line="320" w:lineRule="exact"/>
        <w:ind w:leftChars="496" w:left="992"/>
        <w:jc w:val="both"/>
        <w:rPr>
          <w:rFonts w:eastAsia="Microsoft YaHei" w:cs="Arial"/>
          <w:lang w:eastAsia="zh-TW"/>
        </w:rPr>
      </w:pPr>
      <w:r w:rsidRPr="00F90B3A">
        <w:rPr>
          <w:rFonts w:eastAsiaTheme="minorEastAsia" w:cs="Arial"/>
          <w:b/>
          <w:lang w:eastAsia="zh-TW"/>
        </w:rPr>
        <w:t xml:space="preserve">Example: </w:t>
      </w:r>
      <w:r w:rsidRPr="00F90B3A">
        <w:rPr>
          <w:rFonts w:eastAsiaTheme="minorEastAsia" w:cs="Arial"/>
          <w:lang w:eastAsia="zh-TW"/>
        </w:rPr>
        <w:t>Drawing a red</w:t>
      </w:r>
      <w:r w:rsidR="00F90B3A">
        <w:rPr>
          <w:rFonts w:eastAsiaTheme="minorEastAsia" w:cs="Arial" w:hint="eastAsia"/>
          <w:lang w:eastAsia="zh-TW"/>
        </w:rPr>
        <w:t xml:space="preserve"> S</w:t>
      </w:r>
      <w:r w:rsidRPr="00F90B3A">
        <w:rPr>
          <w:rFonts w:eastAsiaTheme="minorEastAsia" w:cs="Arial"/>
          <w:lang w:eastAsia="zh-TW"/>
        </w:rPr>
        <w:t xml:space="preserve">olid </w:t>
      </w:r>
      <w:r w:rsidRPr="00F90B3A">
        <w:rPr>
          <w:rFonts w:cs="Arial"/>
        </w:rPr>
        <w:t>Rounded-Rectangl</w:t>
      </w:r>
      <w:r w:rsidRPr="00F90B3A">
        <w:rPr>
          <w:rFonts w:eastAsiaTheme="minorEastAsia" w:cs="Arial"/>
          <w:lang w:eastAsia="zh-TW"/>
        </w:rPr>
        <w:t xml:space="preserve">e </w:t>
      </w:r>
      <w:r w:rsidR="00F54D7D">
        <w:rPr>
          <w:rFonts w:eastAsia="PMingLiU" w:cs="Arial"/>
          <w:lang w:eastAsia="zh-TW"/>
        </w:rPr>
        <w:t xml:space="preserve">with one corner radius = 30, and another = 20, and the corners are at </w:t>
      </w:r>
      <w:r w:rsidR="00F54D7D">
        <w:rPr>
          <w:rFonts w:eastAsia="Microsoft YaHei" w:cs="Arial"/>
          <w:lang w:eastAsia="zh-CN"/>
        </w:rPr>
        <w:t>(50,</w:t>
      </w:r>
      <w:r w:rsidR="00F54D7D">
        <w:rPr>
          <w:rFonts w:eastAsia="PMingLiU" w:cs="Arial"/>
          <w:lang w:eastAsia="zh-TW"/>
        </w:rPr>
        <w:t xml:space="preserve"> </w:t>
      </w:r>
      <w:r w:rsidR="00F54D7D">
        <w:rPr>
          <w:rFonts w:eastAsia="Microsoft YaHei" w:cs="Arial"/>
          <w:lang w:eastAsia="zh-CN"/>
        </w:rPr>
        <w:t>60)</w:t>
      </w:r>
      <w:r w:rsidR="00F54D7D">
        <w:rPr>
          <w:rFonts w:eastAsia="PMingLiU" w:cs="Arial"/>
          <w:lang w:eastAsia="zh-TW"/>
        </w:rPr>
        <w:t xml:space="preserve"> and </w:t>
      </w:r>
      <w:r w:rsidR="00F54D7D">
        <w:rPr>
          <w:rFonts w:eastAsia="Microsoft YaHei" w:cs="Arial"/>
          <w:lang w:eastAsia="zh-CN"/>
        </w:rPr>
        <w:t>(200,</w:t>
      </w:r>
      <w:r w:rsidR="00F54D7D">
        <w:rPr>
          <w:rFonts w:eastAsia="PMingLiU" w:cs="Arial"/>
          <w:lang w:eastAsia="zh-TW"/>
        </w:rPr>
        <w:t xml:space="preserve"> </w:t>
      </w:r>
      <w:r w:rsidR="00F54D7D">
        <w:rPr>
          <w:rFonts w:eastAsia="Microsoft YaHei" w:cs="Arial"/>
          <w:lang w:eastAsia="zh-CN"/>
        </w:rPr>
        <w:t>150)</w:t>
      </w:r>
      <w:r w:rsidR="00F54D7D">
        <w:rPr>
          <w:rFonts w:eastAsia="PMingLiU" w:cs="Arial"/>
          <w:lang w:eastAsia="zh-TW"/>
        </w:rPr>
        <w:t>.</w:t>
      </w:r>
    </w:p>
    <w:p w:rsidR="00464215" w:rsidRPr="00F90B3A" w:rsidRDefault="0017454F" w:rsidP="00FB1E40">
      <w:pPr>
        <w:pStyle w:val="BodyTextFirstIndent"/>
        <w:spacing w:beforeLines="50" w:before="180" w:line="320" w:lineRule="exact"/>
        <w:ind w:left="1276"/>
        <w:rPr>
          <w:rFonts w:eastAsia="Microsoft YaHei" w:cs="Arial"/>
          <w:color w:val="3333FF"/>
          <w:lang w:eastAsia="zh-TW"/>
        </w:rPr>
      </w:pPr>
      <w:proofErr w:type="spellStart"/>
      <w:r>
        <w:rPr>
          <w:rFonts w:eastAsia="Microsoft YaHei" w:cs="Arial"/>
          <w:color w:val="3333FF"/>
          <w:lang w:eastAsia="zh-CN"/>
        </w:rPr>
        <w:t>Filled</w:t>
      </w:r>
      <w:r w:rsidRPr="0017454F">
        <w:rPr>
          <w:rFonts w:eastAsia="Microsoft YaHei" w:cs="Arial"/>
          <w:color w:val="3333FF"/>
          <w:lang w:eastAsia="zh-CN"/>
        </w:rPr>
        <w:t>RoundRect</w:t>
      </w:r>
      <w:proofErr w:type="spellEnd"/>
      <w:r w:rsidRPr="0017454F">
        <w:rPr>
          <w:rFonts w:eastAsia="Microsoft YaHei" w:cs="Arial"/>
          <w:color w:val="3333FF"/>
          <w:lang w:eastAsia="zh-CN"/>
        </w:rPr>
        <w:t xml:space="preserve"> </w:t>
      </w:r>
      <w:r w:rsidR="00DC483C" w:rsidRPr="00F90B3A">
        <w:rPr>
          <w:rFonts w:eastAsia="Microsoft YaHei" w:cs="Arial"/>
          <w:color w:val="3333FF"/>
          <w:lang w:eastAsia="zh-CN"/>
        </w:rPr>
        <w:t xml:space="preserve">(50, 60, 200, 150, 30, 20, </w:t>
      </w:r>
      <w:r w:rsidR="00E068A9">
        <w:rPr>
          <w:rFonts w:eastAsia="Microsoft YaHei" w:cs="Arial"/>
          <w:color w:val="3333FF"/>
          <w:lang w:eastAsia="zh-CN"/>
        </w:rPr>
        <w:t>TFT_RED)</w:t>
      </w:r>
    </w:p>
    <w:p w:rsidR="00464215" w:rsidRPr="00F90B3A" w:rsidRDefault="00464215" w:rsidP="00464215">
      <w:pPr>
        <w:pStyle w:val="BodyTextFirstIndent"/>
        <w:ind w:left="0"/>
        <w:rPr>
          <w:rFonts w:eastAsia="Microsoft YaHei" w:cs="Arial"/>
          <w:lang w:eastAsia="zh-TW"/>
        </w:rPr>
      </w:pPr>
    </w:p>
    <w:p w:rsidR="00464215" w:rsidRPr="00F90B3A" w:rsidRDefault="00464215" w:rsidP="00464215">
      <w:pPr>
        <w:widowControl/>
        <w:suppressAutoHyphens w:val="0"/>
        <w:textAlignment w:val="auto"/>
        <w:rPr>
          <w:rFonts w:eastAsia="Microsoft YaHei" w:cs="Arial"/>
          <w:b/>
          <w:bCs/>
          <w:snapToGrid w:val="0"/>
          <w:color w:val="3333FF"/>
          <w:lang w:val="af-ZA" w:eastAsia="zh-CN"/>
        </w:rPr>
      </w:pPr>
      <w:r w:rsidRPr="00F90B3A">
        <w:rPr>
          <w:rFonts w:eastAsia="Microsoft YaHei" w:cs="Arial"/>
        </w:rPr>
        <w:br w:type="page"/>
      </w:r>
    </w:p>
    <w:p w:rsidR="00464215" w:rsidRPr="00F90B3A" w:rsidRDefault="0075199D" w:rsidP="00FB1E40">
      <w:pPr>
        <w:pStyle w:val="Heading3"/>
        <w:spacing w:after="180"/>
      </w:pPr>
      <w:bookmarkStart w:id="41" w:name="_Toc499649402"/>
      <w:bookmarkStart w:id="42" w:name="_Toc154040060"/>
      <w:r w:rsidRPr="00F90B3A">
        <w:rPr>
          <w:noProof/>
          <w:snapToGrid/>
          <w:lang w:val="en-GB" w:eastAsia="en-GB"/>
        </w:rPr>
        <w:lastRenderedPageBreak/>
        <w:drawing>
          <wp:anchor distT="0" distB="0" distL="114300" distR="114300" simplePos="0" relativeHeight="251851264" behindDoc="0" locked="0" layoutInCell="1" allowOverlap="1" wp14:anchorId="7281EB99" wp14:editId="7D384D61">
            <wp:simplePos x="0" y="0"/>
            <wp:positionH relativeFrom="column">
              <wp:posOffset>4090035</wp:posOffset>
            </wp:positionH>
            <wp:positionV relativeFrom="paragraph">
              <wp:posOffset>79375</wp:posOffset>
            </wp:positionV>
            <wp:extent cx="2019935" cy="1261745"/>
            <wp:effectExtent l="19050" t="0" r="0" b="0"/>
            <wp:wrapNone/>
            <wp:docPr id="15" name="圖片 14"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5" cstate="print"/>
                    <a:stretch>
                      <a:fillRect/>
                    </a:stretch>
                  </pic:blipFill>
                  <pic:spPr>
                    <a:xfrm>
                      <a:off x="0" y="0"/>
                      <a:ext cx="2019935" cy="1261745"/>
                    </a:xfrm>
                    <a:prstGeom prst="rect">
                      <a:avLst/>
                    </a:prstGeom>
                  </pic:spPr>
                </pic:pic>
              </a:graphicData>
            </a:graphic>
          </wp:anchor>
        </w:drawing>
      </w:r>
      <w:bookmarkStart w:id="43" w:name="_Toc497656421"/>
      <w:bookmarkEnd w:id="41"/>
      <w:r w:rsidR="00603FF9" w:rsidRPr="00F90B3A">
        <w:t xml:space="preserve"> Drawing a Rounded-Rectangle</w:t>
      </w:r>
      <w:bookmarkEnd w:id="43"/>
      <w:r w:rsidR="00603FF9" w:rsidRPr="00F90B3A">
        <w:t xml:space="preserve"> with Frame</w:t>
      </w:r>
      <w:bookmarkEnd w:id="42"/>
    </w:p>
    <w:p w:rsidR="00464215" w:rsidRPr="00F90B3A" w:rsidRDefault="0017454F" w:rsidP="00F90B3A">
      <w:pPr>
        <w:pStyle w:val="BodyTextFirstIndent"/>
        <w:spacing w:line="320" w:lineRule="exact"/>
        <w:ind w:left="1276"/>
        <w:rPr>
          <w:rFonts w:eastAsia="Microsoft YaHei" w:cs="Arial"/>
          <w:color w:val="3333FF"/>
          <w:lang w:eastAsia="zh-TW"/>
        </w:rPr>
      </w:pPr>
      <w:proofErr w:type="spellStart"/>
      <w:r>
        <w:rPr>
          <w:rFonts w:eastAsia="Microsoft YaHei" w:cs="Arial"/>
          <w:color w:val="3333FF"/>
          <w:lang w:eastAsia="zh-CN"/>
        </w:rPr>
        <w:t>FramedFilled</w:t>
      </w:r>
      <w:r w:rsidRPr="0017454F">
        <w:rPr>
          <w:rFonts w:eastAsia="Microsoft YaHei" w:cs="Arial"/>
          <w:color w:val="3333FF"/>
          <w:lang w:eastAsia="zh-CN"/>
        </w:rPr>
        <w:t>RoundRect</w:t>
      </w:r>
      <w:proofErr w:type="spellEnd"/>
    </w:p>
    <w:p w:rsidR="00464215" w:rsidRPr="00F90B3A" w:rsidRDefault="00DC483C" w:rsidP="00F90B3A">
      <w:pPr>
        <w:pStyle w:val="BodyTextFirstIndent"/>
        <w:spacing w:line="320" w:lineRule="exact"/>
        <w:ind w:left="1276"/>
        <w:rPr>
          <w:rFonts w:eastAsia="Microsoft YaHei" w:cs="Arial"/>
          <w:lang w:eastAsia="zh-TW"/>
        </w:rPr>
      </w:pPr>
      <w:r w:rsidRPr="00F90B3A">
        <w:rPr>
          <w:rFonts w:eastAsia="Microsoft YaHei" w:cs="Arial"/>
          <w:lang w:eastAsia="zh-CN"/>
        </w:rPr>
        <w:t>(</w:t>
      </w:r>
    </w:p>
    <w:p w:rsidR="00464215" w:rsidRPr="00F90B3A" w:rsidRDefault="00E00E9A" w:rsidP="00F90B3A">
      <w:pPr>
        <w:pStyle w:val="BodyTextFirstIndent"/>
        <w:spacing w:line="320" w:lineRule="exact"/>
        <w:ind w:left="1276"/>
        <w:rPr>
          <w:rFonts w:eastAsia="Microsoft YaHei" w:cs="Arial"/>
          <w:lang w:eastAsia="zh-TW"/>
        </w:rPr>
      </w:pPr>
      <w:r>
        <w:rPr>
          <w:rFonts w:eastAsia="Microsoft YaHei" w:cs="Arial"/>
          <w:lang w:eastAsia="zh-CN"/>
        </w:rPr>
        <w:t xml:space="preserve">[Word] </w:t>
      </w:r>
      <w:r w:rsidR="00DC483C" w:rsidRPr="00F90B3A">
        <w:rPr>
          <w:rFonts w:eastAsia="Microsoft YaHei" w:cs="Arial"/>
          <w:lang w:eastAsia="zh-CN"/>
        </w:rPr>
        <w:t>X1,</w:t>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t xml:space="preserve">// </w:t>
      </w:r>
      <w:r w:rsidR="00603FF9" w:rsidRPr="00F90B3A">
        <w:rPr>
          <w:rFonts w:eastAsiaTheme="minorEastAsia" w:cs="Arial"/>
          <w:lang w:eastAsia="zh-TW"/>
        </w:rPr>
        <w:t xml:space="preserve">Corner </w:t>
      </w:r>
      <w:r w:rsidR="00603FF9" w:rsidRPr="00F90B3A">
        <w:rPr>
          <w:rFonts w:eastAsia="Microsoft YaHei" w:cs="Arial"/>
          <w:lang w:eastAsia="zh-CN"/>
        </w:rPr>
        <w:t>X</w:t>
      </w:r>
      <w:r w:rsidR="00603FF9" w:rsidRPr="00F90B3A">
        <w:rPr>
          <w:rFonts w:eastAsiaTheme="minorEastAsia" w:cs="Arial"/>
          <w:lang w:eastAsia="zh-TW"/>
        </w:rPr>
        <w:t>1-Axis</w:t>
      </w:r>
    </w:p>
    <w:p w:rsidR="00464215" w:rsidRPr="00F90B3A" w:rsidRDefault="00E00E9A" w:rsidP="00F90B3A">
      <w:pPr>
        <w:pStyle w:val="BodyTextFirstIndent"/>
        <w:spacing w:line="320" w:lineRule="exact"/>
        <w:ind w:left="1276"/>
        <w:rPr>
          <w:rFonts w:eastAsia="Microsoft YaHei" w:cs="Arial"/>
          <w:lang w:eastAsia="zh-TW"/>
        </w:rPr>
      </w:pPr>
      <w:r>
        <w:rPr>
          <w:rFonts w:eastAsia="Microsoft YaHei" w:cs="Arial"/>
          <w:lang w:eastAsia="zh-CN"/>
        </w:rPr>
        <w:t xml:space="preserve">[Word] </w:t>
      </w:r>
      <w:r w:rsidR="00DC483C" w:rsidRPr="00F90B3A">
        <w:rPr>
          <w:rFonts w:eastAsia="Microsoft YaHei" w:cs="Arial"/>
          <w:lang w:eastAsia="zh-CN"/>
        </w:rPr>
        <w:t xml:space="preserve">Y1,  </w:t>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t xml:space="preserve">// </w:t>
      </w:r>
      <w:r w:rsidR="00603FF9" w:rsidRPr="00F90B3A">
        <w:rPr>
          <w:rFonts w:eastAsiaTheme="minorEastAsia" w:cs="Arial"/>
          <w:lang w:eastAsia="zh-TW"/>
        </w:rPr>
        <w:t>Corner Y1-Axis</w:t>
      </w:r>
    </w:p>
    <w:p w:rsidR="00464215" w:rsidRPr="00F90B3A" w:rsidRDefault="00E00E9A" w:rsidP="00F90B3A">
      <w:pPr>
        <w:pStyle w:val="BodyTextFirstIndent"/>
        <w:spacing w:line="320" w:lineRule="exact"/>
        <w:ind w:left="1276"/>
        <w:rPr>
          <w:rFonts w:eastAsia="Microsoft YaHei" w:cs="Arial"/>
          <w:lang w:eastAsia="zh-TW"/>
        </w:rPr>
      </w:pPr>
      <w:r>
        <w:rPr>
          <w:rFonts w:eastAsia="Microsoft YaHei" w:cs="Arial"/>
          <w:lang w:eastAsia="zh-CN"/>
        </w:rPr>
        <w:t xml:space="preserve">[Word] </w:t>
      </w:r>
      <w:r w:rsidR="00DC483C" w:rsidRPr="00F90B3A">
        <w:rPr>
          <w:rFonts w:eastAsia="Microsoft YaHei" w:cs="Arial"/>
          <w:lang w:eastAsia="zh-CN"/>
        </w:rPr>
        <w:t xml:space="preserve">X2,   </w:t>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t xml:space="preserve">// </w:t>
      </w:r>
      <w:r w:rsidR="00603FF9" w:rsidRPr="00F90B3A">
        <w:rPr>
          <w:rFonts w:eastAsiaTheme="minorEastAsia" w:cs="Arial"/>
          <w:lang w:eastAsia="zh-TW"/>
        </w:rPr>
        <w:t xml:space="preserve">Corner </w:t>
      </w:r>
      <w:r w:rsidR="00603FF9" w:rsidRPr="00F90B3A">
        <w:rPr>
          <w:rFonts w:eastAsia="Microsoft YaHei" w:cs="Arial"/>
          <w:lang w:eastAsia="zh-CN"/>
        </w:rPr>
        <w:t>X</w:t>
      </w:r>
      <w:r w:rsidR="00603FF9" w:rsidRPr="00F90B3A">
        <w:rPr>
          <w:rFonts w:eastAsiaTheme="minorEastAsia" w:cs="Arial"/>
          <w:lang w:eastAsia="zh-TW"/>
        </w:rPr>
        <w:t>2-Axis</w:t>
      </w:r>
    </w:p>
    <w:p w:rsidR="00464215" w:rsidRPr="00F90B3A" w:rsidRDefault="000009E0" w:rsidP="00F90B3A">
      <w:pPr>
        <w:pStyle w:val="BodyTextFirstIndent"/>
        <w:spacing w:line="320" w:lineRule="exact"/>
        <w:ind w:left="1276"/>
        <w:rPr>
          <w:rFonts w:eastAsia="Microsoft YaHei" w:cs="Arial"/>
          <w:lang w:eastAsia="zh-TW"/>
        </w:rPr>
      </w:pPr>
      <w:r>
        <w:rPr>
          <w:rFonts w:eastAsia="Microsoft YaHei" w:cs="Arial"/>
          <w:noProof/>
          <w:lang w:eastAsia="zh-TW"/>
        </w:rPr>
        <w:pict>
          <v:shape id="_x0000_s1576" type="#_x0000_t202" style="position:absolute;left:0;text-align:left;margin-left:316.5pt;margin-top:6.4pt;width:170.6pt;height:30.2pt;z-index:251913728;mso-height-percent:200;mso-height-percent:200;mso-width-relative:margin;mso-height-relative:margin" filled="f" stroked="f">
            <v:textbox style="mso-next-textbox:#_x0000_s1576;mso-fit-shape-to-text:t">
              <w:txbxContent>
                <w:p w:rsidR="000009E0" w:rsidRPr="00603FF9" w:rsidRDefault="000009E0" w:rsidP="00F90B3A">
                  <w:pPr>
                    <w:jc w:val="center"/>
                  </w:pPr>
                  <w:r w:rsidRPr="00603FF9">
                    <w:rPr>
                      <w:rFonts w:eastAsiaTheme="minorEastAsia" w:cs="Arial"/>
                      <w:b/>
                      <w:lang w:eastAsia="zh-TW"/>
                    </w:rPr>
                    <w:t xml:space="preserve">Figure </w:t>
                  </w:r>
                  <w:r>
                    <w:rPr>
                      <w:rFonts w:eastAsiaTheme="minorEastAsia" w:cs="Arial"/>
                      <w:b/>
                      <w:lang w:eastAsia="zh-TW"/>
                    </w:rPr>
                    <w:t>4</w:t>
                  </w:r>
                  <w:r w:rsidRPr="00603FF9">
                    <w:rPr>
                      <w:rFonts w:eastAsia="Microsoft YaHei" w:cs="Arial"/>
                      <w:b/>
                      <w:lang w:eastAsia="zh-CN"/>
                    </w:rPr>
                    <w:t>-</w:t>
                  </w:r>
                  <w:r w:rsidRPr="00603FF9">
                    <w:rPr>
                      <w:rFonts w:eastAsiaTheme="minorEastAsia" w:cs="Arial" w:hint="eastAsia"/>
                      <w:b/>
                      <w:lang w:eastAsia="zh-TW"/>
                    </w:rPr>
                    <w:t>1</w:t>
                  </w:r>
                  <w:r>
                    <w:rPr>
                      <w:rFonts w:eastAsiaTheme="minorEastAsia" w:cs="Arial" w:hint="eastAsia"/>
                      <w:b/>
                      <w:lang w:eastAsia="zh-TW"/>
                    </w:rPr>
                    <w:t>4</w:t>
                  </w:r>
                  <w:r>
                    <w:rPr>
                      <w:rFonts w:eastAsiaTheme="minorEastAsia" w:cs="Arial"/>
                      <w:b/>
                      <w:lang w:eastAsia="zh-TW"/>
                    </w:rPr>
                    <w:t xml:space="preserve">: </w:t>
                  </w:r>
                  <w:r w:rsidRPr="00603FF9">
                    <w:rPr>
                      <w:rFonts w:eastAsiaTheme="minorEastAsia" w:cs="Arial"/>
                      <w:b/>
                      <w:lang w:eastAsia="zh-TW"/>
                    </w:rPr>
                    <w:t xml:space="preserve">Drawing a </w:t>
                  </w:r>
                  <w:r w:rsidRPr="00603FF9">
                    <w:rPr>
                      <w:rFonts w:eastAsiaTheme="minorEastAsia" w:cs="Arial" w:hint="eastAsia"/>
                      <w:b/>
                      <w:lang w:eastAsia="zh-TW"/>
                    </w:rPr>
                    <w:t>Solid</w:t>
                  </w:r>
                  <w:r w:rsidRPr="00603FF9">
                    <w:rPr>
                      <w:rFonts w:eastAsiaTheme="minorEastAsia" w:cs="Arial"/>
                      <w:b/>
                      <w:lang w:eastAsia="zh-TW"/>
                    </w:rPr>
                    <w:t xml:space="preserve"> </w:t>
                  </w:r>
                  <w:r w:rsidRPr="00603FF9">
                    <w:rPr>
                      <w:b/>
                    </w:rPr>
                    <w:t>Rounded</w:t>
                  </w:r>
                  <w:r w:rsidRPr="00603FF9">
                    <w:rPr>
                      <w:rFonts w:hint="eastAsia"/>
                      <w:b/>
                    </w:rPr>
                    <w:t>-</w:t>
                  </w:r>
                  <w:r w:rsidRPr="00603FF9">
                    <w:rPr>
                      <w:b/>
                    </w:rPr>
                    <w:t>Rectangle</w:t>
                  </w:r>
                  <w:r w:rsidRPr="00603FF9">
                    <w:rPr>
                      <w:rFonts w:eastAsiaTheme="minorEastAsia" w:hint="eastAsia"/>
                      <w:b/>
                      <w:lang w:eastAsia="zh-TW"/>
                    </w:rPr>
                    <w:t xml:space="preserve"> with Frame</w:t>
                  </w:r>
                </w:p>
              </w:txbxContent>
            </v:textbox>
          </v:shape>
        </w:pict>
      </w:r>
      <w:r w:rsidR="00E00E9A">
        <w:rPr>
          <w:rFonts w:eastAsia="Microsoft YaHei" w:cs="Arial"/>
          <w:lang w:eastAsia="zh-CN"/>
        </w:rPr>
        <w:t xml:space="preserve">[Word] </w:t>
      </w:r>
      <w:r w:rsidR="00DC483C" w:rsidRPr="00F90B3A">
        <w:rPr>
          <w:rFonts w:eastAsia="Microsoft YaHei" w:cs="Arial"/>
          <w:lang w:eastAsia="zh-CN"/>
        </w:rPr>
        <w:t xml:space="preserve">Y2,   </w:t>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t xml:space="preserve">// </w:t>
      </w:r>
      <w:r w:rsidR="00603FF9" w:rsidRPr="00F90B3A">
        <w:rPr>
          <w:rFonts w:eastAsiaTheme="minorEastAsia" w:cs="Arial"/>
          <w:lang w:eastAsia="zh-TW"/>
        </w:rPr>
        <w:t>Corner Y2-Axis</w:t>
      </w:r>
    </w:p>
    <w:p w:rsidR="00464215" w:rsidRPr="00F90B3A" w:rsidRDefault="00E00E9A" w:rsidP="00F90B3A">
      <w:pPr>
        <w:pStyle w:val="BodyTextFirstIndent"/>
        <w:spacing w:line="320" w:lineRule="exact"/>
        <w:ind w:left="1276"/>
        <w:rPr>
          <w:rFonts w:eastAsia="Microsoft YaHei" w:cs="Arial"/>
          <w:lang w:eastAsia="zh-TW"/>
        </w:rPr>
      </w:pPr>
      <w:r>
        <w:rPr>
          <w:rFonts w:eastAsia="Microsoft YaHei" w:cs="Arial"/>
          <w:lang w:eastAsia="zh-CN"/>
        </w:rPr>
        <w:t xml:space="preserve">[Word] </w:t>
      </w:r>
      <w:r w:rsidR="00DC483C" w:rsidRPr="00F90B3A">
        <w:rPr>
          <w:rFonts w:eastAsia="Microsoft YaHei" w:cs="Arial"/>
          <w:lang w:eastAsia="zh-CN"/>
        </w:rPr>
        <w:t xml:space="preserve">X_R,  </w:t>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t xml:space="preserve">// </w:t>
      </w:r>
      <w:r w:rsidR="00603FF9" w:rsidRPr="00F90B3A">
        <w:rPr>
          <w:rFonts w:eastAsiaTheme="minorEastAsia" w:cs="Arial"/>
          <w:lang w:eastAsia="zh-TW"/>
        </w:rPr>
        <w:t>X-Axis Radius</w:t>
      </w:r>
    </w:p>
    <w:p w:rsidR="00464215" w:rsidRPr="00F90B3A" w:rsidRDefault="00E00E9A" w:rsidP="00F90B3A">
      <w:pPr>
        <w:pStyle w:val="BodyTextFirstIndent"/>
        <w:spacing w:line="320" w:lineRule="exact"/>
        <w:ind w:left="1276"/>
        <w:rPr>
          <w:rFonts w:eastAsia="Microsoft YaHei" w:cs="Arial"/>
          <w:lang w:eastAsia="zh-TW"/>
        </w:rPr>
      </w:pPr>
      <w:r>
        <w:rPr>
          <w:rFonts w:eastAsia="Microsoft YaHei" w:cs="Arial"/>
          <w:lang w:eastAsia="zh-CN"/>
        </w:rPr>
        <w:t xml:space="preserve">[Word] </w:t>
      </w:r>
      <w:r w:rsidR="00DC483C" w:rsidRPr="00F90B3A">
        <w:rPr>
          <w:rFonts w:eastAsia="Microsoft YaHei" w:cs="Arial"/>
          <w:lang w:eastAsia="zh-CN"/>
        </w:rPr>
        <w:t xml:space="preserve">Y_R,   </w:t>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r>
      <w:r w:rsidR="00DC483C" w:rsidRPr="00F90B3A">
        <w:rPr>
          <w:rFonts w:eastAsia="Microsoft YaHei" w:cs="Arial"/>
          <w:lang w:eastAsia="zh-CN"/>
        </w:rPr>
        <w:tab/>
        <w:t xml:space="preserve">// </w:t>
      </w:r>
      <w:r w:rsidR="00603FF9" w:rsidRPr="00F90B3A">
        <w:rPr>
          <w:rFonts w:eastAsiaTheme="minorEastAsia" w:cs="Arial"/>
          <w:lang w:eastAsia="zh-TW"/>
        </w:rPr>
        <w:t>Y-Axis Radius</w:t>
      </w:r>
    </w:p>
    <w:p w:rsidR="0017454F" w:rsidRDefault="0017454F" w:rsidP="0017454F">
      <w:pPr>
        <w:pStyle w:val="BodyTextFirstIndent"/>
        <w:spacing w:line="320" w:lineRule="exact"/>
        <w:ind w:left="1276"/>
        <w:rPr>
          <w:rFonts w:eastAsia="Microsoft YaHei" w:cs="Arial"/>
          <w:lang w:eastAsia="zh-TW"/>
        </w:rPr>
      </w:pPr>
      <w:r>
        <w:rPr>
          <w:rFonts w:eastAsia="Microsoft YaHei" w:cs="Arial"/>
          <w:lang w:eastAsia="zh-CN"/>
        </w:rPr>
        <w:t xml:space="preserve">[Word] </w:t>
      </w:r>
      <w:r w:rsidRPr="00DC7EB9">
        <w:rPr>
          <w:rFonts w:eastAsia="Microsoft YaHei" w:cs="Arial"/>
          <w:lang w:eastAsia="zh-CN"/>
        </w:rPr>
        <w:t>Width</w:t>
      </w:r>
      <w:r>
        <w:rPr>
          <w:rFonts w:eastAsia="Microsoft YaHei" w:cs="Arial"/>
          <w:lang w:eastAsia="zh-CN"/>
        </w:rPr>
        <w:t>,</w:t>
      </w:r>
      <w:r w:rsidRPr="00DC7EB9">
        <w:rPr>
          <w:rFonts w:eastAsia="Microsoft YaHei" w:cs="Arial"/>
          <w:lang w:eastAsia="zh-CN"/>
        </w:rPr>
        <w:t xml:space="preserve">   </w:t>
      </w:r>
      <w:r w:rsidRPr="00DC7EB9">
        <w:rPr>
          <w:rFonts w:eastAsia="Microsoft YaHei" w:cs="Arial"/>
          <w:lang w:eastAsia="zh-CN"/>
        </w:rPr>
        <w:tab/>
      </w:r>
      <w:r w:rsidRPr="00DC7EB9">
        <w:rPr>
          <w:rFonts w:eastAsia="Microsoft YaHei" w:cs="Arial"/>
          <w:lang w:eastAsia="zh-CN"/>
        </w:rPr>
        <w:tab/>
      </w:r>
      <w:r w:rsidRPr="00DC7EB9">
        <w:rPr>
          <w:rFonts w:eastAsia="Microsoft YaHei" w:cs="Arial"/>
          <w:lang w:eastAsia="zh-CN"/>
        </w:rPr>
        <w:tab/>
      </w:r>
      <w:r w:rsidRPr="00DC7EB9">
        <w:rPr>
          <w:rFonts w:eastAsia="Microsoft YaHei" w:cs="Arial"/>
          <w:lang w:eastAsia="zh-CN"/>
        </w:rPr>
        <w:tab/>
      </w:r>
      <w:r w:rsidRPr="00DC7EB9">
        <w:rPr>
          <w:rFonts w:eastAsia="Microsoft YaHei" w:cs="Arial"/>
          <w:lang w:eastAsia="zh-CN"/>
        </w:rPr>
        <w:tab/>
      </w:r>
      <w:r w:rsidRPr="00DC7EB9">
        <w:rPr>
          <w:rFonts w:eastAsia="Microsoft YaHei" w:cs="Arial"/>
          <w:lang w:eastAsia="zh-CN"/>
        </w:rPr>
        <w:tab/>
      </w:r>
      <w:r w:rsidRPr="00DC7EB9">
        <w:rPr>
          <w:rFonts w:eastAsia="Microsoft YaHei" w:cs="Arial"/>
          <w:lang w:eastAsia="zh-CN"/>
        </w:rPr>
        <w:tab/>
      </w:r>
      <w:r w:rsidRPr="00DC7EB9">
        <w:rPr>
          <w:rFonts w:eastAsia="Microsoft YaHei" w:cs="Arial"/>
          <w:lang w:eastAsia="zh-CN"/>
        </w:rPr>
        <w:tab/>
      </w:r>
      <w:r w:rsidRPr="00DC7EB9">
        <w:rPr>
          <w:rFonts w:eastAsia="Microsoft YaHei" w:cs="Arial"/>
          <w:lang w:eastAsia="zh-CN"/>
        </w:rPr>
        <w:tab/>
      </w:r>
      <w:r w:rsidRPr="00DC7EB9">
        <w:rPr>
          <w:rFonts w:eastAsiaTheme="minorEastAsia" w:cs="Arial"/>
          <w:lang w:eastAsia="zh-TW"/>
        </w:rPr>
        <w:tab/>
      </w:r>
      <w:r w:rsidRPr="00DC7EB9">
        <w:rPr>
          <w:rFonts w:eastAsia="Microsoft YaHei" w:cs="Arial"/>
          <w:lang w:eastAsia="zh-CN"/>
        </w:rPr>
        <w:tab/>
      </w:r>
      <w:r w:rsidRPr="00DC7EB9">
        <w:rPr>
          <w:rFonts w:eastAsia="Microsoft YaHei" w:cs="Arial"/>
          <w:lang w:eastAsia="zh-CN"/>
        </w:rPr>
        <w:tab/>
        <w:t xml:space="preserve">// </w:t>
      </w:r>
      <w:r w:rsidRPr="00DC7EB9">
        <w:rPr>
          <w:rFonts w:eastAsiaTheme="minorEastAsia" w:cs="Arial"/>
          <w:lang w:eastAsia="zh-TW"/>
        </w:rPr>
        <w:t>Frame Width</w:t>
      </w:r>
    </w:p>
    <w:p w:rsidR="00464215" w:rsidRPr="00F90B3A" w:rsidRDefault="00E00E9A" w:rsidP="00F90B3A">
      <w:pPr>
        <w:pStyle w:val="BodyTextFirstIndent"/>
        <w:spacing w:line="320" w:lineRule="exact"/>
        <w:ind w:left="1276"/>
        <w:rPr>
          <w:rFonts w:eastAsia="Microsoft YaHei" w:cs="Arial"/>
          <w:lang w:eastAsia="zh-TW"/>
        </w:rPr>
      </w:pPr>
      <w:r>
        <w:rPr>
          <w:rFonts w:eastAsia="Microsoft YaHei" w:cs="Arial"/>
          <w:lang w:eastAsia="zh-CN"/>
        </w:rPr>
        <w:t xml:space="preserve">[Long] </w:t>
      </w:r>
      <w:proofErr w:type="spellStart"/>
      <w:r w:rsidR="00DC483C" w:rsidRPr="00F90B3A">
        <w:rPr>
          <w:rFonts w:eastAsia="Microsoft YaHei" w:cs="Arial"/>
          <w:lang w:eastAsia="zh-CN"/>
        </w:rPr>
        <w:t>CircleSquareColor</w:t>
      </w:r>
      <w:proofErr w:type="spellEnd"/>
      <w:r w:rsidR="00DC483C" w:rsidRPr="00F90B3A">
        <w:rPr>
          <w:rFonts w:eastAsia="Microsoft YaHei" w:cs="Arial"/>
          <w:lang w:eastAsia="zh-CN"/>
        </w:rPr>
        <w:t>,</w:t>
      </w:r>
      <w:r w:rsidR="00DC483C" w:rsidRPr="00F90B3A">
        <w:rPr>
          <w:rFonts w:eastAsia="Microsoft YaHei" w:cs="Arial"/>
          <w:lang w:eastAsia="zh-CN"/>
        </w:rPr>
        <w:tab/>
      </w:r>
      <w:r w:rsidR="00DC483C" w:rsidRPr="00F90B3A">
        <w:rPr>
          <w:rFonts w:eastAsia="Microsoft YaHei" w:cs="Arial"/>
          <w:lang w:eastAsia="zh-CN"/>
        </w:rPr>
        <w:tab/>
      </w:r>
      <w:r w:rsidR="00F90B3A">
        <w:rPr>
          <w:rFonts w:eastAsiaTheme="minorEastAsia" w:cs="Arial" w:hint="eastAsia"/>
          <w:lang w:eastAsia="zh-TW"/>
        </w:rPr>
        <w:tab/>
      </w:r>
      <w:r w:rsidR="00DC483C" w:rsidRPr="00F90B3A">
        <w:rPr>
          <w:rFonts w:eastAsia="Microsoft YaHei" w:cs="Arial"/>
          <w:lang w:eastAsia="zh-CN"/>
        </w:rPr>
        <w:tab/>
        <w:t xml:space="preserve">// </w:t>
      </w:r>
      <w:r w:rsidR="00603FF9" w:rsidRPr="00F90B3A">
        <w:rPr>
          <w:rFonts w:eastAsiaTheme="minorEastAsia" w:cs="Arial"/>
          <w:lang w:eastAsia="zh-TW"/>
        </w:rPr>
        <w:t xml:space="preserve">Frame </w:t>
      </w:r>
      <w:r w:rsidR="00603FF9" w:rsidRPr="00F90B3A">
        <w:rPr>
          <w:rFonts w:eastAsia="Microsoft YaHei" w:cs="Arial"/>
          <w:lang w:eastAsia="zh-CN"/>
        </w:rPr>
        <w:t>Color</w:t>
      </w:r>
    </w:p>
    <w:p w:rsidR="00464215" w:rsidRPr="00DC7EB9" w:rsidRDefault="00E00E9A" w:rsidP="00F90B3A">
      <w:pPr>
        <w:pStyle w:val="BodyTextFirstIndent"/>
        <w:spacing w:line="320" w:lineRule="exact"/>
        <w:ind w:left="1276"/>
        <w:rPr>
          <w:rFonts w:eastAsia="Microsoft YaHei" w:cs="Arial"/>
          <w:lang w:eastAsia="zh-TW"/>
        </w:rPr>
      </w:pPr>
      <w:r>
        <w:rPr>
          <w:rFonts w:eastAsia="Microsoft YaHei" w:cs="Arial"/>
          <w:lang w:eastAsia="zh-CN"/>
        </w:rPr>
        <w:t xml:space="preserve">[Long] </w:t>
      </w:r>
      <w:proofErr w:type="spellStart"/>
      <w:r w:rsidR="00DC483C" w:rsidRPr="00DC7EB9">
        <w:rPr>
          <w:rFonts w:eastAsia="Microsoft YaHei" w:cs="Arial"/>
          <w:lang w:eastAsia="zh-CN"/>
        </w:rPr>
        <w:t>ForegroundColor</w:t>
      </w:r>
      <w:proofErr w:type="spellEnd"/>
      <w:r w:rsidR="00DC483C" w:rsidRPr="00DC7EB9">
        <w:rPr>
          <w:rFonts w:eastAsia="Microsoft YaHei" w:cs="Arial"/>
          <w:lang w:eastAsia="zh-CN"/>
        </w:rPr>
        <w:tab/>
      </w:r>
      <w:r w:rsidR="00DC483C" w:rsidRPr="00DC7EB9">
        <w:rPr>
          <w:rFonts w:eastAsia="Microsoft YaHei" w:cs="Arial"/>
          <w:lang w:eastAsia="zh-CN"/>
        </w:rPr>
        <w:tab/>
      </w:r>
      <w:r w:rsidR="00F90B3A" w:rsidRPr="00DC7EB9">
        <w:rPr>
          <w:rFonts w:eastAsiaTheme="minorEastAsia" w:cs="Arial"/>
          <w:lang w:eastAsia="zh-TW"/>
        </w:rPr>
        <w:tab/>
      </w:r>
      <w:r w:rsidR="00F90B3A" w:rsidRPr="00DC7EB9">
        <w:rPr>
          <w:rFonts w:eastAsiaTheme="minorEastAsia" w:cs="Arial"/>
          <w:lang w:eastAsia="zh-TW"/>
        </w:rPr>
        <w:tab/>
      </w:r>
      <w:r w:rsidR="00DC483C" w:rsidRPr="00DC7EB9">
        <w:rPr>
          <w:rFonts w:eastAsia="Microsoft YaHei" w:cs="Arial"/>
          <w:lang w:eastAsia="zh-CN"/>
        </w:rPr>
        <w:tab/>
        <w:t xml:space="preserve">// </w:t>
      </w:r>
      <w:r w:rsidR="00603FF9" w:rsidRPr="00DC7EB9">
        <w:rPr>
          <w:rFonts w:eastAsia="Microsoft YaHei" w:cs="Arial"/>
          <w:lang w:eastAsia="zh-CN"/>
        </w:rPr>
        <w:t>Foreground</w:t>
      </w:r>
      <w:r w:rsidR="00603FF9" w:rsidRPr="00DC7EB9">
        <w:rPr>
          <w:rFonts w:eastAsiaTheme="minorEastAsia" w:cs="Arial"/>
          <w:lang w:eastAsia="zh-TW"/>
        </w:rPr>
        <w:t xml:space="preserve"> </w:t>
      </w:r>
      <w:r w:rsidR="00603FF9" w:rsidRPr="00DC7EB9">
        <w:rPr>
          <w:rFonts w:eastAsia="Microsoft YaHei" w:cs="Arial"/>
          <w:lang w:eastAsia="zh-CN"/>
        </w:rPr>
        <w:t>Color</w:t>
      </w:r>
    </w:p>
    <w:p w:rsidR="00464215" w:rsidRPr="00DC7EB9" w:rsidRDefault="00DC483C" w:rsidP="00F90B3A">
      <w:pPr>
        <w:pStyle w:val="BodyTextFirstIndent"/>
        <w:spacing w:line="320" w:lineRule="exact"/>
        <w:ind w:left="1276"/>
        <w:rPr>
          <w:rFonts w:eastAsia="Microsoft YaHei" w:cs="Arial"/>
          <w:lang w:eastAsia="zh-TW"/>
        </w:rPr>
      </w:pPr>
      <w:r w:rsidRPr="00DC7EB9">
        <w:rPr>
          <w:rFonts w:eastAsia="Microsoft YaHei" w:cs="Arial"/>
          <w:lang w:eastAsia="zh-CN"/>
        </w:rPr>
        <w:t>)</w:t>
      </w:r>
    </w:p>
    <w:p w:rsidR="00464215" w:rsidRPr="00DC7EB9" w:rsidRDefault="00464215" w:rsidP="00F90B3A">
      <w:pPr>
        <w:pStyle w:val="BodyTextFirstIndent"/>
        <w:spacing w:line="320" w:lineRule="exact"/>
        <w:rPr>
          <w:rFonts w:eastAsia="Microsoft YaHei" w:cs="Arial"/>
          <w:lang w:eastAsia="zh-TW"/>
        </w:rPr>
      </w:pPr>
    </w:p>
    <w:p w:rsidR="00603FF9" w:rsidRPr="00DC7EB9" w:rsidRDefault="00603FF9" w:rsidP="00FB1E40">
      <w:pPr>
        <w:pStyle w:val="BodyTextFirstIndent"/>
        <w:snapToGrid w:val="0"/>
        <w:spacing w:line="320" w:lineRule="exact"/>
        <w:ind w:leftChars="496" w:left="1984" w:hangingChars="496" w:hanging="992"/>
        <w:jc w:val="both"/>
        <w:rPr>
          <w:rFonts w:eastAsiaTheme="minorEastAsia" w:cs="Arial"/>
          <w:lang w:eastAsia="zh-TW"/>
        </w:rPr>
      </w:pPr>
      <w:r w:rsidRPr="00DC7EB9">
        <w:rPr>
          <w:rFonts w:eastAsiaTheme="minorEastAsia" w:cs="Arial"/>
          <w:b/>
          <w:lang w:eastAsia="zh-TW"/>
        </w:rPr>
        <w:t xml:space="preserve">Example: </w:t>
      </w:r>
      <w:r w:rsidR="00EF467B">
        <w:rPr>
          <w:rFonts w:eastAsia="PMingLiU" w:cs="Arial"/>
          <w:lang w:eastAsia="zh-TW"/>
        </w:rPr>
        <w:t xml:space="preserve">Drawing a white </w:t>
      </w:r>
      <w:r w:rsidR="00EF467B">
        <w:rPr>
          <w:rFonts w:cs="Arial"/>
        </w:rPr>
        <w:t>Rounded</w:t>
      </w:r>
      <w:r w:rsidR="00EF467B">
        <w:rPr>
          <w:rFonts w:eastAsia="PMingLiU" w:cs="Arial"/>
          <w:lang w:eastAsia="zh-TW"/>
        </w:rPr>
        <w:t>-</w:t>
      </w:r>
      <w:r w:rsidR="00EF467B">
        <w:rPr>
          <w:rFonts w:cs="Arial"/>
        </w:rPr>
        <w:t>Rectangle</w:t>
      </w:r>
      <w:r w:rsidR="00EF467B">
        <w:rPr>
          <w:rFonts w:eastAsia="PMingLiU" w:cs="Arial"/>
          <w:b/>
          <w:lang w:eastAsia="zh-TW"/>
        </w:rPr>
        <w:t xml:space="preserve"> </w:t>
      </w:r>
      <w:r w:rsidR="00EF467B">
        <w:rPr>
          <w:rFonts w:eastAsia="PMingLiU" w:cs="Arial"/>
          <w:lang w:eastAsia="zh-TW"/>
        </w:rPr>
        <w:t xml:space="preserve">with a red frame, the radiuses are </w:t>
      </w:r>
      <w:r w:rsidR="00EF467B">
        <w:rPr>
          <w:rFonts w:eastAsia="PMingLiU" w:cs="Arial"/>
          <w:color w:val="000000" w:themeColor="text1"/>
          <w:lang w:eastAsia="zh-TW"/>
        </w:rPr>
        <w:t>3</w:t>
      </w:r>
      <w:r w:rsidR="00EF467B">
        <w:rPr>
          <w:rFonts w:eastAsia="Microsoft YaHei" w:cs="Arial"/>
          <w:color w:val="000000" w:themeColor="text1"/>
          <w:lang w:eastAsia="zh-CN"/>
        </w:rPr>
        <w:t>0</w:t>
      </w:r>
      <w:r w:rsidR="00EF467B">
        <w:rPr>
          <w:rFonts w:eastAsia="PMingLiU" w:cs="Arial"/>
          <w:color w:val="000000" w:themeColor="text1"/>
          <w:lang w:eastAsia="zh-TW"/>
        </w:rPr>
        <w:t xml:space="preserve"> and 2</w:t>
      </w:r>
      <w:r w:rsidR="00EF467B">
        <w:rPr>
          <w:rFonts w:eastAsia="Microsoft YaHei" w:cs="Arial"/>
          <w:color w:val="000000" w:themeColor="text1"/>
          <w:lang w:eastAsia="zh-CN"/>
        </w:rPr>
        <w:t>0</w:t>
      </w:r>
      <w:r w:rsidR="00EF467B">
        <w:rPr>
          <w:rFonts w:eastAsia="PMingLiU" w:cs="Arial"/>
          <w:lang w:eastAsia="zh-TW"/>
        </w:rPr>
        <w:t xml:space="preserve">, the frame width is10, and the corners are at </w:t>
      </w:r>
      <w:r w:rsidR="00EF467B">
        <w:rPr>
          <w:rFonts w:eastAsia="Microsoft YaHei" w:cs="Arial"/>
          <w:color w:val="000000" w:themeColor="text1"/>
          <w:lang w:eastAsia="zh-CN"/>
        </w:rPr>
        <w:t>(50,</w:t>
      </w:r>
      <w:r w:rsidR="00EF467B">
        <w:rPr>
          <w:rFonts w:eastAsia="PMingLiU" w:cs="Arial"/>
          <w:color w:val="000000" w:themeColor="text1"/>
          <w:lang w:eastAsia="zh-TW"/>
        </w:rPr>
        <w:t xml:space="preserve"> </w:t>
      </w:r>
      <w:r w:rsidR="00EF467B">
        <w:rPr>
          <w:rFonts w:eastAsia="Microsoft YaHei" w:cs="Arial"/>
          <w:color w:val="000000" w:themeColor="text1"/>
          <w:lang w:eastAsia="zh-CN"/>
        </w:rPr>
        <w:t>60)</w:t>
      </w:r>
      <w:r w:rsidR="00EF467B">
        <w:rPr>
          <w:rFonts w:eastAsia="PMingLiU" w:cs="Arial"/>
          <w:color w:val="000000" w:themeColor="text1"/>
          <w:lang w:eastAsia="zh-TW"/>
        </w:rPr>
        <w:t xml:space="preserve"> and </w:t>
      </w:r>
      <w:r w:rsidR="00EF467B">
        <w:rPr>
          <w:rFonts w:eastAsia="Microsoft YaHei" w:cs="Arial"/>
          <w:color w:val="000000" w:themeColor="text1"/>
          <w:lang w:eastAsia="zh-CN"/>
        </w:rPr>
        <w:t>(200,</w:t>
      </w:r>
      <w:r w:rsidR="00EF467B">
        <w:rPr>
          <w:rFonts w:eastAsia="PMingLiU" w:cs="Arial"/>
          <w:color w:val="000000" w:themeColor="text1"/>
          <w:lang w:eastAsia="zh-TW"/>
        </w:rPr>
        <w:t xml:space="preserve"> </w:t>
      </w:r>
      <w:r w:rsidR="00EF467B">
        <w:rPr>
          <w:rFonts w:eastAsia="Microsoft YaHei" w:cs="Arial"/>
          <w:color w:val="000000" w:themeColor="text1"/>
          <w:lang w:eastAsia="zh-CN"/>
        </w:rPr>
        <w:t>150)</w:t>
      </w:r>
      <w:r w:rsidR="00EF467B">
        <w:rPr>
          <w:rFonts w:eastAsia="PMingLiU" w:cs="Arial"/>
          <w:color w:val="000000" w:themeColor="text1"/>
          <w:lang w:eastAsia="zh-TW"/>
        </w:rPr>
        <w:t>.</w:t>
      </w:r>
    </w:p>
    <w:p w:rsidR="00464215" w:rsidRPr="00DC7EB9" w:rsidRDefault="0017454F" w:rsidP="00FB1E40">
      <w:pPr>
        <w:pStyle w:val="BodyTextFirstIndent"/>
        <w:spacing w:beforeLines="50" w:before="180" w:line="320" w:lineRule="exact"/>
        <w:ind w:left="1276"/>
        <w:rPr>
          <w:rFonts w:eastAsia="Microsoft YaHei" w:cs="Arial"/>
          <w:color w:val="3333FF"/>
          <w:lang w:eastAsia="zh-TW"/>
        </w:rPr>
      </w:pPr>
      <w:proofErr w:type="spellStart"/>
      <w:r>
        <w:rPr>
          <w:rFonts w:eastAsia="Microsoft YaHei" w:cs="Arial"/>
          <w:color w:val="3333FF"/>
          <w:lang w:eastAsia="zh-CN"/>
        </w:rPr>
        <w:t>FramedFilled</w:t>
      </w:r>
      <w:r w:rsidRPr="0017454F">
        <w:rPr>
          <w:rFonts w:eastAsia="Microsoft YaHei" w:cs="Arial"/>
          <w:color w:val="3333FF"/>
          <w:lang w:eastAsia="zh-CN"/>
        </w:rPr>
        <w:t>RoundRect</w:t>
      </w:r>
      <w:proofErr w:type="spellEnd"/>
      <w:r w:rsidRPr="0017454F">
        <w:rPr>
          <w:rFonts w:eastAsia="Microsoft YaHei" w:cs="Arial"/>
          <w:color w:val="3333FF"/>
          <w:lang w:eastAsia="zh-CN"/>
        </w:rPr>
        <w:t xml:space="preserve"> </w:t>
      </w:r>
      <w:r w:rsidR="00DC483C" w:rsidRPr="00DC7EB9">
        <w:rPr>
          <w:rFonts w:eastAsia="Microsoft YaHei" w:cs="Arial"/>
          <w:color w:val="3333FF"/>
          <w:lang w:eastAsia="zh-CN"/>
        </w:rPr>
        <w:t xml:space="preserve">(50, 60, 200, 150, 30, 20, </w:t>
      </w:r>
      <w:r>
        <w:rPr>
          <w:rFonts w:eastAsia="Microsoft YaHei" w:cs="Arial"/>
          <w:color w:val="3333FF"/>
          <w:lang w:eastAsia="zh-CN"/>
        </w:rPr>
        <w:t xml:space="preserve">10, </w:t>
      </w:r>
      <w:r w:rsidR="00E00E9A">
        <w:rPr>
          <w:rFonts w:eastAsia="Microsoft YaHei" w:cs="Arial"/>
          <w:color w:val="3333FF"/>
          <w:lang w:eastAsia="zh-CN"/>
        </w:rPr>
        <w:t>TFT_RED,</w:t>
      </w:r>
      <w:r w:rsidR="00DC483C" w:rsidRPr="00DC7EB9">
        <w:rPr>
          <w:rFonts w:eastAsia="Microsoft YaHei" w:cs="Arial"/>
          <w:color w:val="3333FF"/>
          <w:lang w:eastAsia="zh-CN"/>
        </w:rPr>
        <w:t xml:space="preserve"> </w:t>
      </w:r>
      <w:r w:rsidR="00E00E9A">
        <w:rPr>
          <w:rFonts w:eastAsia="Microsoft YaHei" w:cs="Arial"/>
          <w:color w:val="3333FF"/>
          <w:lang w:eastAsia="zh-CN"/>
        </w:rPr>
        <w:t>TFT_WHITE)</w:t>
      </w:r>
    </w:p>
    <w:p w:rsidR="00464215" w:rsidRPr="00DC7EB9" w:rsidRDefault="00464215" w:rsidP="00464215">
      <w:pPr>
        <w:pStyle w:val="BodyTextFirstIndent"/>
        <w:rPr>
          <w:rFonts w:eastAsia="Microsoft YaHei" w:cs="Arial"/>
          <w:lang w:eastAsia="zh-TW"/>
        </w:rPr>
      </w:pPr>
    </w:p>
    <w:p w:rsidR="00F90B3A" w:rsidRPr="00DC7EB9" w:rsidRDefault="00F90B3A" w:rsidP="00FB1E40">
      <w:pPr>
        <w:pStyle w:val="BodyTextFirstIndent"/>
        <w:snapToGrid w:val="0"/>
        <w:spacing w:line="260" w:lineRule="exact"/>
        <w:ind w:leftChars="496" w:left="1592" w:hangingChars="300" w:hanging="600"/>
        <w:jc w:val="both"/>
        <w:rPr>
          <w:rFonts w:eastAsiaTheme="minorEastAsia" w:cs="Arial"/>
          <w:b/>
          <w:lang w:eastAsia="zh-TW"/>
        </w:rPr>
      </w:pPr>
    </w:p>
    <w:p w:rsidR="00F90B3A" w:rsidRPr="00DC7EB9" w:rsidRDefault="00F90B3A" w:rsidP="00FB1E40">
      <w:pPr>
        <w:pStyle w:val="BodyTextFirstIndent"/>
        <w:snapToGrid w:val="0"/>
        <w:spacing w:line="260" w:lineRule="exact"/>
        <w:ind w:leftChars="496" w:left="1592" w:hangingChars="300" w:hanging="600"/>
        <w:jc w:val="both"/>
        <w:rPr>
          <w:rFonts w:eastAsiaTheme="minorEastAsia" w:cs="Arial"/>
          <w:lang w:eastAsia="zh-TW"/>
        </w:rPr>
      </w:pPr>
      <w:r w:rsidRPr="00DC7EB9">
        <w:rPr>
          <w:rFonts w:eastAsiaTheme="minorEastAsia" w:cs="Arial"/>
          <w:b/>
          <w:lang w:eastAsia="zh-TW"/>
        </w:rPr>
        <w:t xml:space="preserve">Note: </w:t>
      </w:r>
      <w:r w:rsidRPr="00DC7EB9">
        <w:rPr>
          <w:rFonts w:eastAsiaTheme="minorEastAsia" w:cs="Arial"/>
          <w:lang w:eastAsia="zh-TW"/>
        </w:rPr>
        <w:t>This function is complete</w:t>
      </w:r>
      <w:r w:rsidR="00EF467B">
        <w:rPr>
          <w:rFonts w:eastAsiaTheme="minorEastAsia" w:cs="Arial" w:hint="eastAsia"/>
          <w:lang w:eastAsia="zh-TW"/>
        </w:rPr>
        <w:t>d</w:t>
      </w:r>
      <w:r w:rsidRPr="00DC7EB9">
        <w:rPr>
          <w:rFonts w:eastAsiaTheme="minorEastAsia" w:cs="Arial"/>
          <w:lang w:eastAsia="zh-TW"/>
        </w:rPr>
        <w:t xml:space="preserve"> by drawing two R</w:t>
      </w:r>
      <w:r w:rsidRPr="00DC7EB9">
        <w:rPr>
          <w:rFonts w:cs="Arial"/>
        </w:rPr>
        <w:t>ounded</w:t>
      </w:r>
      <w:r w:rsidRPr="00DC7EB9">
        <w:rPr>
          <w:rFonts w:eastAsiaTheme="minorEastAsia" w:cs="Arial"/>
          <w:lang w:eastAsia="zh-TW"/>
        </w:rPr>
        <w:t>-R</w:t>
      </w:r>
      <w:r w:rsidRPr="00DC7EB9">
        <w:rPr>
          <w:rFonts w:cs="Arial"/>
        </w:rPr>
        <w:t>ectangle</w:t>
      </w:r>
      <w:r w:rsidR="001714C2">
        <w:rPr>
          <w:rFonts w:eastAsiaTheme="minorEastAsia" w:cs="Arial" w:hint="eastAsia"/>
          <w:lang w:eastAsia="zh-TW"/>
        </w:rPr>
        <w:t>s</w:t>
      </w:r>
      <w:r w:rsidRPr="00DC7EB9">
        <w:rPr>
          <w:rFonts w:eastAsiaTheme="minorEastAsia" w:cs="Arial"/>
          <w:lang w:eastAsia="zh-TW"/>
        </w:rPr>
        <w:t xml:space="preserve">. </w:t>
      </w:r>
      <w:r w:rsidRPr="00DC7EB9">
        <w:rPr>
          <w:rFonts w:eastAsia="PMingLiU" w:cs="Arial"/>
          <w:lang w:eastAsia="zh-TW"/>
        </w:rPr>
        <w:t xml:space="preserve">The frame color is determined by the first solid </w:t>
      </w:r>
      <w:r w:rsidRPr="00DC7EB9">
        <w:rPr>
          <w:rFonts w:eastAsiaTheme="minorEastAsia" w:cs="Arial"/>
          <w:lang w:eastAsia="zh-TW"/>
        </w:rPr>
        <w:t>R</w:t>
      </w:r>
      <w:r w:rsidRPr="00DC7EB9">
        <w:rPr>
          <w:rFonts w:cs="Arial"/>
        </w:rPr>
        <w:t>ounded</w:t>
      </w:r>
      <w:r w:rsidRPr="00DC7EB9">
        <w:rPr>
          <w:rFonts w:eastAsiaTheme="minorEastAsia" w:cs="Arial"/>
          <w:lang w:eastAsia="zh-TW"/>
        </w:rPr>
        <w:t>-R</w:t>
      </w:r>
      <w:r w:rsidRPr="00DC7EB9">
        <w:rPr>
          <w:rFonts w:cs="Arial"/>
        </w:rPr>
        <w:t>ectangle</w:t>
      </w:r>
      <w:r w:rsidRPr="00DC7EB9">
        <w:rPr>
          <w:rFonts w:eastAsia="PMingLiU" w:cs="Arial"/>
          <w:lang w:eastAsia="zh-TW"/>
        </w:rPr>
        <w:t xml:space="preserve">, and foreground color is determined by the second </w:t>
      </w:r>
      <w:r w:rsidRPr="00DC7EB9">
        <w:rPr>
          <w:rFonts w:eastAsiaTheme="minorEastAsia" w:cs="Arial"/>
          <w:lang w:eastAsia="zh-TW"/>
        </w:rPr>
        <w:t>R</w:t>
      </w:r>
      <w:r w:rsidRPr="00DC7EB9">
        <w:rPr>
          <w:rFonts w:cs="Arial"/>
        </w:rPr>
        <w:t>ounded</w:t>
      </w:r>
      <w:r w:rsidRPr="00DC7EB9">
        <w:rPr>
          <w:rFonts w:eastAsiaTheme="minorEastAsia" w:cs="Arial"/>
          <w:lang w:eastAsia="zh-TW"/>
        </w:rPr>
        <w:t>-R</w:t>
      </w:r>
      <w:r w:rsidRPr="00DC7EB9">
        <w:rPr>
          <w:rFonts w:cs="Arial"/>
        </w:rPr>
        <w:t>ectangle</w:t>
      </w:r>
      <w:r w:rsidRPr="00DC7EB9">
        <w:rPr>
          <w:rFonts w:eastAsia="PMingLiU" w:cs="Arial"/>
          <w:lang w:eastAsia="zh-TW"/>
        </w:rPr>
        <w:t>.</w:t>
      </w:r>
    </w:p>
    <w:p w:rsidR="00F90B3A" w:rsidRPr="00DC7EB9" w:rsidRDefault="00F90B3A" w:rsidP="00F90B3A">
      <w:pPr>
        <w:pStyle w:val="BodyTextFirstIndent"/>
        <w:snapToGrid w:val="0"/>
        <w:spacing w:line="320" w:lineRule="exact"/>
        <w:ind w:leftChars="496" w:left="1592" w:hangingChars="300" w:hanging="600"/>
        <w:jc w:val="both"/>
        <w:rPr>
          <w:rFonts w:eastAsiaTheme="minorEastAsia" w:cs="Arial"/>
          <w:lang w:eastAsia="zh-TW"/>
        </w:rPr>
      </w:pPr>
    </w:p>
    <w:p w:rsidR="00F90B3A" w:rsidRPr="00DC7EB9" w:rsidRDefault="00F90B3A" w:rsidP="00F90B3A">
      <w:pPr>
        <w:pStyle w:val="BodyTextFirstIndent"/>
        <w:spacing w:line="320" w:lineRule="exact"/>
        <w:rPr>
          <w:rFonts w:eastAsia="Microsoft YaHei" w:cs="Arial"/>
          <w:lang w:eastAsia="zh-TW"/>
        </w:rPr>
      </w:pPr>
    </w:p>
    <w:p w:rsidR="00464215" w:rsidRPr="00DC7EB9" w:rsidRDefault="00464215" w:rsidP="00464215">
      <w:pPr>
        <w:pStyle w:val="BodyTextFirstIndent"/>
        <w:rPr>
          <w:rFonts w:eastAsia="Microsoft YaHei" w:cs="Arial"/>
          <w:lang w:eastAsia="zh-TW"/>
        </w:rPr>
      </w:pPr>
    </w:p>
    <w:p w:rsidR="00464215" w:rsidRPr="00DC7EB9" w:rsidRDefault="00464215" w:rsidP="00464215">
      <w:pPr>
        <w:widowControl/>
        <w:suppressAutoHyphens w:val="0"/>
        <w:textAlignment w:val="auto"/>
        <w:rPr>
          <w:rFonts w:eastAsia="Microsoft YaHei" w:cs="Arial"/>
          <w:b/>
          <w:snapToGrid w:val="0"/>
          <w:sz w:val="24"/>
          <w:szCs w:val="24"/>
          <w:lang w:eastAsia="zh-TW"/>
        </w:rPr>
      </w:pPr>
      <w:r w:rsidRPr="00DC7EB9">
        <w:rPr>
          <w:rFonts w:eastAsia="Microsoft YaHei" w:cs="Arial"/>
        </w:rPr>
        <w:br w:type="page"/>
      </w:r>
    </w:p>
    <w:p w:rsidR="00464215" w:rsidRPr="00DC7EB9" w:rsidRDefault="0075199D" w:rsidP="00FB1E40">
      <w:pPr>
        <w:pStyle w:val="Heading2"/>
        <w:spacing w:before="72" w:after="252"/>
      </w:pPr>
      <w:bookmarkStart w:id="44" w:name="_Toc499649403"/>
      <w:bookmarkStart w:id="45" w:name="_Toc154040061"/>
      <w:r w:rsidRPr="00DC7EB9">
        <w:rPr>
          <w:noProof/>
          <w:snapToGrid/>
          <w:lang w:val="en-GB" w:eastAsia="en-GB"/>
        </w:rPr>
        <w:lastRenderedPageBreak/>
        <w:drawing>
          <wp:anchor distT="0" distB="0" distL="114300" distR="114300" simplePos="0" relativeHeight="251855360" behindDoc="0" locked="0" layoutInCell="1" allowOverlap="1" wp14:anchorId="73FD8BBB" wp14:editId="60E66AC2">
            <wp:simplePos x="0" y="0"/>
            <wp:positionH relativeFrom="column">
              <wp:posOffset>4081145</wp:posOffset>
            </wp:positionH>
            <wp:positionV relativeFrom="paragraph">
              <wp:posOffset>289560</wp:posOffset>
            </wp:positionV>
            <wp:extent cx="2028825" cy="1261745"/>
            <wp:effectExtent l="19050" t="0" r="9525" b="0"/>
            <wp:wrapNone/>
            <wp:docPr id="16" name="圖片 15"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36" cstate="print"/>
                    <a:stretch>
                      <a:fillRect/>
                    </a:stretch>
                  </pic:blipFill>
                  <pic:spPr>
                    <a:xfrm>
                      <a:off x="0" y="0"/>
                      <a:ext cx="2028825" cy="1261745"/>
                    </a:xfrm>
                    <a:prstGeom prst="rect">
                      <a:avLst/>
                    </a:prstGeom>
                  </pic:spPr>
                </pic:pic>
              </a:graphicData>
            </a:graphic>
          </wp:anchor>
        </w:drawing>
      </w:r>
      <w:bookmarkEnd w:id="44"/>
      <w:r w:rsidR="00226FE3" w:rsidRPr="00DC7EB9">
        <w:t>Drawing Triangle</w:t>
      </w:r>
      <w:bookmarkEnd w:id="45"/>
    </w:p>
    <w:p w:rsidR="00464215" w:rsidRPr="00DC7EB9" w:rsidRDefault="00226FE3" w:rsidP="00FB1E40">
      <w:pPr>
        <w:pStyle w:val="Heading3"/>
        <w:spacing w:after="180"/>
      </w:pPr>
      <w:bookmarkStart w:id="46" w:name="_Toc154040062"/>
      <w:r w:rsidRPr="00DC7EB9">
        <w:t>Drawing a Hollow Triangle</w:t>
      </w:r>
      <w:bookmarkEnd w:id="46"/>
    </w:p>
    <w:p w:rsidR="00464215" w:rsidRPr="00DC7EB9" w:rsidRDefault="00DC483C" w:rsidP="00DC7EB9">
      <w:pPr>
        <w:pStyle w:val="BodyTextFirstIndent"/>
        <w:snapToGrid w:val="0"/>
        <w:spacing w:line="320" w:lineRule="exact"/>
        <w:ind w:left="1276"/>
        <w:rPr>
          <w:rFonts w:eastAsia="Microsoft YaHei" w:cs="Arial"/>
          <w:color w:val="3333FF"/>
          <w:lang w:eastAsia="zh-TW"/>
        </w:rPr>
      </w:pPr>
      <w:r w:rsidRPr="00DC7EB9">
        <w:rPr>
          <w:rFonts w:eastAsia="Microsoft YaHei" w:cs="Arial"/>
          <w:color w:val="3333FF"/>
          <w:lang w:eastAsia="zh-CN"/>
        </w:rPr>
        <w:t>Triangle</w:t>
      </w:r>
    </w:p>
    <w:p w:rsidR="00464215" w:rsidRPr="00DC7EB9" w:rsidRDefault="00DC483C" w:rsidP="00DC7EB9">
      <w:pPr>
        <w:pStyle w:val="BodyTextFirstIndent"/>
        <w:snapToGrid w:val="0"/>
        <w:spacing w:line="320" w:lineRule="exact"/>
        <w:ind w:left="1276"/>
        <w:rPr>
          <w:rFonts w:eastAsia="Microsoft YaHei" w:cs="Arial"/>
          <w:lang w:eastAsia="zh-TW"/>
        </w:rPr>
      </w:pPr>
      <w:r w:rsidRPr="00DC7EB9">
        <w:rPr>
          <w:rFonts w:eastAsia="Microsoft YaHei" w:cs="Arial"/>
          <w:lang w:eastAsia="zh-CN"/>
        </w:rPr>
        <w:t>(</w:t>
      </w:r>
    </w:p>
    <w:p w:rsidR="00464215" w:rsidRPr="00DC7EB9" w:rsidRDefault="00E00E9A" w:rsidP="00DC7EB9">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00DC483C" w:rsidRPr="00DC7EB9">
        <w:rPr>
          <w:rFonts w:eastAsia="Microsoft YaHei" w:cs="Arial"/>
          <w:lang w:eastAsia="zh-CN"/>
        </w:rPr>
        <w:t xml:space="preserve">X1,   </w:t>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t xml:space="preserve">// </w:t>
      </w:r>
      <w:r w:rsidR="00226FE3" w:rsidRPr="00DC7EB9">
        <w:rPr>
          <w:rFonts w:eastAsiaTheme="minorEastAsia" w:cs="Arial"/>
          <w:lang w:eastAsia="zh-TW"/>
        </w:rPr>
        <w:t xml:space="preserve">Corner </w:t>
      </w:r>
      <w:r w:rsidR="00226FE3" w:rsidRPr="00DC7EB9">
        <w:rPr>
          <w:rFonts w:eastAsia="Microsoft YaHei" w:cs="Arial"/>
          <w:lang w:eastAsia="zh-CN"/>
        </w:rPr>
        <w:t>X</w:t>
      </w:r>
      <w:r w:rsidR="00226FE3" w:rsidRPr="00DC7EB9">
        <w:rPr>
          <w:rFonts w:eastAsiaTheme="minorEastAsia" w:cs="Arial"/>
          <w:lang w:eastAsia="zh-TW"/>
        </w:rPr>
        <w:t>1-Axis</w:t>
      </w:r>
    </w:p>
    <w:p w:rsidR="00464215" w:rsidRPr="00DC7EB9" w:rsidRDefault="00E00E9A" w:rsidP="00DC7EB9">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00DC483C" w:rsidRPr="00DC7EB9">
        <w:rPr>
          <w:rFonts w:eastAsia="Microsoft YaHei" w:cs="Arial"/>
          <w:lang w:eastAsia="zh-CN"/>
        </w:rPr>
        <w:t xml:space="preserve">Y1,     </w:t>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t xml:space="preserve">// </w:t>
      </w:r>
      <w:r w:rsidR="00226FE3" w:rsidRPr="00DC7EB9">
        <w:rPr>
          <w:rFonts w:eastAsiaTheme="minorEastAsia" w:cs="Arial"/>
          <w:lang w:eastAsia="zh-TW"/>
        </w:rPr>
        <w:t>Corner Y1-Axis</w:t>
      </w:r>
    </w:p>
    <w:p w:rsidR="00464215" w:rsidRPr="00DC7EB9" w:rsidRDefault="00E00E9A" w:rsidP="00DC7EB9">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00DC483C" w:rsidRPr="00DC7EB9">
        <w:rPr>
          <w:rFonts w:eastAsia="Microsoft YaHei" w:cs="Arial"/>
          <w:lang w:eastAsia="zh-CN"/>
        </w:rPr>
        <w:t xml:space="preserve">X2,     </w:t>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t xml:space="preserve">// </w:t>
      </w:r>
      <w:r w:rsidR="00226FE3" w:rsidRPr="00DC7EB9">
        <w:rPr>
          <w:rFonts w:eastAsiaTheme="minorEastAsia" w:cs="Arial"/>
          <w:lang w:eastAsia="zh-TW"/>
        </w:rPr>
        <w:t xml:space="preserve">Corner </w:t>
      </w:r>
      <w:r w:rsidR="00226FE3" w:rsidRPr="00DC7EB9">
        <w:rPr>
          <w:rFonts w:eastAsia="Microsoft YaHei" w:cs="Arial"/>
          <w:lang w:eastAsia="zh-CN"/>
        </w:rPr>
        <w:t>X</w:t>
      </w:r>
      <w:r w:rsidR="00226FE3" w:rsidRPr="00DC7EB9">
        <w:rPr>
          <w:rFonts w:eastAsiaTheme="minorEastAsia" w:cs="Arial"/>
          <w:lang w:eastAsia="zh-TW"/>
        </w:rPr>
        <w:t>2-Axis</w:t>
      </w:r>
    </w:p>
    <w:p w:rsidR="00464215" w:rsidRPr="00DC7EB9" w:rsidRDefault="000009E0" w:rsidP="00DC7EB9">
      <w:pPr>
        <w:pStyle w:val="BodyTextFirstIndent"/>
        <w:snapToGrid w:val="0"/>
        <w:spacing w:line="320" w:lineRule="exact"/>
        <w:ind w:left="1276"/>
        <w:rPr>
          <w:rFonts w:eastAsia="Microsoft YaHei" w:cs="Arial"/>
          <w:lang w:eastAsia="zh-TW"/>
        </w:rPr>
      </w:pPr>
      <w:r>
        <w:rPr>
          <w:rFonts w:eastAsia="Microsoft YaHei" w:cs="Arial"/>
          <w:noProof/>
          <w:lang w:eastAsia="zh-TW"/>
        </w:rPr>
        <w:pict>
          <v:shape id="_x0000_s1577" type="#_x0000_t202" style="position:absolute;left:0;text-align:left;margin-left:330.7pt;margin-top:2.5pt;width:138.75pt;height:30.2pt;z-index:251914752;mso-height-percent:200;mso-height-percent:200;mso-width-relative:margin;mso-height-relative:margin" filled="f" stroked="f">
            <v:textbox style="mso-next-textbox:#_x0000_s1577;mso-fit-shape-to-text:t">
              <w:txbxContent>
                <w:p w:rsidR="000009E0" w:rsidRPr="00DC7EB9" w:rsidRDefault="000009E0" w:rsidP="00DC7EB9">
                  <w:pPr>
                    <w:jc w:val="center"/>
                    <w:rPr>
                      <w:rFonts w:eastAsiaTheme="minorEastAsia" w:cs="Arial"/>
                      <w:b/>
                      <w:lang w:eastAsia="zh-TW"/>
                    </w:rPr>
                  </w:pPr>
                  <w:r w:rsidRPr="00226FE3">
                    <w:rPr>
                      <w:rFonts w:eastAsiaTheme="minorEastAsia" w:cs="Arial"/>
                      <w:b/>
                      <w:lang w:eastAsia="zh-TW"/>
                    </w:rPr>
                    <w:t xml:space="preserve">Figure </w:t>
                  </w:r>
                  <w:r>
                    <w:rPr>
                      <w:rFonts w:eastAsia="Microsoft YaHei" w:cs="Arial"/>
                      <w:b/>
                      <w:lang w:eastAsia="zh-CN"/>
                    </w:rPr>
                    <w:t>4</w:t>
                  </w:r>
                  <w:r w:rsidRPr="00226FE3">
                    <w:rPr>
                      <w:rFonts w:eastAsia="Microsoft YaHei" w:cs="Arial"/>
                      <w:b/>
                      <w:lang w:eastAsia="zh-CN"/>
                    </w:rPr>
                    <w:t>-</w:t>
                  </w:r>
                  <w:r w:rsidRPr="00226FE3">
                    <w:rPr>
                      <w:rFonts w:eastAsiaTheme="minorEastAsia" w:cs="Arial" w:hint="eastAsia"/>
                      <w:b/>
                      <w:lang w:eastAsia="zh-TW"/>
                    </w:rPr>
                    <w:t>15</w:t>
                  </w:r>
                  <w:r>
                    <w:rPr>
                      <w:rFonts w:eastAsiaTheme="minorEastAsia" w:cs="Arial"/>
                      <w:b/>
                      <w:lang w:eastAsia="zh-TW"/>
                    </w:rPr>
                    <w:t xml:space="preserve">: </w:t>
                  </w:r>
                  <w:r w:rsidRPr="00226FE3">
                    <w:rPr>
                      <w:rFonts w:eastAsiaTheme="minorEastAsia" w:cs="Arial"/>
                      <w:b/>
                      <w:lang w:eastAsia="zh-TW"/>
                    </w:rPr>
                    <w:t xml:space="preserve">Drawing a Hollow </w:t>
                  </w:r>
                  <w:r w:rsidRPr="00226FE3">
                    <w:rPr>
                      <w:b/>
                    </w:rPr>
                    <w:t>Triangle</w:t>
                  </w:r>
                </w:p>
              </w:txbxContent>
            </v:textbox>
          </v:shape>
        </w:pict>
      </w:r>
      <w:r w:rsidR="00E00E9A">
        <w:rPr>
          <w:rFonts w:eastAsia="Microsoft YaHei" w:cs="Arial"/>
          <w:lang w:eastAsia="zh-CN"/>
        </w:rPr>
        <w:t xml:space="preserve">[Word] </w:t>
      </w:r>
      <w:r w:rsidR="00DC483C" w:rsidRPr="00DC7EB9">
        <w:rPr>
          <w:rFonts w:eastAsia="Microsoft YaHei" w:cs="Arial"/>
          <w:lang w:eastAsia="zh-CN"/>
        </w:rPr>
        <w:t xml:space="preserve">Y2,      </w:t>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t xml:space="preserve">// </w:t>
      </w:r>
      <w:r w:rsidR="00226FE3" w:rsidRPr="00DC7EB9">
        <w:rPr>
          <w:rFonts w:eastAsiaTheme="minorEastAsia" w:cs="Arial"/>
          <w:lang w:eastAsia="zh-TW"/>
        </w:rPr>
        <w:t>Corner Y2-Axis</w:t>
      </w:r>
    </w:p>
    <w:p w:rsidR="00464215" w:rsidRPr="00DC7EB9" w:rsidRDefault="00E00E9A" w:rsidP="00DC7EB9">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00DC483C" w:rsidRPr="00DC7EB9">
        <w:rPr>
          <w:rFonts w:eastAsia="Microsoft YaHei" w:cs="Arial"/>
          <w:lang w:eastAsia="zh-CN"/>
        </w:rPr>
        <w:t xml:space="preserve">X3,      </w:t>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t xml:space="preserve">// </w:t>
      </w:r>
      <w:r w:rsidR="00226FE3" w:rsidRPr="00DC7EB9">
        <w:rPr>
          <w:rFonts w:eastAsiaTheme="minorEastAsia" w:cs="Arial"/>
          <w:lang w:eastAsia="zh-TW"/>
        </w:rPr>
        <w:t xml:space="preserve">Corner </w:t>
      </w:r>
      <w:r w:rsidR="00226FE3" w:rsidRPr="00DC7EB9">
        <w:rPr>
          <w:rFonts w:eastAsia="Microsoft YaHei" w:cs="Arial"/>
          <w:lang w:eastAsia="zh-CN"/>
        </w:rPr>
        <w:t>X</w:t>
      </w:r>
      <w:r w:rsidR="00226FE3" w:rsidRPr="00DC7EB9">
        <w:rPr>
          <w:rFonts w:eastAsiaTheme="minorEastAsia" w:cs="Arial"/>
          <w:lang w:eastAsia="zh-TW"/>
        </w:rPr>
        <w:t>3-Axis</w:t>
      </w:r>
    </w:p>
    <w:p w:rsidR="00464215" w:rsidRPr="00DC7EB9" w:rsidRDefault="00E00E9A" w:rsidP="00DC7EB9">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00DC483C" w:rsidRPr="00DC7EB9">
        <w:rPr>
          <w:rFonts w:eastAsia="Microsoft YaHei" w:cs="Arial"/>
          <w:lang w:eastAsia="zh-CN"/>
        </w:rPr>
        <w:t xml:space="preserve">Y3,      </w:t>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t xml:space="preserve">// </w:t>
      </w:r>
      <w:r w:rsidR="00226FE3" w:rsidRPr="00DC7EB9">
        <w:rPr>
          <w:rFonts w:eastAsiaTheme="minorEastAsia" w:cs="Arial"/>
          <w:lang w:eastAsia="zh-TW"/>
        </w:rPr>
        <w:t>Corner Y3-Axis</w:t>
      </w:r>
    </w:p>
    <w:p w:rsidR="00464215" w:rsidRPr="00DC7EB9" w:rsidRDefault="00E00E9A" w:rsidP="00DC7EB9">
      <w:pPr>
        <w:pStyle w:val="BodyTextFirstIndent"/>
        <w:snapToGrid w:val="0"/>
        <w:spacing w:line="320" w:lineRule="exact"/>
        <w:ind w:left="1276"/>
        <w:rPr>
          <w:rFonts w:eastAsiaTheme="minorEastAsia" w:cs="Arial"/>
          <w:lang w:eastAsia="zh-TW"/>
        </w:rPr>
      </w:pPr>
      <w:r>
        <w:rPr>
          <w:rFonts w:eastAsia="Microsoft YaHei" w:cs="Arial"/>
          <w:lang w:eastAsia="zh-CN"/>
        </w:rPr>
        <w:t xml:space="preserve">[Long] </w:t>
      </w:r>
      <w:proofErr w:type="spellStart"/>
      <w:r w:rsidR="00DC483C" w:rsidRPr="00DC7EB9">
        <w:rPr>
          <w:rFonts w:eastAsia="Microsoft YaHei" w:cs="Arial"/>
          <w:lang w:eastAsia="zh-CN"/>
        </w:rPr>
        <w:t>TriangleColor</w:t>
      </w:r>
      <w:proofErr w:type="spellEnd"/>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7EB9">
        <w:rPr>
          <w:rFonts w:eastAsiaTheme="minorEastAsia" w:cs="Arial" w:hint="eastAsia"/>
          <w:lang w:eastAsia="zh-TW"/>
        </w:rPr>
        <w:tab/>
      </w:r>
      <w:r w:rsidR="00DC7EB9">
        <w:rPr>
          <w:rFonts w:eastAsiaTheme="minorEastAsia" w:cs="Arial" w:hint="eastAsia"/>
          <w:lang w:eastAsia="zh-TW"/>
        </w:rPr>
        <w:tab/>
      </w:r>
      <w:r w:rsidR="00DC483C" w:rsidRPr="00DC7EB9">
        <w:rPr>
          <w:rFonts w:eastAsia="Microsoft YaHei" w:cs="Arial"/>
          <w:lang w:eastAsia="zh-CN"/>
        </w:rPr>
        <w:t xml:space="preserve">// </w:t>
      </w:r>
      <w:r w:rsidR="00226FE3" w:rsidRPr="00DC7EB9">
        <w:rPr>
          <w:rFonts w:eastAsiaTheme="minorEastAsia" w:cs="Arial"/>
          <w:lang w:eastAsia="zh-TW"/>
        </w:rPr>
        <w:t>Color</w:t>
      </w:r>
    </w:p>
    <w:p w:rsidR="00464215" w:rsidRPr="00DC7EB9" w:rsidRDefault="00DC483C" w:rsidP="00DC7EB9">
      <w:pPr>
        <w:pStyle w:val="BodyTextFirstIndent"/>
        <w:snapToGrid w:val="0"/>
        <w:spacing w:line="320" w:lineRule="exact"/>
        <w:ind w:left="1276"/>
        <w:rPr>
          <w:rFonts w:eastAsia="Microsoft YaHei" w:cs="Arial"/>
          <w:lang w:eastAsia="zh-TW"/>
        </w:rPr>
      </w:pPr>
      <w:r w:rsidRPr="00DC7EB9">
        <w:rPr>
          <w:rFonts w:eastAsia="Microsoft YaHei" w:cs="Arial"/>
          <w:lang w:eastAsia="zh-CN"/>
        </w:rPr>
        <w:t>)</w:t>
      </w:r>
    </w:p>
    <w:p w:rsidR="00464215" w:rsidRPr="00DC7EB9" w:rsidRDefault="00464215" w:rsidP="00DC7EB9">
      <w:pPr>
        <w:pStyle w:val="BodyTextFirstIndent"/>
        <w:snapToGrid w:val="0"/>
        <w:spacing w:line="320" w:lineRule="exact"/>
        <w:ind w:left="851"/>
        <w:rPr>
          <w:rFonts w:eastAsia="Microsoft YaHei" w:cs="Arial"/>
          <w:lang w:eastAsia="zh-TW"/>
        </w:rPr>
      </w:pPr>
    </w:p>
    <w:p w:rsidR="00226FE3" w:rsidRPr="00DC7EB9" w:rsidRDefault="00226FE3" w:rsidP="00DC7EB9">
      <w:pPr>
        <w:pStyle w:val="BodyTextFirstIndent"/>
        <w:snapToGrid w:val="0"/>
        <w:spacing w:line="320" w:lineRule="exact"/>
        <w:ind w:left="993"/>
        <w:rPr>
          <w:rFonts w:eastAsiaTheme="minorEastAsia" w:cs="Arial"/>
          <w:lang w:eastAsia="zh-TW"/>
        </w:rPr>
      </w:pPr>
      <w:r w:rsidRPr="00DC7EB9">
        <w:rPr>
          <w:rFonts w:eastAsiaTheme="minorEastAsia" w:cs="Arial"/>
          <w:b/>
          <w:lang w:eastAsia="zh-TW"/>
        </w:rPr>
        <w:t xml:space="preserve">Example: </w:t>
      </w:r>
      <w:r w:rsidRPr="00DC7EB9">
        <w:rPr>
          <w:rFonts w:eastAsiaTheme="minorEastAsia" w:cs="Arial"/>
          <w:lang w:eastAsia="zh-TW"/>
        </w:rPr>
        <w:t xml:space="preserve">Drawing a red </w:t>
      </w:r>
      <w:r w:rsidR="00E822C3" w:rsidRPr="00DC7EB9">
        <w:rPr>
          <w:rFonts w:eastAsiaTheme="minorEastAsia" w:cs="Arial"/>
          <w:lang w:eastAsia="zh-TW"/>
        </w:rPr>
        <w:t xml:space="preserve">Hollow </w:t>
      </w:r>
      <w:r w:rsidR="00E822C3" w:rsidRPr="00DC7EB9">
        <w:rPr>
          <w:rFonts w:eastAsia="Microsoft YaHei" w:cs="Arial"/>
          <w:lang w:eastAsia="zh-CN"/>
        </w:rPr>
        <w:t>Triangle</w:t>
      </w:r>
      <w:r w:rsidR="00E822C3" w:rsidRPr="00DC7EB9">
        <w:rPr>
          <w:rFonts w:eastAsiaTheme="minorEastAsia" w:cs="Arial"/>
          <w:lang w:eastAsia="zh-TW"/>
        </w:rPr>
        <w:t xml:space="preserve"> </w:t>
      </w:r>
      <w:r w:rsidR="00EF467B">
        <w:rPr>
          <w:rFonts w:eastAsia="PMingLiU" w:cs="Arial"/>
          <w:lang w:eastAsia="zh-TW"/>
        </w:rPr>
        <w:t>with corners = (100,100), (50, 200), and (150, 150) respectively.</w:t>
      </w:r>
    </w:p>
    <w:p w:rsidR="00464215" w:rsidRPr="00DC7EB9" w:rsidRDefault="00DC483C" w:rsidP="00FB1E40">
      <w:pPr>
        <w:pStyle w:val="BodyTextFirstIndent"/>
        <w:snapToGrid w:val="0"/>
        <w:spacing w:beforeLines="50" w:before="180" w:line="320" w:lineRule="exact"/>
        <w:ind w:left="1276"/>
        <w:rPr>
          <w:rFonts w:eastAsia="Microsoft YaHei" w:cs="Arial"/>
          <w:color w:val="3333FF"/>
          <w:lang w:eastAsia="zh-CN"/>
        </w:rPr>
      </w:pPr>
      <w:proofErr w:type="gramStart"/>
      <w:r w:rsidRPr="00DC7EB9">
        <w:rPr>
          <w:rFonts w:eastAsia="Microsoft YaHei" w:cs="Arial"/>
          <w:color w:val="3333FF"/>
          <w:lang w:eastAsia="zh-CN"/>
        </w:rPr>
        <w:t>Triangle(</w:t>
      </w:r>
      <w:proofErr w:type="gramEnd"/>
      <w:r w:rsidRPr="00DC7EB9">
        <w:rPr>
          <w:rFonts w:eastAsia="Microsoft YaHei" w:cs="Arial"/>
          <w:color w:val="3333FF"/>
          <w:lang w:eastAsia="zh-CN"/>
        </w:rPr>
        <w:t>100,</w:t>
      </w:r>
      <w:r w:rsidR="00590F4C">
        <w:rPr>
          <w:rFonts w:eastAsiaTheme="minorEastAsia" w:cs="Arial" w:hint="eastAsia"/>
          <w:color w:val="3333FF"/>
          <w:lang w:eastAsia="zh-TW"/>
        </w:rPr>
        <w:t xml:space="preserve"> </w:t>
      </w:r>
      <w:r w:rsidRPr="00DC7EB9">
        <w:rPr>
          <w:rFonts w:eastAsia="Microsoft YaHei" w:cs="Arial"/>
          <w:color w:val="3333FF"/>
          <w:lang w:eastAsia="zh-CN"/>
        </w:rPr>
        <w:t>100,</w:t>
      </w:r>
      <w:r w:rsidR="00590F4C">
        <w:rPr>
          <w:rFonts w:eastAsiaTheme="minorEastAsia" w:cs="Arial" w:hint="eastAsia"/>
          <w:color w:val="3333FF"/>
          <w:lang w:eastAsia="zh-TW"/>
        </w:rPr>
        <w:t xml:space="preserve"> </w:t>
      </w:r>
      <w:r w:rsidRPr="00DC7EB9">
        <w:rPr>
          <w:rFonts w:eastAsia="Microsoft YaHei" w:cs="Arial"/>
          <w:color w:val="3333FF"/>
          <w:lang w:eastAsia="zh-CN"/>
        </w:rPr>
        <w:t>50,</w:t>
      </w:r>
      <w:r w:rsidR="00590F4C">
        <w:rPr>
          <w:rFonts w:eastAsiaTheme="minorEastAsia" w:cs="Arial" w:hint="eastAsia"/>
          <w:color w:val="3333FF"/>
          <w:lang w:eastAsia="zh-TW"/>
        </w:rPr>
        <w:t xml:space="preserve"> </w:t>
      </w:r>
      <w:r w:rsidRPr="00DC7EB9">
        <w:rPr>
          <w:rFonts w:eastAsia="Microsoft YaHei" w:cs="Arial"/>
          <w:color w:val="3333FF"/>
          <w:lang w:eastAsia="zh-CN"/>
        </w:rPr>
        <w:t>200,</w:t>
      </w:r>
      <w:r w:rsidR="00590F4C">
        <w:rPr>
          <w:rFonts w:eastAsiaTheme="minorEastAsia" w:cs="Arial" w:hint="eastAsia"/>
          <w:color w:val="3333FF"/>
          <w:lang w:eastAsia="zh-TW"/>
        </w:rPr>
        <w:t xml:space="preserve"> </w:t>
      </w:r>
      <w:r w:rsidRPr="00DC7EB9">
        <w:rPr>
          <w:rFonts w:eastAsia="Microsoft YaHei" w:cs="Arial"/>
          <w:color w:val="3333FF"/>
          <w:lang w:eastAsia="zh-CN"/>
        </w:rPr>
        <w:t>150,</w:t>
      </w:r>
      <w:r w:rsidR="00590F4C">
        <w:rPr>
          <w:rFonts w:eastAsiaTheme="minorEastAsia" w:cs="Arial" w:hint="eastAsia"/>
          <w:color w:val="3333FF"/>
          <w:lang w:eastAsia="zh-TW"/>
        </w:rPr>
        <w:t xml:space="preserve"> </w:t>
      </w:r>
      <w:r w:rsidRPr="00DC7EB9">
        <w:rPr>
          <w:rFonts w:eastAsia="Microsoft YaHei" w:cs="Arial"/>
          <w:color w:val="3333FF"/>
          <w:lang w:eastAsia="zh-CN"/>
        </w:rPr>
        <w:t>150,</w:t>
      </w:r>
      <w:r w:rsidR="00590F4C">
        <w:rPr>
          <w:rFonts w:eastAsiaTheme="minorEastAsia" w:cs="Arial" w:hint="eastAsia"/>
          <w:color w:val="3333FF"/>
          <w:lang w:eastAsia="zh-TW"/>
        </w:rPr>
        <w:t xml:space="preserve"> </w:t>
      </w:r>
      <w:r w:rsidR="00E068A9">
        <w:rPr>
          <w:rFonts w:eastAsia="Microsoft YaHei" w:cs="Arial"/>
          <w:color w:val="3333FF"/>
          <w:lang w:eastAsia="zh-CN"/>
        </w:rPr>
        <w:t>TFT_RED)</w:t>
      </w:r>
    </w:p>
    <w:p w:rsidR="00464215" w:rsidRDefault="00464215" w:rsidP="00464215">
      <w:pPr>
        <w:pStyle w:val="BodyTextFirstIndent"/>
        <w:rPr>
          <w:rFonts w:eastAsiaTheme="minorEastAsia" w:cs="Arial"/>
          <w:lang w:eastAsia="zh-TW"/>
        </w:rPr>
      </w:pPr>
    </w:p>
    <w:p w:rsidR="0074559A" w:rsidRDefault="0074559A" w:rsidP="00464215">
      <w:pPr>
        <w:pStyle w:val="BodyTextFirstIndent"/>
        <w:rPr>
          <w:rFonts w:eastAsiaTheme="minorEastAsia" w:cs="Arial"/>
          <w:lang w:eastAsia="zh-TW"/>
        </w:rPr>
      </w:pPr>
    </w:p>
    <w:p w:rsidR="00DC7EB9" w:rsidRPr="00DC7EB9" w:rsidRDefault="00DC7EB9" w:rsidP="00464215">
      <w:pPr>
        <w:pStyle w:val="BodyTextFirstIndent"/>
        <w:rPr>
          <w:rFonts w:eastAsiaTheme="minorEastAsia" w:cs="Arial"/>
          <w:lang w:eastAsia="zh-TW"/>
        </w:rPr>
      </w:pPr>
    </w:p>
    <w:p w:rsidR="00464215" w:rsidRPr="00DC7EB9" w:rsidRDefault="0075199D" w:rsidP="00FB1E40">
      <w:pPr>
        <w:pStyle w:val="Heading3"/>
        <w:spacing w:after="180"/>
      </w:pPr>
      <w:bookmarkStart w:id="47" w:name="_Toc499649405"/>
      <w:bookmarkStart w:id="48" w:name="_Toc154040063"/>
      <w:r w:rsidRPr="00DC7EB9">
        <w:rPr>
          <w:noProof/>
          <w:snapToGrid/>
          <w:lang w:val="en-GB" w:eastAsia="en-GB"/>
        </w:rPr>
        <w:drawing>
          <wp:anchor distT="0" distB="0" distL="114300" distR="114300" simplePos="0" relativeHeight="251854336" behindDoc="0" locked="0" layoutInCell="1" allowOverlap="1" wp14:anchorId="029A8EFD" wp14:editId="7E6C32B5">
            <wp:simplePos x="0" y="0"/>
            <wp:positionH relativeFrom="column">
              <wp:posOffset>4081272</wp:posOffset>
            </wp:positionH>
            <wp:positionV relativeFrom="paragraph">
              <wp:posOffset>92202</wp:posOffset>
            </wp:positionV>
            <wp:extent cx="2017522" cy="1261872"/>
            <wp:effectExtent l="19050" t="0" r="1778" b="0"/>
            <wp:wrapNone/>
            <wp:docPr id="17" name="圖片 16"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7" cstate="print"/>
                    <a:stretch>
                      <a:fillRect/>
                    </a:stretch>
                  </pic:blipFill>
                  <pic:spPr>
                    <a:xfrm>
                      <a:off x="0" y="0"/>
                      <a:ext cx="2017522" cy="1261872"/>
                    </a:xfrm>
                    <a:prstGeom prst="rect">
                      <a:avLst/>
                    </a:prstGeom>
                  </pic:spPr>
                </pic:pic>
              </a:graphicData>
            </a:graphic>
          </wp:anchor>
        </w:drawing>
      </w:r>
      <w:bookmarkEnd w:id="47"/>
      <w:r w:rsidR="00E822C3" w:rsidRPr="00DC7EB9">
        <w:t>Drawing a Solid Triangl</w:t>
      </w:r>
      <w:r w:rsidR="001714C2">
        <w:rPr>
          <w:rFonts w:hint="eastAsia"/>
        </w:rPr>
        <w:t>e</w:t>
      </w:r>
      <w:bookmarkEnd w:id="48"/>
    </w:p>
    <w:p w:rsidR="00464215" w:rsidRPr="00DC7EB9" w:rsidRDefault="0017454F" w:rsidP="00DC7EB9">
      <w:pPr>
        <w:pStyle w:val="BodyTextFirstIndent"/>
        <w:snapToGrid w:val="0"/>
        <w:spacing w:line="320" w:lineRule="exact"/>
        <w:ind w:left="1276"/>
        <w:rPr>
          <w:rFonts w:eastAsia="Microsoft YaHei" w:cs="Arial"/>
          <w:color w:val="3333FF"/>
          <w:lang w:eastAsia="zh-TW"/>
        </w:rPr>
      </w:pPr>
      <w:proofErr w:type="spellStart"/>
      <w:r>
        <w:rPr>
          <w:rFonts w:eastAsia="Microsoft YaHei" w:cs="Arial"/>
          <w:color w:val="3333FF"/>
          <w:lang w:eastAsia="zh-CN"/>
        </w:rPr>
        <w:t>Filled</w:t>
      </w:r>
      <w:r w:rsidR="00DC483C" w:rsidRPr="00DC7EB9">
        <w:rPr>
          <w:rFonts w:eastAsia="Microsoft YaHei" w:cs="Arial"/>
          <w:color w:val="3333FF"/>
          <w:lang w:eastAsia="zh-CN"/>
        </w:rPr>
        <w:t>Triangle</w:t>
      </w:r>
      <w:proofErr w:type="spellEnd"/>
    </w:p>
    <w:p w:rsidR="00464215" w:rsidRPr="00DC7EB9" w:rsidRDefault="00DC483C" w:rsidP="00DC7EB9">
      <w:pPr>
        <w:pStyle w:val="BodyTextFirstIndent"/>
        <w:snapToGrid w:val="0"/>
        <w:spacing w:line="320" w:lineRule="exact"/>
        <w:ind w:left="1276"/>
        <w:rPr>
          <w:rFonts w:eastAsia="Microsoft YaHei" w:cs="Arial"/>
          <w:lang w:eastAsia="zh-TW"/>
        </w:rPr>
      </w:pPr>
      <w:r w:rsidRPr="00DC7EB9">
        <w:rPr>
          <w:rFonts w:eastAsia="Microsoft YaHei" w:cs="Arial"/>
          <w:lang w:eastAsia="zh-CN"/>
        </w:rPr>
        <w:t>(</w:t>
      </w:r>
    </w:p>
    <w:p w:rsidR="00464215" w:rsidRPr="00DC7EB9" w:rsidRDefault="00E00E9A" w:rsidP="00DC7EB9">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00DC483C" w:rsidRPr="00DC7EB9">
        <w:rPr>
          <w:rFonts w:eastAsia="Microsoft YaHei" w:cs="Arial"/>
          <w:lang w:eastAsia="zh-CN"/>
        </w:rPr>
        <w:t xml:space="preserve">X1,   </w:t>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t xml:space="preserve">// </w:t>
      </w:r>
      <w:r w:rsidR="00E822C3" w:rsidRPr="00DC7EB9">
        <w:rPr>
          <w:rFonts w:eastAsiaTheme="minorEastAsia" w:cs="Arial"/>
          <w:lang w:eastAsia="zh-TW"/>
        </w:rPr>
        <w:t xml:space="preserve">Corner </w:t>
      </w:r>
      <w:r w:rsidR="00E822C3" w:rsidRPr="00DC7EB9">
        <w:rPr>
          <w:rFonts w:eastAsia="Microsoft YaHei" w:cs="Arial"/>
          <w:lang w:eastAsia="zh-CN"/>
        </w:rPr>
        <w:t>X</w:t>
      </w:r>
      <w:r w:rsidR="00E822C3" w:rsidRPr="00DC7EB9">
        <w:rPr>
          <w:rFonts w:eastAsiaTheme="minorEastAsia" w:cs="Arial"/>
          <w:lang w:eastAsia="zh-TW"/>
        </w:rPr>
        <w:t>1-Axis</w:t>
      </w:r>
    </w:p>
    <w:p w:rsidR="00464215" w:rsidRPr="00DC7EB9" w:rsidRDefault="00E00E9A" w:rsidP="00DC7EB9">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00DC483C" w:rsidRPr="00DC7EB9">
        <w:rPr>
          <w:rFonts w:eastAsia="Microsoft YaHei" w:cs="Arial"/>
          <w:lang w:eastAsia="zh-CN"/>
        </w:rPr>
        <w:t xml:space="preserve">Y1,   </w:t>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t xml:space="preserve">// </w:t>
      </w:r>
      <w:r w:rsidR="00E822C3" w:rsidRPr="00DC7EB9">
        <w:rPr>
          <w:rFonts w:eastAsiaTheme="minorEastAsia" w:cs="Arial"/>
          <w:lang w:eastAsia="zh-TW"/>
        </w:rPr>
        <w:t>Corner Y1-Axis</w:t>
      </w:r>
    </w:p>
    <w:p w:rsidR="00464215" w:rsidRPr="00DC7EB9" w:rsidRDefault="00E00E9A" w:rsidP="00DC7EB9">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00DC483C" w:rsidRPr="00DC7EB9">
        <w:rPr>
          <w:rFonts w:eastAsia="Microsoft YaHei" w:cs="Arial"/>
          <w:lang w:eastAsia="zh-CN"/>
        </w:rPr>
        <w:t xml:space="preserve">X2,   </w:t>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t xml:space="preserve">// </w:t>
      </w:r>
      <w:r w:rsidR="00E822C3" w:rsidRPr="00DC7EB9">
        <w:rPr>
          <w:rFonts w:eastAsiaTheme="minorEastAsia" w:cs="Arial"/>
          <w:lang w:eastAsia="zh-TW"/>
        </w:rPr>
        <w:t xml:space="preserve">Corner </w:t>
      </w:r>
      <w:r w:rsidR="00E822C3" w:rsidRPr="00DC7EB9">
        <w:rPr>
          <w:rFonts w:eastAsia="Microsoft YaHei" w:cs="Arial"/>
          <w:lang w:eastAsia="zh-CN"/>
        </w:rPr>
        <w:t>X</w:t>
      </w:r>
      <w:r w:rsidR="00E822C3" w:rsidRPr="00DC7EB9">
        <w:rPr>
          <w:rFonts w:eastAsiaTheme="minorEastAsia" w:cs="Arial"/>
          <w:lang w:eastAsia="zh-TW"/>
        </w:rPr>
        <w:t>2-Axis</w:t>
      </w:r>
    </w:p>
    <w:p w:rsidR="00464215" w:rsidRPr="00DC7EB9" w:rsidRDefault="000009E0" w:rsidP="00DC7EB9">
      <w:pPr>
        <w:pStyle w:val="BodyTextFirstIndent"/>
        <w:snapToGrid w:val="0"/>
        <w:spacing w:line="320" w:lineRule="exact"/>
        <w:ind w:left="1276"/>
        <w:rPr>
          <w:rFonts w:eastAsia="Microsoft YaHei" w:cs="Arial"/>
          <w:lang w:eastAsia="zh-TW"/>
        </w:rPr>
      </w:pPr>
      <w:r>
        <w:rPr>
          <w:rFonts w:eastAsia="Microsoft YaHei" w:cs="Arial"/>
          <w:noProof/>
          <w:lang w:eastAsia="zh-TW"/>
        </w:rPr>
        <w:pict>
          <v:shape id="_x0000_s1578" type="#_x0000_t202" style="position:absolute;left:0;text-align:left;margin-left:313.5pt;margin-top:7.6pt;width:178.8pt;height:30.2pt;z-index:251915776;mso-height-percent:200;mso-height-percent:200;mso-width-relative:margin;mso-height-relative:margin" filled="f" stroked="f">
            <v:textbox style="mso-next-textbox:#_x0000_s1578;mso-fit-shape-to-text:t">
              <w:txbxContent>
                <w:p w:rsidR="000009E0" w:rsidRPr="00E822C3" w:rsidRDefault="000009E0" w:rsidP="00E822C3">
                  <w:pPr>
                    <w:jc w:val="center"/>
                  </w:pPr>
                  <w:r w:rsidRPr="007C0874">
                    <w:rPr>
                      <w:rFonts w:eastAsiaTheme="minorEastAsia" w:cs="Arial"/>
                      <w:b/>
                      <w:lang w:eastAsia="zh-TW"/>
                    </w:rPr>
                    <w:t xml:space="preserve">Figure </w:t>
                  </w:r>
                  <w:r>
                    <w:rPr>
                      <w:rFonts w:eastAsia="Microsoft YaHei" w:cs="Arial"/>
                      <w:b/>
                      <w:lang w:eastAsia="zh-CN"/>
                    </w:rPr>
                    <w:t>4</w:t>
                  </w:r>
                  <w:r w:rsidRPr="007C0874">
                    <w:rPr>
                      <w:rFonts w:eastAsia="Microsoft YaHei" w:cs="Arial"/>
                      <w:b/>
                      <w:lang w:eastAsia="zh-CN"/>
                    </w:rPr>
                    <w:t>-</w:t>
                  </w:r>
                  <w:r>
                    <w:rPr>
                      <w:rFonts w:eastAsiaTheme="minorEastAsia" w:cs="Arial" w:hint="eastAsia"/>
                      <w:b/>
                      <w:lang w:eastAsia="zh-TW"/>
                    </w:rPr>
                    <w:t>16</w:t>
                  </w:r>
                  <w:r>
                    <w:rPr>
                      <w:rFonts w:eastAsiaTheme="minorEastAsia" w:cs="Arial"/>
                      <w:b/>
                      <w:lang w:eastAsia="zh-TW"/>
                    </w:rPr>
                    <w:t xml:space="preserve">: </w:t>
                  </w:r>
                  <w:r w:rsidRPr="007C0874">
                    <w:rPr>
                      <w:rFonts w:eastAsiaTheme="minorEastAsia" w:cs="Arial"/>
                      <w:b/>
                      <w:lang w:eastAsia="zh-TW"/>
                    </w:rPr>
                    <w:t xml:space="preserve">Drawing a </w:t>
                  </w:r>
                  <w:r>
                    <w:rPr>
                      <w:rFonts w:eastAsiaTheme="minorEastAsia" w:cs="Arial" w:hint="eastAsia"/>
                      <w:b/>
                      <w:lang w:eastAsia="zh-TW"/>
                    </w:rPr>
                    <w:t>Solid</w:t>
                  </w:r>
                  <w:r w:rsidRPr="007C0874">
                    <w:rPr>
                      <w:rFonts w:eastAsiaTheme="minorEastAsia" w:cs="Arial"/>
                      <w:b/>
                      <w:lang w:eastAsia="zh-TW"/>
                    </w:rPr>
                    <w:t xml:space="preserve"> </w:t>
                  </w:r>
                  <w:r w:rsidRPr="0026130C">
                    <w:rPr>
                      <w:b/>
                    </w:rPr>
                    <w:t>Rectangle</w:t>
                  </w:r>
                </w:p>
              </w:txbxContent>
            </v:textbox>
          </v:shape>
        </w:pict>
      </w:r>
      <w:r w:rsidR="00E00E9A">
        <w:rPr>
          <w:rFonts w:eastAsia="Microsoft YaHei" w:cs="Arial"/>
          <w:lang w:eastAsia="zh-CN"/>
        </w:rPr>
        <w:t xml:space="preserve">[Word] </w:t>
      </w:r>
      <w:r w:rsidR="00DC483C" w:rsidRPr="00DC7EB9">
        <w:rPr>
          <w:rFonts w:eastAsia="Microsoft YaHei" w:cs="Arial"/>
          <w:lang w:eastAsia="zh-CN"/>
        </w:rPr>
        <w:t xml:space="preserve">Y2,    </w:t>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t xml:space="preserve">// </w:t>
      </w:r>
      <w:r w:rsidR="00E822C3" w:rsidRPr="00DC7EB9">
        <w:rPr>
          <w:rFonts w:eastAsiaTheme="minorEastAsia" w:cs="Arial"/>
          <w:lang w:eastAsia="zh-TW"/>
        </w:rPr>
        <w:t>Corner Y2-Axis</w:t>
      </w:r>
    </w:p>
    <w:p w:rsidR="00464215" w:rsidRPr="00DC7EB9" w:rsidRDefault="00E00E9A" w:rsidP="00DC7EB9">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00DC483C" w:rsidRPr="00DC7EB9">
        <w:rPr>
          <w:rFonts w:eastAsia="Microsoft YaHei" w:cs="Arial"/>
          <w:lang w:eastAsia="zh-CN"/>
        </w:rPr>
        <w:t xml:space="preserve">X3,    </w:t>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t xml:space="preserve">// </w:t>
      </w:r>
      <w:r w:rsidR="00E822C3" w:rsidRPr="00DC7EB9">
        <w:rPr>
          <w:rFonts w:eastAsiaTheme="minorEastAsia" w:cs="Arial"/>
          <w:lang w:eastAsia="zh-TW"/>
        </w:rPr>
        <w:t xml:space="preserve">Corner </w:t>
      </w:r>
      <w:r w:rsidR="00E822C3" w:rsidRPr="00DC7EB9">
        <w:rPr>
          <w:rFonts w:eastAsia="Microsoft YaHei" w:cs="Arial"/>
          <w:lang w:eastAsia="zh-CN"/>
        </w:rPr>
        <w:t>X</w:t>
      </w:r>
      <w:r w:rsidR="00E822C3" w:rsidRPr="00DC7EB9">
        <w:rPr>
          <w:rFonts w:eastAsiaTheme="minorEastAsia" w:cs="Arial"/>
          <w:lang w:eastAsia="zh-TW"/>
        </w:rPr>
        <w:t>3-Axis</w:t>
      </w:r>
    </w:p>
    <w:p w:rsidR="00464215" w:rsidRPr="00DC7EB9" w:rsidRDefault="00E00E9A" w:rsidP="00DC7EB9">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00DC483C" w:rsidRPr="00DC7EB9">
        <w:rPr>
          <w:rFonts w:eastAsia="Microsoft YaHei" w:cs="Arial"/>
          <w:lang w:eastAsia="zh-CN"/>
        </w:rPr>
        <w:t xml:space="preserve">Y3,   </w:t>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r>
      <w:r w:rsidR="00DC483C" w:rsidRPr="00DC7EB9">
        <w:rPr>
          <w:rFonts w:eastAsia="Microsoft YaHei" w:cs="Arial"/>
          <w:lang w:eastAsia="zh-CN"/>
        </w:rPr>
        <w:tab/>
        <w:t xml:space="preserve">// </w:t>
      </w:r>
      <w:r w:rsidR="00E822C3" w:rsidRPr="00DC7EB9">
        <w:rPr>
          <w:rFonts w:eastAsiaTheme="minorEastAsia" w:cs="Arial"/>
          <w:lang w:eastAsia="zh-TW"/>
        </w:rPr>
        <w:t>Corner Y3-Axis</w:t>
      </w:r>
    </w:p>
    <w:p w:rsidR="00464215" w:rsidRPr="00DC7EB9" w:rsidRDefault="00E00E9A" w:rsidP="00DC7EB9">
      <w:pPr>
        <w:pStyle w:val="BodyTextFirstIndent"/>
        <w:snapToGrid w:val="0"/>
        <w:spacing w:line="320" w:lineRule="exact"/>
        <w:ind w:left="1276"/>
        <w:rPr>
          <w:rFonts w:eastAsia="Microsoft YaHei" w:cs="Arial"/>
          <w:lang w:eastAsia="zh-TW"/>
        </w:rPr>
      </w:pPr>
      <w:r>
        <w:rPr>
          <w:rFonts w:eastAsia="Microsoft YaHei" w:cs="Arial"/>
          <w:lang w:eastAsia="zh-CN"/>
        </w:rPr>
        <w:t xml:space="preserve">[Long] </w:t>
      </w:r>
      <w:proofErr w:type="spellStart"/>
      <w:r w:rsidR="00DC483C" w:rsidRPr="00DC7EB9">
        <w:rPr>
          <w:rFonts w:eastAsia="Microsoft YaHei" w:cs="Arial"/>
          <w:lang w:eastAsia="zh-CN"/>
        </w:rPr>
        <w:t>ForegroundColor</w:t>
      </w:r>
      <w:proofErr w:type="spellEnd"/>
      <w:r w:rsidR="00590F4C">
        <w:rPr>
          <w:rFonts w:eastAsiaTheme="minorEastAsia" w:cs="Arial" w:hint="eastAsia"/>
          <w:lang w:eastAsia="zh-TW"/>
        </w:rPr>
        <w:t xml:space="preserve"> </w:t>
      </w:r>
      <w:r w:rsidR="00DC483C" w:rsidRPr="00DC7EB9">
        <w:rPr>
          <w:rFonts w:eastAsia="Microsoft YaHei" w:cs="Arial"/>
          <w:lang w:eastAsia="zh-CN"/>
        </w:rPr>
        <w:tab/>
      </w:r>
      <w:r w:rsidR="00DC483C" w:rsidRPr="00DC7EB9">
        <w:rPr>
          <w:rFonts w:eastAsia="Microsoft YaHei" w:cs="Arial"/>
          <w:lang w:eastAsia="zh-CN"/>
        </w:rPr>
        <w:tab/>
      </w:r>
      <w:r w:rsidR="00DC7EB9">
        <w:rPr>
          <w:rFonts w:eastAsiaTheme="minorEastAsia" w:cs="Arial" w:hint="eastAsia"/>
          <w:lang w:eastAsia="zh-TW"/>
        </w:rPr>
        <w:tab/>
      </w:r>
      <w:r w:rsidR="00DC7EB9">
        <w:rPr>
          <w:rFonts w:eastAsiaTheme="minorEastAsia" w:cs="Arial" w:hint="eastAsia"/>
          <w:lang w:eastAsia="zh-TW"/>
        </w:rPr>
        <w:tab/>
      </w:r>
      <w:r w:rsidR="00DC483C" w:rsidRPr="00DC7EB9">
        <w:rPr>
          <w:rFonts w:eastAsia="Microsoft YaHei" w:cs="Arial"/>
          <w:lang w:eastAsia="zh-CN"/>
        </w:rPr>
        <w:tab/>
        <w:t xml:space="preserve">// </w:t>
      </w:r>
      <w:r w:rsidR="00E822C3" w:rsidRPr="00DC7EB9">
        <w:rPr>
          <w:rFonts w:eastAsia="Microsoft YaHei" w:cs="Arial"/>
          <w:lang w:eastAsia="zh-CN"/>
        </w:rPr>
        <w:t>Foreground</w:t>
      </w:r>
      <w:r w:rsidR="00E822C3" w:rsidRPr="00DC7EB9">
        <w:rPr>
          <w:rFonts w:eastAsiaTheme="minorEastAsia" w:cs="Arial"/>
          <w:lang w:eastAsia="zh-TW"/>
        </w:rPr>
        <w:t xml:space="preserve"> </w:t>
      </w:r>
      <w:r w:rsidR="00E822C3" w:rsidRPr="00DC7EB9">
        <w:rPr>
          <w:rFonts w:eastAsia="Microsoft YaHei" w:cs="Arial"/>
          <w:lang w:eastAsia="zh-CN"/>
        </w:rPr>
        <w:t>Color</w:t>
      </w:r>
    </w:p>
    <w:p w:rsidR="00464215" w:rsidRPr="00DC7EB9" w:rsidRDefault="00DC483C" w:rsidP="00DC7EB9">
      <w:pPr>
        <w:pStyle w:val="BodyTextFirstIndent"/>
        <w:snapToGrid w:val="0"/>
        <w:spacing w:line="320" w:lineRule="exact"/>
        <w:ind w:left="1276"/>
        <w:rPr>
          <w:rFonts w:eastAsia="Microsoft YaHei" w:cs="Arial"/>
          <w:lang w:eastAsia="zh-TW"/>
        </w:rPr>
      </w:pPr>
      <w:r w:rsidRPr="00DC7EB9">
        <w:rPr>
          <w:rFonts w:eastAsia="Microsoft YaHei" w:cs="Arial"/>
          <w:lang w:eastAsia="zh-CN"/>
        </w:rPr>
        <w:t>)</w:t>
      </w:r>
    </w:p>
    <w:p w:rsidR="00464215" w:rsidRPr="00DC7EB9" w:rsidRDefault="00464215" w:rsidP="00DC7EB9">
      <w:pPr>
        <w:pStyle w:val="BodyTextFirstIndent"/>
        <w:snapToGrid w:val="0"/>
        <w:spacing w:line="320" w:lineRule="exact"/>
        <w:ind w:left="851"/>
        <w:rPr>
          <w:rFonts w:eastAsia="Microsoft YaHei" w:cs="Arial"/>
          <w:color w:val="000000" w:themeColor="text1"/>
          <w:lang w:eastAsia="zh-TW"/>
        </w:rPr>
      </w:pPr>
    </w:p>
    <w:p w:rsidR="00E822C3" w:rsidRPr="00DC7EB9" w:rsidRDefault="00E822C3" w:rsidP="00DC7EB9">
      <w:pPr>
        <w:pStyle w:val="BodyTextFirstIndent"/>
        <w:snapToGrid w:val="0"/>
        <w:spacing w:line="320" w:lineRule="exact"/>
        <w:ind w:left="993"/>
        <w:rPr>
          <w:rFonts w:eastAsiaTheme="minorEastAsia" w:cs="Arial"/>
          <w:lang w:eastAsia="zh-TW"/>
        </w:rPr>
      </w:pPr>
      <w:r w:rsidRPr="00DC7EB9">
        <w:rPr>
          <w:rFonts w:eastAsiaTheme="minorEastAsia" w:cs="Arial"/>
          <w:b/>
          <w:lang w:eastAsia="zh-TW"/>
        </w:rPr>
        <w:t xml:space="preserve">Example: </w:t>
      </w:r>
      <w:r w:rsidRPr="00DC7EB9">
        <w:rPr>
          <w:rFonts w:eastAsiaTheme="minorEastAsia" w:cs="Arial"/>
          <w:lang w:eastAsia="zh-TW"/>
        </w:rPr>
        <w:t xml:space="preserve">Drawing a red Solid </w:t>
      </w:r>
      <w:r w:rsidRPr="00DC7EB9">
        <w:rPr>
          <w:rFonts w:eastAsia="Microsoft YaHei" w:cs="Arial"/>
          <w:lang w:eastAsia="zh-CN"/>
        </w:rPr>
        <w:t>Triangle</w:t>
      </w:r>
      <w:r w:rsidRPr="00DC7EB9">
        <w:rPr>
          <w:rFonts w:eastAsiaTheme="minorEastAsia" w:cs="Arial"/>
          <w:lang w:eastAsia="zh-TW"/>
        </w:rPr>
        <w:t xml:space="preserve"> </w:t>
      </w:r>
      <w:r w:rsidR="00EF467B">
        <w:rPr>
          <w:rFonts w:eastAsia="PMingLiU" w:cs="Arial"/>
          <w:lang w:eastAsia="zh-TW"/>
        </w:rPr>
        <w:t>with corners = (100,100), (50, 200), and (150, 150) respectively.</w:t>
      </w:r>
    </w:p>
    <w:p w:rsidR="00464215" w:rsidRPr="00DC7EB9" w:rsidRDefault="0017454F" w:rsidP="00FB1E40">
      <w:pPr>
        <w:pStyle w:val="BodyTextFirstIndent"/>
        <w:snapToGrid w:val="0"/>
        <w:spacing w:beforeLines="50" w:before="180" w:line="320" w:lineRule="exact"/>
        <w:ind w:left="1276"/>
        <w:rPr>
          <w:rFonts w:eastAsia="Microsoft YaHei" w:cs="Arial"/>
          <w:color w:val="3333FF"/>
          <w:lang w:eastAsia="zh-CN"/>
        </w:rPr>
      </w:pPr>
      <w:proofErr w:type="spellStart"/>
      <w:r>
        <w:rPr>
          <w:rFonts w:eastAsia="Microsoft YaHei" w:cs="Arial"/>
          <w:color w:val="3333FF"/>
          <w:lang w:eastAsia="zh-CN"/>
        </w:rPr>
        <w:t>FilledTriangle</w:t>
      </w:r>
      <w:proofErr w:type="spellEnd"/>
      <w:r w:rsidR="00DC483C" w:rsidRPr="00DC7EB9">
        <w:rPr>
          <w:rFonts w:eastAsia="Microsoft YaHei" w:cs="Arial"/>
          <w:color w:val="3333FF"/>
          <w:lang w:eastAsia="zh-CN"/>
        </w:rPr>
        <w:t xml:space="preserve"> (100, 100, 50, 200, 150, 150, </w:t>
      </w:r>
      <w:r w:rsidR="00E068A9">
        <w:rPr>
          <w:rFonts w:eastAsia="Microsoft YaHei" w:cs="Arial"/>
          <w:color w:val="3333FF"/>
          <w:lang w:eastAsia="zh-CN"/>
        </w:rPr>
        <w:t>TFT_RED)</w:t>
      </w:r>
    </w:p>
    <w:p w:rsidR="0075199D" w:rsidRPr="00DC7EB9" w:rsidRDefault="0075199D" w:rsidP="00464215">
      <w:pPr>
        <w:pStyle w:val="BodyTextFirstIndent"/>
        <w:ind w:left="0"/>
        <w:rPr>
          <w:rFonts w:eastAsia="Microsoft YaHei" w:cs="Arial"/>
          <w:lang w:eastAsia="zh-TW"/>
        </w:rPr>
      </w:pPr>
    </w:p>
    <w:p w:rsidR="00DC483C" w:rsidRPr="00DC7EB9" w:rsidRDefault="00DC483C">
      <w:pPr>
        <w:widowControl/>
        <w:suppressAutoHyphens w:val="0"/>
        <w:textAlignment w:val="auto"/>
        <w:rPr>
          <w:rFonts w:eastAsia="Microsoft YaHei" w:cs="Arial"/>
          <w:b/>
          <w:bCs/>
          <w:snapToGrid w:val="0"/>
          <w:color w:val="000000"/>
          <w:lang w:eastAsia="zh-CN"/>
        </w:rPr>
      </w:pPr>
      <w:r w:rsidRPr="00DC7EB9">
        <w:rPr>
          <w:rFonts w:eastAsia="Microsoft YaHei" w:cs="Arial"/>
        </w:rPr>
        <w:br w:type="page"/>
      </w:r>
    </w:p>
    <w:p w:rsidR="0075199D" w:rsidRPr="00DC7EB9" w:rsidRDefault="0075199D" w:rsidP="00FB1E40">
      <w:pPr>
        <w:pStyle w:val="Heading3"/>
        <w:spacing w:after="180"/>
      </w:pPr>
      <w:bookmarkStart w:id="49" w:name="_Toc154040064"/>
      <w:r w:rsidRPr="00DC7EB9">
        <w:rPr>
          <w:noProof/>
          <w:snapToGrid/>
          <w:lang w:val="en-GB" w:eastAsia="en-GB"/>
        </w:rPr>
        <w:lastRenderedPageBreak/>
        <w:drawing>
          <wp:anchor distT="0" distB="0" distL="114300" distR="114300" simplePos="0" relativeHeight="251853312" behindDoc="0" locked="0" layoutInCell="1" allowOverlap="1" wp14:anchorId="17E24FCE" wp14:editId="601C5A97">
            <wp:simplePos x="0" y="0"/>
            <wp:positionH relativeFrom="column">
              <wp:posOffset>4070985</wp:posOffset>
            </wp:positionH>
            <wp:positionV relativeFrom="paragraph">
              <wp:posOffset>222885</wp:posOffset>
            </wp:positionV>
            <wp:extent cx="2028825" cy="1261745"/>
            <wp:effectExtent l="19050" t="0" r="9525" b="0"/>
            <wp:wrapNone/>
            <wp:docPr id="18" name="圖片 17"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8" cstate="print"/>
                    <a:stretch>
                      <a:fillRect/>
                    </a:stretch>
                  </pic:blipFill>
                  <pic:spPr>
                    <a:xfrm>
                      <a:off x="0" y="0"/>
                      <a:ext cx="2028825" cy="1261745"/>
                    </a:xfrm>
                    <a:prstGeom prst="rect">
                      <a:avLst/>
                    </a:prstGeom>
                  </pic:spPr>
                </pic:pic>
              </a:graphicData>
            </a:graphic>
          </wp:anchor>
        </w:drawing>
      </w:r>
      <w:r w:rsidR="00E822C3" w:rsidRPr="00DC7EB9">
        <w:t>Drawing a Solid Rectangle with Frame</w:t>
      </w:r>
      <w:bookmarkEnd w:id="49"/>
    </w:p>
    <w:p w:rsidR="00BC5134" w:rsidRPr="00DC7EB9" w:rsidRDefault="0017454F" w:rsidP="00DC7EB9">
      <w:pPr>
        <w:pStyle w:val="BodyTextFirstIndent"/>
        <w:spacing w:line="320" w:lineRule="exact"/>
        <w:ind w:left="1276"/>
        <w:rPr>
          <w:rFonts w:eastAsia="Microsoft YaHei" w:cs="Arial"/>
          <w:color w:val="0000CC"/>
          <w:lang w:eastAsia="zh-TW"/>
        </w:rPr>
      </w:pPr>
      <w:proofErr w:type="spellStart"/>
      <w:r>
        <w:rPr>
          <w:rFonts w:eastAsia="Microsoft YaHei" w:cs="Arial"/>
          <w:color w:val="0000CC"/>
          <w:lang w:eastAsia="zh-TW"/>
        </w:rPr>
        <w:t>FramedFilled</w:t>
      </w:r>
      <w:r w:rsidR="00BC5134" w:rsidRPr="00DC7EB9">
        <w:rPr>
          <w:rFonts w:eastAsia="Microsoft YaHei" w:cs="Arial"/>
          <w:color w:val="0000CC"/>
          <w:lang w:eastAsia="zh-TW"/>
        </w:rPr>
        <w:t>Triangle</w:t>
      </w:r>
      <w:proofErr w:type="spellEnd"/>
    </w:p>
    <w:p w:rsidR="00BC5134" w:rsidRPr="00DC7EB9" w:rsidRDefault="00BC5134" w:rsidP="00DC7EB9">
      <w:pPr>
        <w:pStyle w:val="BodyTextFirstIndent"/>
        <w:spacing w:line="320" w:lineRule="exact"/>
        <w:ind w:left="1276"/>
        <w:rPr>
          <w:rFonts w:eastAsia="Microsoft YaHei" w:cs="Arial"/>
          <w:color w:val="000000" w:themeColor="text1"/>
          <w:lang w:eastAsia="zh-TW"/>
        </w:rPr>
      </w:pPr>
      <w:r w:rsidRPr="00DC7EB9">
        <w:rPr>
          <w:rFonts w:eastAsia="Microsoft YaHei" w:cs="Arial"/>
          <w:color w:val="000000" w:themeColor="text1"/>
          <w:lang w:eastAsia="zh-TW"/>
        </w:rPr>
        <w:t>(</w:t>
      </w:r>
    </w:p>
    <w:p w:rsidR="00BC5134" w:rsidRPr="00DC7EB9" w:rsidRDefault="00E00E9A" w:rsidP="00DC7EB9">
      <w:pPr>
        <w:pStyle w:val="BodyTextFirstIndent"/>
        <w:spacing w:line="320" w:lineRule="exact"/>
        <w:ind w:left="1276"/>
        <w:rPr>
          <w:rFonts w:eastAsia="Microsoft YaHei" w:cs="Arial"/>
          <w:color w:val="000000" w:themeColor="text1"/>
          <w:lang w:eastAsia="zh-TW"/>
        </w:rPr>
      </w:pPr>
      <w:r>
        <w:rPr>
          <w:rFonts w:eastAsia="Microsoft YaHei" w:cs="Arial"/>
          <w:color w:val="000000" w:themeColor="text1"/>
          <w:lang w:eastAsia="zh-TW"/>
        </w:rPr>
        <w:t xml:space="preserve">[Word] </w:t>
      </w:r>
      <w:r w:rsidR="00BC5134" w:rsidRPr="00DC7EB9">
        <w:rPr>
          <w:rFonts w:eastAsia="Microsoft YaHei" w:cs="Arial"/>
          <w:color w:val="000000" w:themeColor="text1"/>
          <w:lang w:eastAsia="zh-TW"/>
        </w:rPr>
        <w:t>X1</w:t>
      </w:r>
      <w:r w:rsidR="00E17767" w:rsidRPr="00DC7EB9">
        <w:rPr>
          <w:rFonts w:eastAsia="Microsoft YaHei" w:cs="Arial"/>
          <w:color w:val="000000" w:themeColor="text1"/>
          <w:lang w:eastAsia="zh-TW"/>
        </w:rPr>
        <w:t>,</w:t>
      </w:r>
      <w:r w:rsidR="00BC5134" w:rsidRPr="00DC7EB9">
        <w:rPr>
          <w:rFonts w:eastAsia="Microsoft YaHei" w:cs="Arial"/>
          <w:color w:val="000000" w:themeColor="text1"/>
          <w:lang w:eastAsia="zh-TW"/>
        </w:rPr>
        <w:t xml:space="preserve">              </w:t>
      </w:r>
      <w:r w:rsidR="00E17767" w:rsidRPr="00DC7EB9">
        <w:rPr>
          <w:rFonts w:eastAsia="Microsoft YaHei" w:cs="Arial"/>
          <w:color w:val="000000" w:themeColor="text1"/>
          <w:lang w:eastAsia="zh-TW"/>
        </w:rPr>
        <w:tab/>
      </w:r>
      <w:r w:rsidR="00E17767" w:rsidRPr="00DC7EB9">
        <w:rPr>
          <w:rFonts w:eastAsia="Microsoft YaHei" w:cs="Arial"/>
          <w:color w:val="000000" w:themeColor="text1"/>
          <w:lang w:eastAsia="zh-TW"/>
        </w:rPr>
        <w:tab/>
      </w:r>
      <w:r w:rsidR="00E17767" w:rsidRPr="00DC7EB9">
        <w:rPr>
          <w:rFonts w:eastAsia="Microsoft YaHei" w:cs="Arial"/>
          <w:color w:val="000000" w:themeColor="text1"/>
          <w:lang w:eastAsia="zh-TW"/>
        </w:rPr>
        <w:tab/>
      </w:r>
      <w:r w:rsidR="00BC5134" w:rsidRPr="00DC7EB9">
        <w:rPr>
          <w:rFonts w:eastAsia="Microsoft YaHei" w:cs="Arial"/>
          <w:color w:val="000000" w:themeColor="text1"/>
          <w:lang w:eastAsia="zh-TW"/>
        </w:rPr>
        <w:t xml:space="preserve">// </w:t>
      </w:r>
      <w:r w:rsidR="00E822C3" w:rsidRPr="00DC7EB9">
        <w:rPr>
          <w:rFonts w:eastAsiaTheme="minorEastAsia" w:cs="Arial"/>
          <w:lang w:eastAsia="zh-TW"/>
        </w:rPr>
        <w:t xml:space="preserve">Corner </w:t>
      </w:r>
      <w:r w:rsidR="00E822C3" w:rsidRPr="00DC7EB9">
        <w:rPr>
          <w:rFonts w:eastAsia="Microsoft YaHei" w:cs="Arial"/>
          <w:lang w:eastAsia="zh-CN"/>
        </w:rPr>
        <w:t>X</w:t>
      </w:r>
      <w:r w:rsidR="00E822C3" w:rsidRPr="00DC7EB9">
        <w:rPr>
          <w:rFonts w:eastAsiaTheme="minorEastAsia" w:cs="Arial"/>
          <w:lang w:eastAsia="zh-TW"/>
        </w:rPr>
        <w:t>1-Axis</w:t>
      </w:r>
    </w:p>
    <w:p w:rsidR="00BC5134" w:rsidRPr="00DC7EB9" w:rsidRDefault="00E00E9A" w:rsidP="00DC7EB9">
      <w:pPr>
        <w:pStyle w:val="BodyTextFirstIndent"/>
        <w:spacing w:line="320" w:lineRule="exact"/>
        <w:ind w:left="1276"/>
        <w:rPr>
          <w:rFonts w:eastAsia="Microsoft YaHei" w:cs="Arial"/>
          <w:color w:val="000000" w:themeColor="text1"/>
          <w:lang w:eastAsia="zh-TW"/>
        </w:rPr>
      </w:pPr>
      <w:r>
        <w:rPr>
          <w:rFonts w:eastAsia="Microsoft YaHei" w:cs="Arial"/>
          <w:color w:val="000000" w:themeColor="text1"/>
          <w:lang w:eastAsia="zh-TW"/>
        </w:rPr>
        <w:t xml:space="preserve">[Word] </w:t>
      </w:r>
      <w:r w:rsidR="00BC5134" w:rsidRPr="00DC7EB9">
        <w:rPr>
          <w:rFonts w:eastAsia="Microsoft YaHei" w:cs="Arial"/>
          <w:color w:val="000000" w:themeColor="text1"/>
          <w:lang w:eastAsia="zh-TW"/>
        </w:rPr>
        <w:t>Y1</w:t>
      </w:r>
      <w:r w:rsidR="00E17767" w:rsidRPr="00DC7EB9">
        <w:rPr>
          <w:rFonts w:eastAsia="Microsoft YaHei" w:cs="Arial"/>
          <w:color w:val="000000" w:themeColor="text1"/>
          <w:lang w:eastAsia="zh-TW"/>
        </w:rPr>
        <w:t>,</w:t>
      </w:r>
      <w:r w:rsidR="00BC5134" w:rsidRPr="00DC7EB9">
        <w:rPr>
          <w:rFonts w:eastAsia="Microsoft YaHei" w:cs="Arial"/>
          <w:color w:val="000000" w:themeColor="text1"/>
          <w:lang w:eastAsia="zh-TW"/>
        </w:rPr>
        <w:t xml:space="preserve">              </w:t>
      </w:r>
      <w:r w:rsidR="00E17767" w:rsidRPr="00DC7EB9">
        <w:rPr>
          <w:rFonts w:eastAsia="Microsoft YaHei" w:cs="Arial"/>
          <w:color w:val="000000" w:themeColor="text1"/>
          <w:lang w:eastAsia="zh-TW"/>
        </w:rPr>
        <w:tab/>
      </w:r>
      <w:r w:rsidR="00E17767" w:rsidRPr="00DC7EB9">
        <w:rPr>
          <w:rFonts w:eastAsia="Microsoft YaHei" w:cs="Arial"/>
          <w:color w:val="000000" w:themeColor="text1"/>
          <w:lang w:eastAsia="zh-TW"/>
        </w:rPr>
        <w:tab/>
      </w:r>
      <w:r w:rsidR="00E17767" w:rsidRPr="00DC7EB9">
        <w:rPr>
          <w:rFonts w:eastAsia="Microsoft YaHei" w:cs="Arial"/>
          <w:color w:val="000000" w:themeColor="text1"/>
          <w:lang w:eastAsia="zh-TW"/>
        </w:rPr>
        <w:tab/>
      </w:r>
      <w:r w:rsidR="00BC5134" w:rsidRPr="00DC7EB9">
        <w:rPr>
          <w:rFonts w:eastAsia="Microsoft YaHei" w:cs="Arial"/>
          <w:color w:val="000000" w:themeColor="text1"/>
          <w:lang w:eastAsia="zh-TW"/>
        </w:rPr>
        <w:t xml:space="preserve">// </w:t>
      </w:r>
      <w:r w:rsidR="00E822C3" w:rsidRPr="00DC7EB9">
        <w:rPr>
          <w:rFonts w:eastAsiaTheme="minorEastAsia" w:cs="Arial"/>
          <w:lang w:eastAsia="zh-TW"/>
        </w:rPr>
        <w:t xml:space="preserve">Corner </w:t>
      </w:r>
      <w:r w:rsidR="00E822C3" w:rsidRPr="00DC7EB9">
        <w:rPr>
          <w:rFonts w:eastAsia="Microsoft YaHei" w:cs="Arial"/>
          <w:lang w:eastAsia="zh-CN"/>
        </w:rPr>
        <w:t>X</w:t>
      </w:r>
      <w:r w:rsidR="00E822C3" w:rsidRPr="00DC7EB9">
        <w:rPr>
          <w:rFonts w:eastAsiaTheme="minorEastAsia" w:cs="Arial"/>
          <w:lang w:eastAsia="zh-TW"/>
        </w:rPr>
        <w:t>1-Axis</w:t>
      </w:r>
    </w:p>
    <w:p w:rsidR="00BC5134" w:rsidRPr="00DC7EB9" w:rsidRDefault="00E00E9A" w:rsidP="00DC7EB9">
      <w:pPr>
        <w:pStyle w:val="BodyTextFirstIndent"/>
        <w:spacing w:line="320" w:lineRule="exact"/>
        <w:ind w:left="1276"/>
        <w:rPr>
          <w:rFonts w:eastAsia="Microsoft YaHei" w:cs="Arial"/>
          <w:color w:val="000000" w:themeColor="text1"/>
          <w:lang w:eastAsia="zh-TW"/>
        </w:rPr>
      </w:pPr>
      <w:r>
        <w:rPr>
          <w:rFonts w:eastAsia="Microsoft YaHei" w:cs="Arial"/>
          <w:color w:val="000000" w:themeColor="text1"/>
          <w:lang w:eastAsia="zh-TW"/>
        </w:rPr>
        <w:t xml:space="preserve">[Word] </w:t>
      </w:r>
      <w:r w:rsidR="00BC5134" w:rsidRPr="00DC7EB9">
        <w:rPr>
          <w:rFonts w:eastAsia="Microsoft YaHei" w:cs="Arial"/>
          <w:color w:val="000000" w:themeColor="text1"/>
          <w:lang w:eastAsia="zh-TW"/>
        </w:rPr>
        <w:t>X2</w:t>
      </w:r>
      <w:r w:rsidR="00E17767" w:rsidRPr="00DC7EB9">
        <w:rPr>
          <w:rFonts w:eastAsia="Microsoft YaHei" w:cs="Arial"/>
          <w:color w:val="000000" w:themeColor="text1"/>
          <w:lang w:eastAsia="zh-TW"/>
        </w:rPr>
        <w:t>,</w:t>
      </w:r>
      <w:r w:rsidR="00BC5134" w:rsidRPr="00DC7EB9">
        <w:rPr>
          <w:rFonts w:eastAsia="Microsoft YaHei" w:cs="Arial"/>
          <w:color w:val="000000" w:themeColor="text1"/>
          <w:lang w:eastAsia="zh-TW"/>
        </w:rPr>
        <w:t xml:space="preserve">              </w:t>
      </w:r>
      <w:r w:rsidR="00E17767" w:rsidRPr="00DC7EB9">
        <w:rPr>
          <w:rFonts w:eastAsia="Microsoft YaHei" w:cs="Arial"/>
          <w:color w:val="000000" w:themeColor="text1"/>
          <w:lang w:eastAsia="zh-TW"/>
        </w:rPr>
        <w:tab/>
      </w:r>
      <w:r w:rsidR="00E17767" w:rsidRPr="00DC7EB9">
        <w:rPr>
          <w:rFonts w:eastAsia="Microsoft YaHei" w:cs="Arial"/>
          <w:color w:val="000000" w:themeColor="text1"/>
          <w:lang w:eastAsia="zh-TW"/>
        </w:rPr>
        <w:tab/>
      </w:r>
      <w:r w:rsidR="00E17767" w:rsidRPr="00DC7EB9">
        <w:rPr>
          <w:rFonts w:eastAsia="Microsoft YaHei" w:cs="Arial"/>
          <w:color w:val="000000" w:themeColor="text1"/>
          <w:lang w:eastAsia="zh-TW"/>
        </w:rPr>
        <w:tab/>
      </w:r>
      <w:r w:rsidR="00BC5134" w:rsidRPr="00DC7EB9">
        <w:rPr>
          <w:rFonts w:eastAsia="Microsoft YaHei" w:cs="Arial"/>
          <w:color w:val="000000" w:themeColor="text1"/>
          <w:lang w:eastAsia="zh-TW"/>
        </w:rPr>
        <w:t xml:space="preserve">// </w:t>
      </w:r>
      <w:r w:rsidR="00E822C3" w:rsidRPr="00DC7EB9">
        <w:rPr>
          <w:rFonts w:eastAsiaTheme="minorEastAsia" w:cs="Arial"/>
          <w:lang w:eastAsia="zh-TW"/>
        </w:rPr>
        <w:t xml:space="preserve">Corner </w:t>
      </w:r>
      <w:r w:rsidR="00E822C3" w:rsidRPr="00DC7EB9">
        <w:rPr>
          <w:rFonts w:eastAsia="Microsoft YaHei" w:cs="Arial"/>
          <w:lang w:eastAsia="zh-CN"/>
        </w:rPr>
        <w:t>X</w:t>
      </w:r>
      <w:r w:rsidR="00E822C3" w:rsidRPr="00DC7EB9">
        <w:rPr>
          <w:rFonts w:eastAsiaTheme="minorEastAsia" w:cs="Arial"/>
          <w:lang w:eastAsia="zh-TW"/>
        </w:rPr>
        <w:t>1-Axis</w:t>
      </w:r>
    </w:p>
    <w:p w:rsidR="00BC5134" w:rsidRPr="00DC7EB9" w:rsidRDefault="00E00E9A" w:rsidP="00DC7EB9">
      <w:pPr>
        <w:pStyle w:val="BodyTextFirstIndent"/>
        <w:spacing w:line="320" w:lineRule="exact"/>
        <w:ind w:left="1276"/>
        <w:rPr>
          <w:rFonts w:eastAsia="Microsoft YaHei" w:cs="Arial"/>
          <w:color w:val="000000" w:themeColor="text1"/>
          <w:lang w:eastAsia="zh-TW"/>
        </w:rPr>
      </w:pPr>
      <w:r>
        <w:rPr>
          <w:rFonts w:eastAsia="Microsoft YaHei" w:cs="Arial"/>
          <w:color w:val="000000" w:themeColor="text1"/>
          <w:lang w:eastAsia="zh-TW"/>
        </w:rPr>
        <w:t xml:space="preserve">[Word] </w:t>
      </w:r>
      <w:r w:rsidR="00BC5134" w:rsidRPr="00DC7EB9">
        <w:rPr>
          <w:rFonts w:eastAsia="Microsoft YaHei" w:cs="Arial"/>
          <w:color w:val="000000" w:themeColor="text1"/>
          <w:lang w:eastAsia="zh-TW"/>
        </w:rPr>
        <w:t>Y2</w:t>
      </w:r>
      <w:r w:rsidR="00E17767" w:rsidRPr="00DC7EB9">
        <w:rPr>
          <w:rFonts w:eastAsia="Microsoft YaHei" w:cs="Arial"/>
          <w:color w:val="000000" w:themeColor="text1"/>
          <w:lang w:eastAsia="zh-TW"/>
        </w:rPr>
        <w:t>,</w:t>
      </w:r>
      <w:r w:rsidR="00BC5134" w:rsidRPr="00DC7EB9">
        <w:rPr>
          <w:rFonts w:eastAsia="Microsoft YaHei" w:cs="Arial"/>
          <w:color w:val="000000" w:themeColor="text1"/>
          <w:lang w:eastAsia="zh-TW"/>
        </w:rPr>
        <w:t xml:space="preserve">              </w:t>
      </w:r>
      <w:r w:rsidR="00E17767" w:rsidRPr="00DC7EB9">
        <w:rPr>
          <w:rFonts w:eastAsia="Microsoft YaHei" w:cs="Arial"/>
          <w:color w:val="000000" w:themeColor="text1"/>
          <w:lang w:eastAsia="zh-TW"/>
        </w:rPr>
        <w:tab/>
      </w:r>
      <w:r w:rsidR="00E17767" w:rsidRPr="00DC7EB9">
        <w:rPr>
          <w:rFonts w:eastAsia="Microsoft YaHei" w:cs="Arial"/>
          <w:color w:val="000000" w:themeColor="text1"/>
          <w:lang w:eastAsia="zh-TW"/>
        </w:rPr>
        <w:tab/>
      </w:r>
      <w:r w:rsidR="00E17767" w:rsidRPr="00DC7EB9">
        <w:rPr>
          <w:rFonts w:eastAsia="Microsoft YaHei" w:cs="Arial"/>
          <w:color w:val="000000" w:themeColor="text1"/>
          <w:lang w:eastAsia="zh-TW"/>
        </w:rPr>
        <w:tab/>
      </w:r>
      <w:r w:rsidR="00BC5134" w:rsidRPr="00DC7EB9">
        <w:rPr>
          <w:rFonts w:eastAsia="Microsoft YaHei" w:cs="Arial"/>
          <w:color w:val="000000" w:themeColor="text1"/>
          <w:lang w:eastAsia="zh-TW"/>
        </w:rPr>
        <w:t xml:space="preserve">// </w:t>
      </w:r>
      <w:r w:rsidR="00E822C3" w:rsidRPr="00DC7EB9">
        <w:rPr>
          <w:rFonts w:eastAsiaTheme="minorEastAsia" w:cs="Arial"/>
          <w:lang w:eastAsia="zh-TW"/>
        </w:rPr>
        <w:t xml:space="preserve">Corner </w:t>
      </w:r>
      <w:r w:rsidR="00E822C3" w:rsidRPr="00DC7EB9">
        <w:rPr>
          <w:rFonts w:eastAsia="Microsoft YaHei" w:cs="Arial"/>
          <w:lang w:eastAsia="zh-CN"/>
        </w:rPr>
        <w:t>X</w:t>
      </w:r>
      <w:r w:rsidR="00E822C3" w:rsidRPr="00DC7EB9">
        <w:rPr>
          <w:rFonts w:eastAsiaTheme="minorEastAsia" w:cs="Arial"/>
          <w:lang w:eastAsia="zh-TW"/>
        </w:rPr>
        <w:t>1-Axis</w:t>
      </w:r>
    </w:p>
    <w:p w:rsidR="00BC5134" w:rsidRPr="00DC7EB9" w:rsidRDefault="000009E0" w:rsidP="00DC7EB9">
      <w:pPr>
        <w:pStyle w:val="BodyTextFirstIndent"/>
        <w:spacing w:line="320" w:lineRule="exact"/>
        <w:ind w:left="1276"/>
        <w:rPr>
          <w:rFonts w:eastAsia="Microsoft YaHei" w:cs="Arial"/>
          <w:color w:val="000000" w:themeColor="text1"/>
          <w:lang w:eastAsia="zh-TW"/>
        </w:rPr>
      </w:pPr>
      <w:r>
        <w:rPr>
          <w:rFonts w:eastAsia="Microsoft YaHei" w:cs="Arial"/>
          <w:noProof/>
          <w:color w:val="000000" w:themeColor="text1"/>
          <w:lang w:eastAsia="zh-TW"/>
        </w:rPr>
        <w:pict>
          <v:shape id="_x0000_s1581" type="#_x0000_t202" style="position:absolute;left:0;text-align:left;margin-left:322pt;margin-top:2.75pt;width:152.3pt;height:30.2pt;z-index:251918848;mso-height-percent:200;mso-height-percent:200;mso-width-relative:margin;mso-height-relative:margin" filled="f" stroked="f">
            <v:textbox style="mso-next-textbox:#_x0000_s1581;mso-fit-shape-to-text:t">
              <w:txbxContent>
                <w:p w:rsidR="000009E0" w:rsidRPr="00E822C3" w:rsidRDefault="000009E0" w:rsidP="00E822C3">
                  <w:pPr>
                    <w:jc w:val="center"/>
                  </w:pPr>
                  <w:r w:rsidRPr="007C0874">
                    <w:rPr>
                      <w:rFonts w:eastAsiaTheme="minorEastAsia" w:cs="Arial"/>
                      <w:b/>
                      <w:lang w:eastAsia="zh-TW"/>
                    </w:rPr>
                    <w:t xml:space="preserve">Figure </w:t>
                  </w:r>
                  <w:r>
                    <w:rPr>
                      <w:rFonts w:eastAsia="Microsoft YaHei" w:cs="Arial"/>
                      <w:b/>
                      <w:lang w:eastAsia="zh-CN"/>
                    </w:rPr>
                    <w:t>4</w:t>
                  </w:r>
                  <w:r w:rsidRPr="007C0874">
                    <w:rPr>
                      <w:rFonts w:eastAsia="Microsoft YaHei" w:cs="Arial"/>
                      <w:b/>
                      <w:lang w:eastAsia="zh-CN"/>
                    </w:rPr>
                    <w:t>-</w:t>
                  </w:r>
                  <w:r>
                    <w:rPr>
                      <w:rFonts w:eastAsiaTheme="minorEastAsia" w:cs="Arial" w:hint="eastAsia"/>
                      <w:b/>
                      <w:lang w:eastAsia="zh-TW"/>
                    </w:rPr>
                    <w:t>17</w:t>
                  </w:r>
                  <w:r>
                    <w:rPr>
                      <w:rFonts w:eastAsiaTheme="minorEastAsia" w:cs="Arial"/>
                      <w:b/>
                      <w:lang w:eastAsia="zh-TW"/>
                    </w:rPr>
                    <w:t xml:space="preserve">: </w:t>
                  </w:r>
                  <w:r w:rsidRPr="007C0874">
                    <w:rPr>
                      <w:rFonts w:eastAsiaTheme="minorEastAsia" w:cs="Arial"/>
                      <w:b/>
                      <w:lang w:eastAsia="zh-TW"/>
                    </w:rPr>
                    <w:t xml:space="preserve">Drawing a </w:t>
                  </w:r>
                  <w:r>
                    <w:rPr>
                      <w:rFonts w:eastAsiaTheme="minorEastAsia" w:cs="Arial" w:hint="eastAsia"/>
                      <w:b/>
                      <w:lang w:eastAsia="zh-TW"/>
                    </w:rPr>
                    <w:t>Solid</w:t>
                  </w:r>
                  <w:r w:rsidRPr="007C0874">
                    <w:rPr>
                      <w:rFonts w:eastAsiaTheme="minorEastAsia" w:cs="Arial"/>
                      <w:b/>
                      <w:lang w:eastAsia="zh-TW"/>
                    </w:rPr>
                    <w:t xml:space="preserve"> </w:t>
                  </w:r>
                  <w:r w:rsidRPr="0026130C">
                    <w:rPr>
                      <w:b/>
                    </w:rPr>
                    <w:t>Rectangle</w:t>
                  </w:r>
                  <w:r>
                    <w:rPr>
                      <w:rFonts w:eastAsiaTheme="minorEastAsia" w:hint="eastAsia"/>
                      <w:b/>
                      <w:lang w:eastAsia="zh-TW"/>
                    </w:rPr>
                    <w:t xml:space="preserve"> with Frame</w:t>
                  </w:r>
                </w:p>
              </w:txbxContent>
            </v:textbox>
          </v:shape>
        </w:pict>
      </w:r>
      <w:r w:rsidR="00E00E9A">
        <w:rPr>
          <w:rFonts w:eastAsia="Microsoft YaHei" w:cs="Arial"/>
          <w:color w:val="000000" w:themeColor="text1"/>
          <w:lang w:eastAsia="zh-TW"/>
        </w:rPr>
        <w:t xml:space="preserve">[Word] </w:t>
      </w:r>
      <w:r w:rsidR="00BC5134" w:rsidRPr="00DC7EB9">
        <w:rPr>
          <w:rFonts w:eastAsia="Microsoft YaHei" w:cs="Arial"/>
          <w:color w:val="000000" w:themeColor="text1"/>
          <w:lang w:eastAsia="zh-TW"/>
        </w:rPr>
        <w:t>X3</w:t>
      </w:r>
      <w:r w:rsidR="00E17767" w:rsidRPr="00DC7EB9">
        <w:rPr>
          <w:rFonts w:eastAsia="Microsoft YaHei" w:cs="Arial"/>
          <w:color w:val="000000" w:themeColor="text1"/>
          <w:lang w:eastAsia="zh-TW"/>
        </w:rPr>
        <w:t>,</w:t>
      </w:r>
      <w:r w:rsidR="00BC5134" w:rsidRPr="00DC7EB9">
        <w:rPr>
          <w:rFonts w:eastAsia="Microsoft YaHei" w:cs="Arial"/>
          <w:color w:val="000000" w:themeColor="text1"/>
          <w:lang w:eastAsia="zh-TW"/>
        </w:rPr>
        <w:t xml:space="preserve">              </w:t>
      </w:r>
      <w:r w:rsidR="00E17767" w:rsidRPr="00DC7EB9">
        <w:rPr>
          <w:rFonts w:eastAsia="Microsoft YaHei" w:cs="Arial"/>
          <w:color w:val="000000" w:themeColor="text1"/>
          <w:lang w:eastAsia="zh-TW"/>
        </w:rPr>
        <w:tab/>
      </w:r>
      <w:r w:rsidR="00E17767" w:rsidRPr="00DC7EB9">
        <w:rPr>
          <w:rFonts w:eastAsia="Microsoft YaHei" w:cs="Arial"/>
          <w:color w:val="000000" w:themeColor="text1"/>
          <w:lang w:eastAsia="zh-TW"/>
        </w:rPr>
        <w:tab/>
      </w:r>
      <w:r w:rsidR="00E17767" w:rsidRPr="00DC7EB9">
        <w:rPr>
          <w:rFonts w:eastAsia="Microsoft YaHei" w:cs="Arial"/>
          <w:color w:val="000000" w:themeColor="text1"/>
          <w:lang w:eastAsia="zh-TW"/>
        </w:rPr>
        <w:tab/>
      </w:r>
      <w:r w:rsidR="00BC5134" w:rsidRPr="00DC7EB9">
        <w:rPr>
          <w:rFonts w:eastAsia="Microsoft YaHei" w:cs="Arial"/>
          <w:color w:val="000000" w:themeColor="text1"/>
          <w:lang w:eastAsia="zh-TW"/>
        </w:rPr>
        <w:t xml:space="preserve">// </w:t>
      </w:r>
      <w:r w:rsidR="00E822C3" w:rsidRPr="00DC7EB9">
        <w:rPr>
          <w:rFonts w:eastAsiaTheme="minorEastAsia" w:cs="Arial"/>
          <w:lang w:eastAsia="zh-TW"/>
        </w:rPr>
        <w:t xml:space="preserve">Corner </w:t>
      </w:r>
      <w:r w:rsidR="00E822C3" w:rsidRPr="00DC7EB9">
        <w:rPr>
          <w:rFonts w:eastAsia="Microsoft YaHei" w:cs="Arial"/>
          <w:lang w:eastAsia="zh-CN"/>
        </w:rPr>
        <w:t>X</w:t>
      </w:r>
      <w:r w:rsidR="00E822C3" w:rsidRPr="00DC7EB9">
        <w:rPr>
          <w:rFonts w:eastAsiaTheme="minorEastAsia" w:cs="Arial"/>
          <w:lang w:eastAsia="zh-TW"/>
        </w:rPr>
        <w:t>1-Axis</w:t>
      </w:r>
    </w:p>
    <w:p w:rsidR="00BC5134" w:rsidRPr="00DC7EB9" w:rsidRDefault="00E00E9A" w:rsidP="00DC7EB9">
      <w:pPr>
        <w:pStyle w:val="BodyTextFirstIndent"/>
        <w:spacing w:line="320" w:lineRule="exact"/>
        <w:ind w:left="1276"/>
        <w:rPr>
          <w:rFonts w:eastAsia="Microsoft YaHei" w:cs="Arial"/>
          <w:color w:val="000000" w:themeColor="text1"/>
          <w:lang w:eastAsia="zh-TW"/>
        </w:rPr>
      </w:pPr>
      <w:r>
        <w:rPr>
          <w:rFonts w:eastAsia="Microsoft YaHei" w:cs="Arial"/>
          <w:color w:val="000000" w:themeColor="text1"/>
          <w:lang w:eastAsia="zh-TW"/>
        </w:rPr>
        <w:t xml:space="preserve">[Word] </w:t>
      </w:r>
      <w:r w:rsidR="00BC5134" w:rsidRPr="00DC7EB9">
        <w:rPr>
          <w:rFonts w:eastAsia="Microsoft YaHei" w:cs="Arial"/>
          <w:color w:val="000000" w:themeColor="text1"/>
          <w:lang w:eastAsia="zh-TW"/>
        </w:rPr>
        <w:t>Y3</w:t>
      </w:r>
      <w:r w:rsidR="00E17767" w:rsidRPr="00DC7EB9">
        <w:rPr>
          <w:rFonts w:eastAsia="Microsoft YaHei" w:cs="Arial"/>
          <w:color w:val="000000" w:themeColor="text1"/>
          <w:lang w:eastAsia="zh-TW"/>
        </w:rPr>
        <w:t>,</w:t>
      </w:r>
      <w:r w:rsidR="00BC5134" w:rsidRPr="00DC7EB9">
        <w:rPr>
          <w:rFonts w:eastAsia="Microsoft YaHei" w:cs="Arial"/>
          <w:color w:val="000000" w:themeColor="text1"/>
          <w:lang w:eastAsia="zh-TW"/>
        </w:rPr>
        <w:t xml:space="preserve">              </w:t>
      </w:r>
      <w:r w:rsidR="00E17767" w:rsidRPr="00DC7EB9">
        <w:rPr>
          <w:rFonts w:eastAsia="Microsoft YaHei" w:cs="Arial"/>
          <w:color w:val="000000" w:themeColor="text1"/>
          <w:lang w:eastAsia="zh-TW"/>
        </w:rPr>
        <w:tab/>
      </w:r>
      <w:r w:rsidR="00E17767" w:rsidRPr="00DC7EB9">
        <w:rPr>
          <w:rFonts w:eastAsia="Microsoft YaHei" w:cs="Arial"/>
          <w:color w:val="000000" w:themeColor="text1"/>
          <w:lang w:eastAsia="zh-TW"/>
        </w:rPr>
        <w:tab/>
      </w:r>
      <w:r w:rsidR="00E17767" w:rsidRPr="00DC7EB9">
        <w:rPr>
          <w:rFonts w:eastAsia="Microsoft YaHei" w:cs="Arial"/>
          <w:color w:val="000000" w:themeColor="text1"/>
          <w:lang w:eastAsia="zh-TW"/>
        </w:rPr>
        <w:tab/>
      </w:r>
      <w:r w:rsidR="00BC5134" w:rsidRPr="00DC7EB9">
        <w:rPr>
          <w:rFonts w:eastAsia="Microsoft YaHei" w:cs="Arial"/>
          <w:color w:val="000000" w:themeColor="text1"/>
          <w:lang w:eastAsia="zh-TW"/>
        </w:rPr>
        <w:t xml:space="preserve">// </w:t>
      </w:r>
      <w:r w:rsidR="00E822C3" w:rsidRPr="00DC7EB9">
        <w:rPr>
          <w:rFonts w:eastAsiaTheme="minorEastAsia" w:cs="Arial"/>
          <w:lang w:eastAsia="zh-TW"/>
        </w:rPr>
        <w:t xml:space="preserve">Corner </w:t>
      </w:r>
      <w:r w:rsidR="00E822C3" w:rsidRPr="00DC7EB9">
        <w:rPr>
          <w:rFonts w:eastAsia="Microsoft YaHei" w:cs="Arial"/>
          <w:lang w:eastAsia="zh-CN"/>
        </w:rPr>
        <w:t>X</w:t>
      </w:r>
      <w:r w:rsidR="00E822C3" w:rsidRPr="00DC7EB9">
        <w:rPr>
          <w:rFonts w:eastAsiaTheme="minorEastAsia" w:cs="Arial"/>
          <w:lang w:eastAsia="zh-TW"/>
        </w:rPr>
        <w:t>1-Axis</w:t>
      </w:r>
    </w:p>
    <w:p w:rsidR="00BC5134" w:rsidRPr="00DC7EB9" w:rsidRDefault="00E00E9A" w:rsidP="00DC7EB9">
      <w:pPr>
        <w:pStyle w:val="BodyTextFirstIndent"/>
        <w:spacing w:line="320" w:lineRule="exact"/>
        <w:ind w:left="1276"/>
        <w:rPr>
          <w:rFonts w:eastAsia="Microsoft YaHei" w:cs="Arial"/>
          <w:color w:val="000000" w:themeColor="text1"/>
          <w:lang w:eastAsia="zh-TW"/>
        </w:rPr>
      </w:pPr>
      <w:r>
        <w:rPr>
          <w:rFonts w:eastAsia="Microsoft YaHei" w:cs="Arial"/>
          <w:color w:val="000000" w:themeColor="text1"/>
          <w:lang w:eastAsia="zh-TW"/>
        </w:rPr>
        <w:t xml:space="preserve">[Long] </w:t>
      </w:r>
      <w:proofErr w:type="spellStart"/>
      <w:r w:rsidR="00BC5134" w:rsidRPr="00DC7EB9">
        <w:rPr>
          <w:rFonts w:eastAsia="Microsoft YaHei" w:cs="Arial"/>
          <w:color w:val="000000" w:themeColor="text1"/>
          <w:lang w:eastAsia="zh-TW"/>
        </w:rPr>
        <w:t>TriangleColor</w:t>
      </w:r>
      <w:proofErr w:type="spellEnd"/>
      <w:r w:rsidR="00E17767" w:rsidRPr="00DC7EB9">
        <w:rPr>
          <w:rFonts w:eastAsia="Microsoft YaHei" w:cs="Arial"/>
          <w:color w:val="000000" w:themeColor="text1"/>
          <w:lang w:eastAsia="zh-TW"/>
        </w:rPr>
        <w:t>,</w:t>
      </w:r>
      <w:r w:rsidR="00BC5134" w:rsidRPr="00DC7EB9">
        <w:rPr>
          <w:rFonts w:eastAsia="Microsoft YaHei" w:cs="Arial"/>
          <w:color w:val="000000" w:themeColor="text1"/>
          <w:lang w:eastAsia="zh-TW"/>
        </w:rPr>
        <w:t xml:space="preserve">    </w:t>
      </w:r>
      <w:r w:rsidR="00E17767" w:rsidRPr="00DC7EB9">
        <w:rPr>
          <w:rFonts w:eastAsia="Microsoft YaHei" w:cs="Arial"/>
          <w:color w:val="000000" w:themeColor="text1"/>
          <w:lang w:eastAsia="zh-TW"/>
        </w:rPr>
        <w:tab/>
      </w:r>
      <w:r w:rsidR="00E17767" w:rsidRPr="00DC7EB9">
        <w:rPr>
          <w:rFonts w:eastAsia="Microsoft YaHei" w:cs="Arial"/>
          <w:color w:val="000000" w:themeColor="text1"/>
          <w:lang w:eastAsia="zh-TW"/>
        </w:rPr>
        <w:tab/>
      </w:r>
      <w:r w:rsidR="00E17767" w:rsidRPr="00DC7EB9">
        <w:rPr>
          <w:rFonts w:eastAsia="Microsoft YaHei" w:cs="Arial"/>
          <w:color w:val="000000" w:themeColor="text1"/>
          <w:lang w:eastAsia="zh-TW"/>
        </w:rPr>
        <w:tab/>
      </w:r>
      <w:r w:rsidR="00DC7EB9">
        <w:rPr>
          <w:rFonts w:eastAsiaTheme="minorEastAsia" w:cs="Arial" w:hint="eastAsia"/>
          <w:color w:val="000000" w:themeColor="text1"/>
          <w:lang w:eastAsia="zh-TW"/>
        </w:rPr>
        <w:tab/>
      </w:r>
      <w:r w:rsidR="00BC5134" w:rsidRPr="00DC7EB9">
        <w:rPr>
          <w:rFonts w:eastAsia="Microsoft YaHei" w:cs="Arial"/>
          <w:color w:val="000000" w:themeColor="text1"/>
          <w:lang w:eastAsia="zh-TW"/>
        </w:rPr>
        <w:t xml:space="preserve">// </w:t>
      </w:r>
      <w:r w:rsidR="00E822C3" w:rsidRPr="00DC7EB9">
        <w:rPr>
          <w:rFonts w:eastAsia="Microsoft YaHei" w:cs="Arial"/>
          <w:color w:val="000000" w:themeColor="text1"/>
          <w:lang w:eastAsia="zh-TW"/>
        </w:rPr>
        <w:t>F</w:t>
      </w:r>
      <w:r w:rsidR="00E822C3" w:rsidRPr="00DC7EB9">
        <w:rPr>
          <w:rFonts w:eastAsiaTheme="minorEastAsia" w:cs="Arial"/>
          <w:color w:val="000000" w:themeColor="text1"/>
          <w:lang w:eastAsia="zh-TW"/>
        </w:rPr>
        <w:t xml:space="preserve">rame </w:t>
      </w:r>
      <w:r w:rsidR="00E822C3" w:rsidRPr="00DC7EB9">
        <w:rPr>
          <w:rFonts w:eastAsia="Microsoft YaHei" w:cs="Arial"/>
          <w:color w:val="000000" w:themeColor="text1"/>
          <w:lang w:eastAsia="zh-TW"/>
        </w:rPr>
        <w:t>Color</w:t>
      </w:r>
    </w:p>
    <w:p w:rsidR="00BC5134" w:rsidRPr="00DC7EB9" w:rsidRDefault="00E00E9A" w:rsidP="00DC7EB9">
      <w:pPr>
        <w:pStyle w:val="BodyTextFirstIndent"/>
        <w:spacing w:line="320" w:lineRule="exact"/>
        <w:ind w:left="1276"/>
        <w:rPr>
          <w:rFonts w:eastAsia="Microsoft YaHei" w:cs="Arial"/>
          <w:color w:val="000000" w:themeColor="text1"/>
          <w:lang w:eastAsia="zh-TW"/>
        </w:rPr>
      </w:pPr>
      <w:r>
        <w:rPr>
          <w:rFonts w:eastAsia="Microsoft YaHei" w:cs="Arial"/>
          <w:color w:val="000000" w:themeColor="text1"/>
          <w:lang w:eastAsia="zh-TW"/>
        </w:rPr>
        <w:t xml:space="preserve">[Long] </w:t>
      </w:r>
      <w:proofErr w:type="spellStart"/>
      <w:r w:rsidR="00BC5134" w:rsidRPr="00DC7EB9">
        <w:rPr>
          <w:rFonts w:eastAsia="Microsoft YaHei" w:cs="Arial"/>
          <w:color w:val="000000" w:themeColor="text1"/>
          <w:lang w:eastAsia="zh-TW"/>
        </w:rPr>
        <w:t>ForegroundColor</w:t>
      </w:r>
      <w:proofErr w:type="spellEnd"/>
      <w:r w:rsidR="00BC5134" w:rsidRPr="00DC7EB9">
        <w:rPr>
          <w:rFonts w:eastAsia="Microsoft YaHei" w:cs="Arial"/>
          <w:color w:val="000000" w:themeColor="text1"/>
          <w:lang w:eastAsia="zh-TW"/>
        </w:rPr>
        <w:t xml:space="preserve"> </w:t>
      </w:r>
      <w:r w:rsidR="00E17767" w:rsidRPr="00DC7EB9">
        <w:rPr>
          <w:rFonts w:eastAsia="Microsoft YaHei" w:cs="Arial"/>
          <w:color w:val="000000" w:themeColor="text1"/>
          <w:lang w:eastAsia="zh-TW"/>
        </w:rPr>
        <w:tab/>
      </w:r>
      <w:r w:rsidR="00E17767" w:rsidRPr="00DC7EB9">
        <w:rPr>
          <w:rFonts w:eastAsia="Microsoft YaHei" w:cs="Arial"/>
          <w:color w:val="000000" w:themeColor="text1"/>
          <w:lang w:eastAsia="zh-TW"/>
        </w:rPr>
        <w:tab/>
      </w:r>
      <w:r w:rsidR="00A715BE" w:rsidRPr="00DC7EB9">
        <w:rPr>
          <w:rFonts w:eastAsia="Microsoft YaHei" w:cs="Arial"/>
          <w:color w:val="000000" w:themeColor="text1"/>
          <w:lang w:eastAsia="zh-TW"/>
        </w:rPr>
        <w:tab/>
      </w:r>
      <w:r w:rsidR="00DC7EB9">
        <w:rPr>
          <w:rFonts w:eastAsiaTheme="minorEastAsia" w:cs="Arial" w:hint="eastAsia"/>
          <w:color w:val="000000" w:themeColor="text1"/>
          <w:lang w:eastAsia="zh-TW"/>
        </w:rPr>
        <w:tab/>
      </w:r>
      <w:r w:rsidR="00DC7EB9">
        <w:rPr>
          <w:rFonts w:eastAsiaTheme="minorEastAsia" w:cs="Arial" w:hint="eastAsia"/>
          <w:color w:val="000000" w:themeColor="text1"/>
          <w:lang w:eastAsia="zh-TW"/>
        </w:rPr>
        <w:tab/>
      </w:r>
      <w:r w:rsidR="00BC5134" w:rsidRPr="00DC7EB9">
        <w:rPr>
          <w:rFonts w:eastAsia="Microsoft YaHei" w:cs="Arial"/>
          <w:color w:val="000000" w:themeColor="text1"/>
          <w:lang w:eastAsia="zh-TW"/>
        </w:rPr>
        <w:t xml:space="preserve">// </w:t>
      </w:r>
      <w:r w:rsidR="00E822C3" w:rsidRPr="00DC7EB9">
        <w:rPr>
          <w:rFonts w:eastAsia="Microsoft YaHei" w:cs="Arial"/>
          <w:color w:val="000000" w:themeColor="text1"/>
          <w:lang w:eastAsia="zh-TW"/>
        </w:rPr>
        <w:t>Foreground</w:t>
      </w:r>
      <w:r w:rsidR="00E822C3" w:rsidRPr="00DC7EB9">
        <w:rPr>
          <w:rFonts w:eastAsiaTheme="minorEastAsia" w:cs="Arial"/>
          <w:color w:val="000000" w:themeColor="text1"/>
          <w:lang w:eastAsia="zh-TW"/>
        </w:rPr>
        <w:t xml:space="preserve"> </w:t>
      </w:r>
      <w:r w:rsidR="00E822C3" w:rsidRPr="00DC7EB9">
        <w:rPr>
          <w:rFonts w:eastAsia="Microsoft YaHei" w:cs="Arial"/>
          <w:color w:val="000000" w:themeColor="text1"/>
          <w:lang w:eastAsia="zh-TW"/>
        </w:rPr>
        <w:t>Color</w:t>
      </w:r>
    </w:p>
    <w:p w:rsidR="00464215" w:rsidRPr="00DC7EB9" w:rsidRDefault="00BC5134" w:rsidP="00DC7EB9">
      <w:pPr>
        <w:pStyle w:val="BodyTextFirstIndent"/>
        <w:spacing w:line="320" w:lineRule="exact"/>
        <w:ind w:left="1276"/>
        <w:rPr>
          <w:rFonts w:eastAsia="Microsoft YaHei" w:cs="Arial"/>
          <w:color w:val="000000" w:themeColor="text1"/>
          <w:lang w:eastAsia="zh-TW"/>
        </w:rPr>
      </w:pPr>
      <w:r w:rsidRPr="00DC7EB9">
        <w:rPr>
          <w:rFonts w:eastAsia="Microsoft YaHei" w:cs="Arial"/>
          <w:color w:val="000000" w:themeColor="text1"/>
          <w:lang w:eastAsia="zh-TW"/>
        </w:rPr>
        <w:t>)</w:t>
      </w:r>
    </w:p>
    <w:p w:rsidR="00DF5FC8" w:rsidRPr="00DC7EB9" w:rsidRDefault="00DF5FC8" w:rsidP="00DC7EB9">
      <w:pPr>
        <w:pStyle w:val="BodyTextFirstIndent"/>
        <w:spacing w:line="320" w:lineRule="exact"/>
        <w:ind w:left="0"/>
        <w:rPr>
          <w:rFonts w:eastAsia="Microsoft YaHei" w:cs="Arial"/>
          <w:color w:val="000000" w:themeColor="text1"/>
          <w:lang w:eastAsia="zh-TW"/>
        </w:rPr>
      </w:pPr>
    </w:p>
    <w:p w:rsidR="00E822C3" w:rsidRPr="00DC7EB9" w:rsidRDefault="00E822C3" w:rsidP="00FB1E40">
      <w:pPr>
        <w:pStyle w:val="BodyTextFirstIndent"/>
        <w:snapToGrid w:val="0"/>
        <w:spacing w:line="260" w:lineRule="exact"/>
        <w:ind w:leftChars="496" w:left="1984" w:hangingChars="496" w:hanging="992"/>
        <w:jc w:val="both"/>
        <w:rPr>
          <w:rFonts w:eastAsiaTheme="minorEastAsia" w:cs="Arial"/>
          <w:lang w:eastAsia="zh-TW"/>
        </w:rPr>
      </w:pPr>
      <w:r w:rsidRPr="00DC7EB9">
        <w:rPr>
          <w:rFonts w:eastAsiaTheme="minorEastAsia" w:cs="Arial"/>
          <w:b/>
          <w:lang w:eastAsia="zh-TW"/>
        </w:rPr>
        <w:t xml:space="preserve">Example: </w:t>
      </w:r>
      <w:r w:rsidRPr="00DC7EB9">
        <w:rPr>
          <w:rFonts w:eastAsiaTheme="minorEastAsia" w:cs="Arial"/>
          <w:lang w:eastAsia="zh-TW"/>
        </w:rPr>
        <w:t xml:space="preserve">Drawing a white Solid </w:t>
      </w:r>
      <w:r w:rsidRPr="00DC7EB9">
        <w:rPr>
          <w:rFonts w:eastAsia="Microsoft YaHei" w:cs="Arial"/>
          <w:lang w:eastAsia="zh-CN"/>
        </w:rPr>
        <w:t>Triangle</w:t>
      </w:r>
      <w:r w:rsidRPr="00DC7EB9">
        <w:rPr>
          <w:rFonts w:eastAsiaTheme="minorEastAsia" w:cs="Arial"/>
          <w:lang w:eastAsia="zh-TW"/>
        </w:rPr>
        <w:t xml:space="preserve"> with </w:t>
      </w:r>
      <w:r w:rsidR="00EF467B">
        <w:rPr>
          <w:rFonts w:eastAsiaTheme="minorEastAsia" w:cs="Arial" w:hint="eastAsia"/>
          <w:lang w:eastAsia="zh-TW"/>
        </w:rPr>
        <w:t xml:space="preserve">a </w:t>
      </w:r>
      <w:r w:rsidRPr="00DC7EB9">
        <w:rPr>
          <w:rFonts w:eastAsiaTheme="minorEastAsia" w:cs="Arial"/>
          <w:lang w:eastAsia="zh-TW"/>
        </w:rPr>
        <w:t>red Frame</w:t>
      </w:r>
      <w:r w:rsidR="00EF467B">
        <w:rPr>
          <w:rFonts w:eastAsia="PMingLiU" w:cs="Arial"/>
          <w:lang w:eastAsia="zh-TW"/>
        </w:rPr>
        <w:t>, and corners = (100,100), (50, 200), and (150, 150) respectively.</w:t>
      </w:r>
    </w:p>
    <w:p w:rsidR="00E822C3" w:rsidRPr="00DC7EB9" w:rsidRDefault="0017454F" w:rsidP="00FB1E40">
      <w:pPr>
        <w:pStyle w:val="BodyTextFirstIndent"/>
        <w:snapToGrid w:val="0"/>
        <w:spacing w:beforeLines="100" w:before="360" w:line="320" w:lineRule="exact"/>
        <w:ind w:leftChars="638" w:left="1276"/>
        <w:rPr>
          <w:rFonts w:eastAsia="Microsoft YaHei" w:cs="Arial"/>
          <w:color w:val="3333FF"/>
          <w:lang w:eastAsia="zh-CN"/>
        </w:rPr>
      </w:pPr>
      <w:proofErr w:type="spellStart"/>
      <w:r w:rsidRPr="0017454F">
        <w:rPr>
          <w:rFonts w:eastAsia="Microsoft YaHei" w:cs="Arial"/>
          <w:color w:val="0000CC"/>
          <w:lang w:eastAsia="zh-TW"/>
        </w:rPr>
        <w:t>FramedFilledTriangle</w:t>
      </w:r>
      <w:proofErr w:type="spellEnd"/>
      <w:r w:rsidRPr="0017454F">
        <w:rPr>
          <w:rFonts w:eastAsia="Microsoft YaHei" w:cs="Arial"/>
          <w:color w:val="0000CC"/>
          <w:lang w:eastAsia="zh-TW"/>
        </w:rPr>
        <w:t xml:space="preserve"> </w:t>
      </w:r>
      <w:r w:rsidR="00E822C3" w:rsidRPr="00DC7EB9">
        <w:rPr>
          <w:rFonts w:eastAsia="Microsoft YaHei" w:cs="Arial"/>
          <w:color w:val="3333FF"/>
          <w:lang w:eastAsia="zh-CN"/>
        </w:rPr>
        <w:t xml:space="preserve">(100, 100, 50, 200, 150, 150, </w:t>
      </w:r>
      <w:r w:rsidR="00E00E9A">
        <w:rPr>
          <w:rFonts w:eastAsia="Microsoft YaHei" w:cs="Arial"/>
          <w:color w:val="3333FF"/>
          <w:lang w:eastAsia="zh-CN"/>
        </w:rPr>
        <w:t>TFT_RED,</w:t>
      </w:r>
      <w:r w:rsidR="00E822C3" w:rsidRPr="00DC7EB9">
        <w:rPr>
          <w:rFonts w:eastAsiaTheme="minorEastAsia" w:cs="Arial"/>
          <w:color w:val="3333FF"/>
          <w:lang w:eastAsia="zh-TW"/>
        </w:rPr>
        <w:t xml:space="preserve"> </w:t>
      </w:r>
      <w:r>
        <w:rPr>
          <w:rFonts w:eastAsiaTheme="minorEastAsia" w:cs="Arial"/>
          <w:color w:val="3333FF"/>
          <w:lang w:eastAsia="zh-TW"/>
        </w:rPr>
        <w:t>TFT_WHITE</w:t>
      </w:r>
      <w:r w:rsidR="00E00E9A">
        <w:rPr>
          <w:rFonts w:eastAsia="Microsoft YaHei" w:cs="Arial"/>
          <w:color w:val="3333FF"/>
          <w:lang w:eastAsia="zh-CN"/>
        </w:rPr>
        <w:t>)</w:t>
      </w:r>
    </w:p>
    <w:p w:rsidR="00E822C3" w:rsidRPr="00DC7EB9" w:rsidRDefault="00E822C3" w:rsidP="00DC7EB9">
      <w:pPr>
        <w:pStyle w:val="BodyTextFirstIndent"/>
        <w:snapToGrid w:val="0"/>
        <w:spacing w:line="320" w:lineRule="exact"/>
        <w:ind w:left="482"/>
        <w:rPr>
          <w:rFonts w:eastAsiaTheme="minorEastAsia" w:cs="Arial"/>
          <w:lang w:eastAsia="zh-TW"/>
        </w:rPr>
      </w:pPr>
    </w:p>
    <w:p w:rsidR="00E822C3" w:rsidRPr="00335209" w:rsidRDefault="00E822C3" w:rsidP="00DC7EB9">
      <w:pPr>
        <w:pStyle w:val="BodyTextFirstIndent"/>
        <w:snapToGrid w:val="0"/>
        <w:spacing w:line="320" w:lineRule="exact"/>
        <w:ind w:left="482"/>
        <w:rPr>
          <w:rFonts w:eastAsiaTheme="minorEastAsia" w:cs="Arial"/>
          <w:lang w:eastAsia="zh-TW"/>
        </w:rPr>
      </w:pPr>
    </w:p>
    <w:p w:rsidR="00E822C3" w:rsidRPr="00335209" w:rsidRDefault="00E822C3" w:rsidP="00FB1E40">
      <w:pPr>
        <w:pStyle w:val="BodyTextFirstIndent"/>
        <w:snapToGrid w:val="0"/>
        <w:spacing w:line="260" w:lineRule="exact"/>
        <w:ind w:leftChars="496" w:left="1592" w:hangingChars="300" w:hanging="600"/>
        <w:jc w:val="both"/>
        <w:rPr>
          <w:rFonts w:eastAsiaTheme="minorEastAsia" w:cs="Arial"/>
          <w:lang w:eastAsia="zh-TW"/>
        </w:rPr>
      </w:pPr>
      <w:r w:rsidRPr="00335209">
        <w:rPr>
          <w:rFonts w:eastAsiaTheme="minorEastAsia" w:cs="Arial"/>
          <w:b/>
          <w:lang w:eastAsia="zh-TW"/>
        </w:rPr>
        <w:t xml:space="preserve">Note: </w:t>
      </w:r>
      <w:r w:rsidRPr="00335209">
        <w:rPr>
          <w:rFonts w:eastAsiaTheme="minorEastAsia" w:cs="Arial"/>
          <w:lang w:eastAsia="zh-TW"/>
        </w:rPr>
        <w:t>This function is complete</w:t>
      </w:r>
      <w:r w:rsidR="00EF467B">
        <w:rPr>
          <w:rFonts w:eastAsiaTheme="minorEastAsia" w:cs="Arial" w:hint="eastAsia"/>
          <w:lang w:eastAsia="zh-TW"/>
        </w:rPr>
        <w:t>d</w:t>
      </w:r>
      <w:r w:rsidRPr="00335209">
        <w:rPr>
          <w:rFonts w:eastAsiaTheme="minorEastAsia" w:cs="Arial"/>
          <w:lang w:eastAsia="zh-TW"/>
        </w:rPr>
        <w:t xml:space="preserve"> by drawing a Solid and a Hollow </w:t>
      </w:r>
      <w:r w:rsidRPr="00335209">
        <w:rPr>
          <w:rFonts w:eastAsia="Microsoft YaHei" w:cs="Arial"/>
          <w:lang w:eastAsia="zh-CN"/>
        </w:rPr>
        <w:t>Triangle</w:t>
      </w:r>
      <w:r w:rsidRPr="00335209">
        <w:rPr>
          <w:rFonts w:eastAsiaTheme="minorEastAsia" w:cs="Arial"/>
          <w:lang w:eastAsia="zh-TW"/>
        </w:rPr>
        <w:t xml:space="preserve">. </w:t>
      </w:r>
      <w:r w:rsidRPr="00335209">
        <w:rPr>
          <w:rFonts w:eastAsia="PMingLiU" w:cs="Arial"/>
          <w:lang w:eastAsia="zh-TW"/>
        </w:rPr>
        <w:t xml:space="preserve">The foreground color is determined by the Solid </w:t>
      </w:r>
      <w:r w:rsidRPr="00335209">
        <w:rPr>
          <w:rFonts w:eastAsiaTheme="minorEastAsia" w:cs="Arial"/>
          <w:lang w:eastAsia="zh-TW"/>
        </w:rPr>
        <w:t>R</w:t>
      </w:r>
      <w:r w:rsidRPr="00335209">
        <w:rPr>
          <w:rFonts w:cs="Arial"/>
        </w:rPr>
        <w:t>ectangle</w:t>
      </w:r>
      <w:r w:rsidRPr="00335209">
        <w:rPr>
          <w:rFonts w:eastAsia="PMingLiU" w:cs="Arial"/>
          <w:lang w:eastAsia="zh-TW"/>
        </w:rPr>
        <w:t xml:space="preserve">, and frame color is determined by the </w:t>
      </w:r>
      <w:r w:rsidRPr="00335209">
        <w:rPr>
          <w:rFonts w:eastAsiaTheme="minorEastAsia" w:cs="Arial"/>
          <w:lang w:eastAsia="zh-TW"/>
        </w:rPr>
        <w:t>Hollow R</w:t>
      </w:r>
      <w:r w:rsidRPr="00335209">
        <w:rPr>
          <w:rFonts w:cs="Arial"/>
        </w:rPr>
        <w:t>ectangle</w:t>
      </w:r>
      <w:r w:rsidRPr="00335209">
        <w:rPr>
          <w:rFonts w:eastAsia="PMingLiU" w:cs="Arial"/>
          <w:lang w:eastAsia="zh-TW"/>
        </w:rPr>
        <w:t>.</w:t>
      </w:r>
    </w:p>
    <w:p w:rsidR="00DF5FC8" w:rsidRPr="00335209" w:rsidRDefault="00DF5FC8" w:rsidP="00464215">
      <w:pPr>
        <w:pStyle w:val="BodyTextFirstIndent"/>
        <w:ind w:left="0"/>
        <w:rPr>
          <w:rFonts w:eastAsia="Microsoft YaHei" w:cs="Arial"/>
          <w:color w:val="000000" w:themeColor="text1"/>
          <w:lang w:eastAsia="zh-TW"/>
        </w:rPr>
      </w:pPr>
    </w:p>
    <w:p w:rsidR="00DF5FC8" w:rsidRPr="00335209" w:rsidRDefault="00DF5FC8" w:rsidP="00464215">
      <w:pPr>
        <w:pStyle w:val="BodyTextFirstIndent"/>
        <w:ind w:left="0"/>
        <w:rPr>
          <w:rFonts w:eastAsia="Microsoft YaHei" w:cs="Arial"/>
          <w:lang w:eastAsia="zh-TW"/>
        </w:rPr>
      </w:pPr>
    </w:p>
    <w:p w:rsidR="00464215" w:rsidRPr="00335209" w:rsidRDefault="00464215" w:rsidP="00464215">
      <w:pPr>
        <w:widowControl/>
        <w:suppressAutoHyphens w:val="0"/>
        <w:textAlignment w:val="auto"/>
        <w:rPr>
          <w:rFonts w:eastAsia="Microsoft YaHei" w:cs="Arial"/>
          <w:b/>
          <w:snapToGrid w:val="0"/>
          <w:sz w:val="24"/>
          <w:szCs w:val="24"/>
          <w:lang w:eastAsia="zh-TW"/>
        </w:rPr>
      </w:pPr>
      <w:r w:rsidRPr="00335209">
        <w:rPr>
          <w:rFonts w:eastAsia="Microsoft YaHei" w:cs="Arial"/>
        </w:rPr>
        <w:br w:type="page"/>
      </w:r>
    </w:p>
    <w:p w:rsidR="00464215" w:rsidRPr="00335209" w:rsidRDefault="0075199D" w:rsidP="00FB1E40">
      <w:pPr>
        <w:pStyle w:val="Heading2"/>
        <w:spacing w:before="72" w:after="252"/>
      </w:pPr>
      <w:bookmarkStart w:id="50" w:name="_Toc499649406"/>
      <w:bookmarkStart w:id="51" w:name="_Toc154040065"/>
      <w:r w:rsidRPr="00335209">
        <w:rPr>
          <w:noProof/>
          <w:snapToGrid/>
          <w:lang w:val="en-GB" w:eastAsia="en-GB"/>
        </w:rPr>
        <w:lastRenderedPageBreak/>
        <w:drawing>
          <wp:anchor distT="0" distB="0" distL="114300" distR="114300" simplePos="0" relativeHeight="251856384" behindDoc="0" locked="0" layoutInCell="1" allowOverlap="1" wp14:anchorId="3ACC3B02" wp14:editId="480081A2">
            <wp:simplePos x="0" y="0"/>
            <wp:positionH relativeFrom="column">
              <wp:posOffset>4099560</wp:posOffset>
            </wp:positionH>
            <wp:positionV relativeFrom="paragraph">
              <wp:posOffset>335280</wp:posOffset>
            </wp:positionV>
            <wp:extent cx="2019935" cy="1261745"/>
            <wp:effectExtent l="19050" t="0" r="0" b="0"/>
            <wp:wrapNone/>
            <wp:docPr id="20" name="圖片 19"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39" cstate="print"/>
                    <a:stretch>
                      <a:fillRect/>
                    </a:stretch>
                  </pic:blipFill>
                  <pic:spPr>
                    <a:xfrm>
                      <a:off x="0" y="0"/>
                      <a:ext cx="2019935" cy="1261745"/>
                    </a:xfrm>
                    <a:prstGeom prst="rect">
                      <a:avLst/>
                    </a:prstGeom>
                  </pic:spPr>
                </pic:pic>
              </a:graphicData>
            </a:graphic>
          </wp:anchor>
        </w:drawing>
      </w:r>
      <w:bookmarkStart w:id="52" w:name="_Toc497656417"/>
      <w:bookmarkEnd w:id="50"/>
      <w:r w:rsidR="005D77DA" w:rsidRPr="00335209">
        <w:t xml:space="preserve">Drawing </w:t>
      </w:r>
      <w:r w:rsidR="005D77DA" w:rsidRPr="00335209">
        <w:rPr>
          <w:rFonts w:eastAsia="PMingLiU"/>
          <w:bCs/>
        </w:rPr>
        <w:t>Curve</w:t>
      </w:r>
      <w:bookmarkEnd w:id="51"/>
      <w:bookmarkEnd w:id="52"/>
    </w:p>
    <w:p w:rsidR="00464215" w:rsidRPr="00335209" w:rsidRDefault="00F130F7" w:rsidP="00FB1E40">
      <w:pPr>
        <w:pStyle w:val="Heading3"/>
        <w:spacing w:after="180"/>
      </w:pPr>
      <w:bookmarkStart w:id="53" w:name="_Toc154040066"/>
      <w:r w:rsidRPr="00335209">
        <w:t>Drawing a</w:t>
      </w:r>
      <w:r w:rsidR="00335209">
        <w:rPr>
          <w:rFonts w:hint="eastAsia"/>
        </w:rPr>
        <w:t>n</w:t>
      </w:r>
      <w:r w:rsidRPr="00335209">
        <w:t xml:space="preserve"> Upper-Left </w:t>
      </w:r>
      <w:r w:rsidRPr="00335209">
        <w:rPr>
          <w:rFonts w:eastAsia="PMingLiU"/>
        </w:rPr>
        <w:t>Curve</w:t>
      </w:r>
      <w:bookmarkEnd w:id="53"/>
    </w:p>
    <w:p w:rsidR="00464215" w:rsidRPr="00335209" w:rsidRDefault="00DC483C" w:rsidP="00335209">
      <w:pPr>
        <w:pStyle w:val="BodyTextFirstIndent"/>
        <w:snapToGrid w:val="0"/>
        <w:spacing w:line="320" w:lineRule="atLeast"/>
        <w:ind w:left="1276"/>
        <w:rPr>
          <w:rFonts w:eastAsia="Microsoft YaHei" w:cs="Arial"/>
          <w:color w:val="3333FF"/>
          <w:lang w:eastAsia="zh-TW"/>
        </w:rPr>
      </w:pPr>
      <w:proofErr w:type="spellStart"/>
      <w:r w:rsidRPr="00335209">
        <w:rPr>
          <w:rFonts w:eastAsia="Microsoft YaHei" w:cs="Arial"/>
          <w:color w:val="3333FF"/>
          <w:lang w:eastAsia="zh-CN"/>
        </w:rPr>
        <w:t>LeftUpCurve</w:t>
      </w:r>
      <w:proofErr w:type="spellEnd"/>
    </w:p>
    <w:p w:rsidR="00464215" w:rsidRPr="00335209" w:rsidRDefault="00DC483C" w:rsidP="00335209">
      <w:pPr>
        <w:pStyle w:val="BodyTextFirstIndent"/>
        <w:snapToGrid w:val="0"/>
        <w:spacing w:line="320" w:lineRule="atLeast"/>
        <w:ind w:left="1276"/>
        <w:rPr>
          <w:rFonts w:eastAsia="Microsoft YaHei" w:cs="Arial"/>
          <w:lang w:eastAsia="zh-TW"/>
        </w:rPr>
      </w:pPr>
      <w:r w:rsidRPr="00335209">
        <w:rPr>
          <w:rFonts w:eastAsia="Microsoft YaHei" w:cs="Arial"/>
          <w:lang w:eastAsia="zh-CN"/>
        </w:rPr>
        <w:t>(</w:t>
      </w:r>
      <w:r w:rsidR="00464215" w:rsidRPr="00335209">
        <w:rPr>
          <w:rFonts w:eastAsia="Microsoft YaHei" w:cs="Arial"/>
          <w:lang w:eastAsia="zh-TW"/>
        </w:rPr>
        <w:t xml:space="preserve"> </w:t>
      </w:r>
    </w:p>
    <w:p w:rsidR="00464215" w:rsidRPr="00335209" w:rsidRDefault="00E00E9A" w:rsidP="00335209">
      <w:pPr>
        <w:pStyle w:val="BodyTextFirstIndent"/>
        <w:snapToGrid w:val="0"/>
        <w:spacing w:line="320" w:lineRule="atLeast"/>
        <w:ind w:left="1276"/>
        <w:rPr>
          <w:rFonts w:eastAsia="Microsoft YaHei" w:cs="Arial"/>
          <w:lang w:eastAsia="zh-TW"/>
        </w:rPr>
      </w:pPr>
      <w:r>
        <w:rPr>
          <w:rFonts w:eastAsia="Microsoft YaHei" w:cs="Arial"/>
          <w:lang w:eastAsia="zh-CN"/>
        </w:rPr>
        <w:t xml:space="preserve">[Word] </w:t>
      </w:r>
      <w:proofErr w:type="spellStart"/>
      <w:r w:rsidR="00DC483C" w:rsidRPr="00335209">
        <w:rPr>
          <w:rFonts w:eastAsia="Microsoft YaHei" w:cs="Arial"/>
          <w:lang w:eastAsia="zh-CN"/>
        </w:rPr>
        <w:t>XCenter</w:t>
      </w:r>
      <w:proofErr w:type="spellEnd"/>
      <w:r w:rsidR="00DC483C" w:rsidRPr="00335209">
        <w:rPr>
          <w:rFonts w:eastAsia="Microsoft YaHei" w:cs="Arial"/>
          <w:lang w:eastAsia="zh-CN"/>
        </w:rPr>
        <w:t xml:space="preserve">, </w:t>
      </w:r>
      <w:r w:rsidR="00DC483C" w:rsidRPr="00335209">
        <w:rPr>
          <w:rFonts w:eastAsia="Microsoft YaHei" w:cs="Arial"/>
          <w:lang w:eastAsia="zh-CN"/>
        </w:rPr>
        <w:tab/>
      </w:r>
      <w:r w:rsidR="00DC483C" w:rsidRPr="00335209">
        <w:rPr>
          <w:rFonts w:eastAsia="Microsoft YaHei" w:cs="Arial"/>
          <w:lang w:eastAsia="zh-CN"/>
        </w:rPr>
        <w:tab/>
      </w:r>
      <w:r w:rsidR="00DC483C" w:rsidRPr="00335209">
        <w:rPr>
          <w:rFonts w:eastAsia="Microsoft YaHei" w:cs="Arial"/>
          <w:lang w:eastAsia="zh-CN"/>
        </w:rPr>
        <w:tab/>
      </w:r>
      <w:r w:rsidR="00DC483C" w:rsidRPr="00335209">
        <w:rPr>
          <w:rFonts w:eastAsia="Microsoft YaHei" w:cs="Arial"/>
          <w:lang w:eastAsia="zh-CN"/>
        </w:rPr>
        <w:tab/>
      </w:r>
      <w:r w:rsidR="00DC483C" w:rsidRPr="00335209">
        <w:rPr>
          <w:rFonts w:eastAsia="Microsoft YaHei" w:cs="Arial"/>
          <w:lang w:eastAsia="zh-CN"/>
        </w:rPr>
        <w:tab/>
      </w:r>
      <w:r w:rsidR="00DC483C" w:rsidRPr="00335209">
        <w:rPr>
          <w:rFonts w:eastAsia="Microsoft YaHei" w:cs="Arial"/>
          <w:lang w:eastAsia="zh-CN"/>
        </w:rPr>
        <w:tab/>
      </w:r>
      <w:r w:rsidR="00DC483C" w:rsidRPr="00335209">
        <w:rPr>
          <w:rFonts w:eastAsia="Microsoft YaHei" w:cs="Arial"/>
          <w:lang w:eastAsia="zh-CN"/>
        </w:rPr>
        <w:tab/>
      </w:r>
      <w:r w:rsidR="00DC483C" w:rsidRPr="00335209">
        <w:rPr>
          <w:rFonts w:eastAsia="Microsoft YaHei" w:cs="Arial"/>
          <w:lang w:eastAsia="zh-CN"/>
        </w:rPr>
        <w:tab/>
      </w:r>
      <w:r w:rsidR="00DC483C" w:rsidRPr="00335209">
        <w:rPr>
          <w:rFonts w:eastAsia="Microsoft YaHei" w:cs="Arial"/>
          <w:lang w:eastAsia="zh-CN"/>
        </w:rPr>
        <w:tab/>
      </w:r>
      <w:r w:rsidR="00DC483C" w:rsidRPr="00335209">
        <w:rPr>
          <w:rFonts w:eastAsia="Microsoft YaHei" w:cs="Arial"/>
          <w:lang w:eastAsia="zh-CN"/>
        </w:rPr>
        <w:tab/>
      </w:r>
      <w:r w:rsidR="00DC483C" w:rsidRPr="00335209">
        <w:rPr>
          <w:rFonts w:eastAsia="Microsoft YaHei" w:cs="Arial"/>
          <w:lang w:eastAsia="zh-CN"/>
        </w:rPr>
        <w:tab/>
        <w:t xml:space="preserve">// </w:t>
      </w:r>
      <w:r w:rsidR="005D77DA" w:rsidRPr="00335209">
        <w:rPr>
          <w:rFonts w:eastAsiaTheme="minorEastAsia" w:cs="Arial"/>
          <w:lang w:eastAsia="zh-TW"/>
        </w:rPr>
        <w:t xml:space="preserve">Center </w:t>
      </w:r>
      <w:r w:rsidR="00DC483C" w:rsidRPr="00335209">
        <w:rPr>
          <w:rFonts w:eastAsia="Microsoft YaHei" w:cs="Arial"/>
          <w:lang w:eastAsia="zh-CN"/>
        </w:rPr>
        <w:t>X</w:t>
      </w:r>
      <w:r w:rsidR="005D77DA" w:rsidRPr="00335209">
        <w:rPr>
          <w:rFonts w:eastAsiaTheme="minorEastAsia" w:cs="Arial"/>
          <w:lang w:eastAsia="zh-TW"/>
        </w:rPr>
        <w:t>-Axis</w:t>
      </w:r>
    </w:p>
    <w:p w:rsidR="00464215" w:rsidRPr="00335209" w:rsidRDefault="00E00E9A" w:rsidP="00335209">
      <w:pPr>
        <w:pStyle w:val="BodyTextFirstIndent"/>
        <w:snapToGrid w:val="0"/>
        <w:spacing w:line="320" w:lineRule="atLeast"/>
        <w:ind w:left="1276"/>
        <w:rPr>
          <w:rFonts w:eastAsia="Microsoft YaHei" w:cs="Arial"/>
          <w:lang w:eastAsia="zh-TW"/>
        </w:rPr>
      </w:pPr>
      <w:r>
        <w:rPr>
          <w:rFonts w:eastAsia="Microsoft YaHei" w:cs="Arial"/>
          <w:lang w:eastAsia="zh-CN"/>
        </w:rPr>
        <w:t xml:space="preserve">[Word] </w:t>
      </w:r>
      <w:proofErr w:type="spellStart"/>
      <w:r w:rsidR="00DC483C" w:rsidRPr="00335209">
        <w:rPr>
          <w:rFonts w:eastAsia="Microsoft YaHei" w:cs="Arial"/>
          <w:lang w:eastAsia="zh-CN"/>
        </w:rPr>
        <w:t>YCenter</w:t>
      </w:r>
      <w:proofErr w:type="spellEnd"/>
      <w:r w:rsidR="00DC483C" w:rsidRPr="00335209">
        <w:rPr>
          <w:rFonts w:eastAsia="Microsoft YaHei" w:cs="Arial"/>
          <w:lang w:eastAsia="zh-CN"/>
        </w:rPr>
        <w:t xml:space="preserve">,  </w:t>
      </w:r>
      <w:r w:rsidR="00DC483C" w:rsidRPr="00335209">
        <w:rPr>
          <w:rFonts w:eastAsia="Microsoft YaHei" w:cs="Arial"/>
          <w:lang w:eastAsia="zh-CN"/>
        </w:rPr>
        <w:tab/>
      </w:r>
      <w:r w:rsidR="00DC483C" w:rsidRPr="00335209">
        <w:rPr>
          <w:rFonts w:eastAsia="Microsoft YaHei" w:cs="Arial"/>
          <w:lang w:eastAsia="zh-CN"/>
        </w:rPr>
        <w:tab/>
      </w:r>
      <w:r w:rsidR="00DC483C" w:rsidRPr="00335209">
        <w:rPr>
          <w:rFonts w:eastAsia="Microsoft YaHei" w:cs="Arial"/>
          <w:lang w:eastAsia="zh-CN"/>
        </w:rPr>
        <w:tab/>
      </w:r>
      <w:r w:rsidR="00DC483C" w:rsidRPr="00335209">
        <w:rPr>
          <w:rFonts w:eastAsia="Microsoft YaHei" w:cs="Arial"/>
          <w:lang w:eastAsia="zh-CN"/>
        </w:rPr>
        <w:tab/>
      </w:r>
      <w:r w:rsidR="00DC483C" w:rsidRPr="00335209">
        <w:rPr>
          <w:rFonts w:eastAsia="Microsoft YaHei" w:cs="Arial"/>
          <w:lang w:eastAsia="zh-CN"/>
        </w:rPr>
        <w:tab/>
      </w:r>
      <w:r w:rsidR="00DC483C" w:rsidRPr="00335209">
        <w:rPr>
          <w:rFonts w:eastAsia="Microsoft YaHei" w:cs="Arial"/>
          <w:lang w:eastAsia="zh-CN"/>
        </w:rPr>
        <w:tab/>
      </w:r>
      <w:r w:rsidR="00DC483C" w:rsidRPr="00335209">
        <w:rPr>
          <w:rFonts w:eastAsia="Microsoft YaHei" w:cs="Arial"/>
          <w:lang w:eastAsia="zh-CN"/>
        </w:rPr>
        <w:tab/>
      </w:r>
      <w:r w:rsidR="00DC483C" w:rsidRPr="00335209">
        <w:rPr>
          <w:rFonts w:eastAsia="Microsoft YaHei" w:cs="Arial"/>
          <w:lang w:eastAsia="zh-CN"/>
        </w:rPr>
        <w:tab/>
      </w:r>
      <w:r w:rsidR="00DC483C" w:rsidRPr="00335209">
        <w:rPr>
          <w:rFonts w:eastAsia="Microsoft YaHei" w:cs="Arial"/>
          <w:lang w:eastAsia="zh-CN"/>
        </w:rPr>
        <w:tab/>
      </w:r>
      <w:r w:rsidR="00DC483C" w:rsidRPr="00335209">
        <w:rPr>
          <w:rFonts w:eastAsia="Microsoft YaHei" w:cs="Arial"/>
          <w:lang w:eastAsia="zh-CN"/>
        </w:rPr>
        <w:tab/>
        <w:t xml:space="preserve">// </w:t>
      </w:r>
      <w:r w:rsidR="005D77DA" w:rsidRPr="00335209">
        <w:rPr>
          <w:rFonts w:eastAsiaTheme="minorEastAsia" w:cs="Arial"/>
          <w:lang w:eastAsia="zh-TW"/>
        </w:rPr>
        <w:t xml:space="preserve">Center </w:t>
      </w:r>
      <w:r w:rsidR="00335209" w:rsidRPr="00335209">
        <w:rPr>
          <w:rFonts w:eastAsiaTheme="minorEastAsia" w:cs="Arial"/>
          <w:lang w:eastAsia="zh-TW"/>
        </w:rPr>
        <w:t>Y</w:t>
      </w:r>
      <w:r w:rsidR="005D77DA" w:rsidRPr="00335209">
        <w:rPr>
          <w:rFonts w:eastAsiaTheme="minorEastAsia" w:cs="Arial"/>
          <w:lang w:eastAsia="zh-TW"/>
        </w:rPr>
        <w:t>-Axis</w:t>
      </w:r>
    </w:p>
    <w:p w:rsidR="00464215" w:rsidRPr="00335209" w:rsidRDefault="00E00E9A" w:rsidP="00335209">
      <w:pPr>
        <w:pStyle w:val="BodyTextFirstIndent"/>
        <w:snapToGrid w:val="0"/>
        <w:spacing w:line="320" w:lineRule="atLeast"/>
        <w:ind w:left="1276"/>
        <w:rPr>
          <w:rFonts w:eastAsia="Microsoft YaHei" w:cs="Arial"/>
          <w:lang w:eastAsia="zh-TW"/>
        </w:rPr>
      </w:pPr>
      <w:r>
        <w:rPr>
          <w:rFonts w:eastAsia="Microsoft YaHei" w:cs="Arial"/>
          <w:lang w:eastAsia="zh-CN"/>
        </w:rPr>
        <w:t xml:space="preserve">[Word] </w:t>
      </w:r>
      <w:r w:rsidR="00DC483C" w:rsidRPr="00335209">
        <w:rPr>
          <w:rFonts w:eastAsia="Microsoft YaHei" w:cs="Arial"/>
          <w:lang w:eastAsia="zh-CN"/>
        </w:rPr>
        <w:t xml:space="preserve">X_R,     </w:t>
      </w:r>
      <w:r w:rsidR="00DC483C" w:rsidRPr="00335209">
        <w:rPr>
          <w:rFonts w:eastAsia="Microsoft YaHei" w:cs="Arial"/>
          <w:lang w:eastAsia="zh-CN"/>
        </w:rPr>
        <w:tab/>
      </w:r>
      <w:r w:rsidR="00DC483C" w:rsidRPr="00335209">
        <w:rPr>
          <w:rFonts w:eastAsia="Microsoft YaHei" w:cs="Arial"/>
          <w:lang w:eastAsia="zh-CN"/>
        </w:rPr>
        <w:tab/>
      </w:r>
      <w:r w:rsidR="00DC483C" w:rsidRPr="00335209">
        <w:rPr>
          <w:rFonts w:eastAsia="Microsoft YaHei" w:cs="Arial"/>
          <w:lang w:eastAsia="zh-CN"/>
        </w:rPr>
        <w:tab/>
      </w:r>
      <w:r w:rsidR="00DC483C" w:rsidRPr="00335209">
        <w:rPr>
          <w:rFonts w:eastAsia="Microsoft YaHei" w:cs="Arial"/>
          <w:lang w:eastAsia="zh-CN"/>
        </w:rPr>
        <w:tab/>
      </w:r>
      <w:r w:rsidR="00DC483C" w:rsidRPr="00335209">
        <w:rPr>
          <w:rFonts w:eastAsia="Microsoft YaHei" w:cs="Arial"/>
          <w:lang w:eastAsia="zh-CN"/>
        </w:rPr>
        <w:tab/>
      </w:r>
      <w:r w:rsidR="00DC483C" w:rsidRPr="00335209">
        <w:rPr>
          <w:rFonts w:eastAsia="Microsoft YaHei" w:cs="Arial"/>
          <w:lang w:eastAsia="zh-CN"/>
        </w:rPr>
        <w:tab/>
      </w:r>
      <w:r w:rsidR="00DC483C" w:rsidRPr="00335209">
        <w:rPr>
          <w:rFonts w:eastAsia="Microsoft YaHei" w:cs="Arial"/>
          <w:lang w:eastAsia="zh-CN"/>
        </w:rPr>
        <w:tab/>
      </w:r>
      <w:r w:rsidR="00DC483C" w:rsidRPr="00335209">
        <w:rPr>
          <w:rFonts w:eastAsia="Microsoft YaHei" w:cs="Arial"/>
          <w:lang w:eastAsia="zh-CN"/>
        </w:rPr>
        <w:tab/>
      </w:r>
      <w:r w:rsidR="00DC483C" w:rsidRPr="00335209">
        <w:rPr>
          <w:rFonts w:eastAsia="Microsoft YaHei" w:cs="Arial"/>
          <w:lang w:eastAsia="zh-CN"/>
        </w:rPr>
        <w:tab/>
      </w:r>
      <w:r w:rsidR="00DC483C" w:rsidRPr="00335209">
        <w:rPr>
          <w:rFonts w:eastAsia="Microsoft YaHei" w:cs="Arial"/>
          <w:lang w:eastAsia="zh-CN"/>
        </w:rPr>
        <w:tab/>
      </w:r>
      <w:r w:rsidR="00DC483C" w:rsidRPr="00335209">
        <w:rPr>
          <w:rFonts w:eastAsia="Microsoft YaHei" w:cs="Arial"/>
          <w:lang w:eastAsia="zh-CN"/>
        </w:rPr>
        <w:tab/>
        <w:t xml:space="preserve">// </w:t>
      </w:r>
      <w:r w:rsidR="00335209" w:rsidRPr="00335209">
        <w:rPr>
          <w:rFonts w:eastAsiaTheme="minorEastAsia" w:cs="Arial"/>
          <w:lang w:eastAsia="zh-TW"/>
        </w:rPr>
        <w:t>X-Axis Radius</w:t>
      </w:r>
    </w:p>
    <w:p w:rsidR="00464215" w:rsidRPr="00335209" w:rsidRDefault="000009E0" w:rsidP="00335209">
      <w:pPr>
        <w:pStyle w:val="BodyTextFirstIndent"/>
        <w:snapToGrid w:val="0"/>
        <w:spacing w:line="320" w:lineRule="atLeast"/>
        <w:ind w:left="1276"/>
        <w:rPr>
          <w:rFonts w:eastAsia="Microsoft YaHei" w:cs="Arial"/>
          <w:lang w:eastAsia="zh-TW"/>
        </w:rPr>
      </w:pPr>
      <w:r>
        <w:rPr>
          <w:rFonts w:eastAsia="Microsoft YaHei" w:cs="Arial"/>
          <w:noProof/>
          <w:lang w:eastAsia="zh-TW"/>
        </w:rPr>
        <w:pict>
          <v:shape id="_x0000_s1579" type="#_x0000_t202" style="position:absolute;left:0;text-align:left;margin-left:332.6pt;margin-top:6.05pt;width:138.75pt;height:30.2pt;z-index:251916800;mso-height-percent:200;mso-height-percent:200;mso-width-relative:margin;mso-height-relative:margin" filled="f" stroked="f">
            <v:textbox style="mso-next-textbox:#_x0000_s1579;mso-fit-shape-to-text:t">
              <w:txbxContent>
                <w:p w:rsidR="000009E0" w:rsidRPr="00F130F7" w:rsidRDefault="000009E0" w:rsidP="00CD390D">
                  <w:pPr>
                    <w:jc w:val="center"/>
                    <w:rPr>
                      <w:rFonts w:eastAsia="Microsoft YaHei" w:cs="Arial"/>
                      <w:b/>
                      <w:lang w:eastAsia="zh-TW"/>
                    </w:rPr>
                  </w:pPr>
                  <w:r w:rsidRPr="00F130F7">
                    <w:rPr>
                      <w:rFonts w:eastAsiaTheme="minorEastAsia" w:cs="Arial"/>
                      <w:b/>
                      <w:lang w:eastAsia="zh-TW"/>
                    </w:rPr>
                    <w:t xml:space="preserve">Figure </w:t>
                  </w:r>
                  <w:r>
                    <w:rPr>
                      <w:rFonts w:eastAsiaTheme="minorEastAsia" w:cs="Arial"/>
                      <w:b/>
                      <w:lang w:eastAsia="zh-TW"/>
                    </w:rPr>
                    <w:t>4</w:t>
                  </w:r>
                  <w:r w:rsidRPr="00F130F7">
                    <w:rPr>
                      <w:rFonts w:eastAsia="Microsoft YaHei" w:cs="Arial"/>
                      <w:b/>
                      <w:lang w:eastAsia="zh-CN"/>
                    </w:rPr>
                    <w:t>-</w:t>
                  </w:r>
                  <w:r w:rsidRPr="00F130F7">
                    <w:rPr>
                      <w:rFonts w:eastAsia="Microsoft YaHei" w:cs="Arial"/>
                      <w:b/>
                      <w:lang w:eastAsia="zh-TW"/>
                    </w:rPr>
                    <w:t>18</w:t>
                  </w:r>
                  <w:r>
                    <w:rPr>
                      <w:rFonts w:eastAsiaTheme="minorEastAsia" w:cs="Arial"/>
                      <w:b/>
                      <w:lang w:eastAsia="zh-TW"/>
                    </w:rPr>
                    <w:t xml:space="preserve">: </w:t>
                  </w:r>
                  <w:r w:rsidRPr="00F130F7">
                    <w:rPr>
                      <w:rFonts w:cs="Arial"/>
                      <w:b/>
                    </w:rPr>
                    <w:t>Drawing a</w:t>
                  </w:r>
                  <w:r>
                    <w:rPr>
                      <w:rFonts w:eastAsiaTheme="minorEastAsia" w:cs="Arial" w:hint="eastAsia"/>
                      <w:b/>
                      <w:lang w:eastAsia="zh-TW"/>
                    </w:rPr>
                    <w:t>n</w:t>
                  </w:r>
                  <w:r w:rsidRPr="00F130F7">
                    <w:rPr>
                      <w:rFonts w:cs="Arial"/>
                      <w:b/>
                    </w:rPr>
                    <w:t xml:space="preserve"> Upper-Left </w:t>
                  </w:r>
                  <w:r w:rsidRPr="00F130F7">
                    <w:rPr>
                      <w:rFonts w:eastAsia="PMingLiU" w:cs="Arial"/>
                      <w:b/>
                      <w:bCs/>
                    </w:rPr>
                    <w:t>Curve</w:t>
                  </w:r>
                </w:p>
              </w:txbxContent>
            </v:textbox>
          </v:shape>
        </w:pict>
      </w:r>
      <w:r w:rsidR="00E00E9A">
        <w:rPr>
          <w:rFonts w:eastAsia="Microsoft YaHei" w:cs="Arial"/>
          <w:lang w:eastAsia="zh-CN"/>
        </w:rPr>
        <w:t xml:space="preserve">[Word] </w:t>
      </w:r>
      <w:r w:rsidR="00DC483C" w:rsidRPr="00335209">
        <w:rPr>
          <w:rFonts w:eastAsia="Microsoft YaHei" w:cs="Arial"/>
          <w:lang w:eastAsia="zh-CN"/>
        </w:rPr>
        <w:t xml:space="preserve">Y_R,    </w:t>
      </w:r>
      <w:r w:rsidR="00DC483C" w:rsidRPr="00335209">
        <w:rPr>
          <w:rFonts w:eastAsia="Microsoft YaHei" w:cs="Arial"/>
          <w:lang w:eastAsia="zh-CN"/>
        </w:rPr>
        <w:tab/>
      </w:r>
      <w:r w:rsidR="00DC483C" w:rsidRPr="00335209">
        <w:rPr>
          <w:rFonts w:eastAsia="Microsoft YaHei" w:cs="Arial"/>
          <w:lang w:eastAsia="zh-CN"/>
        </w:rPr>
        <w:tab/>
      </w:r>
      <w:r w:rsidR="00DC483C" w:rsidRPr="00335209">
        <w:rPr>
          <w:rFonts w:eastAsia="Microsoft YaHei" w:cs="Arial"/>
          <w:lang w:eastAsia="zh-CN"/>
        </w:rPr>
        <w:tab/>
      </w:r>
      <w:r w:rsidR="00DC483C" w:rsidRPr="00335209">
        <w:rPr>
          <w:rFonts w:eastAsia="Microsoft YaHei" w:cs="Arial"/>
          <w:lang w:eastAsia="zh-CN"/>
        </w:rPr>
        <w:tab/>
      </w:r>
      <w:r w:rsidR="00DC483C" w:rsidRPr="00335209">
        <w:rPr>
          <w:rFonts w:eastAsia="Microsoft YaHei" w:cs="Arial"/>
          <w:lang w:eastAsia="zh-CN"/>
        </w:rPr>
        <w:tab/>
      </w:r>
      <w:r w:rsidR="00DC483C" w:rsidRPr="00335209">
        <w:rPr>
          <w:rFonts w:eastAsia="Microsoft YaHei" w:cs="Arial"/>
          <w:lang w:eastAsia="zh-CN"/>
        </w:rPr>
        <w:tab/>
      </w:r>
      <w:r w:rsidR="00DC483C" w:rsidRPr="00335209">
        <w:rPr>
          <w:rFonts w:eastAsia="Microsoft YaHei" w:cs="Arial"/>
          <w:lang w:eastAsia="zh-CN"/>
        </w:rPr>
        <w:tab/>
      </w:r>
      <w:r w:rsidR="00DC483C" w:rsidRPr="00335209">
        <w:rPr>
          <w:rFonts w:eastAsia="Microsoft YaHei" w:cs="Arial"/>
          <w:lang w:eastAsia="zh-CN"/>
        </w:rPr>
        <w:tab/>
      </w:r>
      <w:r w:rsidR="00DC483C" w:rsidRPr="00335209">
        <w:rPr>
          <w:rFonts w:eastAsia="Microsoft YaHei" w:cs="Arial"/>
          <w:lang w:eastAsia="zh-CN"/>
        </w:rPr>
        <w:tab/>
      </w:r>
      <w:r w:rsidR="00DC483C" w:rsidRPr="00335209">
        <w:rPr>
          <w:rFonts w:eastAsia="Microsoft YaHei" w:cs="Arial"/>
          <w:lang w:eastAsia="zh-CN"/>
        </w:rPr>
        <w:tab/>
      </w:r>
      <w:r w:rsidR="00DC483C" w:rsidRPr="00335209">
        <w:rPr>
          <w:rFonts w:eastAsia="Microsoft YaHei" w:cs="Arial"/>
          <w:lang w:eastAsia="zh-CN"/>
        </w:rPr>
        <w:tab/>
      </w:r>
      <w:r w:rsidR="00DC483C" w:rsidRPr="00335209">
        <w:rPr>
          <w:rFonts w:eastAsia="Microsoft YaHei" w:cs="Arial"/>
          <w:lang w:eastAsia="zh-CN"/>
        </w:rPr>
        <w:tab/>
        <w:t xml:space="preserve">// </w:t>
      </w:r>
      <w:r w:rsidR="00335209" w:rsidRPr="00335209">
        <w:rPr>
          <w:rFonts w:eastAsiaTheme="minorEastAsia" w:cs="Arial"/>
          <w:lang w:eastAsia="zh-TW"/>
        </w:rPr>
        <w:t>Y-Axis Radius</w:t>
      </w:r>
    </w:p>
    <w:p w:rsidR="00464215" w:rsidRPr="00335209" w:rsidRDefault="00E00E9A" w:rsidP="00335209">
      <w:pPr>
        <w:pStyle w:val="BodyTextFirstIndent"/>
        <w:snapToGrid w:val="0"/>
        <w:spacing w:line="320" w:lineRule="atLeast"/>
        <w:ind w:left="1276"/>
        <w:rPr>
          <w:rFonts w:eastAsiaTheme="minorEastAsia" w:cs="Arial"/>
          <w:lang w:eastAsia="zh-TW"/>
        </w:rPr>
      </w:pPr>
      <w:r>
        <w:rPr>
          <w:rFonts w:eastAsia="Microsoft YaHei" w:cs="Arial"/>
          <w:lang w:eastAsia="zh-CN"/>
        </w:rPr>
        <w:t xml:space="preserve">[Long] </w:t>
      </w:r>
      <w:proofErr w:type="spellStart"/>
      <w:r w:rsidR="00DC483C" w:rsidRPr="00335209">
        <w:rPr>
          <w:rFonts w:eastAsia="Microsoft YaHei" w:cs="Arial"/>
          <w:lang w:eastAsia="zh-CN"/>
        </w:rPr>
        <w:t>CurveColor</w:t>
      </w:r>
      <w:proofErr w:type="spellEnd"/>
      <w:r w:rsidR="00DC483C" w:rsidRPr="00335209">
        <w:rPr>
          <w:rFonts w:eastAsia="Microsoft YaHei" w:cs="Arial"/>
          <w:lang w:eastAsia="zh-CN"/>
        </w:rPr>
        <w:t xml:space="preserve"> </w:t>
      </w:r>
      <w:r w:rsidR="00DC483C" w:rsidRPr="00335209">
        <w:rPr>
          <w:rFonts w:eastAsia="Microsoft YaHei" w:cs="Arial"/>
          <w:lang w:eastAsia="zh-CN"/>
        </w:rPr>
        <w:tab/>
      </w:r>
      <w:r w:rsidR="00DC483C" w:rsidRPr="00335209">
        <w:rPr>
          <w:rFonts w:eastAsia="Microsoft YaHei" w:cs="Arial"/>
          <w:lang w:eastAsia="zh-CN"/>
        </w:rPr>
        <w:tab/>
      </w:r>
      <w:r w:rsidR="00DC483C" w:rsidRPr="00335209">
        <w:rPr>
          <w:rFonts w:eastAsia="Microsoft YaHei" w:cs="Arial"/>
          <w:lang w:eastAsia="zh-CN"/>
        </w:rPr>
        <w:tab/>
      </w:r>
      <w:r w:rsidR="00DC483C" w:rsidRPr="00335209">
        <w:rPr>
          <w:rFonts w:eastAsia="Microsoft YaHei" w:cs="Arial"/>
          <w:lang w:eastAsia="zh-CN"/>
        </w:rPr>
        <w:tab/>
      </w:r>
      <w:r w:rsidR="00DC483C" w:rsidRPr="00335209">
        <w:rPr>
          <w:rFonts w:eastAsia="Microsoft YaHei" w:cs="Arial"/>
          <w:lang w:eastAsia="zh-CN"/>
        </w:rPr>
        <w:tab/>
      </w:r>
      <w:r w:rsidR="00DC483C" w:rsidRPr="00335209">
        <w:rPr>
          <w:rFonts w:eastAsia="Microsoft YaHei" w:cs="Arial"/>
          <w:lang w:eastAsia="zh-CN"/>
        </w:rPr>
        <w:tab/>
      </w:r>
      <w:r w:rsidR="00DC483C" w:rsidRPr="00335209">
        <w:rPr>
          <w:rFonts w:eastAsia="Microsoft YaHei" w:cs="Arial"/>
          <w:lang w:eastAsia="zh-CN"/>
        </w:rPr>
        <w:tab/>
      </w:r>
      <w:r w:rsidR="00DC483C" w:rsidRPr="00335209">
        <w:rPr>
          <w:rFonts w:eastAsia="Microsoft YaHei" w:cs="Arial"/>
          <w:lang w:eastAsia="zh-CN"/>
        </w:rPr>
        <w:tab/>
      </w:r>
      <w:r w:rsidR="00DC483C" w:rsidRPr="00335209">
        <w:rPr>
          <w:rFonts w:eastAsia="Microsoft YaHei" w:cs="Arial"/>
          <w:lang w:eastAsia="zh-CN"/>
        </w:rPr>
        <w:tab/>
      </w:r>
      <w:r w:rsidR="00335209">
        <w:rPr>
          <w:rFonts w:eastAsiaTheme="minorEastAsia" w:cs="Arial" w:hint="eastAsia"/>
          <w:lang w:eastAsia="zh-TW"/>
        </w:rPr>
        <w:tab/>
      </w:r>
      <w:r w:rsidR="00DC483C" w:rsidRPr="00335209">
        <w:rPr>
          <w:rFonts w:eastAsia="Microsoft YaHei" w:cs="Arial"/>
          <w:lang w:eastAsia="zh-CN"/>
        </w:rPr>
        <w:t xml:space="preserve">// </w:t>
      </w:r>
      <w:r w:rsidR="00335209" w:rsidRPr="00335209">
        <w:rPr>
          <w:rFonts w:eastAsiaTheme="minorEastAsia" w:cs="Arial"/>
          <w:lang w:eastAsia="zh-TW"/>
        </w:rPr>
        <w:t>Color</w:t>
      </w:r>
    </w:p>
    <w:p w:rsidR="00464215" w:rsidRPr="00335209" w:rsidRDefault="00DC483C" w:rsidP="00335209">
      <w:pPr>
        <w:pStyle w:val="BodyTextFirstIndent"/>
        <w:snapToGrid w:val="0"/>
        <w:spacing w:line="320" w:lineRule="atLeast"/>
        <w:ind w:left="1276"/>
        <w:rPr>
          <w:rFonts w:eastAsia="Microsoft YaHei" w:cs="Arial"/>
          <w:lang w:eastAsia="zh-TW"/>
        </w:rPr>
      </w:pPr>
      <w:r w:rsidRPr="00335209">
        <w:rPr>
          <w:rFonts w:eastAsia="Microsoft YaHei" w:cs="Arial"/>
          <w:lang w:eastAsia="zh-CN"/>
        </w:rPr>
        <w:t>)</w:t>
      </w:r>
    </w:p>
    <w:p w:rsidR="00464215" w:rsidRPr="00335209" w:rsidRDefault="00464215" w:rsidP="00335209">
      <w:pPr>
        <w:pStyle w:val="BodyTextFirstIndent"/>
        <w:spacing w:line="320" w:lineRule="atLeast"/>
        <w:rPr>
          <w:rFonts w:eastAsia="Microsoft YaHei" w:cs="Arial"/>
          <w:lang w:eastAsia="zh-TW"/>
        </w:rPr>
      </w:pPr>
    </w:p>
    <w:p w:rsidR="00335209" w:rsidRPr="00335209" w:rsidRDefault="00335209" w:rsidP="00FB1E40">
      <w:pPr>
        <w:pStyle w:val="BodyTextFirstIndent"/>
        <w:snapToGrid w:val="0"/>
        <w:spacing w:line="320" w:lineRule="atLeast"/>
        <w:ind w:leftChars="496" w:left="1984" w:hangingChars="496" w:hanging="992"/>
        <w:jc w:val="both"/>
        <w:rPr>
          <w:rFonts w:eastAsia="Microsoft YaHei" w:cs="Arial"/>
          <w:lang w:eastAsia="zh-TW"/>
        </w:rPr>
      </w:pPr>
      <w:r w:rsidRPr="00335209">
        <w:rPr>
          <w:rFonts w:eastAsiaTheme="minorEastAsia" w:cs="Arial"/>
          <w:b/>
          <w:lang w:eastAsia="zh-TW"/>
        </w:rPr>
        <w:t xml:space="preserve">Example: </w:t>
      </w:r>
      <w:r w:rsidRPr="00335209">
        <w:rPr>
          <w:rFonts w:eastAsiaTheme="minorEastAsia" w:cs="Arial"/>
          <w:lang w:eastAsia="zh-TW"/>
        </w:rPr>
        <w:t xml:space="preserve">Drawing a red </w:t>
      </w:r>
      <w:r w:rsidRPr="00335209">
        <w:rPr>
          <w:rFonts w:cs="Arial"/>
        </w:rPr>
        <w:t xml:space="preserve">Upper-Left </w:t>
      </w:r>
      <w:r w:rsidRPr="00335209">
        <w:rPr>
          <w:rFonts w:eastAsia="PMingLiU" w:cs="Arial"/>
          <w:bCs/>
        </w:rPr>
        <w:t>Curve</w:t>
      </w:r>
      <w:r w:rsidRPr="00335209">
        <w:rPr>
          <w:rFonts w:eastAsiaTheme="minorEastAsia" w:cs="Arial"/>
          <w:lang w:eastAsia="zh-TW"/>
        </w:rPr>
        <w:t xml:space="preserve"> </w:t>
      </w:r>
      <w:r w:rsidR="00EF467B">
        <w:rPr>
          <w:rFonts w:eastAsia="PMingLiU" w:cs="Arial"/>
          <w:lang w:eastAsia="zh-TW"/>
        </w:rPr>
        <w:t>with one radius = 100 and another = 70, and the center is at (1</w:t>
      </w:r>
      <w:r w:rsidR="00EF467B">
        <w:rPr>
          <w:rFonts w:eastAsia="Microsoft YaHei" w:cs="Arial"/>
          <w:lang w:eastAsia="zh-CN"/>
        </w:rPr>
        <w:t xml:space="preserve">00, </w:t>
      </w:r>
      <w:r w:rsidR="00EF467B">
        <w:rPr>
          <w:rFonts w:eastAsia="PMingLiU" w:cs="Arial"/>
          <w:lang w:eastAsia="zh-TW"/>
        </w:rPr>
        <w:t>1</w:t>
      </w:r>
      <w:r w:rsidR="00EF467B">
        <w:rPr>
          <w:rFonts w:eastAsia="Microsoft YaHei" w:cs="Arial"/>
          <w:lang w:eastAsia="zh-CN"/>
        </w:rPr>
        <w:t>00)</w:t>
      </w:r>
    </w:p>
    <w:p w:rsidR="00464215" w:rsidRPr="00335209" w:rsidRDefault="00DC483C" w:rsidP="00FB1E40">
      <w:pPr>
        <w:pStyle w:val="BodyTextFirstIndent"/>
        <w:spacing w:beforeLines="50" w:before="180" w:line="320" w:lineRule="atLeast"/>
        <w:ind w:left="1276"/>
        <w:rPr>
          <w:rFonts w:eastAsia="Microsoft YaHei" w:cs="Arial"/>
          <w:color w:val="3333FF"/>
          <w:lang w:eastAsia="zh-CN"/>
        </w:rPr>
      </w:pPr>
      <w:proofErr w:type="spellStart"/>
      <w:proofErr w:type="gramStart"/>
      <w:r w:rsidRPr="00335209">
        <w:rPr>
          <w:rFonts w:eastAsia="Microsoft YaHei" w:cs="Arial"/>
          <w:color w:val="3333FF"/>
          <w:lang w:eastAsia="zh-CN"/>
        </w:rPr>
        <w:t>LeftUpCurve</w:t>
      </w:r>
      <w:proofErr w:type="spellEnd"/>
      <w:r w:rsidRPr="00335209">
        <w:rPr>
          <w:rFonts w:eastAsia="Microsoft YaHei" w:cs="Arial"/>
          <w:color w:val="3333FF"/>
          <w:lang w:eastAsia="zh-CN"/>
        </w:rPr>
        <w:t>(</w:t>
      </w:r>
      <w:proofErr w:type="gramEnd"/>
      <w:r w:rsidRPr="00335209">
        <w:rPr>
          <w:rFonts w:eastAsia="Microsoft YaHei" w:cs="Arial"/>
          <w:color w:val="3333FF"/>
          <w:lang w:eastAsia="zh-CN"/>
        </w:rPr>
        <w:t xml:space="preserve">100, 100, 100, 70, </w:t>
      </w:r>
      <w:r w:rsidR="00E068A9">
        <w:rPr>
          <w:rFonts w:eastAsia="Microsoft YaHei" w:cs="Arial"/>
          <w:color w:val="3333FF"/>
          <w:lang w:eastAsia="zh-CN"/>
        </w:rPr>
        <w:t>TFT_RED)</w:t>
      </w:r>
    </w:p>
    <w:p w:rsidR="00464215" w:rsidRDefault="00464215" w:rsidP="00464215">
      <w:pPr>
        <w:pStyle w:val="BodyTextFirstIndent"/>
        <w:rPr>
          <w:rFonts w:eastAsiaTheme="minorEastAsia" w:cs="Arial"/>
          <w:lang w:eastAsia="zh-TW"/>
        </w:rPr>
      </w:pPr>
    </w:p>
    <w:p w:rsidR="00335209" w:rsidRDefault="00335209" w:rsidP="00464215">
      <w:pPr>
        <w:pStyle w:val="BodyTextFirstIndent"/>
        <w:rPr>
          <w:rFonts w:eastAsiaTheme="minorEastAsia" w:cs="Arial"/>
          <w:lang w:eastAsia="zh-TW"/>
        </w:rPr>
      </w:pPr>
    </w:p>
    <w:p w:rsidR="0074559A" w:rsidRPr="00335209" w:rsidRDefault="0074559A" w:rsidP="00464215">
      <w:pPr>
        <w:pStyle w:val="BodyTextFirstIndent"/>
        <w:rPr>
          <w:rFonts w:eastAsiaTheme="minorEastAsia" w:cs="Arial"/>
          <w:lang w:eastAsia="zh-TW"/>
        </w:rPr>
      </w:pPr>
    </w:p>
    <w:p w:rsidR="00464215" w:rsidRPr="00335209" w:rsidRDefault="00F130F7" w:rsidP="00FB1E40">
      <w:pPr>
        <w:pStyle w:val="Heading3"/>
        <w:spacing w:after="180"/>
      </w:pPr>
      <w:bookmarkStart w:id="54" w:name="_Toc499649408"/>
      <w:bookmarkStart w:id="55" w:name="_Toc154040067"/>
      <w:r w:rsidRPr="00335209">
        <w:t xml:space="preserve">Drawing a Lower-Left </w:t>
      </w:r>
      <w:r w:rsidRPr="00335209">
        <w:rPr>
          <w:rFonts w:eastAsia="PMingLiU"/>
        </w:rPr>
        <w:t>Curve</w:t>
      </w:r>
      <w:r w:rsidR="0075199D" w:rsidRPr="00335209">
        <w:rPr>
          <w:noProof/>
          <w:snapToGrid/>
          <w:lang w:val="en-GB" w:eastAsia="en-GB"/>
        </w:rPr>
        <w:drawing>
          <wp:anchor distT="0" distB="0" distL="114300" distR="114300" simplePos="0" relativeHeight="251858432" behindDoc="0" locked="0" layoutInCell="1" allowOverlap="1" wp14:anchorId="567A0FBF" wp14:editId="23BB01CF">
            <wp:simplePos x="0" y="0"/>
            <wp:positionH relativeFrom="column">
              <wp:posOffset>4085590</wp:posOffset>
            </wp:positionH>
            <wp:positionV relativeFrom="paragraph">
              <wp:posOffset>59690</wp:posOffset>
            </wp:positionV>
            <wp:extent cx="2033905" cy="1261745"/>
            <wp:effectExtent l="19050" t="0" r="4445" b="0"/>
            <wp:wrapNone/>
            <wp:docPr id="21" name="圖片 20"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0" cstate="print"/>
                    <a:stretch>
                      <a:fillRect/>
                    </a:stretch>
                  </pic:blipFill>
                  <pic:spPr>
                    <a:xfrm>
                      <a:off x="0" y="0"/>
                      <a:ext cx="2033905" cy="1261745"/>
                    </a:xfrm>
                    <a:prstGeom prst="rect">
                      <a:avLst/>
                    </a:prstGeom>
                  </pic:spPr>
                </pic:pic>
              </a:graphicData>
            </a:graphic>
          </wp:anchor>
        </w:drawing>
      </w:r>
      <w:bookmarkEnd w:id="54"/>
      <w:bookmarkEnd w:id="55"/>
    </w:p>
    <w:p w:rsidR="00464215" w:rsidRPr="0074559A" w:rsidRDefault="00DC483C" w:rsidP="00335209">
      <w:pPr>
        <w:pStyle w:val="BodyTextFirstIndent"/>
        <w:spacing w:line="320" w:lineRule="exact"/>
        <w:ind w:left="1276"/>
        <w:rPr>
          <w:rFonts w:eastAsia="Microsoft YaHei" w:cs="Arial"/>
          <w:color w:val="3333FF"/>
          <w:lang w:eastAsia="zh-TW"/>
        </w:rPr>
      </w:pPr>
      <w:proofErr w:type="spellStart"/>
      <w:r w:rsidRPr="00335209">
        <w:rPr>
          <w:rFonts w:eastAsia="Microsoft YaHei" w:cs="Arial"/>
          <w:color w:val="3333FF"/>
          <w:lang w:eastAsia="zh-CN"/>
        </w:rPr>
        <w:t>LeftDownCurve</w:t>
      </w:r>
      <w:proofErr w:type="spellEnd"/>
    </w:p>
    <w:p w:rsidR="00464215" w:rsidRPr="0074559A" w:rsidRDefault="00DC483C" w:rsidP="00335209">
      <w:pPr>
        <w:pStyle w:val="BodyTextFirstIndent"/>
        <w:spacing w:line="320" w:lineRule="exact"/>
        <w:ind w:left="1276"/>
        <w:rPr>
          <w:rFonts w:eastAsia="Microsoft YaHei" w:cs="Arial"/>
          <w:lang w:eastAsia="zh-TW"/>
        </w:rPr>
      </w:pPr>
      <w:r w:rsidRPr="0074559A">
        <w:rPr>
          <w:rFonts w:eastAsia="Microsoft YaHei" w:cs="Arial"/>
          <w:lang w:eastAsia="zh-CN"/>
        </w:rPr>
        <w:t>(</w:t>
      </w:r>
    </w:p>
    <w:p w:rsidR="00464215" w:rsidRPr="0074559A" w:rsidRDefault="00E00E9A" w:rsidP="00335209">
      <w:pPr>
        <w:pStyle w:val="BodyTextFirstIndent"/>
        <w:spacing w:line="320" w:lineRule="exact"/>
        <w:ind w:left="1276"/>
        <w:rPr>
          <w:rFonts w:eastAsia="Microsoft YaHei" w:cs="Arial"/>
          <w:lang w:eastAsia="zh-TW"/>
        </w:rPr>
      </w:pPr>
      <w:r>
        <w:rPr>
          <w:rFonts w:eastAsia="Microsoft YaHei" w:cs="Arial"/>
          <w:lang w:eastAsia="zh-CN"/>
        </w:rPr>
        <w:t xml:space="preserve">[Word] </w:t>
      </w:r>
      <w:proofErr w:type="spellStart"/>
      <w:r w:rsidR="00DC483C" w:rsidRPr="0074559A">
        <w:rPr>
          <w:rFonts w:eastAsia="Microsoft YaHei" w:cs="Arial"/>
          <w:lang w:eastAsia="zh-CN"/>
        </w:rPr>
        <w:t>XCenter</w:t>
      </w:r>
      <w:proofErr w:type="spellEnd"/>
      <w:r w:rsidR="00DC483C" w:rsidRPr="0074559A">
        <w:rPr>
          <w:rFonts w:eastAsia="Microsoft YaHei" w:cs="Arial"/>
          <w:lang w:eastAsia="zh-CN"/>
        </w:rPr>
        <w:t xml:space="preserve">, </w:t>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t xml:space="preserve">// </w:t>
      </w:r>
      <w:r w:rsidR="005D77DA" w:rsidRPr="0074559A">
        <w:rPr>
          <w:rFonts w:eastAsiaTheme="minorEastAsia" w:cs="Arial"/>
          <w:lang w:eastAsia="zh-TW"/>
        </w:rPr>
        <w:t xml:space="preserve">Center </w:t>
      </w:r>
      <w:r w:rsidR="005D77DA" w:rsidRPr="0074559A">
        <w:rPr>
          <w:rFonts w:eastAsia="Microsoft YaHei" w:cs="Arial"/>
          <w:lang w:eastAsia="zh-CN"/>
        </w:rPr>
        <w:t>X</w:t>
      </w:r>
      <w:r w:rsidR="005D77DA" w:rsidRPr="0074559A">
        <w:rPr>
          <w:rFonts w:eastAsiaTheme="minorEastAsia" w:cs="Arial"/>
          <w:lang w:eastAsia="zh-TW"/>
        </w:rPr>
        <w:t>-Axis</w:t>
      </w:r>
    </w:p>
    <w:p w:rsidR="00464215" w:rsidRPr="0074559A" w:rsidRDefault="00E00E9A" w:rsidP="00335209">
      <w:pPr>
        <w:pStyle w:val="BodyTextFirstIndent"/>
        <w:spacing w:line="320" w:lineRule="exact"/>
        <w:ind w:left="1276"/>
        <w:rPr>
          <w:rFonts w:eastAsia="Microsoft YaHei" w:cs="Arial"/>
          <w:lang w:eastAsia="zh-TW"/>
        </w:rPr>
      </w:pPr>
      <w:r>
        <w:rPr>
          <w:rFonts w:eastAsia="Microsoft YaHei" w:cs="Arial"/>
          <w:lang w:eastAsia="zh-CN"/>
        </w:rPr>
        <w:t xml:space="preserve">[Word] </w:t>
      </w:r>
      <w:proofErr w:type="spellStart"/>
      <w:r w:rsidR="00DC483C" w:rsidRPr="0074559A">
        <w:rPr>
          <w:rFonts w:eastAsia="Microsoft YaHei" w:cs="Arial"/>
          <w:lang w:eastAsia="zh-CN"/>
        </w:rPr>
        <w:t>YCenter</w:t>
      </w:r>
      <w:proofErr w:type="spellEnd"/>
      <w:r w:rsidR="00DC483C" w:rsidRPr="0074559A">
        <w:rPr>
          <w:rFonts w:eastAsia="Microsoft YaHei" w:cs="Arial"/>
          <w:lang w:eastAsia="zh-CN"/>
        </w:rPr>
        <w:t xml:space="preserve">,  </w:t>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t xml:space="preserve">// </w:t>
      </w:r>
      <w:r w:rsidR="005D77DA" w:rsidRPr="0074559A">
        <w:rPr>
          <w:rFonts w:eastAsiaTheme="minorEastAsia" w:cs="Arial"/>
          <w:lang w:eastAsia="zh-TW"/>
        </w:rPr>
        <w:t xml:space="preserve">Center </w:t>
      </w:r>
      <w:r w:rsidR="00335209" w:rsidRPr="0074559A">
        <w:rPr>
          <w:rFonts w:eastAsiaTheme="minorEastAsia" w:cs="Arial"/>
          <w:lang w:eastAsia="zh-TW"/>
        </w:rPr>
        <w:t>Y</w:t>
      </w:r>
      <w:r w:rsidR="005D77DA" w:rsidRPr="0074559A">
        <w:rPr>
          <w:rFonts w:eastAsiaTheme="minorEastAsia" w:cs="Arial"/>
          <w:lang w:eastAsia="zh-TW"/>
        </w:rPr>
        <w:t>-Axis</w:t>
      </w:r>
    </w:p>
    <w:p w:rsidR="00464215" w:rsidRPr="0074559A" w:rsidRDefault="00E00E9A" w:rsidP="00335209">
      <w:pPr>
        <w:pStyle w:val="BodyTextFirstIndent"/>
        <w:spacing w:line="320" w:lineRule="exact"/>
        <w:ind w:left="1276"/>
        <w:rPr>
          <w:rFonts w:eastAsia="Microsoft YaHei" w:cs="Arial"/>
          <w:lang w:eastAsia="zh-TW"/>
        </w:rPr>
      </w:pPr>
      <w:r>
        <w:rPr>
          <w:rFonts w:eastAsia="Microsoft YaHei" w:cs="Arial"/>
          <w:lang w:eastAsia="zh-CN"/>
        </w:rPr>
        <w:t xml:space="preserve">[Word] </w:t>
      </w:r>
      <w:r w:rsidR="00DC483C" w:rsidRPr="0074559A">
        <w:rPr>
          <w:rFonts w:eastAsia="Microsoft YaHei" w:cs="Arial"/>
          <w:lang w:eastAsia="zh-CN"/>
        </w:rPr>
        <w:t xml:space="preserve">X_R,    </w:t>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t xml:space="preserve">// </w:t>
      </w:r>
      <w:r w:rsidR="00335209" w:rsidRPr="0074559A">
        <w:rPr>
          <w:rFonts w:eastAsiaTheme="minorEastAsia" w:cs="Arial"/>
          <w:lang w:eastAsia="zh-TW"/>
        </w:rPr>
        <w:t>X-Axis Radius</w:t>
      </w:r>
    </w:p>
    <w:p w:rsidR="00464215" w:rsidRPr="0074559A" w:rsidRDefault="000009E0" w:rsidP="00335209">
      <w:pPr>
        <w:pStyle w:val="BodyTextFirstIndent"/>
        <w:spacing w:line="320" w:lineRule="exact"/>
        <w:ind w:left="1276"/>
        <w:rPr>
          <w:rFonts w:eastAsia="Microsoft YaHei" w:cs="Arial"/>
          <w:lang w:eastAsia="zh-TW"/>
        </w:rPr>
      </w:pPr>
      <w:r>
        <w:rPr>
          <w:rFonts w:eastAsia="Microsoft YaHei" w:cs="Arial"/>
          <w:noProof/>
          <w:lang w:eastAsia="zh-TW"/>
        </w:rPr>
        <w:pict>
          <v:shape id="_x0000_s1580" type="#_x0000_t202" style="position:absolute;left:0;text-align:left;margin-left:332.6pt;margin-top:3.15pt;width:138.75pt;height:30.2pt;z-index:251917824;mso-height-percent:200;mso-height-percent:200;mso-width-relative:margin;mso-height-relative:margin" filled="f" stroked="f">
            <v:textbox style="mso-next-textbox:#_x0000_s1580;mso-fit-shape-to-text:t">
              <w:txbxContent>
                <w:p w:rsidR="000009E0" w:rsidRPr="00F130F7" w:rsidRDefault="000009E0" w:rsidP="00F130F7">
                  <w:pPr>
                    <w:jc w:val="center"/>
                    <w:rPr>
                      <w:rFonts w:eastAsiaTheme="minorEastAsia" w:cs="Arial"/>
                      <w:b/>
                      <w:lang w:eastAsia="zh-TW"/>
                    </w:rPr>
                  </w:pPr>
                  <w:r w:rsidRPr="00F130F7">
                    <w:rPr>
                      <w:rFonts w:eastAsiaTheme="minorEastAsia" w:cs="Arial"/>
                      <w:b/>
                      <w:lang w:eastAsia="zh-TW"/>
                    </w:rPr>
                    <w:t xml:space="preserve">Figure </w:t>
                  </w:r>
                  <w:r>
                    <w:rPr>
                      <w:rFonts w:eastAsia="Microsoft YaHei" w:cs="Arial"/>
                      <w:b/>
                      <w:lang w:eastAsia="zh-CN"/>
                    </w:rPr>
                    <w:t>4</w:t>
                  </w:r>
                  <w:r w:rsidRPr="00F130F7">
                    <w:rPr>
                      <w:rFonts w:eastAsia="Microsoft YaHei" w:cs="Arial"/>
                      <w:b/>
                      <w:lang w:eastAsia="zh-CN"/>
                    </w:rPr>
                    <w:t>-</w:t>
                  </w:r>
                  <w:r w:rsidRPr="00F130F7">
                    <w:rPr>
                      <w:rFonts w:eastAsia="Microsoft YaHei" w:cs="Arial"/>
                      <w:b/>
                      <w:lang w:eastAsia="zh-TW"/>
                    </w:rPr>
                    <w:t>1</w:t>
                  </w:r>
                  <w:r>
                    <w:rPr>
                      <w:rFonts w:eastAsiaTheme="minorEastAsia" w:cs="Arial" w:hint="eastAsia"/>
                      <w:b/>
                      <w:lang w:eastAsia="zh-TW"/>
                    </w:rPr>
                    <w:t>9</w:t>
                  </w:r>
                  <w:r>
                    <w:rPr>
                      <w:rFonts w:eastAsiaTheme="minorEastAsia" w:cs="Arial"/>
                      <w:b/>
                      <w:lang w:eastAsia="zh-TW"/>
                    </w:rPr>
                    <w:t xml:space="preserve">: </w:t>
                  </w:r>
                  <w:r w:rsidRPr="00F130F7">
                    <w:rPr>
                      <w:rFonts w:cs="Arial"/>
                      <w:b/>
                    </w:rPr>
                    <w:t xml:space="preserve">Drawing a </w:t>
                  </w:r>
                  <w:r>
                    <w:rPr>
                      <w:rFonts w:eastAsiaTheme="minorEastAsia" w:cs="Arial" w:hint="eastAsia"/>
                      <w:b/>
                      <w:lang w:eastAsia="zh-TW"/>
                    </w:rPr>
                    <w:t>Lower</w:t>
                  </w:r>
                  <w:r w:rsidRPr="00F130F7">
                    <w:rPr>
                      <w:rFonts w:cs="Arial"/>
                      <w:b/>
                    </w:rPr>
                    <w:t xml:space="preserve">-Left </w:t>
                  </w:r>
                  <w:r w:rsidRPr="00F130F7">
                    <w:rPr>
                      <w:rFonts w:eastAsia="PMingLiU" w:cs="Arial"/>
                      <w:b/>
                      <w:bCs/>
                    </w:rPr>
                    <w:t>Curve</w:t>
                  </w:r>
                </w:p>
              </w:txbxContent>
            </v:textbox>
          </v:shape>
        </w:pict>
      </w:r>
      <w:r w:rsidR="00E00E9A">
        <w:rPr>
          <w:rFonts w:eastAsia="Microsoft YaHei" w:cs="Arial"/>
          <w:lang w:eastAsia="zh-CN"/>
        </w:rPr>
        <w:t xml:space="preserve">[Word] </w:t>
      </w:r>
      <w:r w:rsidR="00DC483C" w:rsidRPr="0074559A">
        <w:rPr>
          <w:rFonts w:eastAsia="Microsoft YaHei" w:cs="Arial"/>
          <w:lang w:eastAsia="zh-CN"/>
        </w:rPr>
        <w:t xml:space="preserve">Y_R,    </w:t>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t xml:space="preserve">// </w:t>
      </w:r>
      <w:r w:rsidR="00335209" w:rsidRPr="0074559A">
        <w:rPr>
          <w:rFonts w:eastAsiaTheme="minorEastAsia" w:cs="Arial"/>
          <w:lang w:eastAsia="zh-TW"/>
        </w:rPr>
        <w:t>Y-Axis Radius</w:t>
      </w:r>
    </w:p>
    <w:p w:rsidR="00464215" w:rsidRPr="0074559A" w:rsidRDefault="00E00E9A" w:rsidP="00335209">
      <w:pPr>
        <w:pStyle w:val="BodyTextFirstIndent"/>
        <w:spacing w:line="320" w:lineRule="exact"/>
        <w:ind w:left="1276"/>
        <w:rPr>
          <w:rFonts w:eastAsia="Microsoft YaHei" w:cs="Arial"/>
          <w:lang w:eastAsia="zh-TW"/>
        </w:rPr>
      </w:pPr>
      <w:r>
        <w:rPr>
          <w:rFonts w:eastAsia="Microsoft YaHei" w:cs="Arial"/>
          <w:lang w:eastAsia="zh-CN"/>
        </w:rPr>
        <w:t xml:space="preserve">[Long] </w:t>
      </w:r>
      <w:proofErr w:type="spellStart"/>
      <w:r w:rsidR="00DC483C" w:rsidRPr="0074559A">
        <w:rPr>
          <w:rFonts w:eastAsia="Microsoft YaHei" w:cs="Arial"/>
          <w:lang w:eastAsia="zh-CN"/>
        </w:rPr>
        <w:t>CurveColor</w:t>
      </w:r>
      <w:proofErr w:type="spellEnd"/>
      <w:r w:rsidR="00590F4C">
        <w:rPr>
          <w:rFonts w:eastAsiaTheme="minorEastAsia" w:cs="Arial" w:hint="eastAsia"/>
          <w:lang w:eastAsia="zh-TW"/>
        </w:rPr>
        <w:t xml:space="preserve">  </w:t>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335209" w:rsidRPr="0074559A">
        <w:rPr>
          <w:rFonts w:eastAsiaTheme="minorEastAsia" w:cs="Arial"/>
          <w:lang w:eastAsia="zh-TW"/>
        </w:rPr>
        <w:tab/>
      </w:r>
      <w:r w:rsidR="00DC483C" w:rsidRPr="0074559A">
        <w:rPr>
          <w:rFonts w:eastAsia="Microsoft YaHei" w:cs="Arial"/>
          <w:lang w:eastAsia="zh-CN"/>
        </w:rPr>
        <w:tab/>
        <w:t xml:space="preserve">// </w:t>
      </w:r>
      <w:r w:rsidR="00335209" w:rsidRPr="0074559A">
        <w:rPr>
          <w:rFonts w:eastAsiaTheme="minorEastAsia" w:cs="Arial"/>
          <w:lang w:eastAsia="zh-TW"/>
        </w:rPr>
        <w:t>Color</w:t>
      </w:r>
    </w:p>
    <w:p w:rsidR="00464215" w:rsidRPr="0074559A" w:rsidRDefault="00DC483C" w:rsidP="00335209">
      <w:pPr>
        <w:pStyle w:val="BodyTextFirstIndent"/>
        <w:spacing w:line="320" w:lineRule="exact"/>
        <w:ind w:left="1276"/>
        <w:rPr>
          <w:rFonts w:eastAsia="Microsoft YaHei" w:cs="Arial"/>
          <w:lang w:eastAsia="zh-TW"/>
        </w:rPr>
      </w:pPr>
      <w:r w:rsidRPr="0074559A">
        <w:rPr>
          <w:rFonts w:eastAsia="Microsoft YaHei" w:cs="Arial"/>
          <w:lang w:eastAsia="zh-CN"/>
        </w:rPr>
        <w:t>)</w:t>
      </w:r>
    </w:p>
    <w:p w:rsidR="00464215" w:rsidRPr="0074559A" w:rsidRDefault="00464215" w:rsidP="00335209">
      <w:pPr>
        <w:pStyle w:val="BodyTextFirstIndent"/>
        <w:spacing w:line="320" w:lineRule="exact"/>
        <w:ind w:left="851"/>
        <w:rPr>
          <w:rFonts w:eastAsia="Microsoft YaHei" w:cs="Arial"/>
          <w:lang w:eastAsia="zh-TW"/>
        </w:rPr>
      </w:pPr>
    </w:p>
    <w:p w:rsidR="00335209" w:rsidRPr="0074559A" w:rsidRDefault="00335209" w:rsidP="00FB1E40">
      <w:pPr>
        <w:pStyle w:val="BodyTextFirstIndent"/>
        <w:snapToGrid w:val="0"/>
        <w:spacing w:line="320" w:lineRule="exact"/>
        <w:ind w:leftChars="496" w:left="1984" w:hangingChars="496" w:hanging="992"/>
        <w:jc w:val="both"/>
        <w:rPr>
          <w:rFonts w:eastAsia="Microsoft YaHei" w:cs="Arial"/>
          <w:lang w:eastAsia="zh-TW"/>
        </w:rPr>
      </w:pPr>
      <w:r w:rsidRPr="0074559A">
        <w:rPr>
          <w:rFonts w:eastAsiaTheme="minorEastAsia" w:cs="Arial"/>
          <w:b/>
          <w:lang w:eastAsia="zh-TW"/>
        </w:rPr>
        <w:t xml:space="preserve">Example: </w:t>
      </w:r>
      <w:r w:rsidRPr="0074559A">
        <w:rPr>
          <w:rFonts w:eastAsiaTheme="minorEastAsia" w:cs="Arial"/>
          <w:lang w:eastAsia="zh-TW"/>
        </w:rPr>
        <w:t>Drawing a red Lower</w:t>
      </w:r>
      <w:r w:rsidRPr="0074559A">
        <w:rPr>
          <w:rFonts w:cs="Arial"/>
        </w:rPr>
        <w:t xml:space="preserve">-Left </w:t>
      </w:r>
      <w:r w:rsidRPr="0074559A">
        <w:rPr>
          <w:rFonts w:eastAsia="PMingLiU" w:cs="Arial"/>
          <w:bCs/>
        </w:rPr>
        <w:t>Curve</w:t>
      </w:r>
      <w:r w:rsidRPr="0074559A">
        <w:rPr>
          <w:rFonts w:eastAsiaTheme="minorEastAsia" w:cs="Arial"/>
          <w:lang w:eastAsia="zh-TW"/>
        </w:rPr>
        <w:t xml:space="preserve"> </w:t>
      </w:r>
      <w:r w:rsidR="00EF467B">
        <w:rPr>
          <w:rFonts w:eastAsia="PMingLiU" w:cs="Arial"/>
          <w:lang w:eastAsia="zh-TW"/>
        </w:rPr>
        <w:t>with one radius = 100 and another = 70, and the center is at (1</w:t>
      </w:r>
      <w:r w:rsidR="00EF467B">
        <w:rPr>
          <w:rFonts w:eastAsia="Microsoft YaHei" w:cs="Arial"/>
          <w:lang w:eastAsia="zh-CN"/>
        </w:rPr>
        <w:t xml:space="preserve">00, </w:t>
      </w:r>
      <w:r w:rsidR="00EF467B">
        <w:rPr>
          <w:rFonts w:eastAsia="PMingLiU" w:cs="Arial"/>
          <w:lang w:eastAsia="zh-TW"/>
        </w:rPr>
        <w:t>1</w:t>
      </w:r>
      <w:r w:rsidR="00EF467B">
        <w:rPr>
          <w:rFonts w:eastAsia="Microsoft YaHei" w:cs="Arial"/>
          <w:lang w:eastAsia="zh-CN"/>
        </w:rPr>
        <w:t>00)</w:t>
      </w:r>
    </w:p>
    <w:p w:rsidR="00464215" w:rsidRPr="0074559A" w:rsidRDefault="00DC483C" w:rsidP="00FB1E40">
      <w:pPr>
        <w:pStyle w:val="BodyTextFirstIndent"/>
        <w:spacing w:beforeLines="50" w:before="180" w:line="320" w:lineRule="exact"/>
        <w:ind w:left="1276"/>
        <w:rPr>
          <w:rFonts w:eastAsia="Microsoft YaHei" w:cs="Arial"/>
          <w:color w:val="3333FF"/>
          <w:lang w:eastAsia="zh-CN"/>
        </w:rPr>
      </w:pPr>
      <w:proofErr w:type="spellStart"/>
      <w:proofErr w:type="gramStart"/>
      <w:r w:rsidRPr="0074559A">
        <w:rPr>
          <w:rFonts w:eastAsia="Microsoft YaHei" w:cs="Arial"/>
          <w:color w:val="3333FF"/>
          <w:lang w:eastAsia="zh-CN"/>
        </w:rPr>
        <w:t>LeftDownCurve</w:t>
      </w:r>
      <w:proofErr w:type="spellEnd"/>
      <w:r w:rsidRPr="0074559A">
        <w:rPr>
          <w:rFonts w:eastAsia="Microsoft YaHei" w:cs="Arial"/>
          <w:color w:val="3333FF"/>
          <w:lang w:eastAsia="zh-CN"/>
        </w:rPr>
        <w:t>(</w:t>
      </w:r>
      <w:proofErr w:type="gramEnd"/>
      <w:r w:rsidRPr="0074559A">
        <w:rPr>
          <w:rFonts w:eastAsia="Microsoft YaHei" w:cs="Arial"/>
          <w:color w:val="3333FF"/>
          <w:lang w:eastAsia="zh-CN"/>
        </w:rPr>
        <w:t>100,</w:t>
      </w:r>
      <w:r w:rsidR="00335209" w:rsidRPr="0074559A">
        <w:rPr>
          <w:rFonts w:eastAsiaTheme="minorEastAsia" w:cs="Arial"/>
          <w:color w:val="3333FF"/>
          <w:lang w:eastAsia="zh-TW"/>
        </w:rPr>
        <w:t xml:space="preserve"> </w:t>
      </w:r>
      <w:r w:rsidRPr="0074559A">
        <w:rPr>
          <w:rFonts w:eastAsia="Microsoft YaHei" w:cs="Arial"/>
          <w:color w:val="3333FF"/>
          <w:lang w:eastAsia="zh-CN"/>
        </w:rPr>
        <w:t>100,</w:t>
      </w:r>
      <w:r w:rsidR="00335209" w:rsidRPr="0074559A">
        <w:rPr>
          <w:rFonts w:eastAsiaTheme="minorEastAsia" w:cs="Arial"/>
          <w:color w:val="3333FF"/>
          <w:lang w:eastAsia="zh-TW"/>
        </w:rPr>
        <w:t xml:space="preserve"> </w:t>
      </w:r>
      <w:r w:rsidRPr="0074559A">
        <w:rPr>
          <w:rFonts w:eastAsia="Microsoft YaHei" w:cs="Arial"/>
          <w:color w:val="3333FF"/>
          <w:lang w:eastAsia="zh-CN"/>
        </w:rPr>
        <w:t>100,</w:t>
      </w:r>
      <w:r w:rsidR="00335209" w:rsidRPr="0074559A">
        <w:rPr>
          <w:rFonts w:eastAsiaTheme="minorEastAsia" w:cs="Arial"/>
          <w:color w:val="3333FF"/>
          <w:lang w:eastAsia="zh-TW"/>
        </w:rPr>
        <w:t xml:space="preserve"> </w:t>
      </w:r>
      <w:r w:rsidRPr="0074559A">
        <w:rPr>
          <w:rFonts w:eastAsia="Microsoft YaHei" w:cs="Arial"/>
          <w:color w:val="3333FF"/>
          <w:lang w:eastAsia="zh-CN"/>
        </w:rPr>
        <w:t>70,</w:t>
      </w:r>
      <w:r w:rsidR="00335209" w:rsidRPr="0074559A">
        <w:rPr>
          <w:rFonts w:eastAsiaTheme="minorEastAsia" w:cs="Arial"/>
          <w:color w:val="3333FF"/>
          <w:lang w:eastAsia="zh-TW"/>
        </w:rPr>
        <w:t xml:space="preserve"> </w:t>
      </w:r>
      <w:r w:rsidR="00E068A9">
        <w:rPr>
          <w:rFonts w:eastAsia="Microsoft YaHei" w:cs="Arial"/>
          <w:color w:val="3333FF"/>
          <w:lang w:eastAsia="zh-CN"/>
        </w:rPr>
        <w:t>TFT_RED)</w:t>
      </w:r>
    </w:p>
    <w:p w:rsidR="00464215" w:rsidRPr="0074559A" w:rsidRDefault="00464215" w:rsidP="00464215">
      <w:pPr>
        <w:pStyle w:val="BodyTextFirstIndent"/>
        <w:rPr>
          <w:rFonts w:eastAsiaTheme="minorEastAsia" w:cs="Arial"/>
          <w:lang w:eastAsia="zh-TW"/>
        </w:rPr>
      </w:pPr>
    </w:p>
    <w:p w:rsidR="00335209" w:rsidRPr="0074559A" w:rsidRDefault="00335209">
      <w:pPr>
        <w:widowControl/>
        <w:suppressAutoHyphens w:val="0"/>
        <w:textAlignment w:val="auto"/>
        <w:rPr>
          <w:rFonts w:eastAsiaTheme="minorEastAsia" w:cs="Arial"/>
          <w:lang w:eastAsia="zh-TW"/>
        </w:rPr>
      </w:pPr>
      <w:r w:rsidRPr="0074559A">
        <w:rPr>
          <w:rFonts w:eastAsiaTheme="minorEastAsia" w:cs="Arial"/>
          <w:lang w:eastAsia="zh-TW"/>
        </w:rPr>
        <w:br w:type="page"/>
      </w:r>
    </w:p>
    <w:p w:rsidR="00335209" w:rsidRPr="0074559A" w:rsidRDefault="00335209" w:rsidP="00464215">
      <w:pPr>
        <w:pStyle w:val="BodyTextFirstIndent"/>
        <w:rPr>
          <w:rFonts w:eastAsiaTheme="minorEastAsia" w:cs="Arial"/>
          <w:lang w:eastAsia="zh-TW"/>
        </w:rPr>
      </w:pPr>
    </w:p>
    <w:p w:rsidR="00464215" w:rsidRPr="0074559A" w:rsidRDefault="0075199D" w:rsidP="00FB1E40">
      <w:pPr>
        <w:pStyle w:val="Heading3"/>
        <w:spacing w:after="180"/>
      </w:pPr>
      <w:bookmarkStart w:id="56" w:name="_Toc499649409"/>
      <w:bookmarkStart w:id="57" w:name="_Toc154040068"/>
      <w:r w:rsidRPr="0074559A">
        <w:rPr>
          <w:noProof/>
          <w:snapToGrid/>
          <w:lang w:val="en-GB" w:eastAsia="en-GB"/>
        </w:rPr>
        <w:drawing>
          <wp:anchor distT="0" distB="0" distL="114300" distR="114300" simplePos="0" relativeHeight="251857408" behindDoc="0" locked="0" layoutInCell="1" allowOverlap="1" wp14:anchorId="5841197F" wp14:editId="547BF8EC">
            <wp:simplePos x="0" y="0"/>
            <wp:positionH relativeFrom="column">
              <wp:posOffset>4081145</wp:posOffset>
            </wp:positionH>
            <wp:positionV relativeFrom="paragraph">
              <wp:posOffset>67310</wp:posOffset>
            </wp:positionV>
            <wp:extent cx="2011680" cy="1261745"/>
            <wp:effectExtent l="19050" t="0" r="7620" b="0"/>
            <wp:wrapNone/>
            <wp:docPr id="22" name="圖片 21"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41" cstate="print"/>
                    <a:stretch>
                      <a:fillRect/>
                    </a:stretch>
                  </pic:blipFill>
                  <pic:spPr>
                    <a:xfrm>
                      <a:off x="0" y="0"/>
                      <a:ext cx="2011680" cy="1261745"/>
                    </a:xfrm>
                    <a:prstGeom prst="rect">
                      <a:avLst/>
                    </a:prstGeom>
                  </pic:spPr>
                </pic:pic>
              </a:graphicData>
            </a:graphic>
          </wp:anchor>
        </w:drawing>
      </w:r>
      <w:bookmarkEnd w:id="56"/>
      <w:r w:rsidR="00F130F7" w:rsidRPr="0074559A">
        <w:t>Drawing a</w:t>
      </w:r>
      <w:r w:rsidR="00335209" w:rsidRPr="0074559A">
        <w:t>n</w:t>
      </w:r>
      <w:r w:rsidR="00F130F7" w:rsidRPr="0074559A">
        <w:t xml:space="preserve"> Upper-Right </w:t>
      </w:r>
      <w:r w:rsidR="00F130F7" w:rsidRPr="0074559A">
        <w:rPr>
          <w:rFonts w:eastAsia="PMingLiU"/>
        </w:rPr>
        <w:t>Curve</w:t>
      </w:r>
      <w:bookmarkEnd w:id="57"/>
    </w:p>
    <w:p w:rsidR="00464215" w:rsidRPr="0074559A" w:rsidRDefault="00DC483C" w:rsidP="00335209">
      <w:pPr>
        <w:pStyle w:val="BodyTextFirstIndent"/>
        <w:spacing w:line="320" w:lineRule="exact"/>
        <w:ind w:left="1276"/>
        <w:rPr>
          <w:rFonts w:eastAsia="Microsoft YaHei" w:cs="Arial"/>
          <w:color w:val="3333FF"/>
          <w:lang w:eastAsia="zh-TW"/>
        </w:rPr>
      </w:pPr>
      <w:proofErr w:type="spellStart"/>
      <w:r w:rsidRPr="0074559A">
        <w:rPr>
          <w:rFonts w:eastAsia="Microsoft YaHei" w:cs="Arial"/>
          <w:color w:val="3333FF"/>
          <w:lang w:eastAsia="zh-CN"/>
        </w:rPr>
        <w:t>RightUpCurve</w:t>
      </w:r>
      <w:proofErr w:type="spellEnd"/>
    </w:p>
    <w:p w:rsidR="00464215" w:rsidRPr="0074559A" w:rsidRDefault="00DC483C" w:rsidP="00335209">
      <w:pPr>
        <w:pStyle w:val="BodyTextFirstIndent"/>
        <w:spacing w:line="320" w:lineRule="exact"/>
        <w:ind w:left="1276"/>
        <w:rPr>
          <w:rFonts w:eastAsia="Microsoft YaHei" w:cs="Arial"/>
          <w:lang w:eastAsia="zh-TW"/>
        </w:rPr>
      </w:pPr>
      <w:r w:rsidRPr="0074559A">
        <w:rPr>
          <w:rFonts w:eastAsia="Microsoft YaHei" w:cs="Arial"/>
          <w:lang w:eastAsia="zh-CN"/>
        </w:rPr>
        <w:t>(</w:t>
      </w:r>
    </w:p>
    <w:p w:rsidR="00464215" w:rsidRPr="0074559A" w:rsidRDefault="00E00E9A" w:rsidP="00335209">
      <w:pPr>
        <w:pStyle w:val="BodyTextFirstIndent"/>
        <w:spacing w:line="320" w:lineRule="exact"/>
        <w:ind w:left="1276"/>
        <w:rPr>
          <w:rFonts w:eastAsia="Microsoft YaHei" w:cs="Arial"/>
          <w:lang w:eastAsia="zh-TW"/>
        </w:rPr>
      </w:pPr>
      <w:r>
        <w:rPr>
          <w:rFonts w:eastAsia="Microsoft YaHei" w:cs="Arial"/>
          <w:lang w:eastAsia="zh-CN"/>
        </w:rPr>
        <w:t xml:space="preserve">[Word] </w:t>
      </w:r>
      <w:proofErr w:type="spellStart"/>
      <w:r w:rsidR="00DC483C" w:rsidRPr="0074559A">
        <w:rPr>
          <w:rFonts w:eastAsia="Microsoft YaHei" w:cs="Arial"/>
          <w:lang w:eastAsia="zh-CN"/>
        </w:rPr>
        <w:t>XCenter</w:t>
      </w:r>
      <w:proofErr w:type="spellEnd"/>
      <w:r w:rsidR="00DC483C" w:rsidRPr="0074559A">
        <w:rPr>
          <w:rFonts w:eastAsia="Microsoft YaHei" w:cs="Arial"/>
          <w:lang w:eastAsia="zh-CN"/>
        </w:rPr>
        <w:t xml:space="preserve">, </w:t>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t xml:space="preserve">// </w:t>
      </w:r>
      <w:r w:rsidR="005D77DA" w:rsidRPr="0074559A">
        <w:rPr>
          <w:rFonts w:eastAsiaTheme="minorEastAsia" w:cs="Arial"/>
          <w:lang w:eastAsia="zh-TW"/>
        </w:rPr>
        <w:t xml:space="preserve">Center </w:t>
      </w:r>
      <w:r w:rsidR="005D77DA" w:rsidRPr="0074559A">
        <w:rPr>
          <w:rFonts w:eastAsia="Microsoft YaHei" w:cs="Arial"/>
          <w:lang w:eastAsia="zh-CN"/>
        </w:rPr>
        <w:t>X</w:t>
      </w:r>
      <w:r w:rsidR="005D77DA" w:rsidRPr="0074559A">
        <w:rPr>
          <w:rFonts w:eastAsiaTheme="minorEastAsia" w:cs="Arial"/>
          <w:lang w:eastAsia="zh-TW"/>
        </w:rPr>
        <w:t>-Axis</w:t>
      </w:r>
    </w:p>
    <w:p w:rsidR="00464215" w:rsidRPr="0074559A" w:rsidRDefault="00E00E9A" w:rsidP="00335209">
      <w:pPr>
        <w:pStyle w:val="BodyTextFirstIndent"/>
        <w:spacing w:line="320" w:lineRule="exact"/>
        <w:ind w:left="1276"/>
        <w:rPr>
          <w:rFonts w:eastAsia="Microsoft YaHei" w:cs="Arial"/>
          <w:lang w:eastAsia="zh-TW"/>
        </w:rPr>
      </w:pPr>
      <w:r>
        <w:rPr>
          <w:rFonts w:eastAsia="Microsoft YaHei" w:cs="Arial"/>
          <w:lang w:eastAsia="zh-CN"/>
        </w:rPr>
        <w:t xml:space="preserve">[Word] </w:t>
      </w:r>
      <w:proofErr w:type="spellStart"/>
      <w:r w:rsidR="00DC483C" w:rsidRPr="0074559A">
        <w:rPr>
          <w:rFonts w:eastAsia="Microsoft YaHei" w:cs="Arial"/>
          <w:lang w:eastAsia="zh-CN"/>
        </w:rPr>
        <w:t>YCenter</w:t>
      </w:r>
      <w:proofErr w:type="spellEnd"/>
      <w:r w:rsidR="00DC483C" w:rsidRPr="0074559A">
        <w:rPr>
          <w:rFonts w:eastAsia="Microsoft YaHei" w:cs="Arial"/>
          <w:lang w:eastAsia="zh-CN"/>
        </w:rPr>
        <w:t xml:space="preserve">,   </w:t>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t xml:space="preserve">// </w:t>
      </w:r>
      <w:r w:rsidR="005D77DA" w:rsidRPr="0074559A">
        <w:rPr>
          <w:rFonts w:eastAsiaTheme="minorEastAsia" w:cs="Arial"/>
          <w:lang w:eastAsia="zh-TW"/>
        </w:rPr>
        <w:t xml:space="preserve">Center </w:t>
      </w:r>
      <w:r w:rsidR="00335209" w:rsidRPr="0074559A">
        <w:rPr>
          <w:rFonts w:eastAsiaTheme="minorEastAsia" w:cs="Arial"/>
          <w:lang w:eastAsia="zh-TW"/>
        </w:rPr>
        <w:t>Y</w:t>
      </w:r>
      <w:r w:rsidR="005D77DA" w:rsidRPr="0074559A">
        <w:rPr>
          <w:rFonts w:eastAsiaTheme="minorEastAsia" w:cs="Arial"/>
          <w:lang w:eastAsia="zh-TW"/>
        </w:rPr>
        <w:t>-Axis</w:t>
      </w:r>
    </w:p>
    <w:p w:rsidR="00464215" w:rsidRPr="0074559A" w:rsidRDefault="00E00E9A" w:rsidP="00335209">
      <w:pPr>
        <w:pStyle w:val="BodyTextFirstIndent"/>
        <w:spacing w:line="320" w:lineRule="exact"/>
        <w:ind w:left="1276"/>
        <w:rPr>
          <w:rFonts w:eastAsia="Microsoft YaHei" w:cs="Arial"/>
          <w:lang w:eastAsia="zh-TW"/>
        </w:rPr>
      </w:pPr>
      <w:r>
        <w:rPr>
          <w:rFonts w:eastAsia="Microsoft YaHei" w:cs="Arial"/>
          <w:lang w:eastAsia="zh-CN"/>
        </w:rPr>
        <w:t xml:space="preserve">[Word] </w:t>
      </w:r>
      <w:r w:rsidR="00DC483C" w:rsidRPr="0074559A">
        <w:rPr>
          <w:rFonts w:eastAsia="Microsoft YaHei" w:cs="Arial"/>
          <w:lang w:eastAsia="zh-CN"/>
        </w:rPr>
        <w:t xml:space="preserve">X_R,    </w:t>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t xml:space="preserve">// </w:t>
      </w:r>
      <w:r w:rsidR="00335209" w:rsidRPr="0074559A">
        <w:rPr>
          <w:rFonts w:eastAsiaTheme="minorEastAsia" w:cs="Arial"/>
          <w:lang w:eastAsia="zh-TW"/>
        </w:rPr>
        <w:t>X-Axis Radius</w:t>
      </w:r>
    </w:p>
    <w:p w:rsidR="00464215" w:rsidRPr="0074559A" w:rsidRDefault="000009E0" w:rsidP="00335209">
      <w:pPr>
        <w:pStyle w:val="BodyTextFirstIndent"/>
        <w:spacing w:line="320" w:lineRule="exact"/>
        <w:ind w:left="1276"/>
        <w:rPr>
          <w:rFonts w:eastAsia="Microsoft YaHei" w:cs="Arial"/>
          <w:lang w:eastAsia="zh-TW"/>
        </w:rPr>
      </w:pPr>
      <w:r>
        <w:rPr>
          <w:rFonts w:eastAsia="Microsoft YaHei" w:cs="Arial"/>
          <w:noProof/>
          <w:lang w:eastAsia="zh-TW"/>
        </w:rPr>
        <w:pict>
          <v:shape id="_x0000_s1582" type="#_x0000_t202" style="position:absolute;left:0;text-align:left;margin-left:332.6pt;margin-top:7pt;width:138.75pt;height:30.2pt;z-index:251919872;mso-height-percent:200;mso-height-percent:200;mso-width-relative:margin;mso-height-relative:margin" filled="f" stroked="f">
            <v:textbox style="mso-next-textbox:#_x0000_s1582;mso-fit-shape-to-text:t">
              <w:txbxContent>
                <w:p w:rsidR="000009E0" w:rsidRPr="00F130F7" w:rsidRDefault="000009E0" w:rsidP="00F130F7">
                  <w:pPr>
                    <w:jc w:val="center"/>
                    <w:rPr>
                      <w:rFonts w:eastAsiaTheme="minorEastAsia" w:cs="Arial"/>
                      <w:b/>
                      <w:lang w:eastAsia="zh-TW"/>
                    </w:rPr>
                  </w:pPr>
                  <w:r w:rsidRPr="00F130F7">
                    <w:rPr>
                      <w:rFonts w:eastAsiaTheme="minorEastAsia" w:cs="Arial"/>
                      <w:b/>
                      <w:lang w:eastAsia="zh-TW"/>
                    </w:rPr>
                    <w:t xml:space="preserve">Figure </w:t>
                  </w:r>
                  <w:r>
                    <w:rPr>
                      <w:rFonts w:eastAsia="Microsoft YaHei" w:cs="Arial"/>
                      <w:b/>
                      <w:lang w:eastAsia="zh-CN"/>
                    </w:rPr>
                    <w:t>4</w:t>
                  </w:r>
                  <w:r w:rsidRPr="00F130F7">
                    <w:rPr>
                      <w:rFonts w:eastAsia="Microsoft YaHei" w:cs="Arial"/>
                      <w:b/>
                      <w:lang w:eastAsia="zh-CN"/>
                    </w:rPr>
                    <w:t>-</w:t>
                  </w:r>
                  <w:r>
                    <w:rPr>
                      <w:rFonts w:eastAsiaTheme="minorEastAsia" w:cs="Arial" w:hint="eastAsia"/>
                      <w:b/>
                      <w:lang w:eastAsia="zh-TW"/>
                    </w:rPr>
                    <w:t>20</w:t>
                  </w:r>
                  <w:r>
                    <w:rPr>
                      <w:rFonts w:eastAsiaTheme="minorEastAsia" w:cs="Arial"/>
                      <w:b/>
                      <w:lang w:eastAsia="zh-TW"/>
                    </w:rPr>
                    <w:t xml:space="preserve">: </w:t>
                  </w:r>
                  <w:r w:rsidRPr="00F130F7">
                    <w:rPr>
                      <w:rFonts w:cs="Arial"/>
                      <w:b/>
                    </w:rPr>
                    <w:t>Drawing a</w:t>
                  </w:r>
                  <w:r>
                    <w:rPr>
                      <w:rFonts w:eastAsiaTheme="minorEastAsia" w:cs="Arial" w:hint="eastAsia"/>
                      <w:b/>
                      <w:lang w:eastAsia="zh-TW"/>
                    </w:rPr>
                    <w:t>n</w:t>
                  </w:r>
                  <w:r w:rsidRPr="00F130F7">
                    <w:rPr>
                      <w:rFonts w:cs="Arial"/>
                      <w:b/>
                    </w:rPr>
                    <w:t xml:space="preserve"> Upper-</w:t>
                  </w:r>
                  <w:r>
                    <w:rPr>
                      <w:rFonts w:eastAsiaTheme="minorEastAsia" w:cs="Arial" w:hint="eastAsia"/>
                      <w:b/>
                      <w:lang w:eastAsia="zh-TW"/>
                    </w:rPr>
                    <w:t>Right</w:t>
                  </w:r>
                  <w:r w:rsidRPr="00F130F7">
                    <w:rPr>
                      <w:rFonts w:cs="Arial"/>
                      <w:b/>
                    </w:rPr>
                    <w:t xml:space="preserve"> </w:t>
                  </w:r>
                  <w:r w:rsidRPr="00F130F7">
                    <w:rPr>
                      <w:rFonts w:eastAsia="PMingLiU" w:cs="Arial"/>
                      <w:b/>
                      <w:bCs/>
                    </w:rPr>
                    <w:t>Curve</w:t>
                  </w:r>
                </w:p>
              </w:txbxContent>
            </v:textbox>
          </v:shape>
        </w:pict>
      </w:r>
      <w:r w:rsidR="00E00E9A">
        <w:rPr>
          <w:rFonts w:eastAsia="Microsoft YaHei" w:cs="Arial"/>
          <w:lang w:eastAsia="zh-CN"/>
        </w:rPr>
        <w:t xml:space="preserve">[Word] </w:t>
      </w:r>
      <w:r w:rsidR="00DC483C" w:rsidRPr="0074559A">
        <w:rPr>
          <w:rFonts w:eastAsia="Microsoft YaHei" w:cs="Arial"/>
          <w:lang w:eastAsia="zh-CN"/>
        </w:rPr>
        <w:t xml:space="preserve">Y_R,    </w:t>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t xml:space="preserve">// </w:t>
      </w:r>
      <w:r w:rsidR="00335209" w:rsidRPr="0074559A">
        <w:rPr>
          <w:rFonts w:eastAsiaTheme="minorEastAsia" w:cs="Arial"/>
          <w:lang w:eastAsia="zh-TW"/>
        </w:rPr>
        <w:t>Y-Axis Radius</w:t>
      </w:r>
    </w:p>
    <w:p w:rsidR="00464215" w:rsidRPr="0074559A" w:rsidRDefault="00E00E9A" w:rsidP="00335209">
      <w:pPr>
        <w:pStyle w:val="BodyTextFirstIndent"/>
        <w:spacing w:line="320" w:lineRule="exact"/>
        <w:ind w:left="1276"/>
        <w:rPr>
          <w:rFonts w:eastAsia="Microsoft YaHei" w:cs="Arial"/>
          <w:lang w:eastAsia="zh-TW"/>
        </w:rPr>
      </w:pPr>
      <w:r>
        <w:rPr>
          <w:rFonts w:eastAsia="Microsoft YaHei" w:cs="Arial"/>
          <w:lang w:eastAsia="zh-CN"/>
        </w:rPr>
        <w:t xml:space="preserve">[Long] </w:t>
      </w:r>
      <w:proofErr w:type="spellStart"/>
      <w:r w:rsidR="00DC483C" w:rsidRPr="0074559A">
        <w:rPr>
          <w:rFonts w:eastAsia="Microsoft YaHei" w:cs="Arial"/>
          <w:lang w:eastAsia="zh-CN"/>
        </w:rPr>
        <w:t>CurveColor</w:t>
      </w:r>
      <w:proofErr w:type="spellEnd"/>
      <w:r w:rsidR="00DC483C" w:rsidRPr="0074559A">
        <w:rPr>
          <w:rFonts w:eastAsia="Microsoft YaHei" w:cs="Arial"/>
          <w:lang w:eastAsia="zh-CN"/>
        </w:rPr>
        <w:t xml:space="preserve">  </w:t>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335209" w:rsidRPr="0074559A">
        <w:rPr>
          <w:rFonts w:eastAsiaTheme="minorEastAsia" w:cs="Arial"/>
          <w:lang w:eastAsia="zh-TW"/>
        </w:rPr>
        <w:tab/>
      </w:r>
      <w:r w:rsidR="00DC483C" w:rsidRPr="0074559A">
        <w:rPr>
          <w:rFonts w:eastAsia="Microsoft YaHei" w:cs="Arial"/>
          <w:lang w:eastAsia="zh-CN"/>
        </w:rPr>
        <w:t xml:space="preserve">// </w:t>
      </w:r>
      <w:r w:rsidR="00335209" w:rsidRPr="0074559A">
        <w:rPr>
          <w:rFonts w:eastAsiaTheme="minorEastAsia" w:cs="Arial"/>
          <w:lang w:eastAsia="zh-TW"/>
        </w:rPr>
        <w:t>Color</w:t>
      </w:r>
    </w:p>
    <w:p w:rsidR="00464215" w:rsidRPr="0074559A" w:rsidRDefault="00DC483C" w:rsidP="00335209">
      <w:pPr>
        <w:pStyle w:val="BodyTextFirstIndent"/>
        <w:spacing w:line="320" w:lineRule="exact"/>
        <w:ind w:left="1276"/>
        <w:rPr>
          <w:rFonts w:eastAsia="Microsoft YaHei" w:cs="Arial"/>
          <w:lang w:eastAsia="zh-TW"/>
        </w:rPr>
      </w:pPr>
      <w:r w:rsidRPr="0074559A">
        <w:rPr>
          <w:rFonts w:eastAsia="Microsoft YaHei" w:cs="Arial"/>
          <w:lang w:eastAsia="zh-CN"/>
        </w:rPr>
        <w:t>)</w:t>
      </w:r>
    </w:p>
    <w:p w:rsidR="00464215" w:rsidRPr="0074559A" w:rsidRDefault="00464215" w:rsidP="00335209">
      <w:pPr>
        <w:pStyle w:val="BodyTextFirstIndent"/>
        <w:spacing w:line="320" w:lineRule="exact"/>
        <w:rPr>
          <w:rFonts w:eastAsia="Microsoft YaHei" w:cs="Arial"/>
          <w:lang w:eastAsia="zh-TW"/>
        </w:rPr>
      </w:pPr>
    </w:p>
    <w:p w:rsidR="00335209" w:rsidRPr="0074559A" w:rsidRDefault="00335209" w:rsidP="00FB1E40">
      <w:pPr>
        <w:pStyle w:val="BodyTextFirstIndent"/>
        <w:snapToGrid w:val="0"/>
        <w:spacing w:line="320" w:lineRule="exact"/>
        <w:ind w:leftChars="496" w:left="1984" w:hangingChars="496" w:hanging="992"/>
        <w:jc w:val="both"/>
        <w:rPr>
          <w:rFonts w:eastAsia="Microsoft YaHei" w:cs="Arial"/>
          <w:lang w:eastAsia="zh-TW"/>
        </w:rPr>
      </w:pPr>
      <w:r w:rsidRPr="0074559A">
        <w:rPr>
          <w:rFonts w:eastAsiaTheme="minorEastAsia" w:cs="Arial"/>
          <w:b/>
          <w:lang w:eastAsia="zh-TW"/>
        </w:rPr>
        <w:t xml:space="preserve">Example: </w:t>
      </w:r>
      <w:r w:rsidRPr="0074559A">
        <w:rPr>
          <w:rFonts w:eastAsiaTheme="minorEastAsia" w:cs="Arial"/>
          <w:lang w:eastAsia="zh-TW"/>
        </w:rPr>
        <w:t xml:space="preserve">Drawing a red </w:t>
      </w:r>
      <w:r w:rsidRPr="0074559A">
        <w:rPr>
          <w:rFonts w:cs="Arial"/>
        </w:rPr>
        <w:t>Upper-</w:t>
      </w:r>
      <w:r w:rsidRPr="0074559A">
        <w:rPr>
          <w:rFonts w:eastAsiaTheme="minorEastAsia" w:cs="Arial"/>
          <w:lang w:eastAsia="zh-TW"/>
        </w:rPr>
        <w:t>Right</w:t>
      </w:r>
      <w:r w:rsidRPr="0074559A">
        <w:rPr>
          <w:rFonts w:cs="Arial"/>
        </w:rPr>
        <w:t xml:space="preserve"> </w:t>
      </w:r>
      <w:r w:rsidRPr="0074559A">
        <w:rPr>
          <w:rFonts w:eastAsia="PMingLiU" w:cs="Arial"/>
          <w:bCs/>
        </w:rPr>
        <w:t>Curve</w:t>
      </w:r>
      <w:r w:rsidRPr="0074559A">
        <w:rPr>
          <w:rFonts w:eastAsiaTheme="minorEastAsia" w:cs="Arial"/>
          <w:lang w:eastAsia="zh-TW"/>
        </w:rPr>
        <w:t xml:space="preserve"> </w:t>
      </w:r>
      <w:r w:rsidR="00EF467B">
        <w:rPr>
          <w:rFonts w:eastAsia="PMingLiU" w:cs="Arial"/>
          <w:lang w:eastAsia="zh-TW"/>
        </w:rPr>
        <w:t>with one radius = 100 and another = 70, and the center is at (1</w:t>
      </w:r>
      <w:r w:rsidR="00EF467B">
        <w:rPr>
          <w:rFonts w:eastAsia="Microsoft YaHei" w:cs="Arial"/>
          <w:lang w:eastAsia="zh-CN"/>
        </w:rPr>
        <w:t xml:space="preserve">00, </w:t>
      </w:r>
      <w:r w:rsidR="00EF467B">
        <w:rPr>
          <w:rFonts w:eastAsia="PMingLiU" w:cs="Arial"/>
          <w:lang w:eastAsia="zh-TW"/>
        </w:rPr>
        <w:t>1</w:t>
      </w:r>
      <w:r w:rsidR="00EF467B">
        <w:rPr>
          <w:rFonts w:eastAsia="Microsoft YaHei" w:cs="Arial"/>
          <w:lang w:eastAsia="zh-CN"/>
        </w:rPr>
        <w:t>00)</w:t>
      </w:r>
    </w:p>
    <w:p w:rsidR="00464215" w:rsidRPr="0074559A" w:rsidRDefault="00DC483C" w:rsidP="00FB1E40">
      <w:pPr>
        <w:pStyle w:val="BodyTextFirstIndent"/>
        <w:spacing w:beforeLines="50" w:before="180" w:line="320" w:lineRule="exact"/>
        <w:ind w:left="1276"/>
        <w:rPr>
          <w:rFonts w:eastAsia="Microsoft YaHei" w:cs="Arial"/>
          <w:color w:val="3333FF"/>
          <w:lang w:eastAsia="zh-CN"/>
        </w:rPr>
      </w:pPr>
      <w:proofErr w:type="spellStart"/>
      <w:proofErr w:type="gramStart"/>
      <w:r w:rsidRPr="0074559A">
        <w:rPr>
          <w:rFonts w:eastAsia="Microsoft YaHei" w:cs="Arial"/>
          <w:color w:val="3333FF"/>
          <w:lang w:eastAsia="zh-CN"/>
        </w:rPr>
        <w:t>RightUpCurve</w:t>
      </w:r>
      <w:proofErr w:type="spellEnd"/>
      <w:r w:rsidRPr="0074559A">
        <w:rPr>
          <w:rFonts w:eastAsia="Microsoft YaHei" w:cs="Arial"/>
          <w:color w:val="3333FF"/>
          <w:lang w:eastAsia="zh-CN"/>
        </w:rPr>
        <w:t>(</w:t>
      </w:r>
      <w:proofErr w:type="gramEnd"/>
      <w:r w:rsidRPr="0074559A">
        <w:rPr>
          <w:rFonts w:eastAsia="Microsoft YaHei" w:cs="Arial"/>
          <w:color w:val="3333FF"/>
          <w:lang w:eastAsia="zh-CN"/>
        </w:rPr>
        <w:t xml:space="preserve">100, 100, 100, 70, </w:t>
      </w:r>
      <w:r w:rsidR="00E068A9">
        <w:rPr>
          <w:rFonts w:eastAsia="Microsoft YaHei" w:cs="Arial"/>
          <w:color w:val="3333FF"/>
          <w:lang w:eastAsia="zh-CN"/>
        </w:rPr>
        <w:t>TFT_RED)</w:t>
      </w:r>
    </w:p>
    <w:p w:rsidR="00F130F7" w:rsidRPr="0074559A" w:rsidRDefault="00F130F7" w:rsidP="00335209">
      <w:pPr>
        <w:widowControl/>
        <w:suppressAutoHyphens w:val="0"/>
        <w:spacing w:line="320" w:lineRule="exact"/>
        <w:textAlignment w:val="auto"/>
        <w:rPr>
          <w:rFonts w:eastAsiaTheme="minorEastAsia" w:cs="Arial"/>
          <w:b/>
          <w:bCs/>
          <w:snapToGrid w:val="0"/>
          <w:color w:val="000000" w:themeColor="text1"/>
          <w:lang w:eastAsia="zh-TW"/>
        </w:rPr>
      </w:pPr>
      <w:bookmarkStart w:id="58" w:name="_Toc499649410"/>
    </w:p>
    <w:p w:rsidR="00335209" w:rsidRPr="0074559A" w:rsidRDefault="00335209" w:rsidP="00335209">
      <w:pPr>
        <w:widowControl/>
        <w:suppressAutoHyphens w:val="0"/>
        <w:spacing w:line="320" w:lineRule="exact"/>
        <w:textAlignment w:val="auto"/>
        <w:rPr>
          <w:rFonts w:eastAsiaTheme="minorEastAsia" w:cs="Arial"/>
          <w:b/>
          <w:bCs/>
          <w:snapToGrid w:val="0"/>
          <w:color w:val="000000" w:themeColor="text1"/>
          <w:lang w:eastAsia="zh-TW"/>
        </w:rPr>
      </w:pPr>
    </w:p>
    <w:p w:rsidR="00464215" w:rsidRPr="0074559A" w:rsidRDefault="0075199D" w:rsidP="00FB1E40">
      <w:pPr>
        <w:pStyle w:val="Heading3"/>
        <w:spacing w:after="180"/>
      </w:pPr>
      <w:bookmarkStart w:id="59" w:name="_Toc154040069"/>
      <w:r w:rsidRPr="0074559A">
        <w:rPr>
          <w:noProof/>
          <w:snapToGrid/>
          <w:lang w:val="en-GB" w:eastAsia="en-GB"/>
        </w:rPr>
        <w:drawing>
          <wp:anchor distT="0" distB="0" distL="114300" distR="114300" simplePos="0" relativeHeight="251859456" behindDoc="0" locked="0" layoutInCell="1" allowOverlap="1" wp14:anchorId="33096321" wp14:editId="0A2CCA53">
            <wp:simplePos x="0" y="0"/>
            <wp:positionH relativeFrom="column">
              <wp:posOffset>4063619</wp:posOffset>
            </wp:positionH>
            <wp:positionV relativeFrom="paragraph">
              <wp:posOffset>88900</wp:posOffset>
            </wp:positionV>
            <wp:extent cx="2051558" cy="1261872"/>
            <wp:effectExtent l="19050" t="0" r="5842" b="0"/>
            <wp:wrapNone/>
            <wp:docPr id="23" name="圖片 22"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42" cstate="print"/>
                    <a:stretch>
                      <a:fillRect/>
                    </a:stretch>
                  </pic:blipFill>
                  <pic:spPr>
                    <a:xfrm>
                      <a:off x="0" y="0"/>
                      <a:ext cx="2051558" cy="1261872"/>
                    </a:xfrm>
                    <a:prstGeom prst="rect">
                      <a:avLst/>
                    </a:prstGeom>
                  </pic:spPr>
                </pic:pic>
              </a:graphicData>
            </a:graphic>
          </wp:anchor>
        </w:drawing>
      </w:r>
      <w:bookmarkEnd w:id="58"/>
      <w:r w:rsidR="00F130F7" w:rsidRPr="0074559A">
        <w:t xml:space="preserve">Drawing a Lower-Right </w:t>
      </w:r>
      <w:r w:rsidR="00F130F7" w:rsidRPr="0074559A">
        <w:rPr>
          <w:rFonts w:eastAsia="PMingLiU"/>
        </w:rPr>
        <w:t>Curve</w:t>
      </w:r>
      <w:bookmarkEnd w:id="59"/>
    </w:p>
    <w:p w:rsidR="00464215" w:rsidRPr="0074559A" w:rsidRDefault="00DC483C" w:rsidP="00335209">
      <w:pPr>
        <w:pStyle w:val="BodyTextFirstIndent"/>
        <w:spacing w:line="320" w:lineRule="exact"/>
        <w:ind w:left="1276"/>
        <w:rPr>
          <w:rFonts w:eastAsia="Microsoft YaHei" w:cs="Arial"/>
          <w:color w:val="3333FF"/>
          <w:lang w:eastAsia="zh-TW"/>
        </w:rPr>
      </w:pPr>
      <w:proofErr w:type="spellStart"/>
      <w:r w:rsidRPr="0074559A">
        <w:rPr>
          <w:rFonts w:eastAsia="Microsoft YaHei" w:cs="Arial"/>
          <w:color w:val="3333FF"/>
          <w:lang w:eastAsia="zh-CN"/>
        </w:rPr>
        <w:t>RightDownCurve</w:t>
      </w:r>
      <w:proofErr w:type="spellEnd"/>
    </w:p>
    <w:p w:rsidR="00464215" w:rsidRPr="0074559A" w:rsidRDefault="00DC483C" w:rsidP="00335209">
      <w:pPr>
        <w:pStyle w:val="BodyTextFirstIndent"/>
        <w:spacing w:line="320" w:lineRule="exact"/>
        <w:ind w:left="1276"/>
        <w:rPr>
          <w:rFonts w:eastAsia="Microsoft YaHei" w:cs="Arial"/>
          <w:lang w:eastAsia="zh-TW"/>
        </w:rPr>
      </w:pPr>
      <w:r w:rsidRPr="0074559A">
        <w:rPr>
          <w:rFonts w:eastAsia="Microsoft YaHei" w:cs="Arial"/>
          <w:lang w:eastAsia="zh-CN"/>
        </w:rPr>
        <w:t>(</w:t>
      </w:r>
    </w:p>
    <w:p w:rsidR="00464215" w:rsidRPr="0074559A" w:rsidRDefault="00E00E9A" w:rsidP="00335209">
      <w:pPr>
        <w:pStyle w:val="BodyTextFirstIndent"/>
        <w:spacing w:line="320" w:lineRule="exact"/>
        <w:ind w:left="1276"/>
        <w:rPr>
          <w:rFonts w:eastAsia="Microsoft YaHei" w:cs="Arial"/>
          <w:lang w:eastAsia="zh-TW"/>
        </w:rPr>
      </w:pPr>
      <w:r>
        <w:rPr>
          <w:rFonts w:eastAsia="Microsoft YaHei" w:cs="Arial"/>
          <w:lang w:eastAsia="zh-CN"/>
        </w:rPr>
        <w:t xml:space="preserve">[Word] </w:t>
      </w:r>
      <w:proofErr w:type="spellStart"/>
      <w:r w:rsidR="00DC483C" w:rsidRPr="0074559A">
        <w:rPr>
          <w:rFonts w:eastAsia="Microsoft YaHei" w:cs="Arial"/>
          <w:lang w:eastAsia="zh-CN"/>
        </w:rPr>
        <w:t>XCenter</w:t>
      </w:r>
      <w:proofErr w:type="spellEnd"/>
      <w:r w:rsidR="00DC483C" w:rsidRPr="0074559A">
        <w:rPr>
          <w:rFonts w:eastAsia="Microsoft YaHei" w:cs="Arial"/>
          <w:lang w:eastAsia="zh-CN"/>
        </w:rPr>
        <w:t xml:space="preserve">, </w:t>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t xml:space="preserve">// </w:t>
      </w:r>
      <w:r w:rsidR="005D77DA" w:rsidRPr="0074559A">
        <w:rPr>
          <w:rFonts w:eastAsiaTheme="minorEastAsia" w:cs="Arial"/>
          <w:lang w:eastAsia="zh-TW"/>
        </w:rPr>
        <w:t xml:space="preserve">Center </w:t>
      </w:r>
      <w:r w:rsidR="005D77DA" w:rsidRPr="0074559A">
        <w:rPr>
          <w:rFonts w:eastAsia="Microsoft YaHei" w:cs="Arial"/>
          <w:lang w:eastAsia="zh-CN"/>
        </w:rPr>
        <w:t>X</w:t>
      </w:r>
      <w:r w:rsidR="005D77DA" w:rsidRPr="0074559A">
        <w:rPr>
          <w:rFonts w:eastAsiaTheme="minorEastAsia" w:cs="Arial"/>
          <w:lang w:eastAsia="zh-TW"/>
        </w:rPr>
        <w:t>-Axis</w:t>
      </w:r>
    </w:p>
    <w:p w:rsidR="00464215" w:rsidRPr="0074559A" w:rsidRDefault="00E00E9A" w:rsidP="00335209">
      <w:pPr>
        <w:pStyle w:val="BodyTextFirstIndent"/>
        <w:spacing w:line="320" w:lineRule="exact"/>
        <w:ind w:left="1276"/>
        <w:rPr>
          <w:rFonts w:eastAsia="Microsoft YaHei" w:cs="Arial"/>
          <w:lang w:eastAsia="zh-TW"/>
        </w:rPr>
      </w:pPr>
      <w:r>
        <w:rPr>
          <w:rFonts w:eastAsia="Microsoft YaHei" w:cs="Arial"/>
          <w:lang w:eastAsia="zh-CN"/>
        </w:rPr>
        <w:t xml:space="preserve">[Word] </w:t>
      </w:r>
      <w:proofErr w:type="spellStart"/>
      <w:r w:rsidR="00DC483C" w:rsidRPr="0074559A">
        <w:rPr>
          <w:rFonts w:eastAsia="Microsoft YaHei" w:cs="Arial"/>
          <w:lang w:eastAsia="zh-CN"/>
        </w:rPr>
        <w:t>YCenter</w:t>
      </w:r>
      <w:proofErr w:type="spellEnd"/>
      <w:r w:rsidR="00DC483C" w:rsidRPr="0074559A">
        <w:rPr>
          <w:rFonts w:eastAsia="Microsoft YaHei" w:cs="Arial"/>
          <w:lang w:eastAsia="zh-CN"/>
        </w:rPr>
        <w:t xml:space="preserve">, </w:t>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t xml:space="preserve">// </w:t>
      </w:r>
      <w:r w:rsidR="005D77DA" w:rsidRPr="0074559A">
        <w:rPr>
          <w:rFonts w:eastAsiaTheme="minorEastAsia" w:cs="Arial"/>
          <w:lang w:eastAsia="zh-TW"/>
        </w:rPr>
        <w:t xml:space="preserve">Center </w:t>
      </w:r>
      <w:r w:rsidR="00335209" w:rsidRPr="0074559A">
        <w:rPr>
          <w:rFonts w:eastAsiaTheme="minorEastAsia" w:cs="Arial"/>
          <w:lang w:eastAsia="zh-TW"/>
        </w:rPr>
        <w:t>Y</w:t>
      </w:r>
      <w:r w:rsidR="005D77DA" w:rsidRPr="0074559A">
        <w:rPr>
          <w:rFonts w:eastAsiaTheme="minorEastAsia" w:cs="Arial"/>
          <w:lang w:eastAsia="zh-TW"/>
        </w:rPr>
        <w:t>-Axis</w:t>
      </w:r>
    </w:p>
    <w:p w:rsidR="00464215" w:rsidRPr="0074559A" w:rsidRDefault="00E00E9A" w:rsidP="00335209">
      <w:pPr>
        <w:pStyle w:val="BodyTextFirstIndent"/>
        <w:spacing w:line="320" w:lineRule="exact"/>
        <w:ind w:left="1276"/>
        <w:rPr>
          <w:rFonts w:eastAsia="Microsoft YaHei" w:cs="Arial"/>
          <w:lang w:eastAsia="zh-TW"/>
        </w:rPr>
      </w:pPr>
      <w:r>
        <w:rPr>
          <w:rFonts w:eastAsia="Microsoft YaHei" w:cs="Arial"/>
          <w:lang w:eastAsia="zh-CN"/>
        </w:rPr>
        <w:t xml:space="preserve">[Word] </w:t>
      </w:r>
      <w:r w:rsidR="00DC483C" w:rsidRPr="0074559A">
        <w:rPr>
          <w:rFonts w:eastAsia="Microsoft YaHei" w:cs="Arial"/>
          <w:lang w:eastAsia="zh-CN"/>
        </w:rPr>
        <w:t xml:space="preserve">X_R,     </w:t>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t xml:space="preserve">// </w:t>
      </w:r>
      <w:r w:rsidR="00335209" w:rsidRPr="0074559A">
        <w:rPr>
          <w:rFonts w:eastAsiaTheme="minorEastAsia" w:cs="Arial"/>
          <w:lang w:eastAsia="zh-TW"/>
        </w:rPr>
        <w:t>X-Axis Radius</w:t>
      </w:r>
    </w:p>
    <w:p w:rsidR="00464215" w:rsidRPr="0074559A" w:rsidRDefault="000009E0" w:rsidP="00335209">
      <w:pPr>
        <w:pStyle w:val="BodyTextFirstIndent"/>
        <w:spacing w:line="320" w:lineRule="exact"/>
        <w:ind w:left="1276"/>
        <w:rPr>
          <w:rFonts w:eastAsia="Microsoft YaHei" w:cs="Arial"/>
          <w:lang w:eastAsia="zh-TW"/>
        </w:rPr>
      </w:pPr>
      <w:r>
        <w:rPr>
          <w:rFonts w:eastAsia="Microsoft YaHei" w:cs="Arial"/>
          <w:noProof/>
          <w:lang w:eastAsia="zh-TW"/>
        </w:rPr>
        <w:pict>
          <v:shape id="_x0000_s1583" type="#_x0000_t202" style="position:absolute;left:0;text-align:left;margin-left:329.8pt;margin-top:8.5pt;width:138.75pt;height:30.2pt;z-index:251920896;mso-height-percent:200;mso-height-percent:200;mso-width-relative:margin;mso-height-relative:margin" filled="f" stroked="f">
            <v:textbox style="mso-next-textbox:#_x0000_s1583;mso-fit-shape-to-text:t">
              <w:txbxContent>
                <w:p w:rsidR="000009E0" w:rsidRPr="00F130F7" w:rsidRDefault="000009E0" w:rsidP="00F130F7">
                  <w:pPr>
                    <w:jc w:val="center"/>
                    <w:rPr>
                      <w:rFonts w:eastAsiaTheme="minorEastAsia" w:cs="Arial"/>
                      <w:b/>
                      <w:lang w:eastAsia="zh-TW"/>
                    </w:rPr>
                  </w:pPr>
                  <w:r w:rsidRPr="00F130F7">
                    <w:rPr>
                      <w:rFonts w:eastAsiaTheme="minorEastAsia" w:cs="Arial"/>
                      <w:b/>
                      <w:lang w:eastAsia="zh-TW"/>
                    </w:rPr>
                    <w:t xml:space="preserve">Figure </w:t>
                  </w:r>
                  <w:r>
                    <w:rPr>
                      <w:rFonts w:eastAsia="Microsoft YaHei" w:cs="Arial"/>
                      <w:b/>
                      <w:lang w:eastAsia="zh-CN"/>
                    </w:rPr>
                    <w:t>4</w:t>
                  </w:r>
                  <w:r w:rsidRPr="00F130F7">
                    <w:rPr>
                      <w:rFonts w:eastAsia="Microsoft YaHei" w:cs="Arial"/>
                      <w:b/>
                      <w:lang w:eastAsia="zh-CN"/>
                    </w:rPr>
                    <w:t>-</w:t>
                  </w:r>
                  <w:r>
                    <w:rPr>
                      <w:rFonts w:eastAsiaTheme="minorEastAsia" w:cs="Arial" w:hint="eastAsia"/>
                      <w:b/>
                      <w:lang w:eastAsia="zh-TW"/>
                    </w:rPr>
                    <w:t>21</w:t>
                  </w:r>
                  <w:r>
                    <w:rPr>
                      <w:rFonts w:eastAsiaTheme="minorEastAsia" w:cs="Arial"/>
                      <w:b/>
                      <w:lang w:eastAsia="zh-TW"/>
                    </w:rPr>
                    <w:t xml:space="preserve">: </w:t>
                  </w:r>
                  <w:r w:rsidRPr="00F130F7">
                    <w:rPr>
                      <w:rFonts w:cs="Arial"/>
                      <w:b/>
                    </w:rPr>
                    <w:t xml:space="preserve">Drawing a </w:t>
                  </w:r>
                  <w:r>
                    <w:rPr>
                      <w:rFonts w:eastAsiaTheme="minorEastAsia" w:cs="Arial" w:hint="eastAsia"/>
                      <w:b/>
                      <w:lang w:eastAsia="zh-TW"/>
                    </w:rPr>
                    <w:t>Lower</w:t>
                  </w:r>
                  <w:r w:rsidRPr="00F130F7">
                    <w:rPr>
                      <w:rFonts w:cs="Arial"/>
                      <w:b/>
                    </w:rPr>
                    <w:t>-</w:t>
                  </w:r>
                  <w:r>
                    <w:rPr>
                      <w:rFonts w:eastAsiaTheme="minorEastAsia" w:cs="Arial" w:hint="eastAsia"/>
                      <w:b/>
                      <w:lang w:eastAsia="zh-TW"/>
                    </w:rPr>
                    <w:t>Right</w:t>
                  </w:r>
                  <w:r w:rsidRPr="00F130F7">
                    <w:rPr>
                      <w:rFonts w:cs="Arial"/>
                      <w:b/>
                    </w:rPr>
                    <w:t xml:space="preserve"> </w:t>
                  </w:r>
                  <w:r w:rsidRPr="00F130F7">
                    <w:rPr>
                      <w:rFonts w:eastAsia="PMingLiU" w:cs="Arial"/>
                      <w:b/>
                      <w:bCs/>
                    </w:rPr>
                    <w:t>Curve</w:t>
                  </w:r>
                </w:p>
              </w:txbxContent>
            </v:textbox>
          </v:shape>
        </w:pict>
      </w:r>
      <w:r w:rsidR="00E00E9A">
        <w:rPr>
          <w:rFonts w:eastAsia="Microsoft YaHei" w:cs="Arial"/>
          <w:lang w:eastAsia="zh-CN"/>
        </w:rPr>
        <w:t xml:space="preserve">[Word] </w:t>
      </w:r>
      <w:r w:rsidR="00DC483C" w:rsidRPr="0074559A">
        <w:rPr>
          <w:rFonts w:eastAsia="Microsoft YaHei" w:cs="Arial"/>
          <w:lang w:eastAsia="zh-CN"/>
        </w:rPr>
        <w:t xml:space="preserve">Y_R,     </w:t>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t xml:space="preserve">// </w:t>
      </w:r>
      <w:r w:rsidR="00335209" w:rsidRPr="0074559A">
        <w:rPr>
          <w:rFonts w:eastAsiaTheme="minorEastAsia" w:cs="Arial"/>
          <w:lang w:eastAsia="zh-TW"/>
        </w:rPr>
        <w:t>Y-Axis Radius</w:t>
      </w:r>
    </w:p>
    <w:p w:rsidR="00464215" w:rsidRPr="0074559A" w:rsidRDefault="00E00E9A" w:rsidP="00335209">
      <w:pPr>
        <w:pStyle w:val="BodyTextFirstIndent"/>
        <w:spacing w:line="320" w:lineRule="exact"/>
        <w:ind w:left="1276"/>
        <w:rPr>
          <w:rFonts w:eastAsia="Microsoft YaHei" w:cs="Arial"/>
          <w:lang w:eastAsia="zh-TW"/>
        </w:rPr>
      </w:pPr>
      <w:r>
        <w:rPr>
          <w:rFonts w:eastAsia="Microsoft YaHei" w:cs="Arial"/>
          <w:lang w:eastAsia="zh-CN"/>
        </w:rPr>
        <w:t xml:space="preserve">[Long] </w:t>
      </w:r>
      <w:proofErr w:type="spellStart"/>
      <w:r w:rsidR="00DC483C" w:rsidRPr="0074559A">
        <w:rPr>
          <w:rFonts w:eastAsia="Microsoft YaHei" w:cs="Arial"/>
          <w:lang w:eastAsia="zh-CN"/>
        </w:rPr>
        <w:t>CurveColor</w:t>
      </w:r>
      <w:proofErr w:type="spellEnd"/>
      <w:r w:rsidR="00DC483C" w:rsidRPr="0074559A">
        <w:rPr>
          <w:rFonts w:eastAsia="Microsoft YaHei" w:cs="Arial"/>
          <w:lang w:eastAsia="zh-CN"/>
        </w:rPr>
        <w:t xml:space="preserve">  </w:t>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r>
      <w:r w:rsidR="00335209" w:rsidRPr="0074559A">
        <w:rPr>
          <w:rFonts w:eastAsiaTheme="minorEastAsia" w:cs="Arial"/>
          <w:lang w:eastAsia="zh-TW"/>
        </w:rPr>
        <w:tab/>
      </w:r>
      <w:r w:rsidR="00DC483C" w:rsidRPr="0074559A">
        <w:rPr>
          <w:rFonts w:eastAsia="Microsoft YaHei" w:cs="Arial"/>
          <w:lang w:eastAsia="zh-CN"/>
        </w:rPr>
        <w:tab/>
        <w:t xml:space="preserve">// </w:t>
      </w:r>
      <w:r w:rsidR="00335209" w:rsidRPr="0074559A">
        <w:rPr>
          <w:rFonts w:eastAsiaTheme="minorEastAsia" w:cs="Arial"/>
          <w:lang w:eastAsia="zh-TW"/>
        </w:rPr>
        <w:t>Color</w:t>
      </w:r>
    </w:p>
    <w:p w:rsidR="00464215" w:rsidRPr="0074559A" w:rsidRDefault="00DC483C" w:rsidP="00335209">
      <w:pPr>
        <w:pStyle w:val="BodyTextFirstIndent"/>
        <w:spacing w:line="320" w:lineRule="exact"/>
        <w:ind w:left="1276"/>
        <w:rPr>
          <w:rFonts w:eastAsia="Microsoft YaHei" w:cs="Arial"/>
          <w:lang w:eastAsia="zh-TW"/>
        </w:rPr>
      </w:pPr>
      <w:r w:rsidRPr="0074559A">
        <w:rPr>
          <w:rFonts w:eastAsia="Microsoft YaHei" w:cs="Arial"/>
          <w:lang w:eastAsia="zh-CN"/>
        </w:rPr>
        <w:t>)</w:t>
      </w:r>
    </w:p>
    <w:p w:rsidR="00464215" w:rsidRPr="0074559A" w:rsidRDefault="00464215" w:rsidP="00335209">
      <w:pPr>
        <w:pStyle w:val="BodyTextFirstIndent"/>
        <w:spacing w:line="320" w:lineRule="exact"/>
        <w:rPr>
          <w:rFonts w:eastAsia="Microsoft YaHei" w:cs="Arial"/>
          <w:lang w:eastAsia="zh-TW"/>
        </w:rPr>
      </w:pPr>
    </w:p>
    <w:p w:rsidR="00335209" w:rsidRPr="0074559A" w:rsidRDefault="00335209" w:rsidP="00FB1E40">
      <w:pPr>
        <w:pStyle w:val="BodyTextFirstIndent"/>
        <w:snapToGrid w:val="0"/>
        <w:spacing w:line="320" w:lineRule="exact"/>
        <w:ind w:leftChars="496" w:left="1984" w:hangingChars="496" w:hanging="992"/>
        <w:jc w:val="both"/>
        <w:rPr>
          <w:rFonts w:eastAsia="Microsoft YaHei" w:cs="Arial"/>
          <w:lang w:eastAsia="zh-TW"/>
        </w:rPr>
      </w:pPr>
      <w:r w:rsidRPr="0074559A">
        <w:rPr>
          <w:rFonts w:eastAsiaTheme="minorEastAsia" w:cs="Arial"/>
          <w:b/>
          <w:lang w:eastAsia="zh-TW"/>
        </w:rPr>
        <w:t xml:space="preserve">Example: </w:t>
      </w:r>
      <w:r w:rsidRPr="0074559A">
        <w:rPr>
          <w:rFonts w:eastAsiaTheme="minorEastAsia" w:cs="Arial"/>
          <w:lang w:eastAsia="zh-TW"/>
        </w:rPr>
        <w:t>Drawing a red Lower</w:t>
      </w:r>
      <w:r w:rsidRPr="0074559A">
        <w:rPr>
          <w:rFonts w:cs="Arial"/>
        </w:rPr>
        <w:t>-</w:t>
      </w:r>
      <w:r w:rsidRPr="0074559A">
        <w:rPr>
          <w:rFonts w:eastAsiaTheme="minorEastAsia" w:cs="Arial"/>
          <w:lang w:eastAsia="zh-TW"/>
        </w:rPr>
        <w:t>Right</w:t>
      </w:r>
      <w:r w:rsidRPr="0074559A">
        <w:rPr>
          <w:rFonts w:cs="Arial"/>
        </w:rPr>
        <w:t xml:space="preserve"> </w:t>
      </w:r>
      <w:r w:rsidRPr="0074559A">
        <w:rPr>
          <w:rFonts w:eastAsia="PMingLiU" w:cs="Arial"/>
          <w:bCs/>
        </w:rPr>
        <w:t>Curve</w:t>
      </w:r>
      <w:r w:rsidRPr="0074559A">
        <w:rPr>
          <w:rFonts w:eastAsiaTheme="minorEastAsia" w:cs="Arial"/>
          <w:lang w:eastAsia="zh-TW"/>
        </w:rPr>
        <w:t xml:space="preserve"> </w:t>
      </w:r>
      <w:r w:rsidR="00EF467B">
        <w:rPr>
          <w:rFonts w:eastAsia="PMingLiU" w:cs="Arial"/>
          <w:lang w:eastAsia="zh-TW"/>
        </w:rPr>
        <w:t>with one radius = 100 and another = 70, and the center is at (1</w:t>
      </w:r>
      <w:r w:rsidR="00EF467B">
        <w:rPr>
          <w:rFonts w:eastAsia="Microsoft YaHei" w:cs="Arial"/>
          <w:lang w:eastAsia="zh-CN"/>
        </w:rPr>
        <w:t xml:space="preserve">00, </w:t>
      </w:r>
      <w:r w:rsidR="00EF467B">
        <w:rPr>
          <w:rFonts w:eastAsia="PMingLiU" w:cs="Arial"/>
          <w:lang w:eastAsia="zh-TW"/>
        </w:rPr>
        <w:t>1</w:t>
      </w:r>
      <w:r w:rsidR="00EF467B">
        <w:rPr>
          <w:rFonts w:eastAsia="Microsoft YaHei" w:cs="Arial"/>
          <w:lang w:eastAsia="zh-CN"/>
        </w:rPr>
        <w:t>00)</w:t>
      </w:r>
    </w:p>
    <w:p w:rsidR="00464215" w:rsidRPr="0074559A" w:rsidRDefault="00DC483C" w:rsidP="00FB1E40">
      <w:pPr>
        <w:pStyle w:val="BodyTextFirstIndent"/>
        <w:spacing w:beforeLines="50" w:before="180" w:line="320" w:lineRule="exact"/>
        <w:ind w:left="1276"/>
        <w:rPr>
          <w:rFonts w:eastAsia="Microsoft YaHei" w:cs="Arial"/>
          <w:color w:val="3333FF"/>
          <w:lang w:eastAsia="zh-TW"/>
        </w:rPr>
      </w:pPr>
      <w:proofErr w:type="spellStart"/>
      <w:proofErr w:type="gramStart"/>
      <w:r w:rsidRPr="0074559A">
        <w:rPr>
          <w:rFonts w:eastAsia="Microsoft YaHei" w:cs="Arial"/>
          <w:color w:val="3333FF"/>
          <w:lang w:eastAsia="zh-CN"/>
        </w:rPr>
        <w:t>RightDownCurve</w:t>
      </w:r>
      <w:proofErr w:type="spellEnd"/>
      <w:r w:rsidRPr="0074559A">
        <w:rPr>
          <w:rFonts w:eastAsia="Microsoft YaHei" w:cs="Arial"/>
          <w:color w:val="3333FF"/>
          <w:lang w:eastAsia="zh-CN"/>
        </w:rPr>
        <w:t>(</w:t>
      </w:r>
      <w:proofErr w:type="gramEnd"/>
      <w:r w:rsidRPr="0074559A">
        <w:rPr>
          <w:rFonts w:eastAsia="Microsoft YaHei" w:cs="Arial"/>
          <w:color w:val="3333FF"/>
          <w:lang w:eastAsia="zh-CN"/>
        </w:rPr>
        <w:t xml:space="preserve">100, 100, 100, 70, </w:t>
      </w:r>
      <w:r w:rsidR="00E068A9">
        <w:rPr>
          <w:rFonts w:eastAsia="Microsoft YaHei" w:cs="Arial"/>
          <w:color w:val="3333FF"/>
          <w:lang w:eastAsia="zh-CN"/>
        </w:rPr>
        <w:t>TFT_RED)</w:t>
      </w:r>
    </w:p>
    <w:p w:rsidR="00464215" w:rsidRPr="0074559A" w:rsidRDefault="00464215" w:rsidP="00464215">
      <w:pPr>
        <w:pStyle w:val="BodyTextFirstIndent"/>
        <w:rPr>
          <w:rFonts w:eastAsia="Microsoft YaHei" w:cs="Arial"/>
          <w:lang w:eastAsia="zh-TW"/>
        </w:rPr>
      </w:pPr>
    </w:p>
    <w:p w:rsidR="00464215" w:rsidRPr="0074559A" w:rsidRDefault="00464215" w:rsidP="00464215">
      <w:pPr>
        <w:widowControl/>
        <w:suppressAutoHyphens w:val="0"/>
        <w:textAlignment w:val="auto"/>
        <w:rPr>
          <w:rFonts w:eastAsia="Microsoft YaHei" w:cs="Arial"/>
          <w:b/>
          <w:snapToGrid w:val="0"/>
          <w:sz w:val="24"/>
          <w:szCs w:val="24"/>
          <w:lang w:eastAsia="zh-TW"/>
        </w:rPr>
      </w:pPr>
      <w:r w:rsidRPr="0074559A">
        <w:rPr>
          <w:rFonts w:eastAsia="Microsoft YaHei" w:cs="Arial"/>
        </w:rPr>
        <w:br w:type="page"/>
      </w:r>
    </w:p>
    <w:p w:rsidR="00464215" w:rsidRPr="0074559A" w:rsidRDefault="0029252D" w:rsidP="00FB1E40">
      <w:pPr>
        <w:pStyle w:val="Heading2"/>
        <w:spacing w:before="72" w:after="252"/>
      </w:pPr>
      <w:bookmarkStart w:id="60" w:name="_Toc499649411"/>
      <w:bookmarkStart w:id="61" w:name="_Toc154040070"/>
      <w:r w:rsidRPr="0074559A">
        <w:rPr>
          <w:noProof/>
          <w:snapToGrid/>
          <w:lang w:val="en-GB" w:eastAsia="en-GB"/>
        </w:rPr>
        <w:lastRenderedPageBreak/>
        <w:drawing>
          <wp:anchor distT="0" distB="0" distL="114300" distR="114300" simplePos="0" relativeHeight="251861504" behindDoc="0" locked="0" layoutInCell="1" allowOverlap="1" wp14:anchorId="735A83C1" wp14:editId="727D6664">
            <wp:simplePos x="0" y="0"/>
            <wp:positionH relativeFrom="column">
              <wp:posOffset>4126865</wp:posOffset>
            </wp:positionH>
            <wp:positionV relativeFrom="paragraph">
              <wp:posOffset>336550</wp:posOffset>
            </wp:positionV>
            <wp:extent cx="2001520" cy="1261745"/>
            <wp:effectExtent l="19050" t="0" r="0" b="0"/>
            <wp:wrapNone/>
            <wp:docPr id="24" name="圖片 23"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43" cstate="print"/>
                    <a:stretch>
                      <a:fillRect/>
                    </a:stretch>
                  </pic:blipFill>
                  <pic:spPr>
                    <a:xfrm>
                      <a:off x="0" y="0"/>
                      <a:ext cx="2001520" cy="1261745"/>
                    </a:xfrm>
                    <a:prstGeom prst="rect">
                      <a:avLst/>
                    </a:prstGeom>
                  </pic:spPr>
                </pic:pic>
              </a:graphicData>
            </a:graphic>
          </wp:anchor>
        </w:drawing>
      </w:r>
      <w:bookmarkEnd w:id="60"/>
      <w:r w:rsidR="00335209" w:rsidRPr="0074559A">
        <w:t xml:space="preserve">Drawing </w:t>
      </w:r>
      <w:r w:rsidR="00DC483C" w:rsidRPr="0074559A">
        <w:t>1/4</w:t>
      </w:r>
      <w:r w:rsidR="00335209" w:rsidRPr="0074559A">
        <w:rPr>
          <w:color w:val="555555"/>
        </w:rPr>
        <w:t xml:space="preserve"> </w:t>
      </w:r>
      <w:r w:rsidR="005C5736" w:rsidRPr="0074559A">
        <w:t>Ellipse</w:t>
      </w:r>
      <w:bookmarkEnd w:id="61"/>
    </w:p>
    <w:p w:rsidR="00464215" w:rsidRPr="0074559A" w:rsidRDefault="005C5736" w:rsidP="00FB1E40">
      <w:pPr>
        <w:pStyle w:val="Heading3"/>
        <w:spacing w:after="180"/>
      </w:pPr>
      <w:bookmarkStart w:id="62" w:name="_Toc154040071"/>
      <w:r w:rsidRPr="0074559A">
        <w:t>Drawing an Upper-Left 1/4</w:t>
      </w:r>
      <w:r w:rsidRPr="0074559A">
        <w:rPr>
          <w:color w:val="555555"/>
        </w:rPr>
        <w:t xml:space="preserve"> </w:t>
      </w:r>
      <w:r w:rsidRPr="0074559A">
        <w:t>Ellipse</w:t>
      </w:r>
      <w:bookmarkEnd w:id="62"/>
    </w:p>
    <w:p w:rsidR="00464215" w:rsidRPr="0074559A" w:rsidRDefault="0017454F" w:rsidP="0074559A">
      <w:pPr>
        <w:pStyle w:val="BodyTextFirstIndent"/>
        <w:snapToGrid w:val="0"/>
        <w:spacing w:line="320" w:lineRule="exact"/>
        <w:ind w:left="1276"/>
        <w:rPr>
          <w:rFonts w:eastAsia="Microsoft YaHei" w:cs="Arial"/>
          <w:color w:val="3333FF"/>
          <w:lang w:eastAsia="zh-CN"/>
        </w:rPr>
      </w:pPr>
      <w:proofErr w:type="spellStart"/>
      <w:r>
        <w:rPr>
          <w:rFonts w:eastAsia="Microsoft YaHei" w:cs="Arial"/>
          <w:color w:val="3333FF"/>
          <w:lang w:eastAsia="zh-CN"/>
        </w:rPr>
        <w:t>Filled</w:t>
      </w:r>
      <w:r w:rsidR="00DC483C" w:rsidRPr="0074559A">
        <w:rPr>
          <w:rFonts w:eastAsia="Microsoft YaHei" w:cs="Arial"/>
          <w:color w:val="3333FF"/>
          <w:lang w:eastAsia="zh-CN"/>
        </w:rPr>
        <w:t>LeftUpCurve</w:t>
      </w:r>
      <w:proofErr w:type="spellEnd"/>
    </w:p>
    <w:p w:rsidR="00464215" w:rsidRPr="0074559A" w:rsidRDefault="00DC483C" w:rsidP="0074559A">
      <w:pPr>
        <w:pStyle w:val="BodyTextFirstIndent"/>
        <w:snapToGrid w:val="0"/>
        <w:spacing w:line="320" w:lineRule="exact"/>
        <w:ind w:left="1276"/>
        <w:rPr>
          <w:rFonts w:eastAsia="Microsoft YaHei" w:cs="Arial"/>
          <w:lang w:eastAsia="zh-CN"/>
        </w:rPr>
      </w:pPr>
      <w:r w:rsidRPr="0074559A">
        <w:rPr>
          <w:rFonts w:eastAsia="Microsoft YaHei" w:cs="Arial"/>
          <w:lang w:eastAsia="zh-CN"/>
        </w:rPr>
        <w:t>(</w:t>
      </w:r>
    </w:p>
    <w:p w:rsidR="00464215" w:rsidRPr="0074559A" w:rsidRDefault="00E00E9A" w:rsidP="0074559A">
      <w:pPr>
        <w:pStyle w:val="BodyTextFirstIndent"/>
        <w:snapToGrid w:val="0"/>
        <w:spacing w:line="320" w:lineRule="exact"/>
        <w:ind w:left="1276"/>
        <w:rPr>
          <w:rFonts w:eastAsia="Microsoft YaHei" w:cs="Arial"/>
          <w:lang w:eastAsia="zh-CN"/>
        </w:rPr>
      </w:pPr>
      <w:r>
        <w:rPr>
          <w:rFonts w:eastAsia="Microsoft YaHei" w:cs="Arial"/>
          <w:lang w:eastAsia="zh-CN"/>
        </w:rPr>
        <w:t xml:space="preserve">[Word] </w:t>
      </w:r>
      <w:proofErr w:type="spellStart"/>
      <w:r w:rsidR="00DC483C" w:rsidRPr="0074559A">
        <w:rPr>
          <w:rFonts w:eastAsia="Microsoft YaHei" w:cs="Arial"/>
          <w:lang w:eastAsia="zh-CN"/>
        </w:rPr>
        <w:t>XCenter</w:t>
      </w:r>
      <w:proofErr w:type="spellEnd"/>
      <w:r w:rsidR="00DC483C" w:rsidRPr="0074559A">
        <w:rPr>
          <w:rFonts w:eastAsia="Microsoft YaHei" w:cs="Arial"/>
          <w:lang w:eastAsia="zh-CN"/>
        </w:rPr>
        <w:t xml:space="preserve">,           </w:t>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t xml:space="preserve">// </w:t>
      </w:r>
      <w:r w:rsidR="005D77DA" w:rsidRPr="0074559A">
        <w:rPr>
          <w:rFonts w:eastAsiaTheme="minorEastAsia" w:cs="Arial"/>
          <w:lang w:eastAsia="zh-TW"/>
        </w:rPr>
        <w:t xml:space="preserve">Center </w:t>
      </w:r>
      <w:r w:rsidR="005D77DA" w:rsidRPr="0074559A">
        <w:rPr>
          <w:rFonts w:eastAsia="Microsoft YaHei" w:cs="Arial"/>
          <w:lang w:eastAsia="zh-CN"/>
        </w:rPr>
        <w:t>X</w:t>
      </w:r>
      <w:r w:rsidR="005D77DA" w:rsidRPr="0074559A">
        <w:rPr>
          <w:rFonts w:eastAsiaTheme="minorEastAsia" w:cs="Arial"/>
          <w:lang w:eastAsia="zh-TW"/>
        </w:rPr>
        <w:t>-Axis</w:t>
      </w:r>
    </w:p>
    <w:p w:rsidR="00464215" w:rsidRPr="0074559A" w:rsidRDefault="00E00E9A" w:rsidP="0074559A">
      <w:pPr>
        <w:pStyle w:val="BodyTextFirstIndent"/>
        <w:snapToGrid w:val="0"/>
        <w:spacing w:line="320" w:lineRule="exact"/>
        <w:ind w:left="1276"/>
        <w:rPr>
          <w:rFonts w:eastAsia="Microsoft YaHei" w:cs="Arial"/>
          <w:lang w:eastAsia="zh-CN"/>
        </w:rPr>
      </w:pPr>
      <w:r>
        <w:rPr>
          <w:rFonts w:eastAsia="Microsoft YaHei" w:cs="Arial"/>
          <w:lang w:eastAsia="zh-CN"/>
        </w:rPr>
        <w:t xml:space="preserve">[Word] </w:t>
      </w:r>
      <w:proofErr w:type="spellStart"/>
      <w:r w:rsidR="00DC483C" w:rsidRPr="0074559A">
        <w:rPr>
          <w:rFonts w:eastAsia="Microsoft YaHei" w:cs="Arial"/>
          <w:lang w:eastAsia="zh-CN"/>
        </w:rPr>
        <w:t>YCenter</w:t>
      </w:r>
      <w:proofErr w:type="spellEnd"/>
      <w:r w:rsidR="00DC483C" w:rsidRPr="0074559A">
        <w:rPr>
          <w:rFonts w:eastAsia="Microsoft YaHei" w:cs="Arial"/>
          <w:lang w:eastAsia="zh-CN"/>
        </w:rPr>
        <w:t xml:space="preserve">,           </w:t>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t xml:space="preserve">// </w:t>
      </w:r>
      <w:r w:rsidR="005D77DA" w:rsidRPr="0074559A">
        <w:rPr>
          <w:rFonts w:eastAsiaTheme="minorEastAsia" w:cs="Arial"/>
          <w:lang w:eastAsia="zh-TW"/>
        </w:rPr>
        <w:t xml:space="preserve">Center </w:t>
      </w:r>
      <w:r w:rsidR="00335209" w:rsidRPr="0074559A">
        <w:rPr>
          <w:rFonts w:eastAsiaTheme="minorEastAsia" w:cs="Arial"/>
          <w:lang w:eastAsia="zh-TW"/>
        </w:rPr>
        <w:t>Y</w:t>
      </w:r>
      <w:r w:rsidR="005D77DA" w:rsidRPr="0074559A">
        <w:rPr>
          <w:rFonts w:eastAsiaTheme="minorEastAsia" w:cs="Arial"/>
          <w:lang w:eastAsia="zh-TW"/>
        </w:rPr>
        <w:t>-Axis</w:t>
      </w:r>
    </w:p>
    <w:p w:rsidR="00464215" w:rsidRPr="0074559A" w:rsidRDefault="00E00E9A" w:rsidP="0074559A">
      <w:pPr>
        <w:pStyle w:val="BodyTextFirstIndent"/>
        <w:snapToGrid w:val="0"/>
        <w:spacing w:line="320" w:lineRule="exact"/>
        <w:ind w:left="1276"/>
        <w:rPr>
          <w:rFonts w:eastAsia="Microsoft YaHei" w:cs="Arial"/>
          <w:lang w:eastAsia="zh-CN"/>
        </w:rPr>
      </w:pPr>
      <w:r>
        <w:rPr>
          <w:rFonts w:eastAsia="Microsoft YaHei" w:cs="Arial"/>
          <w:lang w:eastAsia="zh-CN"/>
        </w:rPr>
        <w:t xml:space="preserve">[Word] </w:t>
      </w:r>
      <w:r w:rsidR="00DC483C" w:rsidRPr="0074559A">
        <w:rPr>
          <w:rFonts w:eastAsia="Microsoft YaHei" w:cs="Arial"/>
          <w:lang w:eastAsia="zh-CN"/>
        </w:rPr>
        <w:t xml:space="preserve">X_R,               </w:t>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t xml:space="preserve">// </w:t>
      </w:r>
      <w:r w:rsidR="00335209" w:rsidRPr="0074559A">
        <w:rPr>
          <w:rFonts w:eastAsiaTheme="minorEastAsia" w:cs="Arial"/>
          <w:lang w:eastAsia="zh-TW"/>
        </w:rPr>
        <w:t>X-Axis Radius</w:t>
      </w:r>
    </w:p>
    <w:p w:rsidR="00464215" w:rsidRPr="0074559A" w:rsidRDefault="000009E0" w:rsidP="0074559A">
      <w:pPr>
        <w:pStyle w:val="BodyTextFirstIndent"/>
        <w:snapToGrid w:val="0"/>
        <w:spacing w:line="320" w:lineRule="exact"/>
        <w:ind w:left="1276"/>
        <w:rPr>
          <w:rFonts w:eastAsia="Microsoft YaHei" w:cs="Arial"/>
          <w:lang w:eastAsia="zh-CN"/>
        </w:rPr>
      </w:pPr>
      <w:r>
        <w:rPr>
          <w:rFonts w:eastAsia="Microsoft YaHei" w:cs="Arial"/>
          <w:noProof/>
          <w:lang w:eastAsia="zh-TW"/>
        </w:rPr>
        <w:pict>
          <v:shape id="_x0000_s1584" type="#_x0000_t202" style="position:absolute;left:0;text-align:left;margin-left:334.2pt;margin-top:5.5pt;width:138.75pt;height:30.2pt;z-index:251921920;mso-height-percent:200;mso-height-percent:200;mso-width-relative:margin;mso-height-relative:margin" filled="f" stroked="f">
            <v:textbox style="mso-next-textbox:#_x0000_s1584;mso-fit-shape-to-text:t">
              <w:txbxContent>
                <w:p w:rsidR="000009E0" w:rsidRPr="005C5736" w:rsidRDefault="000009E0" w:rsidP="00F130F7">
                  <w:pPr>
                    <w:jc w:val="center"/>
                    <w:rPr>
                      <w:rFonts w:eastAsiaTheme="minorEastAsia" w:cs="Arial"/>
                      <w:b/>
                      <w:lang w:eastAsia="zh-TW"/>
                    </w:rPr>
                  </w:pPr>
                  <w:r w:rsidRPr="005C5736">
                    <w:rPr>
                      <w:rFonts w:eastAsiaTheme="minorEastAsia" w:cs="Arial"/>
                      <w:b/>
                      <w:lang w:eastAsia="zh-TW"/>
                    </w:rPr>
                    <w:t xml:space="preserve">Figure </w:t>
                  </w:r>
                  <w:r>
                    <w:rPr>
                      <w:rFonts w:eastAsia="Microsoft YaHei" w:cs="Arial"/>
                      <w:b/>
                      <w:lang w:eastAsia="zh-CN"/>
                    </w:rPr>
                    <w:t>4</w:t>
                  </w:r>
                  <w:r w:rsidRPr="005C5736">
                    <w:rPr>
                      <w:rFonts w:eastAsia="Microsoft YaHei" w:cs="Arial"/>
                      <w:b/>
                      <w:lang w:eastAsia="zh-CN"/>
                    </w:rPr>
                    <w:t>-</w:t>
                  </w:r>
                  <w:r w:rsidRPr="005C5736">
                    <w:rPr>
                      <w:rFonts w:eastAsiaTheme="minorEastAsia" w:cs="Arial" w:hint="eastAsia"/>
                      <w:b/>
                      <w:lang w:eastAsia="zh-TW"/>
                    </w:rPr>
                    <w:t>22</w:t>
                  </w:r>
                  <w:r>
                    <w:rPr>
                      <w:rFonts w:eastAsiaTheme="minorEastAsia" w:cs="Arial"/>
                      <w:b/>
                      <w:lang w:eastAsia="zh-TW"/>
                    </w:rPr>
                    <w:t>: Drawing</w:t>
                  </w:r>
                  <w:r>
                    <w:rPr>
                      <w:rFonts w:eastAsiaTheme="minorEastAsia" w:cs="Arial" w:hint="eastAsia"/>
                      <w:b/>
                      <w:lang w:eastAsia="zh-TW"/>
                    </w:rPr>
                    <w:t xml:space="preserve"> </w:t>
                  </w:r>
                  <w:r w:rsidRPr="005C5736">
                    <w:rPr>
                      <w:b/>
                    </w:rPr>
                    <w:t>a</w:t>
                  </w:r>
                  <w:r w:rsidRPr="005C5736">
                    <w:rPr>
                      <w:rFonts w:hint="eastAsia"/>
                      <w:b/>
                    </w:rPr>
                    <w:t>n</w:t>
                  </w:r>
                  <w:r w:rsidRPr="005C5736">
                    <w:rPr>
                      <w:b/>
                    </w:rPr>
                    <w:t xml:space="preserve"> </w:t>
                  </w:r>
                  <w:r w:rsidRPr="005C5736">
                    <w:rPr>
                      <w:rFonts w:hint="eastAsia"/>
                      <w:b/>
                    </w:rPr>
                    <w:t>Upper</w:t>
                  </w:r>
                  <w:r w:rsidRPr="005C5736">
                    <w:rPr>
                      <w:b/>
                    </w:rPr>
                    <w:t>-</w:t>
                  </w:r>
                  <w:r w:rsidRPr="005C5736">
                    <w:rPr>
                      <w:rFonts w:hint="eastAsia"/>
                      <w:b/>
                    </w:rPr>
                    <w:t>Left</w:t>
                  </w:r>
                  <w:r w:rsidRPr="005C5736">
                    <w:rPr>
                      <w:b/>
                    </w:rPr>
                    <w:t xml:space="preserve"> 1/4</w:t>
                  </w:r>
                  <w:r w:rsidRPr="005C5736">
                    <w:rPr>
                      <w:b/>
                      <w:color w:val="555555"/>
                    </w:rPr>
                    <w:t xml:space="preserve"> </w:t>
                  </w:r>
                  <w:r w:rsidRPr="005C5736">
                    <w:rPr>
                      <w:b/>
                    </w:rPr>
                    <w:t>Ellipse</w:t>
                  </w:r>
                </w:p>
              </w:txbxContent>
            </v:textbox>
          </v:shape>
        </w:pict>
      </w:r>
      <w:r w:rsidR="00E00E9A">
        <w:rPr>
          <w:rFonts w:eastAsia="Microsoft YaHei" w:cs="Arial"/>
          <w:lang w:eastAsia="zh-CN"/>
        </w:rPr>
        <w:t xml:space="preserve">[Word] </w:t>
      </w:r>
      <w:r w:rsidR="00DC483C" w:rsidRPr="0074559A">
        <w:rPr>
          <w:rFonts w:eastAsia="Microsoft YaHei" w:cs="Arial"/>
          <w:lang w:eastAsia="zh-CN"/>
        </w:rPr>
        <w:t xml:space="preserve">Y_R,               </w:t>
      </w:r>
      <w:r w:rsidR="00DC483C" w:rsidRPr="0074559A">
        <w:rPr>
          <w:rFonts w:eastAsia="Microsoft YaHei" w:cs="Arial"/>
          <w:lang w:eastAsia="zh-CN"/>
        </w:rPr>
        <w:tab/>
      </w:r>
      <w:r w:rsidR="00DC483C" w:rsidRPr="0074559A">
        <w:rPr>
          <w:rFonts w:eastAsia="Microsoft YaHei" w:cs="Arial"/>
          <w:lang w:eastAsia="zh-CN"/>
        </w:rPr>
        <w:tab/>
      </w:r>
      <w:r w:rsidR="00DC483C" w:rsidRPr="0074559A">
        <w:rPr>
          <w:rFonts w:eastAsia="Microsoft YaHei" w:cs="Arial"/>
          <w:lang w:eastAsia="zh-CN"/>
        </w:rPr>
        <w:tab/>
        <w:t xml:space="preserve">// </w:t>
      </w:r>
      <w:r w:rsidR="00335209" w:rsidRPr="0074559A">
        <w:rPr>
          <w:rFonts w:eastAsiaTheme="minorEastAsia" w:cs="Arial"/>
          <w:lang w:eastAsia="zh-TW"/>
        </w:rPr>
        <w:t>Y-Axis Radius</w:t>
      </w:r>
    </w:p>
    <w:p w:rsidR="00464215" w:rsidRPr="0074559A" w:rsidRDefault="00E00E9A" w:rsidP="0074559A">
      <w:pPr>
        <w:pStyle w:val="BodyTextFirstIndent"/>
        <w:snapToGrid w:val="0"/>
        <w:spacing w:line="320" w:lineRule="exact"/>
        <w:ind w:left="1276"/>
        <w:rPr>
          <w:rFonts w:eastAsia="Microsoft YaHei" w:cs="Arial"/>
          <w:lang w:eastAsia="zh-CN"/>
        </w:rPr>
      </w:pPr>
      <w:r>
        <w:rPr>
          <w:rFonts w:eastAsia="Microsoft YaHei" w:cs="Arial"/>
          <w:lang w:eastAsia="zh-CN"/>
        </w:rPr>
        <w:t xml:space="preserve">[Long] </w:t>
      </w:r>
      <w:proofErr w:type="spellStart"/>
      <w:r w:rsidR="00DC483C" w:rsidRPr="0074559A">
        <w:rPr>
          <w:rFonts w:eastAsia="Microsoft YaHei" w:cs="Arial"/>
          <w:lang w:eastAsia="zh-CN"/>
        </w:rPr>
        <w:t>ForegroundColor</w:t>
      </w:r>
      <w:proofErr w:type="spellEnd"/>
      <w:r w:rsidR="00DC483C" w:rsidRPr="0074559A">
        <w:rPr>
          <w:rFonts w:eastAsia="Microsoft YaHei" w:cs="Arial"/>
          <w:lang w:eastAsia="zh-CN"/>
        </w:rPr>
        <w:t xml:space="preserve">    </w:t>
      </w:r>
      <w:r w:rsidR="00DC483C" w:rsidRPr="0074559A">
        <w:rPr>
          <w:rFonts w:eastAsia="Microsoft YaHei" w:cs="Arial"/>
          <w:lang w:eastAsia="zh-CN"/>
        </w:rPr>
        <w:tab/>
      </w:r>
      <w:r w:rsidR="0074559A">
        <w:rPr>
          <w:rFonts w:eastAsiaTheme="minorEastAsia" w:cs="Arial" w:hint="eastAsia"/>
          <w:lang w:eastAsia="zh-TW"/>
        </w:rPr>
        <w:tab/>
      </w:r>
      <w:r w:rsidR="0074559A">
        <w:rPr>
          <w:rFonts w:eastAsiaTheme="minorEastAsia" w:cs="Arial" w:hint="eastAsia"/>
          <w:lang w:eastAsia="zh-TW"/>
        </w:rPr>
        <w:tab/>
      </w:r>
      <w:r w:rsidR="00DC483C" w:rsidRPr="0074559A">
        <w:rPr>
          <w:rFonts w:eastAsia="Microsoft YaHei" w:cs="Arial"/>
          <w:lang w:eastAsia="zh-CN"/>
        </w:rPr>
        <w:tab/>
        <w:t xml:space="preserve">// </w:t>
      </w:r>
      <w:r w:rsidR="00335209" w:rsidRPr="0074559A">
        <w:rPr>
          <w:rFonts w:eastAsiaTheme="minorEastAsia" w:cs="Arial"/>
          <w:lang w:eastAsia="zh-TW"/>
        </w:rPr>
        <w:t>Color</w:t>
      </w:r>
    </w:p>
    <w:p w:rsidR="00464215" w:rsidRPr="0074559A" w:rsidRDefault="00DC483C" w:rsidP="0074559A">
      <w:pPr>
        <w:pStyle w:val="BodyTextFirstIndent"/>
        <w:snapToGrid w:val="0"/>
        <w:spacing w:line="320" w:lineRule="exact"/>
        <w:ind w:left="1276"/>
        <w:rPr>
          <w:rFonts w:eastAsia="Microsoft YaHei" w:cs="Arial"/>
          <w:lang w:eastAsia="zh-CN"/>
        </w:rPr>
      </w:pPr>
      <w:r w:rsidRPr="0074559A">
        <w:rPr>
          <w:rFonts w:eastAsia="Microsoft YaHei" w:cs="Arial"/>
          <w:lang w:eastAsia="zh-CN"/>
        </w:rPr>
        <w:t>)</w:t>
      </w:r>
    </w:p>
    <w:p w:rsidR="00464215" w:rsidRPr="0074559A" w:rsidRDefault="00464215" w:rsidP="0074559A">
      <w:pPr>
        <w:pStyle w:val="BodyTextFirstIndent"/>
        <w:spacing w:line="320" w:lineRule="exact"/>
        <w:ind w:left="1276"/>
        <w:rPr>
          <w:rFonts w:eastAsia="Microsoft YaHei" w:cs="Arial"/>
          <w:lang w:eastAsia="zh-CN"/>
        </w:rPr>
      </w:pPr>
    </w:p>
    <w:p w:rsidR="00335209" w:rsidRPr="0074559A" w:rsidRDefault="00335209" w:rsidP="00FB1E40">
      <w:pPr>
        <w:pStyle w:val="BodyTextFirstIndent"/>
        <w:snapToGrid w:val="0"/>
        <w:spacing w:line="320" w:lineRule="exact"/>
        <w:ind w:leftChars="496" w:left="1984" w:hangingChars="496" w:hanging="992"/>
        <w:jc w:val="both"/>
        <w:rPr>
          <w:rFonts w:eastAsia="Microsoft YaHei" w:cs="Arial"/>
          <w:lang w:eastAsia="zh-TW"/>
        </w:rPr>
      </w:pPr>
      <w:r w:rsidRPr="0074559A">
        <w:rPr>
          <w:rFonts w:eastAsiaTheme="minorEastAsia" w:cs="Arial"/>
          <w:b/>
          <w:lang w:eastAsia="zh-TW"/>
        </w:rPr>
        <w:t xml:space="preserve">Example: </w:t>
      </w:r>
      <w:r w:rsidRPr="0074559A">
        <w:rPr>
          <w:rFonts w:eastAsiaTheme="minorEastAsia" w:cs="Arial"/>
          <w:lang w:eastAsia="zh-TW"/>
        </w:rPr>
        <w:t xml:space="preserve">Drawing a red </w:t>
      </w:r>
      <w:r w:rsidRPr="0074559A">
        <w:rPr>
          <w:rFonts w:cs="Arial"/>
        </w:rPr>
        <w:t xml:space="preserve">Upper-Left </w:t>
      </w:r>
      <w:r w:rsidR="005C5736" w:rsidRPr="0074559A">
        <w:rPr>
          <w:rFonts w:cs="Arial"/>
        </w:rPr>
        <w:t>1/4</w:t>
      </w:r>
      <w:r w:rsidR="005C5736" w:rsidRPr="0074559A">
        <w:rPr>
          <w:rFonts w:cs="Arial"/>
          <w:color w:val="555555"/>
        </w:rPr>
        <w:t xml:space="preserve"> </w:t>
      </w:r>
      <w:r w:rsidR="005C5736" w:rsidRPr="0074559A">
        <w:rPr>
          <w:rFonts w:cs="Arial"/>
        </w:rPr>
        <w:t>Ellipse</w:t>
      </w:r>
      <w:r w:rsidR="005C5736" w:rsidRPr="0074559A">
        <w:rPr>
          <w:rFonts w:eastAsiaTheme="minorEastAsia" w:cs="Arial"/>
          <w:lang w:eastAsia="zh-TW"/>
        </w:rPr>
        <w:t xml:space="preserve"> </w:t>
      </w:r>
      <w:r w:rsidR="00EF467B">
        <w:rPr>
          <w:rFonts w:eastAsia="PMingLiU" w:cs="Arial"/>
          <w:lang w:eastAsia="zh-TW"/>
        </w:rPr>
        <w:t>with one radius = 100 and another = 70, and the center is at (1</w:t>
      </w:r>
      <w:r w:rsidR="00EF467B">
        <w:rPr>
          <w:rFonts w:eastAsia="Microsoft YaHei" w:cs="Arial"/>
          <w:lang w:eastAsia="zh-CN"/>
        </w:rPr>
        <w:t xml:space="preserve">00, </w:t>
      </w:r>
      <w:r w:rsidR="00EF467B">
        <w:rPr>
          <w:rFonts w:eastAsia="PMingLiU" w:cs="Arial"/>
          <w:lang w:eastAsia="zh-TW"/>
        </w:rPr>
        <w:t>1</w:t>
      </w:r>
      <w:r w:rsidR="00EF467B">
        <w:rPr>
          <w:rFonts w:eastAsia="Microsoft YaHei" w:cs="Arial"/>
          <w:lang w:eastAsia="zh-CN"/>
        </w:rPr>
        <w:t>00)</w:t>
      </w:r>
    </w:p>
    <w:p w:rsidR="00464215" w:rsidRPr="0074559A" w:rsidRDefault="0017454F" w:rsidP="00FB1E40">
      <w:pPr>
        <w:pStyle w:val="BodyTextFirstIndent"/>
        <w:spacing w:beforeLines="50" w:before="180" w:line="320" w:lineRule="exact"/>
        <w:ind w:left="1276"/>
        <w:rPr>
          <w:rFonts w:eastAsia="Microsoft YaHei" w:cs="Arial"/>
          <w:color w:val="3333FF"/>
          <w:lang w:eastAsia="zh-TW"/>
        </w:rPr>
      </w:pPr>
      <w:proofErr w:type="spellStart"/>
      <w:proofErr w:type="gramStart"/>
      <w:r>
        <w:rPr>
          <w:rFonts w:eastAsia="Microsoft YaHei" w:cs="Arial"/>
          <w:color w:val="3333FF"/>
          <w:lang w:eastAsia="zh-CN"/>
        </w:rPr>
        <w:t>Filled</w:t>
      </w:r>
      <w:r w:rsidR="00DC483C" w:rsidRPr="0074559A">
        <w:rPr>
          <w:rFonts w:eastAsia="Microsoft YaHei" w:cs="Arial"/>
          <w:color w:val="3333FF"/>
          <w:lang w:eastAsia="zh-CN"/>
        </w:rPr>
        <w:t>LeftUpCurve</w:t>
      </w:r>
      <w:proofErr w:type="spellEnd"/>
      <w:r w:rsidR="00DC483C" w:rsidRPr="0074559A">
        <w:rPr>
          <w:rFonts w:eastAsia="Microsoft YaHei" w:cs="Arial"/>
          <w:color w:val="3333FF"/>
          <w:lang w:eastAsia="zh-CN"/>
        </w:rPr>
        <w:t>(</w:t>
      </w:r>
      <w:proofErr w:type="gramEnd"/>
      <w:r w:rsidR="00DC483C" w:rsidRPr="0074559A">
        <w:rPr>
          <w:rFonts w:eastAsia="Microsoft YaHei" w:cs="Arial"/>
          <w:color w:val="3333FF"/>
          <w:lang w:eastAsia="zh-CN"/>
        </w:rPr>
        <w:t xml:space="preserve">100, 100, 100, 70, </w:t>
      </w:r>
      <w:r w:rsidR="00E068A9">
        <w:rPr>
          <w:rFonts w:eastAsia="Microsoft YaHei" w:cs="Arial"/>
          <w:color w:val="3333FF"/>
          <w:lang w:eastAsia="zh-CN"/>
        </w:rPr>
        <w:t>TFT_RED)</w:t>
      </w:r>
    </w:p>
    <w:p w:rsidR="00464215" w:rsidRDefault="00464215" w:rsidP="00464215">
      <w:pPr>
        <w:pStyle w:val="BodyTextFirstIndent"/>
        <w:rPr>
          <w:rFonts w:eastAsiaTheme="minorEastAsia" w:cs="Arial"/>
          <w:lang w:eastAsia="zh-TW"/>
        </w:rPr>
      </w:pPr>
    </w:p>
    <w:p w:rsidR="0074559A" w:rsidRPr="00F07CA9" w:rsidRDefault="0074559A" w:rsidP="00464215">
      <w:pPr>
        <w:pStyle w:val="BodyTextFirstIndent"/>
        <w:rPr>
          <w:rFonts w:eastAsiaTheme="minorEastAsia" w:cs="Arial"/>
          <w:lang w:eastAsia="zh-TW"/>
        </w:rPr>
      </w:pPr>
    </w:p>
    <w:p w:rsidR="0074559A" w:rsidRPr="00F07CA9" w:rsidRDefault="0074559A" w:rsidP="00464215">
      <w:pPr>
        <w:pStyle w:val="BodyTextFirstIndent"/>
        <w:rPr>
          <w:rFonts w:eastAsiaTheme="minorEastAsia" w:cs="Arial"/>
          <w:lang w:eastAsia="zh-TW"/>
        </w:rPr>
      </w:pPr>
    </w:p>
    <w:p w:rsidR="00464215" w:rsidRPr="00F07CA9" w:rsidRDefault="0029252D" w:rsidP="00FB1E40">
      <w:pPr>
        <w:pStyle w:val="Heading3"/>
        <w:spacing w:after="180"/>
      </w:pPr>
      <w:bookmarkStart w:id="63" w:name="_Toc499649413"/>
      <w:bookmarkStart w:id="64" w:name="_Toc154040072"/>
      <w:r w:rsidRPr="00F07CA9">
        <w:rPr>
          <w:noProof/>
          <w:snapToGrid/>
          <w:lang w:val="en-GB" w:eastAsia="en-GB"/>
        </w:rPr>
        <w:drawing>
          <wp:anchor distT="0" distB="0" distL="114300" distR="114300" simplePos="0" relativeHeight="251863552" behindDoc="0" locked="0" layoutInCell="1" allowOverlap="1" wp14:anchorId="4FCDFE17" wp14:editId="2C99AA9F">
            <wp:simplePos x="0" y="0"/>
            <wp:positionH relativeFrom="column">
              <wp:posOffset>4090670</wp:posOffset>
            </wp:positionH>
            <wp:positionV relativeFrom="paragraph">
              <wp:posOffset>42545</wp:posOffset>
            </wp:positionV>
            <wp:extent cx="2037715" cy="1261745"/>
            <wp:effectExtent l="19050" t="0" r="635" b="0"/>
            <wp:wrapNone/>
            <wp:docPr id="25" name="圖片 24"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44" cstate="print"/>
                    <a:stretch>
                      <a:fillRect/>
                    </a:stretch>
                  </pic:blipFill>
                  <pic:spPr>
                    <a:xfrm>
                      <a:off x="0" y="0"/>
                      <a:ext cx="2037715" cy="1261745"/>
                    </a:xfrm>
                    <a:prstGeom prst="rect">
                      <a:avLst/>
                    </a:prstGeom>
                  </pic:spPr>
                </pic:pic>
              </a:graphicData>
            </a:graphic>
          </wp:anchor>
        </w:drawing>
      </w:r>
      <w:bookmarkEnd w:id="63"/>
      <w:r w:rsidR="005C5736" w:rsidRPr="00F07CA9">
        <w:t xml:space="preserve"> Drawing an Lower-Left 1/4</w:t>
      </w:r>
      <w:r w:rsidR="005C5736" w:rsidRPr="00F07CA9">
        <w:rPr>
          <w:color w:val="555555"/>
        </w:rPr>
        <w:t xml:space="preserve"> </w:t>
      </w:r>
      <w:r w:rsidR="005C5736" w:rsidRPr="00F07CA9">
        <w:t>Ellipse</w:t>
      </w:r>
      <w:bookmarkEnd w:id="64"/>
    </w:p>
    <w:p w:rsidR="00464215" w:rsidRPr="00F07CA9" w:rsidRDefault="0017454F" w:rsidP="0074559A">
      <w:pPr>
        <w:pStyle w:val="BodyTextFirstIndent"/>
        <w:snapToGrid w:val="0"/>
        <w:spacing w:line="320" w:lineRule="exact"/>
        <w:ind w:left="1276"/>
        <w:rPr>
          <w:rFonts w:eastAsia="Microsoft YaHei" w:cs="Arial"/>
          <w:color w:val="3333FF"/>
          <w:lang w:eastAsia="zh-CN"/>
        </w:rPr>
      </w:pPr>
      <w:proofErr w:type="spellStart"/>
      <w:r>
        <w:rPr>
          <w:rFonts w:eastAsia="Microsoft YaHei" w:cs="Arial"/>
          <w:color w:val="3333FF"/>
          <w:lang w:eastAsia="zh-CN"/>
        </w:rPr>
        <w:t>Filled</w:t>
      </w:r>
      <w:r w:rsidR="00DC483C" w:rsidRPr="00F07CA9">
        <w:rPr>
          <w:rFonts w:eastAsia="Microsoft YaHei" w:cs="Arial"/>
          <w:color w:val="3333FF"/>
          <w:lang w:eastAsia="zh-CN"/>
        </w:rPr>
        <w:t>LeftDownCurve</w:t>
      </w:r>
      <w:proofErr w:type="spellEnd"/>
    </w:p>
    <w:p w:rsidR="00464215" w:rsidRPr="00F07CA9" w:rsidRDefault="00DC483C" w:rsidP="0074559A">
      <w:pPr>
        <w:pStyle w:val="BodyTextFirstIndent"/>
        <w:snapToGrid w:val="0"/>
        <w:spacing w:line="320" w:lineRule="exact"/>
        <w:ind w:left="1276"/>
        <w:rPr>
          <w:rFonts w:eastAsia="Microsoft YaHei" w:cs="Arial"/>
          <w:lang w:eastAsia="zh-CN"/>
        </w:rPr>
      </w:pPr>
      <w:r w:rsidRPr="00F07CA9">
        <w:rPr>
          <w:rFonts w:eastAsia="Microsoft YaHei" w:cs="Arial"/>
          <w:lang w:eastAsia="zh-CN"/>
        </w:rPr>
        <w:t>(</w:t>
      </w:r>
    </w:p>
    <w:p w:rsidR="00464215" w:rsidRPr="00F07CA9" w:rsidRDefault="00E00E9A" w:rsidP="0074559A">
      <w:pPr>
        <w:pStyle w:val="BodyTextFirstIndent"/>
        <w:snapToGrid w:val="0"/>
        <w:spacing w:line="320" w:lineRule="exact"/>
        <w:ind w:left="1276"/>
        <w:rPr>
          <w:rFonts w:eastAsia="Microsoft YaHei" w:cs="Arial"/>
          <w:lang w:eastAsia="zh-CN"/>
        </w:rPr>
      </w:pPr>
      <w:r>
        <w:rPr>
          <w:rFonts w:eastAsia="Microsoft YaHei" w:cs="Arial"/>
          <w:lang w:eastAsia="zh-CN"/>
        </w:rPr>
        <w:t xml:space="preserve">[Word] </w:t>
      </w:r>
      <w:proofErr w:type="spellStart"/>
      <w:r w:rsidR="00DC483C" w:rsidRPr="00F07CA9">
        <w:rPr>
          <w:rFonts w:eastAsia="Microsoft YaHei" w:cs="Arial"/>
          <w:lang w:eastAsia="zh-CN"/>
        </w:rPr>
        <w:t>XCenter</w:t>
      </w:r>
      <w:proofErr w:type="spellEnd"/>
      <w:r w:rsidR="00DC483C" w:rsidRPr="00F07CA9">
        <w:rPr>
          <w:rFonts w:eastAsia="Microsoft YaHei" w:cs="Arial"/>
          <w:lang w:eastAsia="zh-CN"/>
        </w:rPr>
        <w:t xml:space="preserve">,          </w:t>
      </w:r>
      <w:r w:rsidR="00DC483C" w:rsidRPr="00F07CA9">
        <w:rPr>
          <w:rFonts w:eastAsia="Microsoft YaHei" w:cs="Arial"/>
          <w:lang w:eastAsia="zh-CN"/>
        </w:rPr>
        <w:tab/>
      </w:r>
      <w:r w:rsidR="00DC483C" w:rsidRPr="00F07CA9">
        <w:rPr>
          <w:rFonts w:eastAsia="Microsoft YaHei" w:cs="Arial"/>
          <w:lang w:eastAsia="zh-CN"/>
        </w:rPr>
        <w:tab/>
      </w:r>
      <w:r w:rsidR="00DC483C" w:rsidRPr="00F07CA9">
        <w:rPr>
          <w:rFonts w:eastAsia="Microsoft YaHei" w:cs="Arial"/>
          <w:lang w:eastAsia="zh-CN"/>
        </w:rPr>
        <w:tab/>
      </w:r>
      <w:r w:rsidR="00DC483C" w:rsidRPr="00F07CA9">
        <w:rPr>
          <w:rFonts w:eastAsia="Microsoft YaHei" w:cs="Arial"/>
          <w:lang w:eastAsia="zh-CN"/>
        </w:rPr>
        <w:tab/>
        <w:t xml:space="preserve">// </w:t>
      </w:r>
      <w:r w:rsidR="005D77DA" w:rsidRPr="00F07CA9">
        <w:rPr>
          <w:rFonts w:eastAsiaTheme="minorEastAsia" w:cs="Arial"/>
          <w:lang w:eastAsia="zh-TW"/>
        </w:rPr>
        <w:t xml:space="preserve">Center </w:t>
      </w:r>
      <w:r w:rsidR="005D77DA" w:rsidRPr="00F07CA9">
        <w:rPr>
          <w:rFonts w:eastAsia="Microsoft YaHei" w:cs="Arial"/>
          <w:lang w:eastAsia="zh-CN"/>
        </w:rPr>
        <w:t>X</w:t>
      </w:r>
      <w:r w:rsidR="005D77DA" w:rsidRPr="00F07CA9">
        <w:rPr>
          <w:rFonts w:eastAsiaTheme="minorEastAsia" w:cs="Arial"/>
          <w:lang w:eastAsia="zh-TW"/>
        </w:rPr>
        <w:t>-Axis</w:t>
      </w:r>
    </w:p>
    <w:p w:rsidR="00464215" w:rsidRPr="00F07CA9" w:rsidRDefault="00E00E9A" w:rsidP="0074559A">
      <w:pPr>
        <w:pStyle w:val="BodyTextFirstIndent"/>
        <w:snapToGrid w:val="0"/>
        <w:spacing w:line="320" w:lineRule="exact"/>
        <w:ind w:left="1276"/>
        <w:rPr>
          <w:rFonts w:eastAsia="Microsoft YaHei" w:cs="Arial"/>
          <w:lang w:eastAsia="zh-CN"/>
        </w:rPr>
      </w:pPr>
      <w:r>
        <w:rPr>
          <w:rFonts w:eastAsia="Microsoft YaHei" w:cs="Arial"/>
          <w:lang w:eastAsia="zh-CN"/>
        </w:rPr>
        <w:t xml:space="preserve">[Word] </w:t>
      </w:r>
      <w:proofErr w:type="spellStart"/>
      <w:r w:rsidR="00DC483C" w:rsidRPr="00F07CA9">
        <w:rPr>
          <w:rFonts w:eastAsia="Microsoft YaHei" w:cs="Arial"/>
          <w:lang w:eastAsia="zh-CN"/>
        </w:rPr>
        <w:t>YCenter</w:t>
      </w:r>
      <w:proofErr w:type="spellEnd"/>
      <w:r w:rsidR="00DC483C" w:rsidRPr="00F07CA9">
        <w:rPr>
          <w:rFonts w:eastAsia="Microsoft YaHei" w:cs="Arial"/>
          <w:lang w:eastAsia="zh-CN"/>
        </w:rPr>
        <w:t xml:space="preserve">,           </w:t>
      </w:r>
      <w:r w:rsidR="00DC483C" w:rsidRPr="00F07CA9">
        <w:rPr>
          <w:rFonts w:eastAsia="Microsoft YaHei" w:cs="Arial"/>
          <w:lang w:eastAsia="zh-CN"/>
        </w:rPr>
        <w:tab/>
      </w:r>
      <w:r w:rsidR="00DC483C" w:rsidRPr="00F07CA9">
        <w:rPr>
          <w:rFonts w:eastAsia="Microsoft YaHei" w:cs="Arial"/>
          <w:lang w:eastAsia="zh-CN"/>
        </w:rPr>
        <w:tab/>
      </w:r>
      <w:r w:rsidR="00DC483C" w:rsidRPr="00F07CA9">
        <w:rPr>
          <w:rFonts w:eastAsia="Microsoft YaHei" w:cs="Arial"/>
          <w:lang w:eastAsia="zh-CN"/>
        </w:rPr>
        <w:tab/>
        <w:t xml:space="preserve">// </w:t>
      </w:r>
      <w:r w:rsidR="005D77DA" w:rsidRPr="00F07CA9">
        <w:rPr>
          <w:rFonts w:eastAsiaTheme="minorEastAsia" w:cs="Arial"/>
          <w:lang w:eastAsia="zh-TW"/>
        </w:rPr>
        <w:t xml:space="preserve">Center </w:t>
      </w:r>
      <w:r w:rsidR="00335209" w:rsidRPr="00F07CA9">
        <w:rPr>
          <w:rFonts w:eastAsiaTheme="minorEastAsia" w:cs="Arial"/>
          <w:lang w:eastAsia="zh-TW"/>
        </w:rPr>
        <w:t>Y</w:t>
      </w:r>
      <w:r w:rsidR="005D77DA" w:rsidRPr="00F07CA9">
        <w:rPr>
          <w:rFonts w:eastAsiaTheme="minorEastAsia" w:cs="Arial"/>
          <w:lang w:eastAsia="zh-TW"/>
        </w:rPr>
        <w:t>-Axis</w:t>
      </w:r>
    </w:p>
    <w:p w:rsidR="00464215" w:rsidRPr="00F07CA9" w:rsidRDefault="00E00E9A" w:rsidP="0074559A">
      <w:pPr>
        <w:pStyle w:val="BodyTextFirstIndent"/>
        <w:snapToGrid w:val="0"/>
        <w:spacing w:line="320" w:lineRule="exact"/>
        <w:ind w:left="1276"/>
        <w:rPr>
          <w:rFonts w:eastAsia="Microsoft YaHei" w:cs="Arial"/>
          <w:lang w:eastAsia="zh-CN"/>
        </w:rPr>
      </w:pPr>
      <w:r>
        <w:rPr>
          <w:rFonts w:eastAsia="Microsoft YaHei" w:cs="Arial"/>
          <w:lang w:eastAsia="zh-CN"/>
        </w:rPr>
        <w:t xml:space="preserve">[Word] </w:t>
      </w:r>
      <w:r w:rsidR="00DC483C" w:rsidRPr="00F07CA9">
        <w:rPr>
          <w:rFonts w:eastAsia="Microsoft YaHei" w:cs="Arial"/>
          <w:lang w:eastAsia="zh-CN"/>
        </w:rPr>
        <w:t xml:space="preserve">X_R,               </w:t>
      </w:r>
      <w:r w:rsidR="00DC483C" w:rsidRPr="00F07CA9">
        <w:rPr>
          <w:rFonts w:eastAsia="Microsoft YaHei" w:cs="Arial"/>
          <w:lang w:eastAsia="zh-CN"/>
        </w:rPr>
        <w:tab/>
      </w:r>
      <w:r w:rsidR="00DC483C" w:rsidRPr="00F07CA9">
        <w:rPr>
          <w:rFonts w:eastAsia="Microsoft YaHei" w:cs="Arial"/>
          <w:lang w:eastAsia="zh-CN"/>
        </w:rPr>
        <w:tab/>
      </w:r>
      <w:r w:rsidR="00DC483C" w:rsidRPr="00F07CA9">
        <w:rPr>
          <w:rFonts w:eastAsia="Microsoft YaHei" w:cs="Arial"/>
          <w:lang w:eastAsia="zh-CN"/>
        </w:rPr>
        <w:tab/>
        <w:t xml:space="preserve">// </w:t>
      </w:r>
      <w:r w:rsidR="00335209" w:rsidRPr="00F07CA9">
        <w:rPr>
          <w:rFonts w:eastAsiaTheme="minorEastAsia" w:cs="Arial"/>
          <w:lang w:eastAsia="zh-TW"/>
        </w:rPr>
        <w:t>X-Axis Radius</w:t>
      </w:r>
    </w:p>
    <w:p w:rsidR="00464215" w:rsidRPr="00F07CA9" w:rsidRDefault="000009E0" w:rsidP="0074559A">
      <w:pPr>
        <w:pStyle w:val="BodyTextFirstIndent"/>
        <w:snapToGrid w:val="0"/>
        <w:spacing w:line="320" w:lineRule="exact"/>
        <w:ind w:left="1276"/>
        <w:rPr>
          <w:rFonts w:eastAsia="Microsoft YaHei" w:cs="Arial"/>
          <w:lang w:eastAsia="zh-CN"/>
        </w:rPr>
      </w:pPr>
      <w:r>
        <w:rPr>
          <w:rFonts w:eastAsia="Microsoft YaHei" w:cs="Arial"/>
          <w:noProof/>
          <w:lang w:eastAsia="zh-TW"/>
        </w:rPr>
        <w:pict>
          <v:shape id="_x0000_s1585" type="#_x0000_t202" style="position:absolute;left:0;text-align:left;margin-left:334.2pt;margin-top:3.8pt;width:138.75pt;height:30.2pt;z-index:251922944;mso-height-percent:200;mso-height-percent:200;mso-width-relative:margin;mso-height-relative:margin" filled="f" stroked="f">
            <v:textbox style="mso-next-textbox:#_x0000_s1585;mso-fit-shape-to-text:t">
              <w:txbxContent>
                <w:p w:rsidR="000009E0" w:rsidRPr="005C5736" w:rsidRDefault="000009E0" w:rsidP="00F130F7">
                  <w:pPr>
                    <w:jc w:val="center"/>
                    <w:rPr>
                      <w:rFonts w:eastAsiaTheme="minorEastAsia" w:cs="Arial"/>
                      <w:b/>
                      <w:lang w:eastAsia="zh-TW"/>
                    </w:rPr>
                  </w:pPr>
                  <w:r w:rsidRPr="00F130F7">
                    <w:rPr>
                      <w:rFonts w:eastAsiaTheme="minorEastAsia" w:cs="Arial"/>
                      <w:b/>
                      <w:lang w:eastAsia="zh-TW"/>
                    </w:rPr>
                    <w:t xml:space="preserve">Figure </w:t>
                  </w:r>
                  <w:r>
                    <w:rPr>
                      <w:rFonts w:eastAsia="Microsoft YaHei" w:cs="Arial"/>
                      <w:b/>
                      <w:lang w:eastAsia="zh-CN"/>
                    </w:rPr>
                    <w:t>4</w:t>
                  </w:r>
                  <w:r w:rsidRPr="00F130F7">
                    <w:rPr>
                      <w:rFonts w:eastAsia="Microsoft YaHei" w:cs="Arial"/>
                      <w:b/>
                      <w:lang w:eastAsia="zh-CN"/>
                    </w:rPr>
                    <w:t>-</w:t>
                  </w:r>
                  <w:r>
                    <w:rPr>
                      <w:rFonts w:eastAsiaTheme="minorEastAsia" w:cs="Arial" w:hint="eastAsia"/>
                      <w:b/>
                      <w:lang w:eastAsia="zh-TW"/>
                    </w:rPr>
                    <w:t>23</w:t>
                  </w:r>
                  <w:r>
                    <w:rPr>
                      <w:rFonts w:eastAsiaTheme="minorEastAsia" w:cs="Arial"/>
                      <w:b/>
                      <w:lang w:eastAsia="zh-TW"/>
                    </w:rPr>
                    <w:t xml:space="preserve">: </w:t>
                  </w:r>
                  <w:r w:rsidRPr="00F130F7">
                    <w:rPr>
                      <w:rFonts w:cs="Arial"/>
                      <w:b/>
                    </w:rPr>
                    <w:t xml:space="preserve">Drawing a </w:t>
                  </w:r>
                  <w:r>
                    <w:rPr>
                      <w:rFonts w:eastAsiaTheme="minorEastAsia" w:cs="Arial" w:hint="eastAsia"/>
                      <w:b/>
                      <w:lang w:eastAsia="zh-TW"/>
                    </w:rPr>
                    <w:t>Lower</w:t>
                  </w:r>
                  <w:r w:rsidRPr="00F130F7">
                    <w:rPr>
                      <w:rFonts w:cs="Arial"/>
                      <w:b/>
                    </w:rPr>
                    <w:t xml:space="preserve">-Left </w:t>
                  </w:r>
                  <w:r w:rsidRPr="005C5736">
                    <w:rPr>
                      <w:b/>
                    </w:rPr>
                    <w:t>1/4</w:t>
                  </w:r>
                  <w:r>
                    <w:rPr>
                      <w:rFonts w:eastAsiaTheme="minorEastAsia" w:hint="eastAsia"/>
                      <w:b/>
                      <w:lang w:eastAsia="zh-TW"/>
                    </w:rPr>
                    <w:t xml:space="preserve"> </w:t>
                  </w:r>
                  <w:r w:rsidRPr="005C5736">
                    <w:rPr>
                      <w:b/>
                    </w:rPr>
                    <w:t>Ellipse</w:t>
                  </w:r>
                </w:p>
              </w:txbxContent>
            </v:textbox>
          </v:shape>
        </w:pict>
      </w:r>
      <w:r w:rsidR="00E00E9A">
        <w:rPr>
          <w:rFonts w:eastAsia="Microsoft YaHei" w:cs="Arial"/>
          <w:lang w:eastAsia="zh-CN"/>
        </w:rPr>
        <w:t xml:space="preserve">[Word] </w:t>
      </w:r>
      <w:r w:rsidR="00DC483C" w:rsidRPr="00F07CA9">
        <w:rPr>
          <w:rFonts w:eastAsia="Microsoft YaHei" w:cs="Arial"/>
          <w:lang w:eastAsia="zh-CN"/>
        </w:rPr>
        <w:t xml:space="preserve">Y_R,               </w:t>
      </w:r>
      <w:r w:rsidR="00DC483C" w:rsidRPr="00F07CA9">
        <w:rPr>
          <w:rFonts w:eastAsia="Microsoft YaHei" w:cs="Arial"/>
          <w:lang w:eastAsia="zh-CN"/>
        </w:rPr>
        <w:tab/>
      </w:r>
      <w:r w:rsidR="00DC483C" w:rsidRPr="00F07CA9">
        <w:rPr>
          <w:rFonts w:eastAsia="Microsoft YaHei" w:cs="Arial"/>
          <w:lang w:eastAsia="zh-CN"/>
        </w:rPr>
        <w:tab/>
      </w:r>
      <w:r w:rsidR="00DC483C" w:rsidRPr="00F07CA9">
        <w:rPr>
          <w:rFonts w:eastAsia="Microsoft YaHei" w:cs="Arial"/>
          <w:lang w:eastAsia="zh-CN"/>
        </w:rPr>
        <w:tab/>
        <w:t>//</w:t>
      </w:r>
      <w:r w:rsidR="00335209" w:rsidRPr="00F07CA9">
        <w:rPr>
          <w:rFonts w:eastAsiaTheme="minorEastAsia" w:cs="Arial"/>
          <w:lang w:eastAsia="zh-TW"/>
        </w:rPr>
        <w:t xml:space="preserve"> Y-Axis Radius</w:t>
      </w:r>
    </w:p>
    <w:p w:rsidR="00464215" w:rsidRPr="00F07CA9" w:rsidRDefault="00E00E9A" w:rsidP="0074559A">
      <w:pPr>
        <w:pStyle w:val="BodyTextFirstIndent"/>
        <w:snapToGrid w:val="0"/>
        <w:spacing w:line="320" w:lineRule="exact"/>
        <w:ind w:left="1276"/>
        <w:rPr>
          <w:rFonts w:eastAsia="Microsoft YaHei" w:cs="Arial"/>
          <w:lang w:eastAsia="zh-CN"/>
        </w:rPr>
      </w:pPr>
      <w:r>
        <w:rPr>
          <w:rFonts w:eastAsia="Microsoft YaHei" w:cs="Arial"/>
          <w:lang w:eastAsia="zh-CN"/>
        </w:rPr>
        <w:t xml:space="preserve">[Long] </w:t>
      </w:r>
      <w:proofErr w:type="spellStart"/>
      <w:r w:rsidR="00DC483C" w:rsidRPr="00F07CA9">
        <w:rPr>
          <w:rFonts w:eastAsia="Microsoft YaHei" w:cs="Arial"/>
          <w:lang w:eastAsia="zh-CN"/>
        </w:rPr>
        <w:t>ForegroundColor</w:t>
      </w:r>
      <w:proofErr w:type="spellEnd"/>
      <w:r w:rsidR="00DC483C" w:rsidRPr="00F07CA9">
        <w:rPr>
          <w:rFonts w:eastAsia="Microsoft YaHei" w:cs="Arial"/>
          <w:lang w:eastAsia="zh-CN"/>
        </w:rPr>
        <w:t xml:space="preserve">    </w:t>
      </w:r>
      <w:r w:rsidR="00DC483C" w:rsidRPr="00F07CA9">
        <w:rPr>
          <w:rFonts w:eastAsia="Microsoft YaHei" w:cs="Arial"/>
          <w:lang w:eastAsia="zh-CN"/>
        </w:rPr>
        <w:tab/>
      </w:r>
      <w:r w:rsidR="00DC483C" w:rsidRPr="00F07CA9">
        <w:rPr>
          <w:rFonts w:eastAsia="Microsoft YaHei" w:cs="Arial"/>
          <w:lang w:eastAsia="zh-CN"/>
        </w:rPr>
        <w:tab/>
      </w:r>
      <w:r w:rsidR="0074559A" w:rsidRPr="00F07CA9">
        <w:rPr>
          <w:rFonts w:eastAsiaTheme="minorEastAsia" w:cs="Arial"/>
          <w:lang w:eastAsia="zh-TW"/>
        </w:rPr>
        <w:tab/>
      </w:r>
      <w:r w:rsidR="0074559A" w:rsidRPr="00F07CA9">
        <w:rPr>
          <w:rFonts w:eastAsiaTheme="minorEastAsia" w:cs="Arial"/>
          <w:lang w:eastAsia="zh-TW"/>
        </w:rPr>
        <w:tab/>
      </w:r>
      <w:r w:rsidR="00DC483C" w:rsidRPr="00F07CA9">
        <w:rPr>
          <w:rFonts w:eastAsia="Microsoft YaHei" w:cs="Arial"/>
          <w:lang w:eastAsia="zh-CN"/>
        </w:rPr>
        <w:t xml:space="preserve">// </w:t>
      </w:r>
      <w:r w:rsidR="00335209" w:rsidRPr="00F07CA9">
        <w:rPr>
          <w:rFonts w:eastAsiaTheme="minorEastAsia" w:cs="Arial"/>
          <w:lang w:eastAsia="zh-TW"/>
        </w:rPr>
        <w:t>Color</w:t>
      </w:r>
    </w:p>
    <w:p w:rsidR="00464215" w:rsidRPr="00F07CA9" w:rsidRDefault="00DC483C" w:rsidP="0074559A">
      <w:pPr>
        <w:pStyle w:val="BodyTextFirstIndent"/>
        <w:snapToGrid w:val="0"/>
        <w:spacing w:line="320" w:lineRule="exact"/>
        <w:ind w:left="1276"/>
        <w:rPr>
          <w:rFonts w:eastAsia="Microsoft YaHei" w:cs="Arial"/>
          <w:lang w:eastAsia="zh-CN"/>
        </w:rPr>
      </w:pPr>
      <w:r w:rsidRPr="00F07CA9">
        <w:rPr>
          <w:rFonts w:eastAsia="Microsoft YaHei" w:cs="Arial"/>
          <w:lang w:eastAsia="zh-CN"/>
        </w:rPr>
        <w:t>)</w:t>
      </w:r>
    </w:p>
    <w:p w:rsidR="00464215" w:rsidRPr="00F07CA9" w:rsidRDefault="00464215" w:rsidP="0074559A">
      <w:pPr>
        <w:pStyle w:val="BodyTextFirstIndent"/>
        <w:spacing w:line="320" w:lineRule="exact"/>
        <w:rPr>
          <w:rFonts w:eastAsia="Microsoft YaHei" w:cs="Arial"/>
          <w:lang w:eastAsia="zh-CN"/>
        </w:rPr>
      </w:pPr>
    </w:p>
    <w:p w:rsidR="0074559A" w:rsidRPr="00F07CA9" w:rsidRDefault="0074559A" w:rsidP="00FB1E40">
      <w:pPr>
        <w:pStyle w:val="BodyTextFirstIndent"/>
        <w:snapToGrid w:val="0"/>
        <w:spacing w:line="320" w:lineRule="exact"/>
        <w:ind w:leftChars="496" w:left="1984" w:hangingChars="496" w:hanging="992"/>
        <w:jc w:val="both"/>
        <w:rPr>
          <w:rFonts w:eastAsia="Microsoft YaHei" w:cs="Arial"/>
          <w:lang w:eastAsia="zh-TW"/>
        </w:rPr>
      </w:pPr>
      <w:r w:rsidRPr="00F07CA9">
        <w:rPr>
          <w:rFonts w:eastAsiaTheme="minorEastAsia" w:cs="Arial"/>
          <w:b/>
          <w:lang w:eastAsia="zh-TW"/>
        </w:rPr>
        <w:t xml:space="preserve">Example: </w:t>
      </w:r>
      <w:r w:rsidRPr="00F07CA9">
        <w:rPr>
          <w:rFonts w:eastAsiaTheme="minorEastAsia" w:cs="Arial"/>
          <w:lang w:eastAsia="zh-TW"/>
        </w:rPr>
        <w:t>Drawing a red Lower</w:t>
      </w:r>
      <w:r w:rsidRPr="00F07CA9">
        <w:rPr>
          <w:rFonts w:cs="Arial"/>
        </w:rPr>
        <w:t>-Left 1/4</w:t>
      </w:r>
      <w:r w:rsidRPr="00F07CA9">
        <w:rPr>
          <w:rFonts w:cs="Arial"/>
          <w:color w:val="555555"/>
        </w:rPr>
        <w:t xml:space="preserve"> </w:t>
      </w:r>
      <w:r w:rsidRPr="00F07CA9">
        <w:rPr>
          <w:rFonts w:cs="Arial"/>
        </w:rPr>
        <w:t>Ellipse</w:t>
      </w:r>
      <w:r w:rsidRPr="00F07CA9">
        <w:rPr>
          <w:rFonts w:eastAsiaTheme="minorEastAsia" w:cs="Arial"/>
          <w:lang w:eastAsia="zh-TW"/>
        </w:rPr>
        <w:t xml:space="preserve"> </w:t>
      </w:r>
      <w:r w:rsidR="00D005A5">
        <w:rPr>
          <w:rFonts w:eastAsia="PMingLiU" w:cs="Arial"/>
          <w:lang w:eastAsia="zh-TW"/>
        </w:rPr>
        <w:t>with one radius = 100 and another = 70, and the center is at (1</w:t>
      </w:r>
      <w:r w:rsidR="00D005A5">
        <w:rPr>
          <w:rFonts w:eastAsia="Microsoft YaHei" w:cs="Arial"/>
          <w:lang w:eastAsia="zh-CN"/>
        </w:rPr>
        <w:t xml:space="preserve">00, </w:t>
      </w:r>
      <w:r w:rsidR="00D005A5">
        <w:rPr>
          <w:rFonts w:eastAsia="PMingLiU" w:cs="Arial"/>
          <w:lang w:eastAsia="zh-TW"/>
        </w:rPr>
        <w:t>1</w:t>
      </w:r>
      <w:r w:rsidR="00D005A5">
        <w:rPr>
          <w:rFonts w:eastAsia="Microsoft YaHei" w:cs="Arial"/>
          <w:lang w:eastAsia="zh-CN"/>
        </w:rPr>
        <w:t>00)</w:t>
      </w:r>
    </w:p>
    <w:p w:rsidR="00464215" w:rsidRPr="00F07CA9" w:rsidRDefault="0017454F" w:rsidP="00FB1E40">
      <w:pPr>
        <w:pStyle w:val="BodyTextFirstIndent"/>
        <w:snapToGrid w:val="0"/>
        <w:spacing w:beforeLines="50" w:before="180" w:line="320" w:lineRule="exact"/>
        <w:ind w:left="1276"/>
        <w:rPr>
          <w:rFonts w:eastAsia="Microsoft YaHei" w:cs="Arial"/>
          <w:color w:val="3333FF"/>
          <w:lang w:eastAsia="zh-CN"/>
        </w:rPr>
      </w:pPr>
      <w:proofErr w:type="spellStart"/>
      <w:proofErr w:type="gramStart"/>
      <w:r>
        <w:rPr>
          <w:rFonts w:eastAsia="Microsoft YaHei" w:cs="Arial"/>
          <w:color w:val="3333FF"/>
          <w:lang w:eastAsia="zh-CN"/>
        </w:rPr>
        <w:t>Filled</w:t>
      </w:r>
      <w:r w:rsidR="00DC483C" w:rsidRPr="00F07CA9">
        <w:rPr>
          <w:rFonts w:eastAsia="Microsoft YaHei" w:cs="Arial"/>
          <w:color w:val="3333FF"/>
          <w:lang w:eastAsia="zh-CN"/>
        </w:rPr>
        <w:t>LeftDownCurve</w:t>
      </w:r>
      <w:proofErr w:type="spellEnd"/>
      <w:r w:rsidR="00DC483C" w:rsidRPr="00F07CA9">
        <w:rPr>
          <w:rFonts w:eastAsia="Microsoft YaHei" w:cs="Arial"/>
          <w:color w:val="3333FF"/>
          <w:lang w:eastAsia="zh-CN"/>
        </w:rPr>
        <w:t>(</w:t>
      </w:r>
      <w:proofErr w:type="gramEnd"/>
      <w:r w:rsidR="00DC483C" w:rsidRPr="00F07CA9">
        <w:rPr>
          <w:rFonts w:eastAsia="Microsoft YaHei" w:cs="Arial"/>
          <w:color w:val="3333FF"/>
          <w:lang w:eastAsia="zh-CN"/>
        </w:rPr>
        <w:t xml:space="preserve">100, 100, 100, 70, </w:t>
      </w:r>
      <w:r w:rsidR="00E068A9">
        <w:rPr>
          <w:rFonts w:eastAsia="Microsoft YaHei" w:cs="Arial"/>
          <w:color w:val="3333FF"/>
          <w:lang w:eastAsia="zh-CN"/>
        </w:rPr>
        <w:t>TFT_RED)</w:t>
      </w:r>
    </w:p>
    <w:p w:rsidR="00464215" w:rsidRPr="00F07CA9" w:rsidRDefault="00464215" w:rsidP="00464215">
      <w:pPr>
        <w:pStyle w:val="BodyTextFirstIndent"/>
        <w:rPr>
          <w:rFonts w:eastAsiaTheme="minorEastAsia" w:cs="Arial"/>
          <w:lang w:eastAsia="zh-TW"/>
        </w:rPr>
      </w:pPr>
    </w:p>
    <w:p w:rsidR="0074559A" w:rsidRPr="00F07CA9" w:rsidRDefault="0074559A">
      <w:pPr>
        <w:widowControl/>
        <w:suppressAutoHyphens w:val="0"/>
        <w:textAlignment w:val="auto"/>
        <w:rPr>
          <w:rFonts w:eastAsiaTheme="minorEastAsia" w:cs="Arial"/>
          <w:lang w:eastAsia="zh-TW"/>
        </w:rPr>
      </w:pPr>
      <w:r w:rsidRPr="00F07CA9">
        <w:rPr>
          <w:rFonts w:eastAsiaTheme="minorEastAsia" w:cs="Arial"/>
          <w:lang w:eastAsia="zh-TW"/>
        </w:rPr>
        <w:br w:type="page"/>
      </w:r>
    </w:p>
    <w:p w:rsidR="00464215" w:rsidRPr="00F07CA9" w:rsidRDefault="0029252D" w:rsidP="00FB1E40">
      <w:pPr>
        <w:pStyle w:val="Heading3"/>
        <w:spacing w:after="180"/>
      </w:pPr>
      <w:bookmarkStart w:id="65" w:name="_Toc499649414"/>
      <w:bookmarkStart w:id="66" w:name="_Toc154040073"/>
      <w:r w:rsidRPr="00F07CA9">
        <w:rPr>
          <w:noProof/>
          <w:snapToGrid/>
          <w:lang w:val="en-GB" w:eastAsia="en-GB"/>
        </w:rPr>
        <w:lastRenderedPageBreak/>
        <w:drawing>
          <wp:anchor distT="0" distB="0" distL="114300" distR="114300" simplePos="0" relativeHeight="251862528" behindDoc="0" locked="0" layoutInCell="1" allowOverlap="1" wp14:anchorId="1E336FAE" wp14:editId="3650187D">
            <wp:simplePos x="0" y="0"/>
            <wp:positionH relativeFrom="column">
              <wp:posOffset>4090035</wp:posOffset>
            </wp:positionH>
            <wp:positionV relativeFrom="paragraph">
              <wp:posOffset>22860</wp:posOffset>
            </wp:positionV>
            <wp:extent cx="2016760" cy="1261745"/>
            <wp:effectExtent l="19050" t="0" r="2540" b="0"/>
            <wp:wrapNone/>
            <wp:docPr id="26" name="圖片 25" desc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45" cstate="print"/>
                    <a:stretch>
                      <a:fillRect/>
                    </a:stretch>
                  </pic:blipFill>
                  <pic:spPr>
                    <a:xfrm>
                      <a:off x="0" y="0"/>
                      <a:ext cx="2016760" cy="1261745"/>
                    </a:xfrm>
                    <a:prstGeom prst="rect">
                      <a:avLst/>
                    </a:prstGeom>
                  </pic:spPr>
                </pic:pic>
              </a:graphicData>
            </a:graphic>
          </wp:anchor>
        </w:drawing>
      </w:r>
      <w:bookmarkEnd w:id="65"/>
      <w:r w:rsidR="005C5736" w:rsidRPr="00F07CA9">
        <w:t xml:space="preserve"> Drawing an Upper-Right 1/4</w:t>
      </w:r>
      <w:r w:rsidR="005C5736" w:rsidRPr="00F07CA9">
        <w:rPr>
          <w:color w:val="555555"/>
        </w:rPr>
        <w:t xml:space="preserve"> </w:t>
      </w:r>
      <w:r w:rsidR="005C5736" w:rsidRPr="00F07CA9">
        <w:t>Ellipse</w:t>
      </w:r>
      <w:bookmarkEnd w:id="66"/>
    </w:p>
    <w:p w:rsidR="00464215" w:rsidRPr="00F07CA9" w:rsidRDefault="0017454F" w:rsidP="0074559A">
      <w:pPr>
        <w:pStyle w:val="BodyTextFirstIndent"/>
        <w:snapToGrid w:val="0"/>
        <w:spacing w:line="320" w:lineRule="exact"/>
        <w:ind w:left="1276"/>
        <w:rPr>
          <w:rFonts w:eastAsia="Microsoft YaHei" w:cs="Arial"/>
          <w:color w:val="3333FF"/>
          <w:lang w:eastAsia="zh-CN"/>
        </w:rPr>
      </w:pPr>
      <w:proofErr w:type="spellStart"/>
      <w:r>
        <w:rPr>
          <w:rFonts w:eastAsia="Microsoft YaHei" w:cs="Arial"/>
          <w:color w:val="3333FF"/>
          <w:lang w:eastAsia="zh-CN"/>
        </w:rPr>
        <w:t>Filled</w:t>
      </w:r>
      <w:r w:rsidR="00DC483C" w:rsidRPr="00F07CA9">
        <w:rPr>
          <w:rFonts w:eastAsia="Microsoft YaHei" w:cs="Arial"/>
          <w:color w:val="3333FF"/>
          <w:lang w:eastAsia="zh-CN"/>
        </w:rPr>
        <w:t>RightUpCurve</w:t>
      </w:r>
      <w:proofErr w:type="spellEnd"/>
    </w:p>
    <w:p w:rsidR="00464215" w:rsidRPr="00F07CA9" w:rsidRDefault="00DC483C" w:rsidP="0074559A">
      <w:pPr>
        <w:pStyle w:val="BodyTextFirstIndent"/>
        <w:snapToGrid w:val="0"/>
        <w:spacing w:line="320" w:lineRule="exact"/>
        <w:ind w:left="1276"/>
        <w:rPr>
          <w:rFonts w:eastAsia="Microsoft YaHei" w:cs="Arial"/>
          <w:lang w:eastAsia="zh-CN"/>
        </w:rPr>
      </w:pPr>
      <w:r w:rsidRPr="00F07CA9">
        <w:rPr>
          <w:rFonts w:eastAsia="Microsoft YaHei" w:cs="Arial"/>
          <w:lang w:eastAsia="zh-CN"/>
        </w:rPr>
        <w:t>(</w:t>
      </w:r>
    </w:p>
    <w:p w:rsidR="00464215" w:rsidRPr="00F07CA9" w:rsidRDefault="00E00E9A" w:rsidP="0074559A">
      <w:pPr>
        <w:pStyle w:val="BodyTextFirstIndent"/>
        <w:snapToGrid w:val="0"/>
        <w:spacing w:line="320" w:lineRule="exact"/>
        <w:ind w:left="1276"/>
        <w:rPr>
          <w:rFonts w:eastAsia="Microsoft YaHei" w:cs="Arial"/>
          <w:lang w:eastAsia="zh-CN"/>
        </w:rPr>
      </w:pPr>
      <w:r>
        <w:rPr>
          <w:rFonts w:eastAsia="Microsoft YaHei" w:cs="Arial"/>
          <w:lang w:eastAsia="zh-CN"/>
        </w:rPr>
        <w:t xml:space="preserve">[Word] </w:t>
      </w:r>
      <w:proofErr w:type="spellStart"/>
      <w:r w:rsidR="00DC483C" w:rsidRPr="00F07CA9">
        <w:rPr>
          <w:rFonts w:eastAsia="Microsoft YaHei" w:cs="Arial"/>
          <w:lang w:eastAsia="zh-CN"/>
        </w:rPr>
        <w:t>XCenter</w:t>
      </w:r>
      <w:proofErr w:type="spellEnd"/>
      <w:r w:rsidR="00DC483C" w:rsidRPr="00F07CA9">
        <w:rPr>
          <w:rFonts w:eastAsia="Microsoft YaHei" w:cs="Arial"/>
          <w:lang w:eastAsia="zh-CN"/>
        </w:rPr>
        <w:t xml:space="preserve">,           </w:t>
      </w:r>
      <w:r w:rsidR="00DC483C" w:rsidRPr="00F07CA9">
        <w:rPr>
          <w:rFonts w:eastAsia="Microsoft YaHei" w:cs="Arial"/>
          <w:lang w:eastAsia="zh-CN"/>
        </w:rPr>
        <w:tab/>
      </w:r>
      <w:r w:rsidR="00DC483C" w:rsidRPr="00F07CA9">
        <w:rPr>
          <w:rFonts w:eastAsia="Microsoft YaHei" w:cs="Arial"/>
          <w:lang w:eastAsia="zh-CN"/>
        </w:rPr>
        <w:tab/>
      </w:r>
      <w:r w:rsidR="00DC483C" w:rsidRPr="00F07CA9">
        <w:rPr>
          <w:rFonts w:eastAsia="Microsoft YaHei" w:cs="Arial"/>
          <w:lang w:eastAsia="zh-CN"/>
        </w:rPr>
        <w:tab/>
        <w:t xml:space="preserve">// </w:t>
      </w:r>
      <w:r w:rsidR="005D77DA" w:rsidRPr="00F07CA9">
        <w:rPr>
          <w:rFonts w:eastAsiaTheme="minorEastAsia" w:cs="Arial"/>
          <w:lang w:eastAsia="zh-TW"/>
        </w:rPr>
        <w:t xml:space="preserve">Center </w:t>
      </w:r>
      <w:r w:rsidR="005D77DA" w:rsidRPr="00F07CA9">
        <w:rPr>
          <w:rFonts w:eastAsia="Microsoft YaHei" w:cs="Arial"/>
          <w:lang w:eastAsia="zh-CN"/>
        </w:rPr>
        <w:t>X</w:t>
      </w:r>
      <w:r w:rsidR="005D77DA" w:rsidRPr="00F07CA9">
        <w:rPr>
          <w:rFonts w:eastAsiaTheme="minorEastAsia" w:cs="Arial"/>
          <w:lang w:eastAsia="zh-TW"/>
        </w:rPr>
        <w:t>-Axis</w:t>
      </w:r>
    </w:p>
    <w:p w:rsidR="00464215" w:rsidRPr="00F07CA9" w:rsidRDefault="00E00E9A" w:rsidP="0074559A">
      <w:pPr>
        <w:pStyle w:val="BodyTextFirstIndent"/>
        <w:snapToGrid w:val="0"/>
        <w:spacing w:line="320" w:lineRule="exact"/>
        <w:ind w:left="1276"/>
        <w:rPr>
          <w:rFonts w:eastAsia="Microsoft YaHei" w:cs="Arial"/>
          <w:lang w:eastAsia="zh-CN"/>
        </w:rPr>
      </w:pPr>
      <w:r>
        <w:rPr>
          <w:rFonts w:eastAsia="Microsoft YaHei" w:cs="Arial"/>
          <w:lang w:eastAsia="zh-CN"/>
        </w:rPr>
        <w:t xml:space="preserve">[Word] </w:t>
      </w:r>
      <w:proofErr w:type="spellStart"/>
      <w:r w:rsidR="00DC483C" w:rsidRPr="00F07CA9">
        <w:rPr>
          <w:rFonts w:eastAsia="Microsoft YaHei" w:cs="Arial"/>
          <w:lang w:eastAsia="zh-CN"/>
        </w:rPr>
        <w:t>YCenter</w:t>
      </w:r>
      <w:proofErr w:type="spellEnd"/>
      <w:r w:rsidR="00DC483C" w:rsidRPr="00F07CA9">
        <w:rPr>
          <w:rFonts w:eastAsia="Microsoft YaHei" w:cs="Arial"/>
          <w:lang w:eastAsia="zh-CN"/>
        </w:rPr>
        <w:t xml:space="preserve">,           </w:t>
      </w:r>
      <w:r w:rsidR="00DC483C" w:rsidRPr="00F07CA9">
        <w:rPr>
          <w:rFonts w:eastAsia="Microsoft YaHei" w:cs="Arial"/>
          <w:lang w:eastAsia="zh-CN"/>
        </w:rPr>
        <w:tab/>
      </w:r>
      <w:r w:rsidR="00DC483C" w:rsidRPr="00F07CA9">
        <w:rPr>
          <w:rFonts w:eastAsia="Microsoft YaHei" w:cs="Arial"/>
          <w:lang w:eastAsia="zh-CN"/>
        </w:rPr>
        <w:tab/>
      </w:r>
      <w:r w:rsidR="00DC483C" w:rsidRPr="00F07CA9">
        <w:rPr>
          <w:rFonts w:eastAsia="Microsoft YaHei" w:cs="Arial"/>
          <w:lang w:eastAsia="zh-CN"/>
        </w:rPr>
        <w:tab/>
        <w:t xml:space="preserve">// </w:t>
      </w:r>
      <w:r w:rsidR="005D77DA" w:rsidRPr="00F07CA9">
        <w:rPr>
          <w:rFonts w:eastAsiaTheme="minorEastAsia" w:cs="Arial"/>
          <w:lang w:eastAsia="zh-TW"/>
        </w:rPr>
        <w:t xml:space="preserve">Center </w:t>
      </w:r>
      <w:r w:rsidR="00335209" w:rsidRPr="00F07CA9">
        <w:rPr>
          <w:rFonts w:eastAsiaTheme="minorEastAsia" w:cs="Arial"/>
          <w:lang w:eastAsia="zh-TW"/>
        </w:rPr>
        <w:t>Y</w:t>
      </w:r>
      <w:r w:rsidR="005D77DA" w:rsidRPr="00F07CA9">
        <w:rPr>
          <w:rFonts w:eastAsiaTheme="minorEastAsia" w:cs="Arial"/>
          <w:lang w:eastAsia="zh-TW"/>
        </w:rPr>
        <w:t>-Axis</w:t>
      </w:r>
    </w:p>
    <w:p w:rsidR="00464215" w:rsidRPr="00F07CA9" w:rsidRDefault="00E00E9A" w:rsidP="0074559A">
      <w:pPr>
        <w:pStyle w:val="BodyTextFirstIndent"/>
        <w:snapToGrid w:val="0"/>
        <w:spacing w:line="320" w:lineRule="exact"/>
        <w:ind w:left="1276"/>
        <w:rPr>
          <w:rFonts w:eastAsia="Microsoft YaHei" w:cs="Arial"/>
          <w:lang w:eastAsia="zh-CN"/>
        </w:rPr>
      </w:pPr>
      <w:r>
        <w:rPr>
          <w:rFonts w:eastAsia="Microsoft YaHei" w:cs="Arial"/>
          <w:lang w:eastAsia="zh-CN"/>
        </w:rPr>
        <w:t xml:space="preserve">[Word] </w:t>
      </w:r>
      <w:r w:rsidR="00DC483C" w:rsidRPr="00F07CA9">
        <w:rPr>
          <w:rFonts w:eastAsia="Microsoft YaHei" w:cs="Arial"/>
          <w:lang w:eastAsia="zh-CN"/>
        </w:rPr>
        <w:t xml:space="preserve">X_R,               </w:t>
      </w:r>
      <w:r w:rsidR="00DC483C" w:rsidRPr="00F07CA9">
        <w:rPr>
          <w:rFonts w:eastAsia="Microsoft YaHei" w:cs="Arial"/>
          <w:lang w:eastAsia="zh-CN"/>
        </w:rPr>
        <w:tab/>
      </w:r>
      <w:r w:rsidR="00DC483C" w:rsidRPr="00F07CA9">
        <w:rPr>
          <w:rFonts w:eastAsia="Microsoft YaHei" w:cs="Arial"/>
          <w:lang w:eastAsia="zh-CN"/>
        </w:rPr>
        <w:tab/>
      </w:r>
      <w:r w:rsidR="00DC483C" w:rsidRPr="00F07CA9">
        <w:rPr>
          <w:rFonts w:eastAsia="Microsoft YaHei" w:cs="Arial"/>
          <w:lang w:eastAsia="zh-CN"/>
        </w:rPr>
        <w:tab/>
        <w:t xml:space="preserve">// </w:t>
      </w:r>
      <w:r w:rsidR="00335209" w:rsidRPr="00F07CA9">
        <w:rPr>
          <w:rFonts w:eastAsiaTheme="minorEastAsia" w:cs="Arial"/>
          <w:lang w:eastAsia="zh-TW"/>
        </w:rPr>
        <w:t>X-Axis Radius</w:t>
      </w:r>
    </w:p>
    <w:p w:rsidR="00464215" w:rsidRPr="00F07CA9" w:rsidRDefault="000009E0" w:rsidP="0074559A">
      <w:pPr>
        <w:pStyle w:val="BodyTextFirstIndent"/>
        <w:snapToGrid w:val="0"/>
        <w:spacing w:line="320" w:lineRule="exact"/>
        <w:ind w:left="1276"/>
        <w:rPr>
          <w:rFonts w:eastAsia="Microsoft YaHei" w:cs="Arial"/>
          <w:lang w:eastAsia="zh-CN"/>
        </w:rPr>
      </w:pPr>
      <w:r>
        <w:rPr>
          <w:rFonts w:eastAsia="Microsoft YaHei" w:cs="Arial"/>
          <w:noProof/>
          <w:lang w:eastAsia="zh-TW"/>
        </w:rPr>
        <w:pict>
          <v:shape id="_x0000_s1586" type="#_x0000_t202" style="position:absolute;left:0;text-align:left;margin-left:329.4pt;margin-top:1.7pt;width:138.75pt;height:30.2pt;z-index:251923968;mso-height-percent:200;mso-height-percent:200;mso-width-relative:margin;mso-height-relative:margin" filled="f" stroked="f">
            <v:textbox style="mso-next-textbox:#_x0000_s1586;mso-fit-shape-to-text:t">
              <w:txbxContent>
                <w:p w:rsidR="000009E0" w:rsidRPr="00F130F7" w:rsidRDefault="000009E0" w:rsidP="00F130F7">
                  <w:pPr>
                    <w:jc w:val="center"/>
                    <w:rPr>
                      <w:rFonts w:eastAsiaTheme="minorEastAsia" w:cs="Arial"/>
                      <w:b/>
                      <w:lang w:eastAsia="zh-TW"/>
                    </w:rPr>
                  </w:pPr>
                  <w:r w:rsidRPr="00F130F7">
                    <w:rPr>
                      <w:rFonts w:eastAsiaTheme="minorEastAsia" w:cs="Arial"/>
                      <w:b/>
                      <w:lang w:eastAsia="zh-TW"/>
                    </w:rPr>
                    <w:t xml:space="preserve">Figure </w:t>
                  </w:r>
                  <w:r>
                    <w:rPr>
                      <w:rFonts w:eastAsia="Microsoft YaHei" w:cs="Arial"/>
                      <w:b/>
                      <w:lang w:eastAsia="zh-CN"/>
                    </w:rPr>
                    <w:t>4</w:t>
                  </w:r>
                  <w:r w:rsidRPr="00F130F7">
                    <w:rPr>
                      <w:rFonts w:eastAsia="Microsoft YaHei" w:cs="Arial"/>
                      <w:b/>
                      <w:lang w:eastAsia="zh-CN"/>
                    </w:rPr>
                    <w:t>-</w:t>
                  </w:r>
                  <w:r>
                    <w:rPr>
                      <w:rFonts w:eastAsiaTheme="minorEastAsia" w:cs="Arial" w:hint="eastAsia"/>
                      <w:b/>
                      <w:lang w:eastAsia="zh-TW"/>
                    </w:rPr>
                    <w:t>24</w:t>
                  </w:r>
                  <w:r>
                    <w:rPr>
                      <w:rFonts w:eastAsiaTheme="minorEastAsia" w:cs="Arial"/>
                      <w:b/>
                      <w:lang w:eastAsia="zh-TW"/>
                    </w:rPr>
                    <w:t xml:space="preserve">: </w:t>
                  </w:r>
                  <w:r w:rsidRPr="00F130F7">
                    <w:rPr>
                      <w:rFonts w:cs="Arial"/>
                      <w:b/>
                    </w:rPr>
                    <w:t>Drawing a</w:t>
                  </w:r>
                  <w:r>
                    <w:rPr>
                      <w:rFonts w:eastAsiaTheme="minorEastAsia" w:cs="Arial" w:hint="eastAsia"/>
                      <w:b/>
                      <w:lang w:eastAsia="zh-TW"/>
                    </w:rPr>
                    <w:t>n</w:t>
                  </w:r>
                  <w:r w:rsidRPr="00F130F7">
                    <w:rPr>
                      <w:rFonts w:cs="Arial"/>
                      <w:b/>
                    </w:rPr>
                    <w:t xml:space="preserve"> Upper-</w:t>
                  </w:r>
                  <w:r>
                    <w:rPr>
                      <w:rFonts w:eastAsiaTheme="minorEastAsia" w:cs="Arial" w:hint="eastAsia"/>
                      <w:b/>
                      <w:lang w:eastAsia="zh-TW"/>
                    </w:rPr>
                    <w:t>Right</w:t>
                  </w:r>
                  <w:r w:rsidRPr="00F130F7">
                    <w:rPr>
                      <w:rFonts w:cs="Arial"/>
                      <w:b/>
                    </w:rPr>
                    <w:t xml:space="preserve"> </w:t>
                  </w:r>
                  <w:r w:rsidRPr="005C5736">
                    <w:rPr>
                      <w:b/>
                    </w:rPr>
                    <w:t>1/4</w:t>
                  </w:r>
                  <w:r>
                    <w:rPr>
                      <w:rFonts w:eastAsiaTheme="minorEastAsia" w:hint="eastAsia"/>
                      <w:b/>
                      <w:lang w:eastAsia="zh-TW"/>
                    </w:rPr>
                    <w:t xml:space="preserve"> </w:t>
                  </w:r>
                  <w:r w:rsidRPr="005C5736">
                    <w:rPr>
                      <w:b/>
                    </w:rPr>
                    <w:t>Ellipse</w:t>
                  </w:r>
                </w:p>
              </w:txbxContent>
            </v:textbox>
          </v:shape>
        </w:pict>
      </w:r>
      <w:r w:rsidR="00E00E9A">
        <w:rPr>
          <w:rFonts w:eastAsia="Microsoft YaHei" w:cs="Arial"/>
          <w:lang w:eastAsia="zh-CN"/>
        </w:rPr>
        <w:t xml:space="preserve">[Word] </w:t>
      </w:r>
      <w:r w:rsidR="00DC483C" w:rsidRPr="00F07CA9">
        <w:rPr>
          <w:rFonts w:eastAsia="Microsoft YaHei" w:cs="Arial"/>
          <w:lang w:eastAsia="zh-CN"/>
        </w:rPr>
        <w:t xml:space="preserve">Y_R,               </w:t>
      </w:r>
      <w:r w:rsidR="00DC483C" w:rsidRPr="00F07CA9">
        <w:rPr>
          <w:rFonts w:eastAsia="Microsoft YaHei" w:cs="Arial"/>
          <w:lang w:eastAsia="zh-CN"/>
        </w:rPr>
        <w:tab/>
      </w:r>
      <w:r w:rsidR="00DC483C" w:rsidRPr="00F07CA9">
        <w:rPr>
          <w:rFonts w:eastAsia="Microsoft YaHei" w:cs="Arial"/>
          <w:lang w:eastAsia="zh-CN"/>
        </w:rPr>
        <w:tab/>
      </w:r>
      <w:r w:rsidR="00DC483C" w:rsidRPr="00F07CA9">
        <w:rPr>
          <w:rFonts w:eastAsia="Microsoft YaHei" w:cs="Arial"/>
          <w:lang w:eastAsia="zh-CN"/>
        </w:rPr>
        <w:tab/>
        <w:t xml:space="preserve">// </w:t>
      </w:r>
      <w:r w:rsidR="00335209" w:rsidRPr="00F07CA9">
        <w:rPr>
          <w:rFonts w:eastAsiaTheme="minorEastAsia" w:cs="Arial"/>
          <w:lang w:eastAsia="zh-TW"/>
        </w:rPr>
        <w:t>Y-Axis Radius</w:t>
      </w:r>
    </w:p>
    <w:p w:rsidR="00464215" w:rsidRPr="00F07CA9" w:rsidRDefault="00E00E9A" w:rsidP="0074559A">
      <w:pPr>
        <w:pStyle w:val="BodyTextFirstIndent"/>
        <w:snapToGrid w:val="0"/>
        <w:spacing w:line="320" w:lineRule="exact"/>
        <w:ind w:left="1276"/>
        <w:rPr>
          <w:rFonts w:eastAsiaTheme="minorEastAsia" w:cs="Arial"/>
          <w:lang w:eastAsia="zh-TW"/>
        </w:rPr>
      </w:pPr>
      <w:r>
        <w:rPr>
          <w:rFonts w:eastAsia="Microsoft YaHei" w:cs="Arial"/>
          <w:lang w:eastAsia="zh-CN"/>
        </w:rPr>
        <w:t xml:space="preserve">[Long] </w:t>
      </w:r>
      <w:proofErr w:type="spellStart"/>
      <w:r w:rsidR="00DC483C" w:rsidRPr="00F07CA9">
        <w:rPr>
          <w:rFonts w:eastAsia="Microsoft YaHei" w:cs="Arial"/>
          <w:lang w:eastAsia="zh-CN"/>
        </w:rPr>
        <w:t>ForegroundColor</w:t>
      </w:r>
      <w:proofErr w:type="spellEnd"/>
      <w:r w:rsidR="00DC483C" w:rsidRPr="00F07CA9">
        <w:rPr>
          <w:rFonts w:eastAsia="Microsoft YaHei" w:cs="Arial"/>
          <w:lang w:eastAsia="zh-CN"/>
        </w:rPr>
        <w:t xml:space="preserve">    </w:t>
      </w:r>
      <w:r w:rsidR="00DC483C" w:rsidRPr="00F07CA9">
        <w:rPr>
          <w:rFonts w:eastAsia="Microsoft YaHei" w:cs="Arial"/>
          <w:lang w:eastAsia="zh-CN"/>
        </w:rPr>
        <w:tab/>
      </w:r>
      <w:r w:rsidR="00DC483C" w:rsidRPr="00F07CA9">
        <w:rPr>
          <w:rFonts w:eastAsia="Microsoft YaHei" w:cs="Arial"/>
          <w:lang w:eastAsia="zh-CN"/>
        </w:rPr>
        <w:tab/>
      </w:r>
      <w:r w:rsidR="0074559A" w:rsidRPr="00F07CA9">
        <w:rPr>
          <w:rFonts w:eastAsiaTheme="minorEastAsia" w:cs="Arial"/>
          <w:lang w:eastAsia="zh-TW"/>
        </w:rPr>
        <w:tab/>
      </w:r>
      <w:r w:rsidR="0074559A" w:rsidRPr="00F07CA9">
        <w:rPr>
          <w:rFonts w:eastAsiaTheme="minorEastAsia" w:cs="Arial"/>
          <w:lang w:eastAsia="zh-TW"/>
        </w:rPr>
        <w:tab/>
      </w:r>
      <w:r w:rsidR="00DC483C" w:rsidRPr="00F07CA9">
        <w:rPr>
          <w:rFonts w:eastAsia="Microsoft YaHei" w:cs="Arial"/>
          <w:lang w:eastAsia="zh-CN"/>
        </w:rPr>
        <w:t xml:space="preserve">// </w:t>
      </w:r>
      <w:r w:rsidR="00335209" w:rsidRPr="00F07CA9">
        <w:rPr>
          <w:rFonts w:eastAsiaTheme="minorEastAsia" w:cs="Arial"/>
          <w:lang w:eastAsia="zh-TW"/>
        </w:rPr>
        <w:t>Color</w:t>
      </w:r>
    </w:p>
    <w:p w:rsidR="00464215" w:rsidRPr="00F07CA9" w:rsidRDefault="00DC483C" w:rsidP="0074559A">
      <w:pPr>
        <w:pStyle w:val="BodyTextFirstIndent"/>
        <w:snapToGrid w:val="0"/>
        <w:spacing w:line="320" w:lineRule="exact"/>
        <w:ind w:left="1276"/>
        <w:rPr>
          <w:rFonts w:eastAsia="Microsoft YaHei" w:cs="Arial"/>
          <w:lang w:eastAsia="zh-CN"/>
        </w:rPr>
      </w:pPr>
      <w:r w:rsidRPr="00F07CA9">
        <w:rPr>
          <w:rFonts w:eastAsia="Microsoft YaHei" w:cs="Arial"/>
          <w:lang w:eastAsia="zh-CN"/>
        </w:rPr>
        <w:t>)</w:t>
      </w:r>
    </w:p>
    <w:p w:rsidR="00464215" w:rsidRPr="00F07CA9" w:rsidRDefault="00464215" w:rsidP="0074559A">
      <w:pPr>
        <w:pStyle w:val="BodyTextFirstIndent"/>
        <w:spacing w:line="320" w:lineRule="exact"/>
        <w:ind w:left="1276"/>
        <w:rPr>
          <w:rFonts w:eastAsia="Microsoft YaHei" w:cs="Arial"/>
          <w:lang w:eastAsia="zh-CN"/>
        </w:rPr>
      </w:pPr>
    </w:p>
    <w:p w:rsidR="0074559A" w:rsidRPr="00F07CA9" w:rsidRDefault="0074559A" w:rsidP="00FB1E40">
      <w:pPr>
        <w:pStyle w:val="BodyTextFirstIndent"/>
        <w:snapToGrid w:val="0"/>
        <w:spacing w:line="320" w:lineRule="exact"/>
        <w:ind w:leftChars="496" w:left="1984" w:hangingChars="496" w:hanging="992"/>
        <w:jc w:val="both"/>
        <w:rPr>
          <w:rFonts w:eastAsia="Microsoft YaHei" w:cs="Arial"/>
          <w:lang w:eastAsia="zh-TW"/>
        </w:rPr>
      </w:pPr>
      <w:r w:rsidRPr="00F07CA9">
        <w:rPr>
          <w:rFonts w:eastAsiaTheme="minorEastAsia" w:cs="Arial"/>
          <w:b/>
          <w:lang w:eastAsia="zh-TW"/>
        </w:rPr>
        <w:t xml:space="preserve">Example: </w:t>
      </w:r>
      <w:r w:rsidRPr="00F07CA9">
        <w:rPr>
          <w:rFonts w:eastAsiaTheme="minorEastAsia" w:cs="Arial"/>
          <w:lang w:eastAsia="zh-TW"/>
        </w:rPr>
        <w:t xml:space="preserve">Drawing a red </w:t>
      </w:r>
      <w:r w:rsidRPr="00F07CA9">
        <w:rPr>
          <w:rFonts w:cs="Arial"/>
        </w:rPr>
        <w:t>Upper-</w:t>
      </w:r>
      <w:r w:rsidRPr="00F07CA9">
        <w:rPr>
          <w:rFonts w:eastAsiaTheme="minorEastAsia" w:cs="Arial"/>
          <w:lang w:eastAsia="zh-TW"/>
        </w:rPr>
        <w:t>Right</w:t>
      </w:r>
      <w:r w:rsidRPr="00F07CA9">
        <w:rPr>
          <w:rFonts w:cs="Arial"/>
        </w:rPr>
        <w:t xml:space="preserve"> 1/4</w:t>
      </w:r>
      <w:r w:rsidRPr="00F07CA9">
        <w:rPr>
          <w:rFonts w:cs="Arial"/>
          <w:color w:val="555555"/>
        </w:rPr>
        <w:t xml:space="preserve"> </w:t>
      </w:r>
      <w:r w:rsidRPr="00F07CA9">
        <w:rPr>
          <w:rFonts w:cs="Arial"/>
        </w:rPr>
        <w:t>Ellipse</w:t>
      </w:r>
      <w:r w:rsidRPr="00F07CA9">
        <w:rPr>
          <w:rFonts w:eastAsiaTheme="minorEastAsia" w:cs="Arial"/>
          <w:lang w:eastAsia="zh-TW"/>
        </w:rPr>
        <w:t xml:space="preserve"> </w:t>
      </w:r>
      <w:r w:rsidR="00D005A5">
        <w:rPr>
          <w:rFonts w:eastAsia="PMingLiU" w:cs="Arial"/>
          <w:lang w:eastAsia="zh-TW"/>
        </w:rPr>
        <w:t>with one radius = 100 and another = 70, and the center is at (1</w:t>
      </w:r>
      <w:r w:rsidR="00D005A5">
        <w:rPr>
          <w:rFonts w:eastAsia="Microsoft YaHei" w:cs="Arial"/>
          <w:lang w:eastAsia="zh-CN"/>
        </w:rPr>
        <w:t xml:space="preserve">00, </w:t>
      </w:r>
      <w:r w:rsidR="00D005A5">
        <w:rPr>
          <w:rFonts w:eastAsia="PMingLiU" w:cs="Arial"/>
          <w:lang w:eastAsia="zh-TW"/>
        </w:rPr>
        <w:t>1</w:t>
      </w:r>
      <w:r w:rsidR="00D005A5">
        <w:rPr>
          <w:rFonts w:eastAsia="Microsoft YaHei" w:cs="Arial"/>
          <w:lang w:eastAsia="zh-CN"/>
        </w:rPr>
        <w:t>00)</w:t>
      </w:r>
    </w:p>
    <w:p w:rsidR="00464215" w:rsidRPr="00F07CA9" w:rsidRDefault="00464215" w:rsidP="00BB769C">
      <w:pPr>
        <w:pStyle w:val="BodyTextFirstIndent"/>
        <w:ind w:left="993"/>
        <w:rPr>
          <w:rFonts w:eastAsia="Microsoft YaHei" w:cs="Arial"/>
          <w:lang w:eastAsia="zh-CN"/>
        </w:rPr>
      </w:pPr>
    </w:p>
    <w:p w:rsidR="00464215" w:rsidRPr="00F07CA9" w:rsidRDefault="0017454F" w:rsidP="00FB1E40">
      <w:pPr>
        <w:pStyle w:val="BodyTextFirstIndent"/>
        <w:spacing w:beforeLines="50" w:before="180" w:line="300" w:lineRule="exact"/>
        <w:ind w:leftChars="638" w:left="1276"/>
        <w:rPr>
          <w:rFonts w:eastAsiaTheme="minorEastAsia" w:cs="Arial"/>
          <w:color w:val="3333FF"/>
          <w:lang w:eastAsia="zh-TW"/>
        </w:rPr>
      </w:pPr>
      <w:proofErr w:type="spellStart"/>
      <w:proofErr w:type="gramStart"/>
      <w:r>
        <w:rPr>
          <w:rFonts w:eastAsia="Microsoft YaHei" w:cs="Arial"/>
          <w:color w:val="3333FF"/>
          <w:lang w:eastAsia="zh-CN"/>
        </w:rPr>
        <w:t>Filled</w:t>
      </w:r>
      <w:r w:rsidR="00DC483C" w:rsidRPr="00F07CA9">
        <w:rPr>
          <w:rFonts w:eastAsia="Microsoft YaHei" w:cs="Arial"/>
          <w:color w:val="3333FF"/>
          <w:lang w:eastAsia="zh-CN"/>
        </w:rPr>
        <w:t>RightUpCurve</w:t>
      </w:r>
      <w:proofErr w:type="spellEnd"/>
      <w:r w:rsidR="00DC483C" w:rsidRPr="00F07CA9">
        <w:rPr>
          <w:rFonts w:eastAsia="Microsoft YaHei" w:cs="Arial"/>
          <w:color w:val="3333FF"/>
          <w:lang w:eastAsia="zh-CN"/>
        </w:rPr>
        <w:t>(</w:t>
      </w:r>
      <w:proofErr w:type="gramEnd"/>
      <w:r w:rsidR="00DC483C" w:rsidRPr="00F07CA9">
        <w:rPr>
          <w:rFonts w:eastAsia="Microsoft YaHei" w:cs="Arial"/>
          <w:color w:val="3333FF"/>
          <w:lang w:eastAsia="zh-CN"/>
        </w:rPr>
        <w:t xml:space="preserve">100, 100, 100, 70, </w:t>
      </w:r>
      <w:r w:rsidR="00E068A9">
        <w:rPr>
          <w:rFonts w:eastAsia="Microsoft YaHei" w:cs="Arial"/>
          <w:color w:val="3333FF"/>
          <w:lang w:eastAsia="zh-CN"/>
        </w:rPr>
        <w:t>TFT_RED)</w:t>
      </w:r>
    </w:p>
    <w:p w:rsidR="0074559A" w:rsidRPr="00F07CA9" w:rsidRDefault="0074559A" w:rsidP="00FB1E40">
      <w:pPr>
        <w:pStyle w:val="BodyTextFirstIndent"/>
        <w:spacing w:beforeLines="50" w:before="180" w:line="300" w:lineRule="exact"/>
        <w:ind w:leftChars="638" w:left="1276"/>
        <w:rPr>
          <w:rFonts w:eastAsiaTheme="minorEastAsia" w:cs="Arial"/>
          <w:b/>
          <w:bCs/>
          <w:snapToGrid w:val="0"/>
          <w:color w:val="660066"/>
          <w:lang w:val="af-ZA" w:eastAsia="zh-TW"/>
        </w:rPr>
      </w:pPr>
    </w:p>
    <w:p w:rsidR="0074559A" w:rsidRPr="00F07CA9" w:rsidRDefault="0074559A" w:rsidP="00FB1E40">
      <w:pPr>
        <w:pStyle w:val="BodyTextFirstIndent"/>
        <w:spacing w:beforeLines="50" w:before="180" w:line="300" w:lineRule="exact"/>
        <w:ind w:leftChars="638" w:left="1276"/>
        <w:rPr>
          <w:rFonts w:eastAsiaTheme="minorEastAsia" w:cs="Arial"/>
          <w:b/>
          <w:bCs/>
          <w:snapToGrid w:val="0"/>
          <w:color w:val="660066"/>
          <w:lang w:val="af-ZA" w:eastAsia="zh-TW"/>
        </w:rPr>
      </w:pPr>
    </w:p>
    <w:p w:rsidR="00464215" w:rsidRPr="00F07CA9" w:rsidRDefault="0029252D" w:rsidP="00FB1E40">
      <w:pPr>
        <w:pStyle w:val="Heading3"/>
        <w:spacing w:after="180"/>
      </w:pPr>
      <w:bookmarkStart w:id="67" w:name="_Toc499649415"/>
      <w:bookmarkStart w:id="68" w:name="_Toc154040074"/>
      <w:r w:rsidRPr="00F07CA9">
        <w:rPr>
          <w:noProof/>
          <w:snapToGrid/>
          <w:lang w:val="en-GB" w:eastAsia="en-GB"/>
        </w:rPr>
        <w:drawing>
          <wp:anchor distT="0" distB="0" distL="114300" distR="114300" simplePos="0" relativeHeight="251860480" behindDoc="0" locked="0" layoutInCell="1" allowOverlap="1" wp14:anchorId="39C848AE" wp14:editId="539909CF">
            <wp:simplePos x="0" y="0"/>
            <wp:positionH relativeFrom="column">
              <wp:posOffset>4087495</wp:posOffset>
            </wp:positionH>
            <wp:positionV relativeFrom="paragraph">
              <wp:posOffset>60960</wp:posOffset>
            </wp:positionV>
            <wp:extent cx="2019935" cy="1261745"/>
            <wp:effectExtent l="19050" t="0" r="0" b="0"/>
            <wp:wrapNone/>
            <wp:docPr id="27" name="圖片 26" descr="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46" cstate="print"/>
                    <a:stretch>
                      <a:fillRect/>
                    </a:stretch>
                  </pic:blipFill>
                  <pic:spPr>
                    <a:xfrm>
                      <a:off x="0" y="0"/>
                      <a:ext cx="2019935" cy="1261745"/>
                    </a:xfrm>
                    <a:prstGeom prst="rect">
                      <a:avLst/>
                    </a:prstGeom>
                  </pic:spPr>
                </pic:pic>
              </a:graphicData>
            </a:graphic>
          </wp:anchor>
        </w:drawing>
      </w:r>
      <w:bookmarkEnd w:id="67"/>
      <w:r w:rsidR="005C5736" w:rsidRPr="00F07CA9">
        <w:t xml:space="preserve"> Drawing an Lower-Right 1/4</w:t>
      </w:r>
      <w:r w:rsidR="005C5736" w:rsidRPr="00F07CA9">
        <w:rPr>
          <w:color w:val="555555"/>
        </w:rPr>
        <w:t xml:space="preserve"> </w:t>
      </w:r>
      <w:r w:rsidR="005C5736" w:rsidRPr="00F07CA9">
        <w:t>Ellipse</w:t>
      </w:r>
      <w:bookmarkEnd w:id="68"/>
    </w:p>
    <w:p w:rsidR="00464215" w:rsidRPr="00F07CA9" w:rsidRDefault="0017454F" w:rsidP="0074559A">
      <w:pPr>
        <w:pStyle w:val="BodyTextFirstIndent"/>
        <w:snapToGrid w:val="0"/>
        <w:spacing w:line="320" w:lineRule="exact"/>
        <w:ind w:left="1276"/>
        <w:rPr>
          <w:rFonts w:eastAsia="Microsoft YaHei" w:cs="Arial"/>
          <w:color w:val="3333FF"/>
          <w:lang w:eastAsia="zh-CN"/>
        </w:rPr>
      </w:pPr>
      <w:proofErr w:type="spellStart"/>
      <w:r>
        <w:rPr>
          <w:rFonts w:eastAsia="Microsoft YaHei" w:cs="Arial"/>
          <w:color w:val="3333FF"/>
          <w:lang w:eastAsia="zh-CN"/>
        </w:rPr>
        <w:t>Filled</w:t>
      </w:r>
      <w:r w:rsidR="00DC483C" w:rsidRPr="00F07CA9">
        <w:rPr>
          <w:rFonts w:eastAsia="Microsoft YaHei" w:cs="Arial"/>
          <w:color w:val="3333FF"/>
          <w:lang w:eastAsia="zh-CN"/>
        </w:rPr>
        <w:t>RightDownCurve</w:t>
      </w:r>
      <w:proofErr w:type="spellEnd"/>
    </w:p>
    <w:p w:rsidR="00464215" w:rsidRPr="00F07CA9" w:rsidRDefault="00DC483C" w:rsidP="0074559A">
      <w:pPr>
        <w:pStyle w:val="BodyTextFirstIndent"/>
        <w:snapToGrid w:val="0"/>
        <w:spacing w:line="320" w:lineRule="exact"/>
        <w:ind w:left="1276"/>
        <w:rPr>
          <w:rFonts w:eastAsia="Microsoft YaHei" w:cs="Arial"/>
          <w:lang w:eastAsia="zh-CN"/>
        </w:rPr>
      </w:pPr>
      <w:r w:rsidRPr="00F07CA9">
        <w:rPr>
          <w:rFonts w:eastAsia="Microsoft YaHei" w:cs="Arial"/>
          <w:lang w:eastAsia="zh-CN"/>
        </w:rPr>
        <w:t>(</w:t>
      </w:r>
    </w:p>
    <w:p w:rsidR="00464215" w:rsidRPr="00F07CA9" w:rsidRDefault="00E00E9A" w:rsidP="0074559A">
      <w:pPr>
        <w:pStyle w:val="BodyTextFirstIndent"/>
        <w:snapToGrid w:val="0"/>
        <w:spacing w:line="320" w:lineRule="exact"/>
        <w:ind w:left="1276"/>
        <w:rPr>
          <w:rFonts w:eastAsia="Microsoft YaHei" w:cs="Arial"/>
          <w:lang w:eastAsia="zh-CN"/>
        </w:rPr>
      </w:pPr>
      <w:r>
        <w:rPr>
          <w:rFonts w:eastAsia="Microsoft YaHei" w:cs="Arial"/>
          <w:lang w:eastAsia="zh-CN"/>
        </w:rPr>
        <w:t xml:space="preserve">[Word] </w:t>
      </w:r>
      <w:proofErr w:type="spellStart"/>
      <w:r w:rsidR="00DC483C" w:rsidRPr="00F07CA9">
        <w:rPr>
          <w:rFonts w:eastAsia="Microsoft YaHei" w:cs="Arial"/>
          <w:lang w:eastAsia="zh-CN"/>
        </w:rPr>
        <w:t>XCenter</w:t>
      </w:r>
      <w:proofErr w:type="spellEnd"/>
      <w:r w:rsidR="00DC483C" w:rsidRPr="00F07CA9">
        <w:rPr>
          <w:rFonts w:eastAsia="Microsoft YaHei" w:cs="Arial"/>
          <w:lang w:eastAsia="zh-CN"/>
        </w:rPr>
        <w:t xml:space="preserve">,           </w:t>
      </w:r>
      <w:r w:rsidR="00DC483C" w:rsidRPr="00F07CA9">
        <w:rPr>
          <w:rFonts w:eastAsia="Microsoft YaHei" w:cs="Arial"/>
          <w:lang w:eastAsia="zh-CN"/>
        </w:rPr>
        <w:tab/>
      </w:r>
      <w:r w:rsidR="00DC483C" w:rsidRPr="00F07CA9">
        <w:rPr>
          <w:rFonts w:eastAsia="Microsoft YaHei" w:cs="Arial"/>
          <w:lang w:eastAsia="zh-CN"/>
        </w:rPr>
        <w:tab/>
      </w:r>
      <w:r w:rsidR="00DC483C" w:rsidRPr="00F07CA9">
        <w:rPr>
          <w:rFonts w:eastAsia="Microsoft YaHei" w:cs="Arial"/>
          <w:lang w:eastAsia="zh-CN"/>
        </w:rPr>
        <w:tab/>
        <w:t xml:space="preserve">// </w:t>
      </w:r>
      <w:r w:rsidR="005D77DA" w:rsidRPr="00F07CA9">
        <w:rPr>
          <w:rFonts w:eastAsiaTheme="minorEastAsia" w:cs="Arial"/>
          <w:lang w:eastAsia="zh-TW"/>
        </w:rPr>
        <w:t xml:space="preserve">Center </w:t>
      </w:r>
      <w:r w:rsidR="005D77DA" w:rsidRPr="00F07CA9">
        <w:rPr>
          <w:rFonts w:eastAsia="Microsoft YaHei" w:cs="Arial"/>
          <w:lang w:eastAsia="zh-CN"/>
        </w:rPr>
        <w:t>X</w:t>
      </w:r>
      <w:r w:rsidR="005D77DA" w:rsidRPr="00F07CA9">
        <w:rPr>
          <w:rFonts w:eastAsiaTheme="minorEastAsia" w:cs="Arial"/>
          <w:lang w:eastAsia="zh-TW"/>
        </w:rPr>
        <w:t>-Axis</w:t>
      </w:r>
    </w:p>
    <w:p w:rsidR="00464215" w:rsidRPr="00F07CA9" w:rsidRDefault="00E00E9A" w:rsidP="0074559A">
      <w:pPr>
        <w:pStyle w:val="BodyTextFirstIndent"/>
        <w:snapToGrid w:val="0"/>
        <w:spacing w:line="320" w:lineRule="exact"/>
        <w:ind w:left="1276"/>
        <w:rPr>
          <w:rFonts w:eastAsia="Microsoft YaHei" w:cs="Arial"/>
          <w:lang w:eastAsia="zh-CN"/>
        </w:rPr>
      </w:pPr>
      <w:r>
        <w:rPr>
          <w:rFonts w:eastAsia="Microsoft YaHei" w:cs="Arial"/>
          <w:lang w:eastAsia="zh-CN"/>
        </w:rPr>
        <w:t xml:space="preserve">[Word] </w:t>
      </w:r>
      <w:proofErr w:type="spellStart"/>
      <w:r w:rsidR="00DC483C" w:rsidRPr="00F07CA9">
        <w:rPr>
          <w:rFonts w:eastAsia="Microsoft YaHei" w:cs="Arial"/>
          <w:lang w:eastAsia="zh-CN"/>
        </w:rPr>
        <w:t>YCenter</w:t>
      </w:r>
      <w:proofErr w:type="spellEnd"/>
      <w:r w:rsidR="00DC483C" w:rsidRPr="00F07CA9">
        <w:rPr>
          <w:rFonts w:eastAsia="Microsoft YaHei" w:cs="Arial"/>
          <w:lang w:eastAsia="zh-CN"/>
        </w:rPr>
        <w:t xml:space="preserve">,           </w:t>
      </w:r>
      <w:r w:rsidR="00DC483C" w:rsidRPr="00F07CA9">
        <w:rPr>
          <w:rFonts w:eastAsia="Microsoft YaHei" w:cs="Arial"/>
          <w:lang w:eastAsia="zh-CN"/>
        </w:rPr>
        <w:tab/>
      </w:r>
      <w:r w:rsidR="00DC483C" w:rsidRPr="00F07CA9">
        <w:rPr>
          <w:rFonts w:eastAsia="Microsoft YaHei" w:cs="Arial"/>
          <w:lang w:eastAsia="zh-CN"/>
        </w:rPr>
        <w:tab/>
      </w:r>
      <w:r w:rsidR="00DC483C" w:rsidRPr="00F07CA9">
        <w:rPr>
          <w:rFonts w:eastAsia="Microsoft YaHei" w:cs="Arial"/>
          <w:lang w:eastAsia="zh-CN"/>
        </w:rPr>
        <w:tab/>
        <w:t xml:space="preserve">// </w:t>
      </w:r>
      <w:r w:rsidR="005D77DA" w:rsidRPr="00F07CA9">
        <w:rPr>
          <w:rFonts w:eastAsiaTheme="minorEastAsia" w:cs="Arial"/>
          <w:lang w:eastAsia="zh-TW"/>
        </w:rPr>
        <w:t xml:space="preserve">Center </w:t>
      </w:r>
      <w:r w:rsidR="00335209" w:rsidRPr="00F07CA9">
        <w:rPr>
          <w:rFonts w:eastAsiaTheme="minorEastAsia" w:cs="Arial"/>
          <w:lang w:eastAsia="zh-TW"/>
        </w:rPr>
        <w:t>Y</w:t>
      </w:r>
      <w:r w:rsidR="005D77DA" w:rsidRPr="00F07CA9">
        <w:rPr>
          <w:rFonts w:eastAsiaTheme="minorEastAsia" w:cs="Arial"/>
          <w:lang w:eastAsia="zh-TW"/>
        </w:rPr>
        <w:t>-Axis</w:t>
      </w:r>
    </w:p>
    <w:p w:rsidR="00464215" w:rsidRPr="00F07CA9" w:rsidRDefault="00E00E9A" w:rsidP="0074559A">
      <w:pPr>
        <w:pStyle w:val="BodyTextFirstIndent"/>
        <w:snapToGrid w:val="0"/>
        <w:spacing w:line="320" w:lineRule="exact"/>
        <w:ind w:left="1276"/>
        <w:rPr>
          <w:rFonts w:eastAsia="Microsoft YaHei" w:cs="Arial"/>
          <w:lang w:eastAsia="zh-CN"/>
        </w:rPr>
      </w:pPr>
      <w:r>
        <w:rPr>
          <w:rFonts w:eastAsia="Microsoft YaHei" w:cs="Arial"/>
          <w:lang w:eastAsia="zh-CN"/>
        </w:rPr>
        <w:t xml:space="preserve">[Word] </w:t>
      </w:r>
      <w:r w:rsidR="00DC483C" w:rsidRPr="00F07CA9">
        <w:rPr>
          <w:rFonts w:eastAsia="Microsoft YaHei" w:cs="Arial"/>
          <w:lang w:eastAsia="zh-CN"/>
        </w:rPr>
        <w:t xml:space="preserve">X_R,               </w:t>
      </w:r>
      <w:r w:rsidR="00DC483C" w:rsidRPr="00F07CA9">
        <w:rPr>
          <w:rFonts w:eastAsia="Microsoft YaHei" w:cs="Arial"/>
          <w:lang w:eastAsia="zh-CN"/>
        </w:rPr>
        <w:tab/>
      </w:r>
      <w:r w:rsidR="00DC483C" w:rsidRPr="00F07CA9">
        <w:rPr>
          <w:rFonts w:eastAsia="Microsoft YaHei" w:cs="Arial"/>
          <w:lang w:eastAsia="zh-CN"/>
        </w:rPr>
        <w:tab/>
      </w:r>
      <w:r w:rsidR="00DC483C" w:rsidRPr="00F07CA9">
        <w:rPr>
          <w:rFonts w:eastAsia="Microsoft YaHei" w:cs="Arial"/>
          <w:lang w:eastAsia="zh-CN"/>
        </w:rPr>
        <w:tab/>
        <w:t xml:space="preserve">// </w:t>
      </w:r>
      <w:r w:rsidR="00335209" w:rsidRPr="00F07CA9">
        <w:rPr>
          <w:rFonts w:eastAsiaTheme="minorEastAsia" w:cs="Arial"/>
          <w:lang w:eastAsia="zh-TW"/>
        </w:rPr>
        <w:t>X-Axis Radius</w:t>
      </w:r>
    </w:p>
    <w:p w:rsidR="00464215" w:rsidRPr="00F07CA9" w:rsidRDefault="000009E0" w:rsidP="0074559A">
      <w:pPr>
        <w:pStyle w:val="BodyTextFirstIndent"/>
        <w:snapToGrid w:val="0"/>
        <w:spacing w:line="320" w:lineRule="exact"/>
        <w:ind w:left="1276"/>
        <w:rPr>
          <w:rFonts w:eastAsia="Microsoft YaHei" w:cs="Arial"/>
          <w:lang w:eastAsia="zh-CN"/>
        </w:rPr>
      </w:pPr>
      <w:r>
        <w:rPr>
          <w:rFonts w:eastAsia="Microsoft YaHei" w:cs="Arial"/>
          <w:noProof/>
          <w:lang w:eastAsia="zh-TW"/>
        </w:rPr>
        <w:pict>
          <v:shape id="_x0000_s1587" type="#_x0000_t202" style="position:absolute;left:0;text-align:left;margin-left:330.4pt;margin-top:7.1pt;width:138.75pt;height:30.2pt;z-index:251924992;mso-height-percent:200;mso-height-percent:200;mso-width-relative:margin;mso-height-relative:margin" filled="f" stroked="f">
            <v:textbox style="mso-next-textbox:#_x0000_s1587;mso-fit-shape-to-text:t">
              <w:txbxContent>
                <w:p w:rsidR="000009E0" w:rsidRPr="00F130F7" w:rsidRDefault="000009E0" w:rsidP="00F130F7">
                  <w:pPr>
                    <w:jc w:val="center"/>
                    <w:rPr>
                      <w:rFonts w:eastAsiaTheme="minorEastAsia" w:cs="Arial"/>
                      <w:b/>
                      <w:lang w:eastAsia="zh-TW"/>
                    </w:rPr>
                  </w:pPr>
                  <w:r w:rsidRPr="00F130F7">
                    <w:rPr>
                      <w:rFonts w:eastAsiaTheme="minorEastAsia" w:cs="Arial"/>
                      <w:b/>
                      <w:lang w:eastAsia="zh-TW"/>
                    </w:rPr>
                    <w:t xml:space="preserve">Figure </w:t>
                  </w:r>
                  <w:r>
                    <w:rPr>
                      <w:rFonts w:eastAsiaTheme="minorEastAsia" w:cs="Arial"/>
                      <w:b/>
                      <w:lang w:eastAsia="zh-TW"/>
                    </w:rPr>
                    <w:t>4</w:t>
                  </w:r>
                  <w:r>
                    <w:rPr>
                      <w:rFonts w:eastAsiaTheme="minorEastAsia" w:cs="Arial" w:hint="eastAsia"/>
                      <w:b/>
                      <w:lang w:eastAsia="zh-TW"/>
                    </w:rPr>
                    <w:t>-25</w:t>
                  </w:r>
                  <w:r>
                    <w:rPr>
                      <w:rFonts w:eastAsiaTheme="minorEastAsia" w:cs="Arial"/>
                      <w:b/>
                      <w:lang w:eastAsia="zh-TW"/>
                    </w:rPr>
                    <w:t xml:space="preserve">: </w:t>
                  </w:r>
                  <w:r w:rsidRPr="00F130F7">
                    <w:rPr>
                      <w:rFonts w:cs="Arial"/>
                      <w:b/>
                    </w:rPr>
                    <w:t xml:space="preserve">Drawing a </w:t>
                  </w:r>
                  <w:r>
                    <w:rPr>
                      <w:rFonts w:eastAsiaTheme="minorEastAsia" w:cs="Arial" w:hint="eastAsia"/>
                      <w:b/>
                      <w:lang w:eastAsia="zh-TW"/>
                    </w:rPr>
                    <w:t>Lower</w:t>
                  </w:r>
                  <w:r w:rsidRPr="00F130F7">
                    <w:rPr>
                      <w:rFonts w:cs="Arial"/>
                      <w:b/>
                    </w:rPr>
                    <w:t>-</w:t>
                  </w:r>
                  <w:r>
                    <w:rPr>
                      <w:rFonts w:eastAsiaTheme="minorEastAsia" w:cs="Arial" w:hint="eastAsia"/>
                      <w:b/>
                      <w:lang w:eastAsia="zh-TW"/>
                    </w:rPr>
                    <w:t xml:space="preserve">Right </w:t>
                  </w:r>
                  <w:r w:rsidRPr="005C5736">
                    <w:rPr>
                      <w:b/>
                    </w:rPr>
                    <w:t>1/4</w:t>
                  </w:r>
                  <w:r>
                    <w:rPr>
                      <w:rFonts w:eastAsiaTheme="minorEastAsia" w:hint="eastAsia"/>
                      <w:b/>
                      <w:lang w:eastAsia="zh-TW"/>
                    </w:rPr>
                    <w:t xml:space="preserve"> </w:t>
                  </w:r>
                  <w:r w:rsidRPr="005C5736">
                    <w:rPr>
                      <w:b/>
                    </w:rPr>
                    <w:t>Ellipse</w:t>
                  </w:r>
                </w:p>
              </w:txbxContent>
            </v:textbox>
          </v:shape>
        </w:pict>
      </w:r>
      <w:r w:rsidR="00E00E9A">
        <w:rPr>
          <w:rFonts w:eastAsia="Microsoft YaHei" w:cs="Arial"/>
          <w:lang w:eastAsia="zh-CN"/>
        </w:rPr>
        <w:t xml:space="preserve">[Word] </w:t>
      </w:r>
      <w:r w:rsidR="00DC483C" w:rsidRPr="00F07CA9">
        <w:rPr>
          <w:rFonts w:eastAsia="Microsoft YaHei" w:cs="Arial"/>
          <w:lang w:eastAsia="zh-CN"/>
        </w:rPr>
        <w:t xml:space="preserve">Y_R,               </w:t>
      </w:r>
      <w:r w:rsidR="00DC483C" w:rsidRPr="00F07CA9">
        <w:rPr>
          <w:rFonts w:eastAsia="Microsoft YaHei" w:cs="Arial"/>
          <w:lang w:eastAsia="zh-CN"/>
        </w:rPr>
        <w:tab/>
      </w:r>
      <w:r w:rsidR="00DC483C" w:rsidRPr="00F07CA9">
        <w:rPr>
          <w:rFonts w:eastAsia="Microsoft YaHei" w:cs="Arial"/>
          <w:lang w:eastAsia="zh-CN"/>
        </w:rPr>
        <w:tab/>
      </w:r>
      <w:r w:rsidR="00DC483C" w:rsidRPr="00F07CA9">
        <w:rPr>
          <w:rFonts w:eastAsia="Microsoft YaHei" w:cs="Arial"/>
          <w:lang w:eastAsia="zh-CN"/>
        </w:rPr>
        <w:tab/>
        <w:t xml:space="preserve">// </w:t>
      </w:r>
      <w:r w:rsidR="00335209" w:rsidRPr="00F07CA9">
        <w:rPr>
          <w:rFonts w:eastAsiaTheme="minorEastAsia" w:cs="Arial"/>
          <w:lang w:eastAsia="zh-TW"/>
        </w:rPr>
        <w:t>Y-Axis Radius</w:t>
      </w:r>
    </w:p>
    <w:p w:rsidR="00464215" w:rsidRPr="00F07CA9" w:rsidRDefault="00E00E9A" w:rsidP="0074559A">
      <w:pPr>
        <w:pStyle w:val="BodyTextFirstIndent"/>
        <w:snapToGrid w:val="0"/>
        <w:spacing w:line="320" w:lineRule="exact"/>
        <w:ind w:left="1276"/>
        <w:rPr>
          <w:rFonts w:eastAsiaTheme="minorEastAsia" w:cs="Arial"/>
          <w:lang w:eastAsia="zh-TW"/>
        </w:rPr>
      </w:pPr>
      <w:r>
        <w:rPr>
          <w:rFonts w:eastAsia="Microsoft YaHei" w:cs="Arial"/>
          <w:lang w:eastAsia="zh-CN"/>
        </w:rPr>
        <w:t xml:space="preserve">[Long] </w:t>
      </w:r>
      <w:proofErr w:type="spellStart"/>
      <w:r w:rsidR="00DC483C" w:rsidRPr="00F07CA9">
        <w:rPr>
          <w:rFonts w:eastAsia="Microsoft YaHei" w:cs="Arial"/>
          <w:lang w:eastAsia="zh-CN"/>
        </w:rPr>
        <w:t>ForegroundColor</w:t>
      </w:r>
      <w:proofErr w:type="spellEnd"/>
      <w:r w:rsidR="00DC483C" w:rsidRPr="00F07CA9">
        <w:rPr>
          <w:rFonts w:eastAsia="Microsoft YaHei" w:cs="Arial"/>
          <w:lang w:eastAsia="zh-CN"/>
        </w:rPr>
        <w:t xml:space="preserve">    </w:t>
      </w:r>
      <w:r w:rsidR="00DC483C" w:rsidRPr="00F07CA9">
        <w:rPr>
          <w:rFonts w:eastAsia="Microsoft YaHei" w:cs="Arial"/>
          <w:lang w:eastAsia="zh-CN"/>
        </w:rPr>
        <w:tab/>
      </w:r>
      <w:r w:rsidR="0074559A" w:rsidRPr="00F07CA9">
        <w:rPr>
          <w:rFonts w:eastAsiaTheme="minorEastAsia" w:cs="Arial"/>
          <w:lang w:eastAsia="zh-TW"/>
        </w:rPr>
        <w:tab/>
      </w:r>
      <w:r w:rsidR="0074559A" w:rsidRPr="00F07CA9">
        <w:rPr>
          <w:rFonts w:eastAsiaTheme="minorEastAsia" w:cs="Arial"/>
          <w:lang w:eastAsia="zh-TW"/>
        </w:rPr>
        <w:tab/>
      </w:r>
      <w:r w:rsidR="00DC483C" w:rsidRPr="00F07CA9">
        <w:rPr>
          <w:rFonts w:eastAsia="Microsoft YaHei" w:cs="Arial"/>
          <w:lang w:eastAsia="zh-CN"/>
        </w:rPr>
        <w:tab/>
        <w:t xml:space="preserve">// </w:t>
      </w:r>
      <w:r w:rsidR="00335209" w:rsidRPr="00F07CA9">
        <w:rPr>
          <w:rFonts w:eastAsiaTheme="minorEastAsia" w:cs="Arial"/>
          <w:lang w:eastAsia="zh-TW"/>
        </w:rPr>
        <w:t>Color</w:t>
      </w:r>
    </w:p>
    <w:p w:rsidR="00464215" w:rsidRPr="00F07CA9" w:rsidRDefault="00DC483C" w:rsidP="0074559A">
      <w:pPr>
        <w:pStyle w:val="BodyTextFirstIndent"/>
        <w:snapToGrid w:val="0"/>
        <w:spacing w:line="320" w:lineRule="exact"/>
        <w:ind w:left="1276"/>
        <w:rPr>
          <w:rFonts w:eastAsia="Microsoft YaHei" w:cs="Arial"/>
          <w:lang w:eastAsia="zh-CN"/>
        </w:rPr>
      </w:pPr>
      <w:r w:rsidRPr="00F07CA9">
        <w:rPr>
          <w:rFonts w:eastAsia="Microsoft YaHei" w:cs="Arial"/>
          <w:lang w:eastAsia="zh-CN"/>
        </w:rPr>
        <w:t>)</w:t>
      </w:r>
    </w:p>
    <w:p w:rsidR="00464215" w:rsidRPr="00F07CA9" w:rsidRDefault="00464215" w:rsidP="0074559A">
      <w:pPr>
        <w:pStyle w:val="BodyTextFirstIndent"/>
        <w:spacing w:line="320" w:lineRule="exact"/>
        <w:ind w:left="1276"/>
        <w:rPr>
          <w:rFonts w:eastAsia="Microsoft YaHei" w:cs="Arial"/>
          <w:lang w:eastAsia="zh-CN"/>
        </w:rPr>
      </w:pPr>
    </w:p>
    <w:p w:rsidR="0074559A" w:rsidRPr="00F07CA9" w:rsidRDefault="0074559A" w:rsidP="00FB1E40">
      <w:pPr>
        <w:pStyle w:val="BodyTextFirstIndent"/>
        <w:snapToGrid w:val="0"/>
        <w:spacing w:line="320" w:lineRule="exact"/>
        <w:ind w:leftChars="496" w:left="1984" w:hangingChars="496" w:hanging="992"/>
        <w:jc w:val="both"/>
        <w:rPr>
          <w:rFonts w:eastAsia="Microsoft YaHei" w:cs="Arial"/>
          <w:lang w:eastAsia="zh-TW"/>
        </w:rPr>
      </w:pPr>
      <w:r w:rsidRPr="00F07CA9">
        <w:rPr>
          <w:rFonts w:eastAsiaTheme="minorEastAsia" w:cs="Arial"/>
          <w:b/>
          <w:lang w:eastAsia="zh-TW"/>
        </w:rPr>
        <w:t xml:space="preserve">Example: </w:t>
      </w:r>
      <w:r w:rsidRPr="00F07CA9">
        <w:rPr>
          <w:rFonts w:eastAsiaTheme="minorEastAsia" w:cs="Arial"/>
          <w:lang w:eastAsia="zh-TW"/>
        </w:rPr>
        <w:t>Drawing a red Lower</w:t>
      </w:r>
      <w:r w:rsidRPr="00F07CA9">
        <w:rPr>
          <w:rFonts w:cs="Arial"/>
        </w:rPr>
        <w:t>-</w:t>
      </w:r>
      <w:r w:rsidRPr="00F07CA9">
        <w:rPr>
          <w:rFonts w:eastAsiaTheme="minorEastAsia" w:cs="Arial"/>
          <w:lang w:eastAsia="zh-TW"/>
        </w:rPr>
        <w:t>Right</w:t>
      </w:r>
      <w:r w:rsidRPr="00F07CA9">
        <w:rPr>
          <w:rFonts w:cs="Arial"/>
        </w:rPr>
        <w:t xml:space="preserve"> 1/4</w:t>
      </w:r>
      <w:r w:rsidRPr="00F07CA9">
        <w:rPr>
          <w:rFonts w:cs="Arial"/>
          <w:color w:val="555555"/>
        </w:rPr>
        <w:t xml:space="preserve"> </w:t>
      </w:r>
      <w:r w:rsidRPr="00F07CA9">
        <w:rPr>
          <w:rFonts w:cs="Arial"/>
        </w:rPr>
        <w:t>Ellipse</w:t>
      </w:r>
      <w:r w:rsidRPr="00F07CA9">
        <w:rPr>
          <w:rFonts w:eastAsiaTheme="minorEastAsia" w:cs="Arial"/>
          <w:lang w:eastAsia="zh-TW"/>
        </w:rPr>
        <w:t xml:space="preserve"> </w:t>
      </w:r>
      <w:r w:rsidR="00D005A5">
        <w:rPr>
          <w:rFonts w:eastAsia="PMingLiU" w:cs="Arial"/>
          <w:lang w:eastAsia="zh-TW"/>
        </w:rPr>
        <w:t>with one radius = 100 and another = 70, and the center is at (1</w:t>
      </w:r>
      <w:r w:rsidR="00D005A5">
        <w:rPr>
          <w:rFonts w:eastAsia="Microsoft YaHei" w:cs="Arial"/>
          <w:lang w:eastAsia="zh-CN"/>
        </w:rPr>
        <w:t xml:space="preserve">00, </w:t>
      </w:r>
      <w:r w:rsidR="00D005A5">
        <w:rPr>
          <w:rFonts w:eastAsia="PMingLiU" w:cs="Arial"/>
          <w:lang w:eastAsia="zh-TW"/>
        </w:rPr>
        <w:t>1</w:t>
      </w:r>
      <w:r w:rsidR="00D005A5">
        <w:rPr>
          <w:rFonts w:eastAsia="Microsoft YaHei" w:cs="Arial"/>
          <w:lang w:eastAsia="zh-CN"/>
        </w:rPr>
        <w:t>00)</w:t>
      </w:r>
    </w:p>
    <w:p w:rsidR="00464215" w:rsidRPr="00F07CA9" w:rsidRDefault="0017454F" w:rsidP="00FB1E40">
      <w:pPr>
        <w:pStyle w:val="BodyTextFirstIndent"/>
        <w:spacing w:beforeLines="100" w:before="360" w:line="320" w:lineRule="exact"/>
        <w:ind w:left="1276"/>
        <w:rPr>
          <w:rFonts w:eastAsia="Microsoft YaHei" w:cs="Arial"/>
          <w:color w:val="3333FF"/>
          <w:lang w:eastAsia="zh-CN"/>
        </w:rPr>
      </w:pPr>
      <w:proofErr w:type="spellStart"/>
      <w:proofErr w:type="gramStart"/>
      <w:r>
        <w:rPr>
          <w:rFonts w:eastAsia="Microsoft YaHei" w:cs="Arial"/>
          <w:color w:val="3333FF"/>
          <w:lang w:eastAsia="zh-CN"/>
        </w:rPr>
        <w:t>Filled</w:t>
      </w:r>
      <w:r w:rsidR="00DC483C" w:rsidRPr="00F07CA9">
        <w:rPr>
          <w:rFonts w:eastAsia="Microsoft YaHei" w:cs="Arial"/>
          <w:color w:val="3333FF"/>
          <w:lang w:eastAsia="zh-CN"/>
        </w:rPr>
        <w:t>RightDownCurve</w:t>
      </w:r>
      <w:proofErr w:type="spellEnd"/>
      <w:r w:rsidR="00DC483C" w:rsidRPr="00F07CA9">
        <w:rPr>
          <w:rFonts w:eastAsia="Microsoft YaHei" w:cs="Arial"/>
          <w:color w:val="3333FF"/>
          <w:lang w:eastAsia="zh-CN"/>
        </w:rPr>
        <w:t>(</w:t>
      </w:r>
      <w:proofErr w:type="gramEnd"/>
      <w:r w:rsidR="00DC483C" w:rsidRPr="00F07CA9">
        <w:rPr>
          <w:rFonts w:eastAsia="Microsoft YaHei" w:cs="Arial"/>
          <w:color w:val="3333FF"/>
          <w:lang w:eastAsia="zh-CN"/>
        </w:rPr>
        <w:t xml:space="preserve">100, 100, 100, 70, </w:t>
      </w:r>
      <w:r w:rsidR="00E068A9">
        <w:rPr>
          <w:rFonts w:eastAsia="Microsoft YaHei" w:cs="Arial"/>
          <w:color w:val="3333FF"/>
          <w:lang w:eastAsia="zh-CN"/>
        </w:rPr>
        <w:t>TFT_RED)</w:t>
      </w:r>
    </w:p>
    <w:p w:rsidR="00464215" w:rsidRPr="00F07CA9" w:rsidRDefault="00464215" w:rsidP="00464215">
      <w:pPr>
        <w:pStyle w:val="BodyTextFirstIndent"/>
        <w:rPr>
          <w:rFonts w:eastAsia="Microsoft YaHei" w:cs="Arial"/>
          <w:lang w:eastAsia="zh-CN"/>
        </w:rPr>
      </w:pPr>
    </w:p>
    <w:p w:rsidR="00464215" w:rsidRPr="00F07CA9" w:rsidRDefault="00464215" w:rsidP="00464215">
      <w:pPr>
        <w:pStyle w:val="BodyTextFirstIndent"/>
        <w:rPr>
          <w:rFonts w:eastAsia="Microsoft YaHei" w:cs="Arial"/>
          <w:lang w:eastAsia="zh-TW"/>
        </w:rPr>
      </w:pPr>
    </w:p>
    <w:p w:rsidR="00464215" w:rsidRPr="00F07CA9" w:rsidRDefault="00464215" w:rsidP="00464215">
      <w:pPr>
        <w:pStyle w:val="BodyTextFirstIndent"/>
        <w:rPr>
          <w:rFonts w:eastAsia="Microsoft YaHei" w:cs="Arial"/>
          <w:lang w:eastAsia="zh-TW"/>
        </w:rPr>
      </w:pPr>
    </w:p>
    <w:p w:rsidR="00464215" w:rsidRPr="00F07CA9" w:rsidRDefault="00464215" w:rsidP="00464215">
      <w:pPr>
        <w:widowControl/>
        <w:suppressAutoHyphens w:val="0"/>
        <w:textAlignment w:val="auto"/>
        <w:rPr>
          <w:rFonts w:eastAsia="Microsoft YaHei" w:cs="Arial"/>
          <w:b/>
          <w:snapToGrid w:val="0"/>
          <w:sz w:val="24"/>
          <w:szCs w:val="24"/>
          <w:lang w:eastAsia="zh-TW"/>
        </w:rPr>
      </w:pPr>
      <w:r w:rsidRPr="00F07CA9">
        <w:rPr>
          <w:rFonts w:eastAsia="Microsoft YaHei" w:cs="Arial"/>
        </w:rPr>
        <w:br w:type="page"/>
      </w:r>
    </w:p>
    <w:p w:rsidR="00464215" w:rsidRPr="00F07CA9" w:rsidRDefault="0074559A" w:rsidP="00FB1E40">
      <w:pPr>
        <w:pStyle w:val="Heading2"/>
        <w:spacing w:before="72" w:after="252"/>
      </w:pPr>
      <w:bookmarkStart w:id="69" w:name="_Toc154040075"/>
      <w:r w:rsidRPr="00F07CA9">
        <w:lastRenderedPageBreak/>
        <w:t>Drawing Quadrilateral</w:t>
      </w:r>
      <w:bookmarkEnd w:id="69"/>
    </w:p>
    <w:p w:rsidR="00464215" w:rsidRPr="00F07CA9" w:rsidRDefault="0029252D" w:rsidP="00FB1E40">
      <w:pPr>
        <w:pStyle w:val="Heading3"/>
        <w:spacing w:after="180"/>
      </w:pPr>
      <w:bookmarkStart w:id="70" w:name="_Toc499649417"/>
      <w:bookmarkStart w:id="71" w:name="_Toc154040076"/>
      <w:r w:rsidRPr="00F07CA9">
        <w:rPr>
          <w:noProof/>
          <w:snapToGrid/>
          <w:lang w:val="en-GB" w:eastAsia="en-GB"/>
        </w:rPr>
        <w:drawing>
          <wp:anchor distT="0" distB="0" distL="114300" distR="114300" simplePos="0" relativeHeight="251867648" behindDoc="0" locked="0" layoutInCell="1" allowOverlap="1" wp14:anchorId="311A38CB" wp14:editId="5601A17B">
            <wp:simplePos x="0" y="0"/>
            <wp:positionH relativeFrom="column">
              <wp:posOffset>4081145</wp:posOffset>
            </wp:positionH>
            <wp:positionV relativeFrom="paragraph">
              <wp:posOffset>61595</wp:posOffset>
            </wp:positionV>
            <wp:extent cx="2019935" cy="1261745"/>
            <wp:effectExtent l="19050" t="0" r="0" b="0"/>
            <wp:wrapNone/>
            <wp:docPr id="28" name="圖片 27" descr="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47" cstate="print"/>
                    <a:stretch>
                      <a:fillRect/>
                    </a:stretch>
                  </pic:blipFill>
                  <pic:spPr>
                    <a:xfrm>
                      <a:off x="0" y="0"/>
                      <a:ext cx="2019935" cy="1261745"/>
                    </a:xfrm>
                    <a:prstGeom prst="rect">
                      <a:avLst/>
                    </a:prstGeom>
                  </pic:spPr>
                </pic:pic>
              </a:graphicData>
            </a:graphic>
          </wp:anchor>
        </w:drawing>
      </w:r>
      <w:bookmarkEnd w:id="70"/>
      <w:r w:rsidR="0074559A" w:rsidRPr="00F07CA9">
        <w:t>Drawing a Hollow Quadrilateral</w:t>
      </w:r>
      <w:bookmarkEnd w:id="71"/>
    </w:p>
    <w:p w:rsidR="00464215" w:rsidRPr="00F07CA9" w:rsidRDefault="00DC483C" w:rsidP="00F07CA9">
      <w:pPr>
        <w:pStyle w:val="BodyTextFirstIndent"/>
        <w:snapToGrid w:val="0"/>
        <w:spacing w:line="320" w:lineRule="exact"/>
        <w:ind w:left="1276"/>
        <w:rPr>
          <w:rFonts w:eastAsia="Microsoft YaHei" w:cs="Arial"/>
          <w:color w:val="3333FF"/>
          <w:lang w:eastAsia="zh-TW"/>
        </w:rPr>
      </w:pPr>
      <w:r w:rsidRPr="00F07CA9">
        <w:rPr>
          <w:rFonts w:eastAsia="Microsoft YaHei" w:cs="Arial"/>
          <w:color w:val="3333FF"/>
          <w:lang w:eastAsia="zh-CN"/>
        </w:rPr>
        <w:t>Quadrilateral</w:t>
      </w:r>
    </w:p>
    <w:p w:rsidR="00464215" w:rsidRPr="00F07CA9" w:rsidRDefault="00DC483C" w:rsidP="00F07CA9">
      <w:pPr>
        <w:pStyle w:val="BodyTextFirstIndent"/>
        <w:snapToGrid w:val="0"/>
        <w:spacing w:line="320" w:lineRule="exact"/>
        <w:ind w:left="1276"/>
        <w:rPr>
          <w:rFonts w:eastAsia="Microsoft YaHei" w:cs="Arial"/>
          <w:lang w:eastAsia="zh-TW"/>
        </w:rPr>
      </w:pPr>
      <w:r w:rsidRPr="00F07CA9">
        <w:rPr>
          <w:rFonts w:eastAsia="Microsoft YaHei" w:cs="Arial"/>
          <w:lang w:eastAsia="zh-CN"/>
        </w:rPr>
        <w:t>(</w:t>
      </w:r>
    </w:p>
    <w:p w:rsidR="00464215" w:rsidRPr="00F07CA9" w:rsidRDefault="00E00E9A" w:rsidP="00F07CA9">
      <w:pPr>
        <w:pStyle w:val="BodyTextFirstIndent"/>
        <w:snapToGrid w:val="0"/>
        <w:spacing w:line="320" w:lineRule="exact"/>
        <w:ind w:left="1276"/>
        <w:rPr>
          <w:rFonts w:eastAsiaTheme="minorEastAsia" w:cs="Arial"/>
          <w:lang w:eastAsia="zh-TW"/>
        </w:rPr>
      </w:pPr>
      <w:r>
        <w:rPr>
          <w:rFonts w:eastAsia="Microsoft YaHei" w:cs="Arial"/>
          <w:lang w:eastAsia="zh-CN"/>
        </w:rPr>
        <w:t xml:space="preserve">[Word] </w:t>
      </w:r>
      <w:r w:rsidR="00DC483C" w:rsidRPr="00F07CA9">
        <w:rPr>
          <w:rFonts w:eastAsia="Microsoft YaHei" w:cs="Arial"/>
          <w:lang w:eastAsia="zh-CN"/>
        </w:rPr>
        <w:t xml:space="preserve">X1,           </w:t>
      </w:r>
      <w:r w:rsidR="00DC483C" w:rsidRPr="00F07CA9">
        <w:rPr>
          <w:rFonts w:eastAsia="Microsoft YaHei" w:cs="Arial"/>
          <w:lang w:eastAsia="zh-CN"/>
        </w:rPr>
        <w:tab/>
      </w:r>
      <w:r w:rsidR="00DC483C" w:rsidRPr="00F07CA9">
        <w:rPr>
          <w:rFonts w:eastAsia="Microsoft YaHei" w:cs="Arial"/>
          <w:lang w:eastAsia="zh-CN"/>
        </w:rPr>
        <w:tab/>
      </w:r>
      <w:r w:rsidR="00DC483C" w:rsidRPr="00F07CA9">
        <w:rPr>
          <w:rFonts w:eastAsia="Microsoft YaHei" w:cs="Arial"/>
          <w:lang w:eastAsia="zh-CN"/>
        </w:rPr>
        <w:tab/>
      </w:r>
      <w:r w:rsidR="00DC483C" w:rsidRPr="00F07CA9">
        <w:rPr>
          <w:rFonts w:eastAsia="Microsoft YaHei" w:cs="Arial"/>
          <w:lang w:eastAsia="zh-CN"/>
        </w:rPr>
        <w:tab/>
      </w:r>
      <w:r w:rsidR="00DC483C" w:rsidRPr="00F07CA9">
        <w:rPr>
          <w:rFonts w:eastAsia="Microsoft YaHei" w:cs="Arial"/>
          <w:lang w:eastAsia="zh-CN"/>
        </w:rPr>
        <w:tab/>
      </w:r>
      <w:r w:rsidR="00DC483C" w:rsidRPr="00F07CA9">
        <w:rPr>
          <w:rFonts w:eastAsia="Microsoft YaHei" w:cs="Arial"/>
          <w:lang w:eastAsia="zh-CN"/>
        </w:rPr>
        <w:tab/>
        <w:t xml:space="preserve">// </w:t>
      </w:r>
      <w:r w:rsidR="00F07CA9" w:rsidRPr="00F07CA9">
        <w:rPr>
          <w:rFonts w:eastAsiaTheme="minorEastAsia" w:cs="Arial"/>
          <w:lang w:eastAsia="zh-TW"/>
        </w:rPr>
        <w:t xml:space="preserve">Corner </w:t>
      </w:r>
      <w:r w:rsidR="00DC483C" w:rsidRPr="00F07CA9">
        <w:rPr>
          <w:rFonts w:eastAsia="Microsoft YaHei" w:cs="Arial"/>
          <w:lang w:eastAsia="zh-CN"/>
        </w:rPr>
        <w:t>X1</w:t>
      </w:r>
      <w:r w:rsidR="00F07CA9" w:rsidRPr="00F07CA9">
        <w:rPr>
          <w:rFonts w:eastAsiaTheme="minorEastAsia" w:cs="Arial"/>
          <w:lang w:eastAsia="zh-TW"/>
        </w:rPr>
        <w:t>-Axis</w:t>
      </w:r>
    </w:p>
    <w:p w:rsidR="00464215" w:rsidRPr="00F07CA9" w:rsidRDefault="00E00E9A" w:rsidP="00F07CA9">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00DC483C" w:rsidRPr="00F07CA9">
        <w:rPr>
          <w:rFonts w:eastAsia="Microsoft YaHei" w:cs="Arial"/>
          <w:lang w:eastAsia="zh-CN"/>
        </w:rPr>
        <w:t xml:space="preserve">Y1,              </w:t>
      </w:r>
      <w:r w:rsidR="00DC483C" w:rsidRPr="00F07CA9">
        <w:rPr>
          <w:rFonts w:eastAsia="Microsoft YaHei" w:cs="Arial"/>
          <w:lang w:eastAsia="zh-CN"/>
        </w:rPr>
        <w:tab/>
      </w:r>
      <w:r w:rsidR="00DC483C" w:rsidRPr="00F07CA9">
        <w:rPr>
          <w:rFonts w:eastAsia="Microsoft YaHei" w:cs="Arial"/>
          <w:lang w:eastAsia="zh-CN"/>
        </w:rPr>
        <w:tab/>
      </w:r>
      <w:r w:rsidR="00DC483C" w:rsidRPr="00F07CA9">
        <w:rPr>
          <w:rFonts w:eastAsia="Microsoft YaHei" w:cs="Arial"/>
          <w:lang w:eastAsia="zh-CN"/>
        </w:rPr>
        <w:tab/>
        <w:t xml:space="preserve">// </w:t>
      </w:r>
      <w:r w:rsidR="00F07CA9" w:rsidRPr="00F07CA9">
        <w:rPr>
          <w:rFonts w:eastAsiaTheme="minorEastAsia" w:cs="Arial"/>
          <w:lang w:eastAsia="zh-TW"/>
        </w:rPr>
        <w:t>Corner Y</w:t>
      </w:r>
      <w:r w:rsidR="00F07CA9" w:rsidRPr="00F07CA9">
        <w:rPr>
          <w:rFonts w:eastAsia="Microsoft YaHei" w:cs="Arial"/>
          <w:lang w:eastAsia="zh-CN"/>
        </w:rPr>
        <w:t>1</w:t>
      </w:r>
      <w:r w:rsidR="00F07CA9" w:rsidRPr="00F07CA9">
        <w:rPr>
          <w:rFonts w:eastAsiaTheme="minorEastAsia" w:cs="Arial"/>
          <w:lang w:eastAsia="zh-TW"/>
        </w:rPr>
        <w:t>-Axis</w:t>
      </w:r>
    </w:p>
    <w:p w:rsidR="00464215" w:rsidRPr="00F07CA9" w:rsidRDefault="00E00E9A" w:rsidP="00F07CA9">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00DC483C" w:rsidRPr="00F07CA9">
        <w:rPr>
          <w:rFonts w:eastAsia="Microsoft YaHei" w:cs="Arial"/>
          <w:lang w:eastAsia="zh-CN"/>
        </w:rPr>
        <w:t xml:space="preserve">X2,              </w:t>
      </w:r>
      <w:r w:rsidR="00DC483C" w:rsidRPr="00F07CA9">
        <w:rPr>
          <w:rFonts w:eastAsia="Microsoft YaHei" w:cs="Arial"/>
          <w:lang w:eastAsia="zh-CN"/>
        </w:rPr>
        <w:tab/>
      </w:r>
      <w:r w:rsidR="00DC483C" w:rsidRPr="00F07CA9">
        <w:rPr>
          <w:rFonts w:eastAsia="Microsoft YaHei" w:cs="Arial"/>
          <w:lang w:eastAsia="zh-CN"/>
        </w:rPr>
        <w:tab/>
      </w:r>
      <w:r w:rsidR="00DC483C" w:rsidRPr="00F07CA9">
        <w:rPr>
          <w:rFonts w:eastAsia="Microsoft YaHei" w:cs="Arial"/>
          <w:lang w:eastAsia="zh-CN"/>
        </w:rPr>
        <w:tab/>
        <w:t xml:space="preserve">// </w:t>
      </w:r>
      <w:r w:rsidR="00F07CA9" w:rsidRPr="00F07CA9">
        <w:rPr>
          <w:rFonts w:eastAsiaTheme="minorEastAsia" w:cs="Arial"/>
          <w:lang w:eastAsia="zh-TW"/>
        </w:rPr>
        <w:t xml:space="preserve">Corner </w:t>
      </w:r>
      <w:r w:rsidR="00F07CA9" w:rsidRPr="00F07CA9">
        <w:rPr>
          <w:rFonts w:eastAsia="Microsoft YaHei" w:cs="Arial"/>
          <w:lang w:eastAsia="zh-CN"/>
        </w:rPr>
        <w:t>X</w:t>
      </w:r>
      <w:r w:rsidR="00F07CA9" w:rsidRPr="00F07CA9">
        <w:rPr>
          <w:rFonts w:eastAsiaTheme="minorEastAsia" w:cs="Arial"/>
          <w:lang w:eastAsia="zh-TW"/>
        </w:rPr>
        <w:t>2-Axis</w:t>
      </w:r>
    </w:p>
    <w:p w:rsidR="00464215" w:rsidRPr="00F07CA9" w:rsidRDefault="000009E0" w:rsidP="00F07CA9">
      <w:pPr>
        <w:pStyle w:val="BodyTextFirstIndent"/>
        <w:snapToGrid w:val="0"/>
        <w:spacing w:line="320" w:lineRule="exact"/>
        <w:ind w:left="1276"/>
        <w:rPr>
          <w:rFonts w:eastAsia="Microsoft YaHei" w:cs="Arial"/>
          <w:lang w:eastAsia="zh-TW"/>
        </w:rPr>
      </w:pPr>
      <w:r>
        <w:rPr>
          <w:rFonts w:eastAsia="Microsoft YaHei" w:cs="Arial"/>
          <w:noProof/>
          <w:lang w:eastAsia="zh-TW"/>
        </w:rPr>
        <w:pict>
          <v:shape id="_x0000_s1588" type="#_x0000_t202" style="position:absolute;left:0;text-align:left;margin-left:333.25pt;margin-top:6.15pt;width:138.75pt;height:30.2pt;z-index:251926016;mso-height-percent:200;mso-height-percent:200;mso-width-relative:margin;mso-height-relative:margin" filled="f" stroked="f">
            <v:textbox style="mso-next-textbox:#_x0000_s1588;mso-fit-shape-to-text:t">
              <w:txbxContent>
                <w:p w:rsidR="000009E0" w:rsidRPr="0074559A" w:rsidRDefault="000009E0" w:rsidP="002F1445">
                  <w:pPr>
                    <w:jc w:val="center"/>
                    <w:rPr>
                      <w:rFonts w:eastAsiaTheme="minorEastAsia" w:cs="Arial"/>
                      <w:b/>
                      <w:lang w:eastAsia="zh-TW"/>
                    </w:rPr>
                  </w:pPr>
                  <w:r w:rsidRPr="0074559A">
                    <w:rPr>
                      <w:rFonts w:eastAsiaTheme="minorEastAsia" w:cs="Arial"/>
                      <w:b/>
                      <w:lang w:eastAsia="zh-TW"/>
                    </w:rPr>
                    <w:t xml:space="preserve">Figure </w:t>
                  </w:r>
                  <w:r>
                    <w:rPr>
                      <w:rFonts w:eastAsia="Microsoft YaHei" w:cs="Arial"/>
                      <w:b/>
                      <w:lang w:eastAsia="zh-CN"/>
                    </w:rPr>
                    <w:t>4</w:t>
                  </w:r>
                  <w:r w:rsidRPr="0074559A">
                    <w:rPr>
                      <w:rFonts w:eastAsia="Microsoft YaHei" w:cs="Arial"/>
                      <w:b/>
                      <w:lang w:eastAsia="zh-CN"/>
                    </w:rPr>
                    <w:t>-</w:t>
                  </w:r>
                  <w:r w:rsidRPr="0074559A">
                    <w:rPr>
                      <w:rFonts w:eastAsia="Microsoft YaHei" w:cs="Arial"/>
                      <w:b/>
                      <w:lang w:eastAsia="zh-TW"/>
                    </w:rPr>
                    <w:t>26</w:t>
                  </w:r>
                  <w:r>
                    <w:rPr>
                      <w:rFonts w:eastAsiaTheme="minorEastAsia" w:cs="Arial"/>
                      <w:b/>
                      <w:lang w:eastAsia="zh-TW"/>
                    </w:rPr>
                    <w:t xml:space="preserve">: </w:t>
                  </w:r>
                  <w:r w:rsidRPr="0074559A">
                    <w:rPr>
                      <w:rFonts w:cs="Arial"/>
                      <w:b/>
                    </w:rPr>
                    <w:t>Drawing a</w:t>
                  </w:r>
                  <w:r>
                    <w:rPr>
                      <w:rFonts w:eastAsiaTheme="minorEastAsia" w:cs="Arial" w:hint="eastAsia"/>
                      <w:b/>
                      <w:lang w:eastAsia="zh-TW"/>
                    </w:rPr>
                    <w:t xml:space="preserve"> </w:t>
                  </w:r>
                  <w:r w:rsidRPr="0074559A">
                    <w:rPr>
                      <w:rFonts w:cs="Arial"/>
                      <w:b/>
                    </w:rPr>
                    <w:t>Hollow Quadrilatera</w:t>
                  </w:r>
                  <w:r>
                    <w:rPr>
                      <w:rFonts w:eastAsiaTheme="minorEastAsia" w:cs="Arial" w:hint="eastAsia"/>
                      <w:b/>
                      <w:lang w:eastAsia="zh-TW"/>
                    </w:rPr>
                    <w:t>l</w:t>
                  </w:r>
                </w:p>
              </w:txbxContent>
            </v:textbox>
          </v:shape>
        </w:pict>
      </w:r>
      <w:r w:rsidR="00E00E9A">
        <w:rPr>
          <w:rFonts w:eastAsia="Microsoft YaHei" w:cs="Arial"/>
          <w:lang w:eastAsia="zh-CN"/>
        </w:rPr>
        <w:t xml:space="preserve">[Word] </w:t>
      </w:r>
      <w:r w:rsidR="00DC483C" w:rsidRPr="00F07CA9">
        <w:rPr>
          <w:rFonts w:eastAsia="Microsoft YaHei" w:cs="Arial"/>
          <w:lang w:eastAsia="zh-CN"/>
        </w:rPr>
        <w:t xml:space="preserve">Y2,              </w:t>
      </w:r>
      <w:r w:rsidR="00DC483C" w:rsidRPr="00F07CA9">
        <w:rPr>
          <w:rFonts w:eastAsia="Microsoft YaHei" w:cs="Arial"/>
          <w:lang w:eastAsia="zh-CN"/>
        </w:rPr>
        <w:tab/>
      </w:r>
      <w:r w:rsidR="00DC483C" w:rsidRPr="00F07CA9">
        <w:rPr>
          <w:rFonts w:eastAsia="Microsoft YaHei" w:cs="Arial"/>
          <w:lang w:eastAsia="zh-CN"/>
        </w:rPr>
        <w:tab/>
      </w:r>
      <w:r w:rsidR="00DC483C" w:rsidRPr="00F07CA9">
        <w:rPr>
          <w:rFonts w:eastAsia="Microsoft YaHei" w:cs="Arial"/>
          <w:lang w:eastAsia="zh-CN"/>
        </w:rPr>
        <w:tab/>
        <w:t xml:space="preserve">// </w:t>
      </w:r>
      <w:r w:rsidR="00F07CA9" w:rsidRPr="00F07CA9">
        <w:rPr>
          <w:rFonts w:eastAsiaTheme="minorEastAsia" w:cs="Arial"/>
          <w:lang w:eastAsia="zh-TW"/>
        </w:rPr>
        <w:t>Corner Y2-Axis</w:t>
      </w:r>
    </w:p>
    <w:p w:rsidR="00464215" w:rsidRPr="00CB049F" w:rsidRDefault="00E00E9A" w:rsidP="00F07CA9">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00DC483C" w:rsidRPr="00F07CA9">
        <w:rPr>
          <w:rFonts w:eastAsia="Microsoft YaHei" w:cs="Arial"/>
          <w:lang w:eastAsia="zh-CN"/>
        </w:rPr>
        <w:t xml:space="preserve">X3,              </w:t>
      </w:r>
      <w:r w:rsidR="00DC483C" w:rsidRPr="00CB049F">
        <w:rPr>
          <w:rFonts w:eastAsia="Microsoft YaHei" w:cs="Arial"/>
          <w:lang w:eastAsia="zh-CN"/>
        </w:rPr>
        <w:tab/>
      </w:r>
      <w:r w:rsidR="00DC483C" w:rsidRPr="00CB049F">
        <w:rPr>
          <w:rFonts w:eastAsia="Microsoft YaHei" w:cs="Arial"/>
          <w:lang w:eastAsia="zh-CN"/>
        </w:rPr>
        <w:tab/>
      </w:r>
      <w:r w:rsidR="00DC483C" w:rsidRPr="00CB049F">
        <w:rPr>
          <w:rFonts w:eastAsia="Microsoft YaHei" w:cs="Arial"/>
          <w:lang w:eastAsia="zh-CN"/>
        </w:rPr>
        <w:tab/>
        <w:t xml:space="preserve">// </w:t>
      </w:r>
      <w:r w:rsidR="00F07CA9" w:rsidRPr="00CB049F">
        <w:rPr>
          <w:rFonts w:eastAsiaTheme="minorEastAsia" w:cs="Arial"/>
          <w:lang w:eastAsia="zh-TW"/>
        </w:rPr>
        <w:t xml:space="preserve">Corner </w:t>
      </w:r>
      <w:r w:rsidR="00F07CA9" w:rsidRPr="00CB049F">
        <w:rPr>
          <w:rFonts w:eastAsia="Microsoft YaHei" w:cs="Arial"/>
          <w:lang w:eastAsia="zh-CN"/>
        </w:rPr>
        <w:t>X</w:t>
      </w:r>
      <w:r w:rsidR="00F07CA9" w:rsidRPr="00CB049F">
        <w:rPr>
          <w:rFonts w:eastAsiaTheme="minorEastAsia" w:cs="Arial"/>
          <w:lang w:eastAsia="zh-TW"/>
        </w:rPr>
        <w:t>3-Axis</w:t>
      </w:r>
    </w:p>
    <w:p w:rsidR="00464215" w:rsidRPr="00CB049F" w:rsidRDefault="00E00E9A" w:rsidP="00F07CA9">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00DC483C" w:rsidRPr="00CB049F">
        <w:rPr>
          <w:rFonts w:eastAsia="Microsoft YaHei" w:cs="Arial"/>
          <w:lang w:eastAsia="zh-CN"/>
        </w:rPr>
        <w:t xml:space="preserve">Y3,              </w:t>
      </w:r>
      <w:r w:rsidR="00DC483C" w:rsidRPr="00CB049F">
        <w:rPr>
          <w:rFonts w:eastAsia="Microsoft YaHei" w:cs="Arial"/>
          <w:lang w:eastAsia="zh-CN"/>
        </w:rPr>
        <w:tab/>
      </w:r>
      <w:r w:rsidR="00DC483C" w:rsidRPr="00CB049F">
        <w:rPr>
          <w:rFonts w:eastAsia="Microsoft YaHei" w:cs="Arial"/>
          <w:lang w:eastAsia="zh-CN"/>
        </w:rPr>
        <w:tab/>
      </w:r>
      <w:r w:rsidR="00DC483C" w:rsidRPr="00CB049F">
        <w:rPr>
          <w:rFonts w:eastAsia="Microsoft YaHei" w:cs="Arial"/>
          <w:lang w:eastAsia="zh-CN"/>
        </w:rPr>
        <w:tab/>
        <w:t xml:space="preserve">// </w:t>
      </w:r>
      <w:r w:rsidR="00F07CA9" w:rsidRPr="00CB049F">
        <w:rPr>
          <w:rFonts w:eastAsiaTheme="minorEastAsia" w:cs="Arial"/>
          <w:lang w:eastAsia="zh-TW"/>
        </w:rPr>
        <w:t>Corner Y3-Axis</w:t>
      </w:r>
    </w:p>
    <w:p w:rsidR="00464215" w:rsidRPr="00CB049F" w:rsidRDefault="00E00E9A" w:rsidP="00F07CA9">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00DC483C" w:rsidRPr="00CB049F">
        <w:rPr>
          <w:rFonts w:eastAsia="Microsoft YaHei" w:cs="Arial"/>
          <w:lang w:eastAsia="zh-CN"/>
        </w:rPr>
        <w:t xml:space="preserve">X4,              </w:t>
      </w:r>
      <w:r w:rsidR="00DC483C" w:rsidRPr="00CB049F">
        <w:rPr>
          <w:rFonts w:eastAsia="Microsoft YaHei" w:cs="Arial"/>
          <w:lang w:eastAsia="zh-CN"/>
        </w:rPr>
        <w:tab/>
      </w:r>
      <w:r w:rsidR="00DC483C" w:rsidRPr="00CB049F">
        <w:rPr>
          <w:rFonts w:eastAsia="Microsoft YaHei" w:cs="Arial"/>
          <w:lang w:eastAsia="zh-CN"/>
        </w:rPr>
        <w:tab/>
      </w:r>
      <w:r w:rsidR="00DC483C" w:rsidRPr="00CB049F">
        <w:rPr>
          <w:rFonts w:eastAsia="Microsoft YaHei" w:cs="Arial"/>
          <w:lang w:eastAsia="zh-CN"/>
        </w:rPr>
        <w:tab/>
        <w:t xml:space="preserve">// </w:t>
      </w:r>
      <w:r w:rsidR="00F07CA9" w:rsidRPr="00CB049F">
        <w:rPr>
          <w:rFonts w:eastAsiaTheme="minorEastAsia" w:cs="Arial"/>
          <w:lang w:eastAsia="zh-TW"/>
        </w:rPr>
        <w:t xml:space="preserve">Corner </w:t>
      </w:r>
      <w:r w:rsidR="00F07CA9" w:rsidRPr="00CB049F">
        <w:rPr>
          <w:rFonts w:eastAsia="Microsoft YaHei" w:cs="Arial"/>
          <w:lang w:eastAsia="zh-CN"/>
        </w:rPr>
        <w:t>X</w:t>
      </w:r>
      <w:r w:rsidR="00F07CA9" w:rsidRPr="00CB049F">
        <w:rPr>
          <w:rFonts w:eastAsiaTheme="minorEastAsia" w:cs="Arial"/>
          <w:lang w:eastAsia="zh-TW"/>
        </w:rPr>
        <w:t>4-Axis</w:t>
      </w:r>
    </w:p>
    <w:p w:rsidR="00464215" w:rsidRPr="00CB049F" w:rsidRDefault="00E00E9A" w:rsidP="00F07CA9">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00DC483C" w:rsidRPr="00CB049F">
        <w:rPr>
          <w:rFonts w:eastAsia="Microsoft YaHei" w:cs="Arial"/>
          <w:lang w:eastAsia="zh-CN"/>
        </w:rPr>
        <w:t xml:space="preserve">Y4,              </w:t>
      </w:r>
      <w:r w:rsidR="00DC483C" w:rsidRPr="00CB049F">
        <w:rPr>
          <w:rFonts w:eastAsia="Microsoft YaHei" w:cs="Arial"/>
          <w:lang w:eastAsia="zh-CN"/>
        </w:rPr>
        <w:tab/>
      </w:r>
      <w:r w:rsidR="00DC483C" w:rsidRPr="00CB049F">
        <w:rPr>
          <w:rFonts w:eastAsia="Microsoft YaHei" w:cs="Arial"/>
          <w:lang w:eastAsia="zh-CN"/>
        </w:rPr>
        <w:tab/>
      </w:r>
      <w:r w:rsidR="00DC483C" w:rsidRPr="00CB049F">
        <w:rPr>
          <w:rFonts w:eastAsia="Microsoft YaHei" w:cs="Arial"/>
          <w:lang w:eastAsia="zh-CN"/>
        </w:rPr>
        <w:tab/>
        <w:t xml:space="preserve">// </w:t>
      </w:r>
      <w:r w:rsidR="00F07CA9" w:rsidRPr="00CB049F">
        <w:rPr>
          <w:rFonts w:eastAsiaTheme="minorEastAsia" w:cs="Arial"/>
          <w:lang w:eastAsia="zh-TW"/>
        </w:rPr>
        <w:t>Corner Y4-Axis</w:t>
      </w:r>
    </w:p>
    <w:p w:rsidR="00464215" w:rsidRPr="00CB049F" w:rsidRDefault="00E00E9A" w:rsidP="00F07CA9">
      <w:pPr>
        <w:pStyle w:val="BodyTextFirstIndent"/>
        <w:snapToGrid w:val="0"/>
        <w:spacing w:line="320" w:lineRule="exact"/>
        <w:ind w:left="1276"/>
        <w:rPr>
          <w:rFonts w:eastAsiaTheme="minorEastAsia" w:cs="Arial"/>
          <w:lang w:eastAsia="zh-TW"/>
        </w:rPr>
      </w:pPr>
      <w:r>
        <w:rPr>
          <w:rFonts w:eastAsia="Microsoft YaHei" w:cs="Arial"/>
          <w:lang w:eastAsia="zh-CN"/>
        </w:rPr>
        <w:t xml:space="preserve">[Long] </w:t>
      </w:r>
      <w:proofErr w:type="spellStart"/>
      <w:r w:rsidR="00DC483C" w:rsidRPr="00CB049F">
        <w:rPr>
          <w:rFonts w:eastAsia="Microsoft YaHei" w:cs="Arial"/>
          <w:lang w:eastAsia="zh-CN"/>
        </w:rPr>
        <w:t>ForegroundColor</w:t>
      </w:r>
      <w:proofErr w:type="spellEnd"/>
      <w:r w:rsidR="00DC483C" w:rsidRPr="00CB049F">
        <w:rPr>
          <w:rFonts w:eastAsia="Microsoft YaHei" w:cs="Arial"/>
          <w:lang w:eastAsia="zh-CN"/>
        </w:rPr>
        <w:t xml:space="preserve">  </w:t>
      </w:r>
      <w:r w:rsidR="00DC483C" w:rsidRPr="00CB049F">
        <w:rPr>
          <w:rFonts w:eastAsia="Microsoft YaHei" w:cs="Arial"/>
          <w:lang w:eastAsia="zh-CN"/>
        </w:rPr>
        <w:tab/>
      </w:r>
      <w:r w:rsidR="00DC483C" w:rsidRPr="00CB049F">
        <w:rPr>
          <w:rFonts w:eastAsia="Microsoft YaHei" w:cs="Arial"/>
          <w:lang w:eastAsia="zh-CN"/>
        </w:rPr>
        <w:tab/>
      </w:r>
      <w:r w:rsidR="00F07CA9" w:rsidRPr="00CB049F">
        <w:rPr>
          <w:rFonts w:eastAsiaTheme="minorEastAsia" w:cs="Arial"/>
          <w:lang w:eastAsia="zh-TW"/>
        </w:rPr>
        <w:tab/>
      </w:r>
      <w:r w:rsidR="00F07CA9" w:rsidRPr="00CB049F">
        <w:rPr>
          <w:rFonts w:eastAsiaTheme="minorEastAsia" w:cs="Arial"/>
          <w:lang w:eastAsia="zh-TW"/>
        </w:rPr>
        <w:tab/>
      </w:r>
      <w:r w:rsidR="00DC483C" w:rsidRPr="00CB049F">
        <w:rPr>
          <w:rFonts w:eastAsia="Microsoft YaHei" w:cs="Arial"/>
          <w:lang w:eastAsia="zh-CN"/>
        </w:rPr>
        <w:t xml:space="preserve">// </w:t>
      </w:r>
      <w:r w:rsidR="00F07CA9" w:rsidRPr="00CB049F">
        <w:rPr>
          <w:rFonts w:eastAsiaTheme="minorEastAsia" w:cs="Arial"/>
          <w:lang w:eastAsia="zh-TW"/>
        </w:rPr>
        <w:t>Frame Color</w:t>
      </w:r>
    </w:p>
    <w:p w:rsidR="00464215" w:rsidRPr="00CB049F" w:rsidRDefault="00DC483C" w:rsidP="00F07CA9">
      <w:pPr>
        <w:pStyle w:val="BodyTextFirstIndent"/>
        <w:snapToGrid w:val="0"/>
        <w:spacing w:line="320" w:lineRule="exact"/>
        <w:ind w:left="1276"/>
        <w:rPr>
          <w:rFonts w:eastAsia="Microsoft YaHei" w:cs="Arial"/>
          <w:lang w:eastAsia="zh-TW"/>
        </w:rPr>
      </w:pPr>
      <w:r w:rsidRPr="00CB049F">
        <w:rPr>
          <w:rFonts w:eastAsia="Microsoft YaHei" w:cs="Arial"/>
          <w:lang w:eastAsia="zh-CN"/>
        </w:rPr>
        <w:t>)</w:t>
      </w:r>
    </w:p>
    <w:p w:rsidR="00464215" w:rsidRPr="00CB049F" w:rsidRDefault="00464215" w:rsidP="00F07CA9">
      <w:pPr>
        <w:pStyle w:val="BodyTextFirstIndent"/>
        <w:spacing w:line="320" w:lineRule="exact"/>
        <w:ind w:left="851"/>
        <w:rPr>
          <w:rFonts w:eastAsia="Microsoft YaHei" w:cs="Arial"/>
          <w:lang w:eastAsia="zh-TW"/>
        </w:rPr>
      </w:pPr>
    </w:p>
    <w:p w:rsidR="00F07CA9" w:rsidRPr="00CB049F" w:rsidRDefault="00F07CA9" w:rsidP="00FB1E40">
      <w:pPr>
        <w:pStyle w:val="BodyTextFirstIndent"/>
        <w:snapToGrid w:val="0"/>
        <w:spacing w:line="320" w:lineRule="exact"/>
        <w:ind w:leftChars="496" w:left="1984" w:hangingChars="496" w:hanging="992"/>
        <w:jc w:val="both"/>
        <w:rPr>
          <w:rFonts w:eastAsiaTheme="minorEastAsia" w:cs="Arial"/>
          <w:lang w:eastAsia="zh-TW"/>
        </w:rPr>
      </w:pPr>
      <w:r w:rsidRPr="00CB049F">
        <w:rPr>
          <w:rFonts w:eastAsiaTheme="minorEastAsia" w:cs="Arial"/>
          <w:b/>
          <w:lang w:eastAsia="zh-TW"/>
        </w:rPr>
        <w:t xml:space="preserve">Example: </w:t>
      </w:r>
      <w:r w:rsidRPr="00CB049F">
        <w:rPr>
          <w:rFonts w:eastAsiaTheme="minorEastAsia" w:cs="Arial"/>
          <w:lang w:eastAsia="zh-TW"/>
        </w:rPr>
        <w:t xml:space="preserve">Drawing a red </w:t>
      </w:r>
      <w:r w:rsidRPr="00CB049F">
        <w:rPr>
          <w:rFonts w:cs="Arial"/>
        </w:rPr>
        <w:t>Hollow Quadrilatera</w:t>
      </w:r>
      <w:r w:rsidRPr="00CB049F">
        <w:rPr>
          <w:rFonts w:eastAsiaTheme="minorEastAsia" w:cs="Arial"/>
          <w:lang w:eastAsia="zh-TW"/>
        </w:rPr>
        <w:t xml:space="preserve">l </w:t>
      </w:r>
      <w:r w:rsidR="00D005A5">
        <w:rPr>
          <w:rFonts w:eastAsia="PMingLiU" w:cs="Arial"/>
          <w:lang w:eastAsia="zh-TW"/>
        </w:rPr>
        <w:t xml:space="preserve">with the corners = </w:t>
      </w:r>
      <w:r w:rsidR="00D005A5">
        <w:rPr>
          <w:rFonts w:eastAsia="Microsoft YaHei" w:cs="Arial"/>
          <w:lang w:eastAsia="zh-CN"/>
        </w:rPr>
        <w:t>(50, 50)</w:t>
      </w:r>
      <w:r w:rsidR="00D005A5">
        <w:rPr>
          <w:rFonts w:eastAsia="PMingLiU" w:cs="Arial"/>
          <w:lang w:eastAsia="zh-TW"/>
        </w:rPr>
        <w:t xml:space="preserve">, </w:t>
      </w:r>
      <w:r w:rsidR="00D005A5">
        <w:rPr>
          <w:rFonts w:eastAsia="Microsoft YaHei" w:cs="Arial"/>
          <w:lang w:eastAsia="zh-CN"/>
        </w:rPr>
        <w:t>(200, 80</w:t>
      </w:r>
      <w:r w:rsidR="00D005A5">
        <w:rPr>
          <w:rFonts w:eastAsia="PMingLiU" w:cs="Arial"/>
          <w:lang w:eastAsia="zh-TW"/>
        </w:rPr>
        <w:t xml:space="preserve">), </w:t>
      </w:r>
      <w:r w:rsidR="00D005A5">
        <w:rPr>
          <w:rFonts w:eastAsia="Microsoft YaHei" w:cs="Arial"/>
          <w:lang w:eastAsia="zh-CN"/>
        </w:rPr>
        <w:t>(150, 130)</w:t>
      </w:r>
      <w:r w:rsidR="00D005A5">
        <w:rPr>
          <w:rFonts w:eastAsia="PMingLiU" w:cs="Arial"/>
          <w:lang w:eastAsia="zh-TW"/>
        </w:rPr>
        <w:t xml:space="preserve"> and </w:t>
      </w:r>
      <w:r w:rsidR="00D005A5">
        <w:rPr>
          <w:rFonts w:eastAsia="Microsoft YaHei" w:cs="Arial"/>
          <w:lang w:eastAsia="zh-CN"/>
        </w:rPr>
        <w:t>(60, 100)</w:t>
      </w:r>
      <w:r w:rsidR="00D005A5">
        <w:rPr>
          <w:rFonts w:eastAsia="PMingLiU" w:cs="Arial"/>
          <w:lang w:eastAsia="zh-TW"/>
        </w:rPr>
        <w:t xml:space="preserve"> respectively.</w:t>
      </w:r>
    </w:p>
    <w:p w:rsidR="00464215" w:rsidRPr="00CB049F" w:rsidRDefault="00DC483C" w:rsidP="00FB1E40">
      <w:pPr>
        <w:pStyle w:val="BodyTextFirstIndent"/>
        <w:spacing w:beforeLines="50" w:before="180" w:line="320" w:lineRule="exact"/>
        <w:ind w:left="1276"/>
        <w:rPr>
          <w:rFonts w:eastAsia="Microsoft YaHei" w:cs="Arial"/>
          <w:color w:val="3333FF"/>
          <w:lang w:eastAsia="zh-CN"/>
        </w:rPr>
      </w:pPr>
      <w:proofErr w:type="gramStart"/>
      <w:r w:rsidRPr="00CB049F">
        <w:rPr>
          <w:rFonts w:eastAsia="Microsoft YaHei" w:cs="Arial"/>
          <w:color w:val="3333FF"/>
          <w:lang w:eastAsia="zh-CN"/>
        </w:rPr>
        <w:t>Quadrilateral(</w:t>
      </w:r>
      <w:proofErr w:type="gramEnd"/>
      <w:r w:rsidRPr="00CB049F">
        <w:rPr>
          <w:rFonts w:eastAsia="Microsoft YaHei" w:cs="Arial"/>
          <w:color w:val="3333FF"/>
          <w:lang w:eastAsia="zh-CN"/>
        </w:rPr>
        <w:t xml:space="preserve">50, 50, 200, 80, 150, 130, 60, 100, </w:t>
      </w:r>
      <w:r w:rsidR="00E068A9">
        <w:rPr>
          <w:rFonts w:eastAsia="Microsoft YaHei" w:cs="Arial"/>
          <w:color w:val="3333FF"/>
          <w:lang w:eastAsia="zh-CN"/>
        </w:rPr>
        <w:t>TFT_RED)</w:t>
      </w:r>
    </w:p>
    <w:p w:rsidR="00464215" w:rsidRPr="00CB049F" w:rsidRDefault="00464215" w:rsidP="00464215">
      <w:pPr>
        <w:pStyle w:val="BodyTextFirstIndent"/>
        <w:ind w:left="851"/>
        <w:rPr>
          <w:rFonts w:eastAsiaTheme="minorEastAsia" w:cs="Arial"/>
          <w:lang w:eastAsia="zh-TW"/>
        </w:rPr>
      </w:pPr>
    </w:p>
    <w:p w:rsidR="00F07CA9" w:rsidRPr="00CB049F" w:rsidRDefault="00F07CA9" w:rsidP="00464215">
      <w:pPr>
        <w:pStyle w:val="BodyTextFirstIndent"/>
        <w:ind w:left="851"/>
        <w:rPr>
          <w:rFonts w:eastAsiaTheme="minorEastAsia" w:cs="Arial"/>
          <w:lang w:eastAsia="zh-TW"/>
        </w:rPr>
      </w:pPr>
    </w:p>
    <w:p w:rsidR="00464215" w:rsidRPr="00CB049F" w:rsidRDefault="00F07CA9" w:rsidP="00F07CA9">
      <w:pPr>
        <w:pStyle w:val="BodyTextFirstIndent"/>
        <w:ind w:left="992"/>
        <w:jc w:val="both"/>
        <w:rPr>
          <w:rFonts w:eastAsiaTheme="minorEastAsia" w:cs="Arial"/>
          <w:lang w:eastAsia="zh-TW"/>
        </w:rPr>
      </w:pPr>
      <w:r w:rsidRPr="00CB049F">
        <w:rPr>
          <w:rFonts w:eastAsia="Microsoft YaHei" w:cs="Arial"/>
          <w:b/>
          <w:lang w:eastAsia="zh-CN"/>
        </w:rPr>
        <w:t xml:space="preserve">Note: </w:t>
      </w:r>
      <w:r w:rsidRPr="00CB049F">
        <w:rPr>
          <w:rFonts w:eastAsia="Microsoft YaHei" w:cs="Arial"/>
          <w:lang w:eastAsia="zh-CN"/>
        </w:rPr>
        <w:t xml:space="preserve">The quadrilateral can be arbitrarily set coordinates of four corners. </w:t>
      </w:r>
      <w:r w:rsidRPr="00CB049F">
        <w:rPr>
          <w:rFonts w:eastAsiaTheme="minorEastAsia" w:cs="Arial"/>
          <w:lang w:eastAsia="zh-TW"/>
        </w:rPr>
        <w:t>But t</w:t>
      </w:r>
      <w:r w:rsidRPr="00CB049F">
        <w:rPr>
          <w:rFonts w:eastAsia="Microsoft YaHei" w:cs="Arial"/>
          <w:lang w:eastAsia="zh-CN"/>
        </w:rPr>
        <w:t>he rectangle only need sets the coordinates of two corners.</w:t>
      </w:r>
    </w:p>
    <w:p w:rsidR="00F07CA9" w:rsidRPr="00CB049F" w:rsidRDefault="00F07CA9" w:rsidP="00464215">
      <w:pPr>
        <w:pStyle w:val="BodyTextFirstIndent"/>
        <w:rPr>
          <w:rFonts w:eastAsiaTheme="minorEastAsia" w:cs="Arial"/>
          <w:lang w:eastAsia="zh-TW"/>
        </w:rPr>
      </w:pPr>
    </w:p>
    <w:p w:rsidR="00F07CA9" w:rsidRPr="00CB049F" w:rsidRDefault="00F07CA9" w:rsidP="00464215">
      <w:pPr>
        <w:pStyle w:val="BodyTextFirstIndent"/>
        <w:rPr>
          <w:rFonts w:eastAsiaTheme="minorEastAsia" w:cs="Arial"/>
          <w:lang w:eastAsia="zh-TW"/>
        </w:rPr>
      </w:pPr>
    </w:p>
    <w:p w:rsidR="00F07CA9" w:rsidRPr="00CB049F" w:rsidRDefault="00F07CA9" w:rsidP="00464215">
      <w:pPr>
        <w:pStyle w:val="BodyTextFirstIndent"/>
        <w:rPr>
          <w:rFonts w:eastAsiaTheme="minorEastAsia" w:cs="Arial"/>
          <w:lang w:eastAsia="zh-TW"/>
        </w:rPr>
      </w:pPr>
    </w:p>
    <w:p w:rsidR="00464215" w:rsidRPr="00CB049F" w:rsidRDefault="0029252D" w:rsidP="00FB1E40">
      <w:pPr>
        <w:pStyle w:val="Heading3"/>
        <w:spacing w:after="180"/>
      </w:pPr>
      <w:bookmarkStart w:id="72" w:name="_Toc499649418"/>
      <w:bookmarkStart w:id="73" w:name="_Toc154040077"/>
      <w:r w:rsidRPr="00CB049F">
        <w:rPr>
          <w:noProof/>
          <w:snapToGrid/>
          <w:lang w:val="en-GB" w:eastAsia="en-GB"/>
        </w:rPr>
        <w:drawing>
          <wp:anchor distT="0" distB="0" distL="114300" distR="114300" simplePos="0" relativeHeight="251866624" behindDoc="0" locked="0" layoutInCell="1" allowOverlap="1" wp14:anchorId="179CCE71" wp14:editId="75A887F5">
            <wp:simplePos x="0" y="0"/>
            <wp:positionH relativeFrom="column">
              <wp:posOffset>4071620</wp:posOffset>
            </wp:positionH>
            <wp:positionV relativeFrom="paragraph">
              <wp:posOffset>108585</wp:posOffset>
            </wp:positionV>
            <wp:extent cx="2028825" cy="1261745"/>
            <wp:effectExtent l="19050" t="0" r="9525" b="0"/>
            <wp:wrapNone/>
            <wp:docPr id="29" name="圖片 28"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48" cstate="print"/>
                    <a:stretch>
                      <a:fillRect/>
                    </a:stretch>
                  </pic:blipFill>
                  <pic:spPr>
                    <a:xfrm>
                      <a:off x="0" y="0"/>
                      <a:ext cx="2028825" cy="1261745"/>
                    </a:xfrm>
                    <a:prstGeom prst="rect">
                      <a:avLst/>
                    </a:prstGeom>
                  </pic:spPr>
                </pic:pic>
              </a:graphicData>
            </a:graphic>
          </wp:anchor>
        </w:drawing>
      </w:r>
      <w:bookmarkEnd w:id="72"/>
      <w:r w:rsidR="0074559A" w:rsidRPr="00CB049F">
        <w:t xml:space="preserve"> Drawing a Solid Quadrilateral</w:t>
      </w:r>
      <w:bookmarkEnd w:id="73"/>
    </w:p>
    <w:p w:rsidR="00464215" w:rsidRPr="00CB049F" w:rsidRDefault="0017454F" w:rsidP="00F07CA9">
      <w:pPr>
        <w:pStyle w:val="BodyTextFirstIndent"/>
        <w:snapToGrid w:val="0"/>
        <w:spacing w:line="320" w:lineRule="exact"/>
        <w:ind w:left="1276"/>
        <w:rPr>
          <w:rFonts w:eastAsia="Microsoft YaHei" w:cs="Arial"/>
          <w:color w:val="3333FF"/>
          <w:lang w:eastAsia="zh-TW"/>
        </w:rPr>
      </w:pPr>
      <w:proofErr w:type="spellStart"/>
      <w:r>
        <w:rPr>
          <w:rFonts w:eastAsia="Microsoft YaHei" w:cs="Arial"/>
          <w:color w:val="3333FF"/>
          <w:lang w:eastAsia="zh-CN"/>
        </w:rPr>
        <w:t>Filled</w:t>
      </w:r>
      <w:r w:rsidR="00DC483C" w:rsidRPr="00CB049F">
        <w:rPr>
          <w:rFonts w:eastAsia="Microsoft YaHei" w:cs="Arial"/>
          <w:color w:val="3333FF"/>
          <w:lang w:eastAsia="zh-CN"/>
        </w:rPr>
        <w:t>Quadrilateral</w:t>
      </w:r>
      <w:proofErr w:type="spellEnd"/>
    </w:p>
    <w:p w:rsidR="00464215" w:rsidRPr="00CB049F" w:rsidRDefault="00DC483C" w:rsidP="00F07CA9">
      <w:pPr>
        <w:pStyle w:val="BodyTextFirstIndent"/>
        <w:snapToGrid w:val="0"/>
        <w:spacing w:line="320" w:lineRule="exact"/>
        <w:ind w:left="1276"/>
        <w:rPr>
          <w:rFonts w:eastAsia="Microsoft YaHei" w:cs="Arial"/>
          <w:lang w:eastAsia="zh-TW"/>
        </w:rPr>
      </w:pPr>
      <w:r w:rsidRPr="00CB049F">
        <w:rPr>
          <w:rFonts w:eastAsia="Microsoft YaHei" w:cs="Arial"/>
          <w:lang w:eastAsia="zh-CN"/>
        </w:rPr>
        <w:t>(</w:t>
      </w:r>
    </w:p>
    <w:p w:rsidR="00F07CA9" w:rsidRPr="00CB049F" w:rsidRDefault="00E00E9A" w:rsidP="00F07CA9">
      <w:pPr>
        <w:pStyle w:val="BodyTextFirstIndent"/>
        <w:snapToGrid w:val="0"/>
        <w:spacing w:line="320" w:lineRule="exact"/>
        <w:ind w:left="1276"/>
        <w:rPr>
          <w:rFonts w:eastAsiaTheme="minorEastAsia" w:cs="Arial"/>
          <w:lang w:eastAsia="zh-TW"/>
        </w:rPr>
      </w:pPr>
      <w:r>
        <w:rPr>
          <w:rFonts w:eastAsia="Microsoft YaHei" w:cs="Arial"/>
          <w:lang w:eastAsia="zh-CN"/>
        </w:rPr>
        <w:t xml:space="preserve">[Word] </w:t>
      </w:r>
      <w:r w:rsidR="00F07CA9" w:rsidRPr="00CB049F">
        <w:rPr>
          <w:rFonts w:eastAsia="Microsoft YaHei" w:cs="Arial"/>
          <w:lang w:eastAsia="zh-CN"/>
        </w:rPr>
        <w:t xml:space="preserve">X1,           </w:t>
      </w:r>
      <w:r w:rsidR="00F07CA9" w:rsidRPr="00CB049F">
        <w:rPr>
          <w:rFonts w:eastAsia="Microsoft YaHei" w:cs="Arial"/>
          <w:lang w:eastAsia="zh-CN"/>
        </w:rPr>
        <w:tab/>
      </w:r>
      <w:r w:rsidR="00F07CA9" w:rsidRPr="00CB049F">
        <w:rPr>
          <w:rFonts w:eastAsia="Microsoft YaHei" w:cs="Arial"/>
          <w:lang w:eastAsia="zh-CN"/>
        </w:rPr>
        <w:tab/>
      </w:r>
      <w:r w:rsidR="00F07CA9" w:rsidRPr="00CB049F">
        <w:rPr>
          <w:rFonts w:eastAsia="Microsoft YaHei" w:cs="Arial"/>
          <w:lang w:eastAsia="zh-CN"/>
        </w:rPr>
        <w:tab/>
      </w:r>
      <w:r w:rsidR="00F07CA9" w:rsidRPr="00CB049F">
        <w:rPr>
          <w:rFonts w:eastAsia="Microsoft YaHei" w:cs="Arial"/>
          <w:lang w:eastAsia="zh-CN"/>
        </w:rPr>
        <w:tab/>
      </w:r>
      <w:r w:rsidR="00F07CA9" w:rsidRPr="00CB049F">
        <w:rPr>
          <w:rFonts w:eastAsia="Microsoft YaHei" w:cs="Arial"/>
          <w:lang w:eastAsia="zh-CN"/>
        </w:rPr>
        <w:tab/>
      </w:r>
      <w:r w:rsidR="00F07CA9" w:rsidRPr="00CB049F">
        <w:rPr>
          <w:rFonts w:eastAsia="Microsoft YaHei" w:cs="Arial"/>
          <w:lang w:eastAsia="zh-CN"/>
        </w:rPr>
        <w:tab/>
        <w:t xml:space="preserve">// </w:t>
      </w:r>
      <w:r w:rsidR="00F07CA9" w:rsidRPr="00CB049F">
        <w:rPr>
          <w:rFonts w:eastAsiaTheme="minorEastAsia" w:cs="Arial"/>
          <w:lang w:eastAsia="zh-TW"/>
        </w:rPr>
        <w:t xml:space="preserve">Corner </w:t>
      </w:r>
      <w:r w:rsidR="00F07CA9" w:rsidRPr="00CB049F">
        <w:rPr>
          <w:rFonts w:eastAsia="Microsoft YaHei" w:cs="Arial"/>
          <w:lang w:eastAsia="zh-CN"/>
        </w:rPr>
        <w:t>X1</w:t>
      </w:r>
      <w:r w:rsidR="00F07CA9" w:rsidRPr="00CB049F">
        <w:rPr>
          <w:rFonts w:eastAsiaTheme="minorEastAsia" w:cs="Arial"/>
          <w:lang w:eastAsia="zh-TW"/>
        </w:rPr>
        <w:t>-Axis</w:t>
      </w:r>
    </w:p>
    <w:p w:rsidR="00F07CA9" w:rsidRPr="00CB049F" w:rsidRDefault="00E00E9A" w:rsidP="00F07CA9">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00F07CA9" w:rsidRPr="00CB049F">
        <w:rPr>
          <w:rFonts w:eastAsia="Microsoft YaHei" w:cs="Arial"/>
          <w:lang w:eastAsia="zh-CN"/>
        </w:rPr>
        <w:t xml:space="preserve">Y1,              </w:t>
      </w:r>
      <w:r w:rsidR="00F07CA9" w:rsidRPr="00CB049F">
        <w:rPr>
          <w:rFonts w:eastAsia="Microsoft YaHei" w:cs="Arial"/>
          <w:lang w:eastAsia="zh-CN"/>
        </w:rPr>
        <w:tab/>
      </w:r>
      <w:r w:rsidR="00F07CA9" w:rsidRPr="00CB049F">
        <w:rPr>
          <w:rFonts w:eastAsia="Microsoft YaHei" w:cs="Arial"/>
          <w:lang w:eastAsia="zh-CN"/>
        </w:rPr>
        <w:tab/>
      </w:r>
      <w:r w:rsidR="00F07CA9" w:rsidRPr="00CB049F">
        <w:rPr>
          <w:rFonts w:eastAsia="Microsoft YaHei" w:cs="Arial"/>
          <w:lang w:eastAsia="zh-CN"/>
        </w:rPr>
        <w:tab/>
        <w:t xml:space="preserve">// </w:t>
      </w:r>
      <w:r w:rsidR="00F07CA9" w:rsidRPr="00CB049F">
        <w:rPr>
          <w:rFonts w:eastAsiaTheme="minorEastAsia" w:cs="Arial"/>
          <w:lang w:eastAsia="zh-TW"/>
        </w:rPr>
        <w:t>Corner Y</w:t>
      </w:r>
      <w:r w:rsidR="00F07CA9" w:rsidRPr="00CB049F">
        <w:rPr>
          <w:rFonts w:eastAsia="Microsoft YaHei" w:cs="Arial"/>
          <w:lang w:eastAsia="zh-CN"/>
        </w:rPr>
        <w:t>1</w:t>
      </w:r>
      <w:r w:rsidR="00F07CA9" w:rsidRPr="00CB049F">
        <w:rPr>
          <w:rFonts w:eastAsiaTheme="minorEastAsia" w:cs="Arial"/>
          <w:lang w:eastAsia="zh-TW"/>
        </w:rPr>
        <w:t>-Axis</w:t>
      </w:r>
    </w:p>
    <w:p w:rsidR="00F07CA9" w:rsidRPr="00CB049F" w:rsidRDefault="00E00E9A" w:rsidP="00F07CA9">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00F07CA9" w:rsidRPr="00CB049F">
        <w:rPr>
          <w:rFonts w:eastAsia="Microsoft YaHei" w:cs="Arial"/>
          <w:lang w:eastAsia="zh-CN"/>
        </w:rPr>
        <w:t xml:space="preserve">X2,              </w:t>
      </w:r>
      <w:r w:rsidR="00F07CA9" w:rsidRPr="00CB049F">
        <w:rPr>
          <w:rFonts w:eastAsia="Microsoft YaHei" w:cs="Arial"/>
          <w:lang w:eastAsia="zh-CN"/>
        </w:rPr>
        <w:tab/>
      </w:r>
      <w:r w:rsidR="00F07CA9" w:rsidRPr="00CB049F">
        <w:rPr>
          <w:rFonts w:eastAsia="Microsoft YaHei" w:cs="Arial"/>
          <w:lang w:eastAsia="zh-CN"/>
        </w:rPr>
        <w:tab/>
      </w:r>
      <w:r w:rsidR="00F07CA9" w:rsidRPr="00CB049F">
        <w:rPr>
          <w:rFonts w:eastAsia="Microsoft YaHei" w:cs="Arial"/>
          <w:lang w:eastAsia="zh-CN"/>
        </w:rPr>
        <w:tab/>
        <w:t xml:space="preserve">// </w:t>
      </w:r>
      <w:r w:rsidR="00F07CA9" w:rsidRPr="00CB049F">
        <w:rPr>
          <w:rFonts w:eastAsiaTheme="minorEastAsia" w:cs="Arial"/>
          <w:lang w:eastAsia="zh-TW"/>
        </w:rPr>
        <w:t xml:space="preserve">Corner </w:t>
      </w:r>
      <w:r w:rsidR="00F07CA9" w:rsidRPr="00CB049F">
        <w:rPr>
          <w:rFonts w:eastAsia="Microsoft YaHei" w:cs="Arial"/>
          <w:lang w:eastAsia="zh-CN"/>
        </w:rPr>
        <w:t>X</w:t>
      </w:r>
      <w:r w:rsidR="00F07CA9" w:rsidRPr="00CB049F">
        <w:rPr>
          <w:rFonts w:eastAsiaTheme="minorEastAsia" w:cs="Arial"/>
          <w:lang w:eastAsia="zh-TW"/>
        </w:rPr>
        <w:t>2-Axis</w:t>
      </w:r>
    </w:p>
    <w:p w:rsidR="00F07CA9" w:rsidRPr="00CB049F" w:rsidRDefault="000009E0" w:rsidP="00F07CA9">
      <w:pPr>
        <w:pStyle w:val="BodyTextFirstIndent"/>
        <w:snapToGrid w:val="0"/>
        <w:spacing w:line="320" w:lineRule="exact"/>
        <w:ind w:left="1276"/>
        <w:rPr>
          <w:rFonts w:eastAsia="Microsoft YaHei" w:cs="Arial"/>
          <w:lang w:eastAsia="zh-TW"/>
        </w:rPr>
      </w:pPr>
      <w:r>
        <w:rPr>
          <w:rFonts w:eastAsia="Microsoft YaHei" w:cs="Arial"/>
          <w:noProof/>
          <w:lang w:eastAsia="zh-TW"/>
        </w:rPr>
        <w:pict>
          <v:shape id="_x0000_s1596" type="#_x0000_t202" style="position:absolute;left:0;text-align:left;margin-left:333.3pt;margin-top:8.85pt;width:138.75pt;height:30.2pt;z-index:252076544;mso-height-percent:200;mso-height-percent:200;mso-width-relative:margin;mso-height-relative:margin" filled="f" stroked="f">
            <v:textbox style="mso-next-textbox:#_x0000_s1596;mso-fit-shape-to-text:t">
              <w:txbxContent>
                <w:p w:rsidR="000009E0" w:rsidRPr="0074559A" w:rsidRDefault="000009E0" w:rsidP="00F07CA9">
                  <w:pPr>
                    <w:jc w:val="center"/>
                    <w:rPr>
                      <w:rFonts w:eastAsiaTheme="minorEastAsia" w:cs="Arial"/>
                      <w:b/>
                      <w:lang w:eastAsia="zh-TW"/>
                    </w:rPr>
                  </w:pPr>
                  <w:r w:rsidRPr="0074559A">
                    <w:rPr>
                      <w:rFonts w:eastAsiaTheme="minorEastAsia" w:cs="Arial"/>
                      <w:b/>
                      <w:lang w:eastAsia="zh-TW"/>
                    </w:rPr>
                    <w:t xml:space="preserve">Figure </w:t>
                  </w:r>
                  <w:r>
                    <w:rPr>
                      <w:rFonts w:eastAsia="Microsoft YaHei" w:cs="Arial"/>
                      <w:b/>
                      <w:lang w:eastAsia="zh-CN"/>
                    </w:rPr>
                    <w:t>4</w:t>
                  </w:r>
                  <w:r w:rsidRPr="0074559A">
                    <w:rPr>
                      <w:rFonts w:eastAsia="Microsoft YaHei" w:cs="Arial"/>
                      <w:b/>
                      <w:lang w:eastAsia="zh-CN"/>
                    </w:rPr>
                    <w:t>-</w:t>
                  </w:r>
                  <w:r w:rsidRPr="0074559A">
                    <w:rPr>
                      <w:rFonts w:eastAsia="Microsoft YaHei" w:cs="Arial"/>
                      <w:b/>
                      <w:lang w:eastAsia="zh-TW"/>
                    </w:rPr>
                    <w:t>2</w:t>
                  </w:r>
                  <w:r>
                    <w:rPr>
                      <w:rFonts w:eastAsiaTheme="minorEastAsia" w:cs="Arial" w:hint="eastAsia"/>
                      <w:b/>
                      <w:lang w:eastAsia="zh-TW"/>
                    </w:rPr>
                    <w:t>7</w:t>
                  </w:r>
                  <w:r>
                    <w:rPr>
                      <w:rFonts w:eastAsiaTheme="minorEastAsia" w:cs="Arial"/>
                      <w:b/>
                      <w:lang w:eastAsia="zh-TW"/>
                    </w:rPr>
                    <w:t xml:space="preserve">: </w:t>
                  </w:r>
                  <w:r w:rsidRPr="0074559A">
                    <w:rPr>
                      <w:rFonts w:cs="Arial"/>
                      <w:b/>
                    </w:rPr>
                    <w:t xml:space="preserve">Drawing a </w:t>
                  </w:r>
                  <w:r>
                    <w:rPr>
                      <w:rFonts w:eastAsiaTheme="minorEastAsia" w:cs="Arial" w:hint="eastAsia"/>
                      <w:b/>
                      <w:lang w:eastAsia="zh-TW"/>
                    </w:rPr>
                    <w:t>Solid</w:t>
                  </w:r>
                  <w:r w:rsidRPr="0074559A">
                    <w:rPr>
                      <w:rFonts w:cs="Arial"/>
                      <w:b/>
                    </w:rPr>
                    <w:t xml:space="preserve"> Quadrilatera</w:t>
                  </w:r>
                  <w:r>
                    <w:rPr>
                      <w:rFonts w:eastAsiaTheme="minorEastAsia" w:cs="Arial" w:hint="eastAsia"/>
                      <w:b/>
                      <w:lang w:eastAsia="zh-TW"/>
                    </w:rPr>
                    <w:t>l</w:t>
                  </w:r>
                </w:p>
              </w:txbxContent>
            </v:textbox>
          </v:shape>
        </w:pict>
      </w:r>
      <w:r w:rsidR="00E00E9A">
        <w:rPr>
          <w:rFonts w:eastAsia="Microsoft YaHei" w:cs="Arial"/>
          <w:lang w:eastAsia="zh-CN"/>
        </w:rPr>
        <w:t xml:space="preserve">[Word] </w:t>
      </w:r>
      <w:r w:rsidR="00F07CA9" w:rsidRPr="00CB049F">
        <w:rPr>
          <w:rFonts w:eastAsia="Microsoft YaHei" w:cs="Arial"/>
          <w:lang w:eastAsia="zh-CN"/>
        </w:rPr>
        <w:t xml:space="preserve">Y2,              </w:t>
      </w:r>
      <w:r w:rsidR="00F07CA9" w:rsidRPr="00CB049F">
        <w:rPr>
          <w:rFonts w:eastAsia="Microsoft YaHei" w:cs="Arial"/>
          <w:lang w:eastAsia="zh-CN"/>
        </w:rPr>
        <w:tab/>
      </w:r>
      <w:r w:rsidR="00F07CA9" w:rsidRPr="00CB049F">
        <w:rPr>
          <w:rFonts w:eastAsia="Microsoft YaHei" w:cs="Arial"/>
          <w:lang w:eastAsia="zh-CN"/>
        </w:rPr>
        <w:tab/>
      </w:r>
      <w:r w:rsidR="00F07CA9" w:rsidRPr="00CB049F">
        <w:rPr>
          <w:rFonts w:eastAsia="Microsoft YaHei" w:cs="Arial"/>
          <w:lang w:eastAsia="zh-CN"/>
        </w:rPr>
        <w:tab/>
        <w:t xml:space="preserve">// </w:t>
      </w:r>
      <w:r w:rsidR="00F07CA9" w:rsidRPr="00CB049F">
        <w:rPr>
          <w:rFonts w:eastAsiaTheme="minorEastAsia" w:cs="Arial"/>
          <w:lang w:eastAsia="zh-TW"/>
        </w:rPr>
        <w:t>Corner Y2-Axis</w:t>
      </w:r>
    </w:p>
    <w:p w:rsidR="00F07CA9" w:rsidRPr="00CB049F" w:rsidRDefault="00E00E9A" w:rsidP="00F07CA9">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00F07CA9" w:rsidRPr="00CB049F">
        <w:rPr>
          <w:rFonts w:eastAsia="Microsoft YaHei" w:cs="Arial"/>
          <w:lang w:eastAsia="zh-CN"/>
        </w:rPr>
        <w:t xml:space="preserve">X3,              </w:t>
      </w:r>
      <w:r w:rsidR="00F07CA9" w:rsidRPr="00CB049F">
        <w:rPr>
          <w:rFonts w:eastAsia="Microsoft YaHei" w:cs="Arial"/>
          <w:lang w:eastAsia="zh-CN"/>
        </w:rPr>
        <w:tab/>
      </w:r>
      <w:r w:rsidR="00F07CA9" w:rsidRPr="00CB049F">
        <w:rPr>
          <w:rFonts w:eastAsia="Microsoft YaHei" w:cs="Arial"/>
          <w:lang w:eastAsia="zh-CN"/>
        </w:rPr>
        <w:tab/>
      </w:r>
      <w:r w:rsidR="00F07CA9" w:rsidRPr="00CB049F">
        <w:rPr>
          <w:rFonts w:eastAsia="Microsoft YaHei" w:cs="Arial"/>
          <w:lang w:eastAsia="zh-CN"/>
        </w:rPr>
        <w:tab/>
        <w:t xml:space="preserve">// </w:t>
      </w:r>
      <w:r w:rsidR="00F07CA9" w:rsidRPr="00CB049F">
        <w:rPr>
          <w:rFonts w:eastAsiaTheme="minorEastAsia" w:cs="Arial"/>
          <w:lang w:eastAsia="zh-TW"/>
        </w:rPr>
        <w:t xml:space="preserve">Corner </w:t>
      </w:r>
      <w:r w:rsidR="00F07CA9" w:rsidRPr="00CB049F">
        <w:rPr>
          <w:rFonts w:eastAsia="Microsoft YaHei" w:cs="Arial"/>
          <w:lang w:eastAsia="zh-CN"/>
        </w:rPr>
        <w:t>X</w:t>
      </w:r>
      <w:r w:rsidR="00F07CA9" w:rsidRPr="00CB049F">
        <w:rPr>
          <w:rFonts w:eastAsiaTheme="minorEastAsia" w:cs="Arial"/>
          <w:lang w:eastAsia="zh-TW"/>
        </w:rPr>
        <w:t>3-Axis</w:t>
      </w:r>
    </w:p>
    <w:p w:rsidR="00F07CA9" w:rsidRPr="00CB049F" w:rsidRDefault="00E00E9A" w:rsidP="00F07CA9">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00F07CA9" w:rsidRPr="00CB049F">
        <w:rPr>
          <w:rFonts w:eastAsia="Microsoft YaHei" w:cs="Arial"/>
          <w:lang w:eastAsia="zh-CN"/>
        </w:rPr>
        <w:t xml:space="preserve">Y3,              </w:t>
      </w:r>
      <w:r w:rsidR="00F07CA9" w:rsidRPr="00CB049F">
        <w:rPr>
          <w:rFonts w:eastAsia="Microsoft YaHei" w:cs="Arial"/>
          <w:lang w:eastAsia="zh-CN"/>
        </w:rPr>
        <w:tab/>
      </w:r>
      <w:r w:rsidR="00F07CA9" w:rsidRPr="00CB049F">
        <w:rPr>
          <w:rFonts w:eastAsia="Microsoft YaHei" w:cs="Arial"/>
          <w:lang w:eastAsia="zh-CN"/>
        </w:rPr>
        <w:tab/>
      </w:r>
      <w:r w:rsidR="00F07CA9" w:rsidRPr="00CB049F">
        <w:rPr>
          <w:rFonts w:eastAsia="Microsoft YaHei" w:cs="Arial"/>
          <w:lang w:eastAsia="zh-CN"/>
        </w:rPr>
        <w:tab/>
        <w:t xml:space="preserve">// </w:t>
      </w:r>
      <w:r w:rsidR="00F07CA9" w:rsidRPr="00CB049F">
        <w:rPr>
          <w:rFonts w:eastAsiaTheme="minorEastAsia" w:cs="Arial"/>
          <w:lang w:eastAsia="zh-TW"/>
        </w:rPr>
        <w:t>Corner Y3-Axis</w:t>
      </w:r>
    </w:p>
    <w:p w:rsidR="00F07CA9" w:rsidRPr="00CB049F" w:rsidRDefault="00E00E9A" w:rsidP="00F07CA9">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00F07CA9" w:rsidRPr="00CB049F">
        <w:rPr>
          <w:rFonts w:eastAsia="Microsoft YaHei" w:cs="Arial"/>
          <w:lang w:eastAsia="zh-CN"/>
        </w:rPr>
        <w:t xml:space="preserve">X4,              </w:t>
      </w:r>
      <w:r w:rsidR="00F07CA9" w:rsidRPr="00CB049F">
        <w:rPr>
          <w:rFonts w:eastAsia="Microsoft YaHei" w:cs="Arial"/>
          <w:lang w:eastAsia="zh-CN"/>
        </w:rPr>
        <w:tab/>
      </w:r>
      <w:r w:rsidR="00F07CA9" w:rsidRPr="00CB049F">
        <w:rPr>
          <w:rFonts w:eastAsia="Microsoft YaHei" w:cs="Arial"/>
          <w:lang w:eastAsia="zh-CN"/>
        </w:rPr>
        <w:tab/>
      </w:r>
      <w:r w:rsidR="00F07CA9" w:rsidRPr="00CB049F">
        <w:rPr>
          <w:rFonts w:eastAsia="Microsoft YaHei" w:cs="Arial"/>
          <w:lang w:eastAsia="zh-CN"/>
        </w:rPr>
        <w:tab/>
        <w:t xml:space="preserve">// </w:t>
      </w:r>
      <w:r w:rsidR="00F07CA9" w:rsidRPr="00CB049F">
        <w:rPr>
          <w:rFonts w:eastAsiaTheme="minorEastAsia" w:cs="Arial"/>
          <w:lang w:eastAsia="zh-TW"/>
        </w:rPr>
        <w:t xml:space="preserve">Corner </w:t>
      </w:r>
      <w:r w:rsidR="00F07CA9" w:rsidRPr="00CB049F">
        <w:rPr>
          <w:rFonts w:eastAsia="Microsoft YaHei" w:cs="Arial"/>
          <w:lang w:eastAsia="zh-CN"/>
        </w:rPr>
        <w:t>X</w:t>
      </w:r>
      <w:r w:rsidR="00F07CA9" w:rsidRPr="00CB049F">
        <w:rPr>
          <w:rFonts w:eastAsiaTheme="minorEastAsia" w:cs="Arial"/>
          <w:lang w:eastAsia="zh-TW"/>
        </w:rPr>
        <w:t>4-Axis</w:t>
      </w:r>
    </w:p>
    <w:p w:rsidR="00F07CA9" w:rsidRPr="00CB049F" w:rsidRDefault="00E00E9A" w:rsidP="00F07CA9">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00F07CA9" w:rsidRPr="00CB049F">
        <w:rPr>
          <w:rFonts w:eastAsia="Microsoft YaHei" w:cs="Arial"/>
          <w:lang w:eastAsia="zh-CN"/>
        </w:rPr>
        <w:t xml:space="preserve">Y4,              </w:t>
      </w:r>
      <w:r w:rsidR="00F07CA9" w:rsidRPr="00CB049F">
        <w:rPr>
          <w:rFonts w:eastAsia="Microsoft YaHei" w:cs="Arial"/>
          <w:lang w:eastAsia="zh-CN"/>
        </w:rPr>
        <w:tab/>
      </w:r>
      <w:r w:rsidR="00F07CA9" w:rsidRPr="00CB049F">
        <w:rPr>
          <w:rFonts w:eastAsia="Microsoft YaHei" w:cs="Arial"/>
          <w:lang w:eastAsia="zh-CN"/>
        </w:rPr>
        <w:tab/>
      </w:r>
      <w:r w:rsidR="00F07CA9" w:rsidRPr="00CB049F">
        <w:rPr>
          <w:rFonts w:eastAsia="Microsoft YaHei" w:cs="Arial"/>
          <w:lang w:eastAsia="zh-CN"/>
        </w:rPr>
        <w:tab/>
        <w:t xml:space="preserve">// </w:t>
      </w:r>
      <w:r w:rsidR="00F07CA9" w:rsidRPr="00CB049F">
        <w:rPr>
          <w:rFonts w:eastAsiaTheme="minorEastAsia" w:cs="Arial"/>
          <w:lang w:eastAsia="zh-TW"/>
        </w:rPr>
        <w:t>Corner Y4-Axis</w:t>
      </w:r>
    </w:p>
    <w:p w:rsidR="00464215" w:rsidRPr="00CB049F" w:rsidRDefault="00E00E9A" w:rsidP="00F07CA9">
      <w:pPr>
        <w:pStyle w:val="BodyTextFirstIndent"/>
        <w:snapToGrid w:val="0"/>
        <w:spacing w:line="320" w:lineRule="exact"/>
        <w:ind w:left="1276"/>
        <w:rPr>
          <w:rFonts w:eastAsia="Microsoft YaHei" w:cs="Arial"/>
          <w:lang w:eastAsia="zh-TW"/>
        </w:rPr>
      </w:pPr>
      <w:r>
        <w:rPr>
          <w:rFonts w:eastAsia="Microsoft YaHei" w:cs="Arial"/>
          <w:lang w:eastAsia="zh-CN"/>
        </w:rPr>
        <w:t xml:space="preserve">[Long] </w:t>
      </w:r>
      <w:proofErr w:type="spellStart"/>
      <w:r w:rsidR="00DC483C" w:rsidRPr="00CB049F">
        <w:rPr>
          <w:rFonts w:eastAsia="Microsoft YaHei" w:cs="Arial"/>
          <w:lang w:eastAsia="zh-CN"/>
        </w:rPr>
        <w:t>ForegroundColor</w:t>
      </w:r>
      <w:proofErr w:type="spellEnd"/>
      <w:r w:rsidR="00DC483C" w:rsidRPr="00CB049F">
        <w:rPr>
          <w:rFonts w:eastAsia="Microsoft YaHei" w:cs="Arial"/>
          <w:lang w:eastAsia="zh-CN"/>
        </w:rPr>
        <w:t xml:space="preserve">  </w:t>
      </w:r>
      <w:r w:rsidR="00F07CA9" w:rsidRPr="00CB049F">
        <w:rPr>
          <w:rFonts w:eastAsiaTheme="minorEastAsia" w:cs="Arial"/>
          <w:lang w:eastAsia="zh-TW"/>
        </w:rPr>
        <w:tab/>
      </w:r>
      <w:r w:rsidR="00F07CA9" w:rsidRPr="00CB049F">
        <w:rPr>
          <w:rFonts w:eastAsiaTheme="minorEastAsia" w:cs="Arial"/>
          <w:lang w:eastAsia="zh-TW"/>
        </w:rPr>
        <w:tab/>
      </w:r>
      <w:r w:rsidR="00DC483C" w:rsidRPr="00CB049F">
        <w:rPr>
          <w:rFonts w:eastAsia="Microsoft YaHei" w:cs="Arial"/>
          <w:lang w:eastAsia="zh-CN"/>
        </w:rPr>
        <w:tab/>
      </w:r>
      <w:r w:rsidR="00DC483C" w:rsidRPr="00CB049F">
        <w:rPr>
          <w:rFonts w:eastAsia="Microsoft YaHei" w:cs="Arial"/>
          <w:lang w:eastAsia="zh-CN"/>
        </w:rPr>
        <w:tab/>
        <w:t xml:space="preserve">// </w:t>
      </w:r>
      <w:r w:rsidR="00F07CA9" w:rsidRPr="00CB049F">
        <w:rPr>
          <w:rFonts w:eastAsia="Microsoft YaHei" w:cs="Arial"/>
          <w:lang w:eastAsia="zh-CN"/>
        </w:rPr>
        <w:t>Foreground</w:t>
      </w:r>
      <w:r w:rsidR="00F07CA9" w:rsidRPr="00CB049F">
        <w:rPr>
          <w:rFonts w:eastAsiaTheme="minorEastAsia" w:cs="Arial"/>
          <w:lang w:eastAsia="zh-TW"/>
        </w:rPr>
        <w:t xml:space="preserve"> Color</w:t>
      </w:r>
    </w:p>
    <w:p w:rsidR="00464215" w:rsidRPr="00CB049F" w:rsidRDefault="00DC483C" w:rsidP="00F07CA9">
      <w:pPr>
        <w:pStyle w:val="BodyTextFirstIndent"/>
        <w:snapToGrid w:val="0"/>
        <w:spacing w:line="320" w:lineRule="exact"/>
        <w:ind w:left="1276"/>
        <w:rPr>
          <w:rFonts w:eastAsia="Microsoft YaHei" w:cs="Arial"/>
          <w:lang w:eastAsia="zh-TW"/>
        </w:rPr>
      </w:pPr>
      <w:r w:rsidRPr="00CB049F">
        <w:rPr>
          <w:rFonts w:eastAsia="Microsoft YaHei" w:cs="Arial"/>
          <w:lang w:eastAsia="zh-CN"/>
        </w:rPr>
        <w:t>)</w:t>
      </w:r>
    </w:p>
    <w:p w:rsidR="00464215" w:rsidRPr="00CB049F" w:rsidRDefault="00464215" w:rsidP="00F07CA9">
      <w:pPr>
        <w:pStyle w:val="BodyTextFirstIndent"/>
        <w:spacing w:line="320" w:lineRule="exact"/>
        <w:rPr>
          <w:rFonts w:eastAsia="Microsoft YaHei" w:cs="Arial"/>
          <w:lang w:eastAsia="zh-TW"/>
        </w:rPr>
      </w:pPr>
    </w:p>
    <w:p w:rsidR="00F07CA9" w:rsidRPr="00CB049F" w:rsidRDefault="00F07CA9" w:rsidP="00FB1E40">
      <w:pPr>
        <w:pStyle w:val="BodyTextFirstIndent"/>
        <w:snapToGrid w:val="0"/>
        <w:spacing w:line="320" w:lineRule="exact"/>
        <w:ind w:leftChars="496" w:left="1984" w:hangingChars="496" w:hanging="992"/>
        <w:jc w:val="both"/>
        <w:rPr>
          <w:rFonts w:eastAsiaTheme="minorEastAsia" w:cs="Arial"/>
          <w:lang w:eastAsia="zh-TW"/>
        </w:rPr>
      </w:pPr>
      <w:r w:rsidRPr="00CB049F">
        <w:rPr>
          <w:rFonts w:eastAsiaTheme="minorEastAsia" w:cs="Arial"/>
          <w:b/>
          <w:lang w:eastAsia="zh-TW"/>
        </w:rPr>
        <w:t xml:space="preserve">Example: </w:t>
      </w:r>
      <w:r w:rsidRPr="00CB049F">
        <w:rPr>
          <w:rFonts w:eastAsiaTheme="minorEastAsia" w:cs="Arial"/>
          <w:lang w:eastAsia="zh-TW"/>
        </w:rPr>
        <w:t>Drawing a red Solid</w:t>
      </w:r>
      <w:r w:rsidRPr="00CB049F">
        <w:rPr>
          <w:rFonts w:cs="Arial"/>
        </w:rPr>
        <w:t xml:space="preserve"> Quadrilatera</w:t>
      </w:r>
      <w:r w:rsidRPr="00CB049F">
        <w:rPr>
          <w:rFonts w:eastAsiaTheme="minorEastAsia" w:cs="Arial"/>
          <w:lang w:eastAsia="zh-TW"/>
        </w:rPr>
        <w:t xml:space="preserve">l </w:t>
      </w:r>
      <w:r w:rsidR="00D005A5">
        <w:rPr>
          <w:rFonts w:eastAsia="PMingLiU" w:cs="Arial"/>
          <w:lang w:eastAsia="zh-TW"/>
        </w:rPr>
        <w:t xml:space="preserve">with the corners = </w:t>
      </w:r>
      <w:r w:rsidR="00D005A5">
        <w:rPr>
          <w:rFonts w:eastAsia="Microsoft YaHei" w:cs="Arial"/>
          <w:lang w:eastAsia="zh-CN"/>
        </w:rPr>
        <w:t>(50, 50)</w:t>
      </w:r>
      <w:r w:rsidR="00D005A5">
        <w:rPr>
          <w:rFonts w:eastAsia="PMingLiU" w:cs="Arial"/>
          <w:lang w:eastAsia="zh-TW"/>
        </w:rPr>
        <w:t xml:space="preserve">, </w:t>
      </w:r>
      <w:r w:rsidR="00D005A5">
        <w:rPr>
          <w:rFonts w:eastAsia="Microsoft YaHei" w:cs="Arial"/>
          <w:lang w:eastAsia="zh-CN"/>
        </w:rPr>
        <w:t>(200, 80</w:t>
      </w:r>
      <w:r w:rsidR="00D005A5">
        <w:rPr>
          <w:rFonts w:eastAsia="PMingLiU" w:cs="Arial"/>
          <w:lang w:eastAsia="zh-TW"/>
        </w:rPr>
        <w:t xml:space="preserve">), </w:t>
      </w:r>
      <w:r w:rsidR="00D005A5">
        <w:rPr>
          <w:rFonts w:eastAsia="Microsoft YaHei" w:cs="Arial"/>
          <w:lang w:eastAsia="zh-CN"/>
        </w:rPr>
        <w:t>(150, 130)</w:t>
      </w:r>
      <w:r w:rsidR="00D005A5">
        <w:rPr>
          <w:rFonts w:eastAsia="PMingLiU" w:cs="Arial"/>
          <w:lang w:eastAsia="zh-TW"/>
        </w:rPr>
        <w:t xml:space="preserve"> and </w:t>
      </w:r>
      <w:r w:rsidR="00D005A5">
        <w:rPr>
          <w:rFonts w:eastAsia="Microsoft YaHei" w:cs="Arial"/>
          <w:lang w:eastAsia="zh-CN"/>
        </w:rPr>
        <w:lastRenderedPageBreak/>
        <w:t>(60, 100)</w:t>
      </w:r>
      <w:r w:rsidR="00D005A5">
        <w:rPr>
          <w:rFonts w:eastAsia="PMingLiU" w:cs="Arial"/>
          <w:lang w:eastAsia="zh-TW"/>
        </w:rPr>
        <w:t xml:space="preserve"> respectively.</w:t>
      </w:r>
    </w:p>
    <w:p w:rsidR="00464215" w:rsidRPr="00CB049F" w:rsidRDefault="0017454F" w:rsidP="00FB1E40">
      <w:pPr>
        <w:pStyle w:val="BodyTextFirstIndent"/>
        <w:spacing w:beforeLines="50" w:before="180" w:line="320" w:lineRule="exact"/>
        <w:ind w:left="1276"/>
        <w:rPr>
          <w:rFonts w:eastAsia="Microsoft YaHei" w:cs="Arial"/>
          <w:color w:val="3333FF"/>
          <w:lang w:eastAsia="zh-CN"/>
        </w:rPr>
      </w:pPr>
      <w:proofErr w:type="spellStart"/>
      <w:r>
        <w:rPr>
          <w:rFonts w:eastAsia="Microsoft YaHei" w:cs="Arial"/>
          <w:color w:val="3333FF"/>
          <w:lang w:eastAsia="zh-CN"/>
        </w:rPr>
        <w:t>Filled</w:t>
      </w:r>
      <w:r w:rsidR="00DC483C" w:rsidRPr="00CB049F">
        <w:rPr>
          <w:rFonts w:eastAsia="Microsoft YaHei" w:cs="Arial"/>
          <w:color w:val="3333FF"/>
          <w:lang w:eastAsia="zh-CN"/>
        </w:rPr>
        <w:t>Quadrilateral</w:t>
      </w:r>
      <w:proofErr w:type="spellEnd"/>
      <w:r w:rsidRPr="00CB049F">
        <w:rPr>
          <w:rFonts w:eastAsia="Microsoft YaHei" w:cs="Arial"/>
          <w:color w:val="3333FF"/>
          <w:lang w:eastAsia="zh-CN"/>
        </w:rPr>
        <w:t xml:space="preserve"> </w:t>
      </w:r>
      <w:r w:rsidR="00DC483C" w:rsidRPr="00CB049F">
        <w:rPr>
          <w:rFonts w:eastAsia="Microsoft YaHei" w:cs="Arial"/>
          <w:color w:val="3333FF"/>
          <w:lang w:eastAsia="zh-CN"/>
        </w:rPr>
        <w:t xml:space="preserve">(50, 50, 200, 80, 150, 130, 60, 100, </w:t>
      </w:r>
      <w:r w:rsidR="00E068A9">
        <w:rPr>
          <w:rFonts w:eastAsia="Microsoft YaHei" w:cs="Arial"/>
          <w:color w:val="3333FF"/>
          <w:lang w:eastAsia="zh-CN"/>
        </w:rPr>
        <w:t>TFT_RED)</w:t>
      </w:r>
    </w:p>
    <w:p w:rsidR="00464215" w:rsidRPr="00CB049F" w:rsidRDefault="00464215" w:rsidP="00464215">
      <w:pPr>
        <w:widowControl/>
        <w:suppressAutoHyphens w:val="0"/>
        <w:textAlignment w:val="auto"/>
        <w:rPr>
          <w:rFonts w:eastAsia="Microsoft YaHei" w:cs="Arial"/>
          <w:b/>
          <w:snapToGrid w:val="0"/>
          <w:sz w:val="24"/>
          <w:szCs w:val="24"/>
          <w:lang w:eastAsia="zh-TW"/>
        </w:rPr>
      </w:pPr>
      <w:r w:rsidRPr="00CB049F">
        <w:rPr>
          <w:rFonts w:eastAsia="Microsoft YaHei" w:cs="Arial"/>
        </w:rPr>
        <w:br w:type="page"/>
      </w:r>
    </w:p>
    <w:p w:rsidR="00464215" w:rsidRPr="00CB049F" w:rsidRDefault="00CB049F" w:rsidP="00FB1E40">
      <w:pPr>
        <w:pStyle w:val="Heading2"/>
        <w:spacing w:before="72" w:after="252"/>
      </w:pPr>
      <w:bookmarkStart w:id="74" w:name="_Toc154040078"/>
      <w:r w:rsidRPr="00CB049F">
        <w:lastRenderedPageBreak/>
        <w:t>Drawing Pentagonal</w:t>
      </w:r>
      <w:bookmarkEnd w:id="74"/>
    </w:p>
    <w:p w:rsidR="00464215" w:rsidRPr="00CB049F" w:rsidRDefault="0029252D" w:rsidP="00FB1E40">
      <w:pPr>
        <w:pStyle w:val="Heading3"/>
        <w:spacing w:after="180"/>
      </w:pPr>
      <w:bookmarkStart w:id="75" w:name="_Toc499649420"/>
      <w:bookmarkStart w:id="76" w:name="_Toc154040079"/>
      <w:r w:rsidRPr="00CB049F">
        <w:rPr>
          <w:noProof/>
          <w:snapToGrid/>
          <w:lang w:val="en-GB" w:eastAsia="en-GB"/>
        </w:rPr>
        <w:drawing>
          <wp:anchor distT="0" distB="0" distL="114300" distR="114300" simplePos="0" relativeHeight="251865600" behindDoc="0" locked="0" layoutInCell="1" allowOverlap="1" wp14:anchorId="5D74CA12" wp14:editId="64790F58">
            <wp:simplePos x="0" y="0"/>
            <wp:positionH relativeFrom="column">
              <wp:posOffset>4053840</wp:posOffset>
            </wp:positionH>
            <wp:positionV relativeFrom="paragraph">
              <wp:posOffset>61595</wp:posOffset>
            </wp:positionV>
            <wp:extent cx="2056130" cy="1261745"/>
            <wp:effectExtent l="19050" t="0" r="1270" b="0"/>
            <wp:wrapNone/>
            <wp:docPr id="30" name="圖片 29" descr="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49" cstate="print"/>
                    <a:stretch>
                      <a:fillRect/>
                    </a:stretch>
                  </pic:blipFill>
                  <pic:spPr>
                    <a:xfrm>
                      <a:off x="0" y="0"/>
                      <a:ext cx="2056130" cy="1261745"/>
                    </a:xfrm>
                    <a:prstGeom prst="rect">
                      <a:avLst/>
                    </a:prstGeom>
                  </pic:spPr>
                </pic:pic>
              </a:graphicData>
            </a:graphic>
          </wp:anchor>
        </w:drawing>
      </w:r>
      <w:bookmarkEnd w:id="75"/>
      <w:r w:rsidR="00CB049F" w:rsidRPr="00CB049F">
        <w:t>Drawing a Hollow Pentagonal</w:t>
      </w:r>
      <w:bookmarkEnd w:id="76"/>
    </w:p>
    <w:p w:rsidR="00464215" w:rsidRPr="00CB049F" w:rsidRDefault="00DC483C" w:rsidP="00CB049F">
      <w:pPr>
        <w:pStyle w:val="BodyTextFirstIndent"/>
        <w:snapToGrid w:val="0"/>
        <w:spacing w:line="320" w:lineRule="exact"/>
        <w:ind w:left="1276"/>
        <w:rPr>
          <w:rFonts w:eastAsia="Microsoft YaHei" w:cs="Arial"/>
          <w:color w:val="3333FF"/>
          <w:lang w:eastAsia="zh-TW"/>
        </w:rPr>
      </w:pPr>
      <w:r w:rsidRPr="00CB049F">
        <w:rPr>
          <w:rFonts w:eastAsia="Microsoft YaHei" w:cs="Arial"/>
          <w:color w:val="3333FF"/>
          <w:lang w:eastAsia="zh-CN"/>
        </w:rPr>
        <w:t>Pentagon</w:t>
      </w:r>
    </w:p>
    <w:p w:rsidR="00464215" w:rsidRPr="00CB049F" w:rsidRDefault="00DC483C" w:rsidP="00CB049F">
      <w:pPr>
        <w:pStyle w:val="BodyTextFirstIndent"/>
        <w:snapToGrid w:val="0"/>
        <w:spacing w:line="320" w:lineRule="exact"/>
        <w:ind w:left="1276"/>
        <w:rPr>
          <w:rFonts w:eastAsia="Microsoft YaHei" w:cs="Arial"/>
          <w:lang w:eastAsia="zh-TW"/>
        </w:rPr>
      </w:pPr>
      <w:r w:rsidRPr="00CB049F">
        <w:rPr>
          <w:rFonts w:eastAsia="Microsoft YaHei" w:cs="Arial"/>
          <w:lang w:eastAsia="zh-CN"/>
        </w:rPr>
        <w:t>(</w:t>
      </w:r>
    </w:p>
    <w:p w:rsidR="00CB049F" w:rsidRPr="00CB049F" w:rsidRDefault="00E00E9A" w:rsidP="00CB049F">
      <w:pPr>
        <w:pStyle w:val="BodyTextFirstIndent"/>
        <w:snapToGrid w:val="0"/>
        <w:spacing w:line="320" w:lineRule="exact"/>
        <w:ind w:left="1276"/>
        <w:rPr>
          <w:rFonts w:eastAsiaTheme="minorEastAsia" w:cs="Arial"/>
          <w:lang w:eastAsia="zh-TW"/>
        </w:rPr>
      </w:pPr>
      <w:r>
        <w:rPr>
          <w:rFonts w:eastAsia="Microsoft YaHei" w:cs="Arial"/>
          <w:lang w:eastAsia="zh-CN"/>
        </w:rPr>
        <w:t xml:space="preserve">[Word] </w:t>
      </w:r>
      <w:r w:rsidR="00CB049F" w:rsidRPr="00CB049F">
        <w:rPr>
          <w:rFonts w:eastAsia="Microsoft YaHei" w:cs="Arial"/>
          <w:lang w:eastAsia="zh-CN"/>
        </w:rPr>
        <w:t xml:space="preserve">X1,           </w:t>
      </w:r>
      <w:r w:rsidR="00CB049F" w:rsidRPr="00CB049F">
        <w:rPr>
          <w:rFonts w:eastAsia="Microsoft YaHei" w:cs="Arial"/>
          <w:lang w:eastAsia="zh-CN"/>
        </w:rPr>
        <w:tab/>
      </w:r>
      <w:r w:rsidR="00CB049F" w:rsidRPr="00CB049F">
        <w:rPr>
          <w:rFonts w:eastAsia="Microsoft YaHei" w:cs="Arial"/>
          <w:lang w:eastAsia="zh-CN"/>
        </w:rPr>
        <w:tab/>
      </w:r>
      <w:r w:rsidR="00CB049F" w:rsidRPr="00CB049F">
        <w:rPr>
          <w:rFonts w:eastAsia="Microsoft YaHei" w:cs="Arial"/>
          <w:lang w:eastAsia="zh-CN"/>
        </w:rPr>
        <w:tab/>
      </w:r>
      <w:r w:rsidR="00CB049F" w:rsidRPr="00CB049F">
        <w:rPr>
          <w:rFonts w:eastAsia="Microsoft YaHei" w:cs="Arial"/>
          <w:lang w:eastAsia="zh-CN"/>
        </w:rPr>
        <w:tab/>
      </w:r>
      <w:r w:rsidR="00CB049F" w:rsidRPr="00CB049F">
        <w:rPr>
          <w:rFonts w:eastAsia="Microsoft YaHei" w:cs="Arial"/>
          <w:lang w:eastAsia="zh-CN"/>
        </w:rPr>
        <w:tab/>
      </w:r>
      <w:r w:rsidR="00CB049F" w:rsidRPr="00CB049F">
        <w:rPr>
          <w:rFonts w:eastAsia="Microsoft YaHei" w:cs="Arial"/>
          <w:lang w:eastAsia="zh-CN"/>
        </w:rPr>
        <w:tab/>
        <w:t xml:space="preserve">// </w:t>
      </w:r>
      <w:r w:rsidR="00CB049F" w:rsidRPr="00CB049F">
        <w:rPr>
          <w:rFonts w:eastAsiaTheme="minorEastAsia" w:cs="Arial"/>
          <w:lang w:eastAsia="zh-TW"/>
        </w:rPr>
        <w:t xml:space="preserve">Corner </w:t>
      </w:r>
      <w:r w:rsidR="00CB049F" w:rsidRPr="00CB049F">
        <w:rPr>
          <w:rFonts w:eastAsia="Microsoft YaHei" w:cs="Arial"/>
          <w:lang w:eastAsia="zh-CN"/>
        </w:rPr>
        <w:t>X1</w:t>
      </w:r>
      <w:r w:rsidR="00CB049F" w:rsidRPr="00CB049F">
        <w:rPr>
          <w:rFonts w:eastAsiaTheme="minorEastAsia" w:cs="Arial"/>
          <w:lang w:eastAsia="zh-TW"/>
        </w:rPr>
        <w:t>-Axis</w:t>
      </w:r>
    </w:p>
    <w:p w:rsidR="00CB049F" w:rsidRPr="00CB049F" w:rsidRDefault="00E00E9A" w:rsidP="00CB049F">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00CB049F" w:rsidRPr="00CB049F">
        <w:rPr>
          <w:rFonts w:eastAsia="Microsoft YaHei" w:cs="Arial"/>
          <w:lang w:eastAsia="zh-CN"/>
        </w:rPr>
        <w:t xml:space="preserve">Y1,              </w:t>
      </w:r>
      <w:r w:rsidR="00CB049F" w:rsidRPr="00CB049F">
        <w:rPr>
          <w:rFonts w:eastAsia="Microsoft YaHei" w:cs="Arial"/>
          <w:lang w:eastAsia="zh-CN"/>
        </w:rPr>
        <w:tab/>
      </w:r>
      <w:r w:rsidR="00CB049F" w:rsidRPr="00CB049F">
        <w:rPr>
          <w:rFonts w:eastAsia="Microsoft YaHei" w:cs="Arial"/>
          <w:lang w:eastAsia="zh-CN"/>
        </w:rPr>
        <w:tab/>
      </w:r>
      <w:r w:rsidR="00CB049F" w:rsidRPr="00CB049F">
        <w:rPr>
          <w:rFonts w:eastAsia="Microsoft YaHei" w:cs="Arial"/>
          <w:lang w:eastAsia="zh-CN"/>
        </w:rPr>
        <w:tab/>
        <w:t xml:space="preserve">// </w:t>
      </w:r>
      <w:r w:rsidR="00CB049F" w:rsidRPr="00CB049F">
        <w:rPr>
          <w:rFonts w:eastAsiaTheme="minorEastAsia" w:cs="Arial"/>
          <w:lang w:eastAsia="zh-TW"/>
        </w:rPr>
        <w:t>Corner Y</w:t>
      </w:r>
      <w:r w:rsidR="00CB049F" w:rsidRPr="00CB049F">
        <w:rPr>
          <w:rFonts w:eastAsia="Microsoft YaHei" w:cs="Arial"/>
          <w:lang w:eastAsia="zh-CN"/>
        </w:rPr>
        <w:t>1</w:t>
      </w:r>
      <w:r w:rsidR="00CB049F" w:rsidRPr="00CB049F">
        <w:rPr>
          <w:rFonts w:eastAsiaTheme="minorEastAsia" w:cs="Arial"/>
          <w:lang w:eastAsia="zh-TW"/>
        </w:rPr>
        <w:t>-Axis</w:t>
      </w:r>
    </w:p>
    <w:p w:rsidR="00CB049F" w:rsidRPr="00CB049F" w:rsidRDefault="00E00E9A" w:rsidP="00CB049F">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00CB049F" w:rsidRPr="00CB049F">
        <w:rPr>
          <w:rFonts w:eastAsia="Microsoft YaHei" w:cs="Arial"/>
          <w:lang w:eastAsia="zh-CN"/>
        </w:rPr>
        <w:t xml:space="preserve">X2,              </w:t>
      </w:r>
      <w:r w:rsidR="00CB049F" w:rsidRPr="00CB049F">
        <w:rPr>
          <w:rFonts w:eastAsia="Microsoft YaHei" w:cs="Arial"/>
          <w:lang w:eastAsia="zh-CN"/>
        </w:rPr>
        <w:tab/>
      </w:r>
      <w:r w:rsidR="00CB049F" w:rsidRPr="00CB049F">
        <w:rPr>
          <w:rFonts w:eastAsia="Microsoft YaHei" w:cs="Arial"/>
          <w:lang w:eastAsia="zh-CN"/>
        </w:rPr>
        <w:tab/>
      </w:r>
      <w:r w:rsidR="00CB049F" w:rsidRPr="00CB049F">
        <w:rPr>
          <w:rFonts w:eastAsia="Microsoft YaHei" w:cs="Arial"/>
          <w:lang w:eastAsia="zh-CN"/>
        </w:rPr>
        <w:tab/>
        <w:t xml:space="preserve">// </w:t>
      </w:r>
      <w:r w:rsidR="00CB049F" w:rsidRPr="00CB049F">
        <w:rPr>
          <w:rFonts w:eastAsiaTheme="minorEastAsia" w:cs="Arial"/>
          <w:lang w:eastAsia="zh-TW"/>
        </w:rPr>
        <w:t xml:space="preserve">Corner </w:t>
      </w:r>
      <w:r w:rsidR="00CB049F" w:rsidRPr="00CB049F">
        <w:rPr>
          <w:rFonts w:eastAsia="Microsoft YaHei" w:cs="Arial"/>
          <w:lang w:eastAsia="zh-CN"/>
        </w:rPr>
        <w:t>X</w:t>
      </w:r>
      <w:r w:rsidR="00CB049F" w:rsidRPr="00CB049F">
        <w:rPr>
          <w:rFonts w:eastAsiaTheme="minorEastAsia" w:cs="Arial"/>
          <w:lang w:eastAsia="zh-TW"/>
        </w:rPr>
        <w:t>2-Axis</w:t>
      </w:r>
    </w:p>
    <w:p w:rsidR="00CB049F" w:rsidRPr="00CB049F" w:rsidRDefault="000009E0" w:rsidP="00CB049F">
      <w:pPr>
        <w:pStyle w:val="BodyTextFirstIndent"/>
        <w:snapToGrid w:val="0"/>
        <w:spacing w:line="320" w:lineRule="exact"/>
        <w:ind w:left="1276"/>
        <w:rPr>
          <w:rFonts w:eastAsia="Microsoft YaHei" w:cs="Arial"/>
          <w:lang w:eastAsia="zh-TW"/>
        </w:rPr>
      </w:pPr>
      <w:r>
        <w:rPr>
          <w:rFonts w:eastAsia="Microsoft YaHei" w:cs="Arial"/>
          <w:noProof/>
          <w:lang w:eastAsia="zh-TW"/>
        </w:rPr>
        <w:pict>
          <v:shape id="_x0000_s1597" type="#_x0000_t202" style="position:absolute;left:0;text-align:left;margin-left:333.25pt;margin-top:6.65pt;width:138.75pt;height:30.2pt;z-index:252078592;mso-height-percent:200;mso-height-percent:200;mso-width-relative:margin;mso-height-relative:margin" filled="f" stroked="f">
            <v:textbox style="mso-next-textbox:#_x0000_s1597;mso-fit-shape-to-text:t">
              <w:txbxContent>
                <w:p w:rsidR="000009E0" w:rsidRPr="001714C2" w:rsidRDefault="000009E0" w:rsidP="00CB049F">
                  <w:pPr>
                    <w:jc w:val="center"/>
                    <w:rPr>
                      <w:rFonts w:eastAsiaTheme="minorEastAsia" w:cs="Arial"/>
                      <w:b/>
                      <w:lang w:eastAsia="zh-TW"/>
                    </w:rPr>
                  </w:pPr>
                  <w:r w:rsidRPr="001714C2">
                    <w:rPr>
                      <w:rFonts w:eastAsiaTheme="minorEastAsia" w:cs="Arial"/>
                      <w:b/>
                      <w:lang w:eastAsia="zh-TW"/>
                    </w:rPr>
                    <w:t xml:space="preserve">Figure </w:t>
                  </w:r>
                  <w:r>
                    <w:rPr>
                      <w:rFonts w:eastAsia="Microsoft YaHei" w:cs="Arial"/>
                      <w:b/>
                      <w:lang w:eastAsia="zh-CN"/>
                    </w:rPr>
                    <w:t>4</w:t>
                  </w:r>
                  <w:r w:rsidRPr="001714C2">
                    <w:rPr>
                      <w:rFonts w:eastAsia="Microsoft YaHei" w:cs="Arial"/>
                      <w:b/>
                      <w:lang w:eastAsia="zh-CN"/>
                    </w:rPr>
                    <w:t>-</w:t>
                  </w:r>
                  <w:r w:rsidRPr="001714C2">
                    <w:rPr>
                      <w:rFonts w:eastAsiaTheme="minorEastAsia" w:cs="Arial" w:hint="eastAsia"/>
                      <w:b/>
                      <w:lang w:eastAsia="zh-TW"/>
                    </w:rPr>
                    <w:t>28</w:t>
                  </w:r>
                  <w:r>
                    <w:rPr>
                      <w:rFonts w:eastAsiaTheme="minorEastAsia" w:cs="Arial"/>
                      <w:b/>
                      <w:lang w:eastAsia="zh-TW"/>
                    </w:rPr>
                    <w:t xml:space="preserve">: </w:t>
                  </w:r>
                  <w:r w:rsidRPr="001714C2">
                    <w:rPr>
                      <w:rFonts w:cs="Arial"/>
                      <w:b/>
                    </w:rPr>
                    <w:t xml:space="preserve">Drawing a </w:t>
                  </w:r>
                  <w:r w:rsidRPr="001714C2">
                    <w:rPr>
                      <w:rFonts w:eastAsiaTheme="minorEastAsia" w:cs="Arial" w:hint="eastAsia"/>
                      <w:b/>
                      <w:lang w:eastAsia="zh-TW"/>
                    </w:rPr>
                    <w:t>Hollow</w:t>
                  </w:r>
                  <w:r w:rsidRPr="001714C2">
                    <w:rPr>
                      <w:rFonts w:cs="Arial"/>
                      <w:b/>
                    </w:rPr>
                    <w:t xml:space="preserve"> </w:t>
                  </w:r>
                  <w:r w:rsidRPr="001714C2">
                    <w:rPr>
                      <w:b/>
                    </w:rPr>
                    <w:t>Pentagonal</w:t>
                  </w:r>
                </w:p>
              </w:txbxContent>
            </v:textbox>
          </v:shape>
        </w:pict>
      </w:r>
      <w:r w:rsidR="00E00E9A">
        <w:rPr>
          <w:rFonts w:eastAsia="Microsoft YaHei" w:cs="Arial"/>
          <w:lang w:eastAsia="zh-CN"/>
        </w:rPr>
        <w:t xml:space="preserve">[Word] </w:t>
      </w:r>
      <w:r w:rsidR="00CB049F" w:rsidRPr="00CB049F">
        <w:rPr>
          <w:rFonts w:eastAsia="Microsoft YaHei" w:cs="Arial"/>
          <w:lang w:eastAsia="zh-CN"/>
        </w:rPr>
        <w:t xml:space="preserve">Y2,              </w:t>
      </w:r>
      <w:r w:rsidR="00CB049F" w:rsidRPr="00CB049F">
        <w:rPr>
          <w:rFonts w:eastAsia="Microsoft YaHei" w:cs="Arial"/>
          <w:lang w:eastAsia="zh-CN"/>
        </w:rPr>
        <w:tab/>
      </w:r>
      <w:r w:rsidR="00CB049F" w:rsidRPr="00CB049F">
        <w:rPr>
          <w:rFonts w:eastAsia="Microsoft YaHei" w:cs="Arial"/>
          <w:lang w:eastAsia="zh-CN"/>
        </w:rPr>
        <w:tab/>
      </w:r>
      <w:r w:rsidR="00CB049F" w:rsidRPr="00CB049F">
        <w:rPr>
          <w:rFonts w:eastAsia="Microsoft YaHei" w:cs="Arial"/>
          <w:lang w:eastAsia="zh-CN"/>
        </w:rPr>
        <w:tab/>
        <w:t xml:space="preserve">// </w:t>
      </w:r>
      <w:r w:rsidR="00CB049F" w:rsidRPr="00CB049F">
        <w:rPr>
          <w:rFonts w:eastAsiaTheme="minorEastAsia" w:cs="Arial"/>
          <w:lang w:eastAsia="zh-TW"/>
        </w:rPr>
        <w:t>Corner Y2-Axis</w:t>
      </w:r>
    </w:p>
    <w:p w:rsidR="00CB049F" w:rsidRPr="00CB049F" w:rsidRDefault="00E00E9A" w:rsidP="00CB049F">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00CB049F" w:rsidRPr="00CB049F">
        <w:rPr>
          <w:rFonts w:eastAsia="Microsoft YaHei" w:cs="Arial"/>
          <w:lang w:eastAsia="zh-CN"/>
        </w:rPr>
        <w:t xml:space="preserve">X3,              </w:t>
      </w:r>
      <w:r w:rsidR="00CB049F" w:rsidRPr="00CB049F">
        <w:rPr>
          <w:rFonts w:eastAsia="Microsoft YaHei" w:cs="Arial"/>
          <w:lang w:eastAsia="zh-CN"/>
        </w:rPr>
        <w:tab/>
      </w:r>
      <w:r w:rsidR="00CB049F" w:rsidRPr="00CB049F">
        <w:rPr>
          <w:rFonts w:eastAsia="Microsoft YaHei" w:cs="Arial"/>
          <w:lang w:eastAsia="zh-CN"/>
        </w:rPr>
        <w:tab/>
      </w:r>
      <w:r w:rsidR="00CB049F" w:rsidRPr="00CB049F">
        <w:rPr>
          <w:rFonts w:eastAsia="Microsoft YaHei" w:cs="Arial"/>
          <w:lang w:eastAsia="zh-CN"/>
        </w:rPr>
        <w:tab/>
        <w:t xml:space="preserve">// </w:t>
      </w:r>
      <w:r w:rsidR="00CB049F" w:rsidRPr="00CB049F">
        <w:rPr>
          <w:rFonts w:eastAsiaTheme="minorEastAsia" w:cs="Arial"/>
          <w:lang w:eastAsia="zh-TW"/>
        </w:rPr>
        <w:t xml:space="preserve">Corner </w:t>
      </w:r>
      <w:r w:rsidR="00CB049F" w:rsidRPr="00CB049F">
        <w:rPr>
          <w:rFonts w:eastAsia="Microsoft YaHei" w:cs="Arial"/>
          <w:lang w:eastAsia="zh-CN"/>
        </w:rPr>
        <w:t>X</w:t>
      </w:r>
      <w:r w:rsidR="00CB049F" w:rsidRPr="00CB049F">
        <w:rPr>
          <w:rFonts w:eastAsiaTheme="minorEastAsia" w:cs="Arial"/>
          <w:lang w:eastAsia="zh-TW"/>
        </w:rPr>
        <w:t>3-Axis</w:t>
      </w:r>
    </w:p>
    <w:p w:rsidR="00CB049F" w:rsidRPr="00CB049F" w:rsidRDefault="00E00E9A" w:rsidP="00CB049F">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00CB049F" w:rsidRPr="00CB049F">
        <w:rPr>
          <w:rFonts w:eastAsia="Microsoft YaHei" w:cs="Arial"/>
          <w:lang w:eastAsia="zh-CN"/>
        </w:rPr>
        <w:t xml:space="preserve">Y3,              </w:t>
      </w:r>
      <w:r w:rsidR="00CB049F" w:rsidRPr="00CB049F">
        <w:rPr>
          <w:rFonts w:eastAsia="Microsoft YaHei" w:cs="Arial"/>
          <w:lang w:eastAsia="zh-CN"/>
        </w:rPr>
        <w:tab/>
      </w:r>
      <w:r w:rsidR="00CB049F" w:rsidRPr="00CB049F">
        <w:rPr>
          <w:rFonts w:eastAsia="Microsoft YaHei" w:cs="Arial"/>
          <w:lang w:eastAsia="zh-CN"/>
        </w:rPr>
        <w:tab/>
      </w:r>
      <w:r w:rsidR="00CB049F" w:rsidRPr="00CB049F">
        <w:rPr>
          <w:rFonts w:eastAsia="Microsoft YaHei" w:cs="Arial"/>
          <w:lang w:eastAsia="zh-CN"/>
        </w:rPr>
        <w:tab/>
        <w:t xml:space="preserve">// </w:t>
      </w:r>
      <w:r w:rsidR="00CB049F" w:rsidRPr="00CB049F">
        <w:rPr>
          <w:rFonts w:eastAsiaTheme="minorEastAsia" w:cs="Arial"/>
          <w:lang w:eastAsia="zh-TW"/>
        </w:rPr>
        <w:t>Corner Y3-Axis</w:t>
      </w:r>
    </w:p>
    <w:p w:rsidR="00CB049F" w:rsidRPr="00CB049F" w:rsidRDefault="00E00E9A" w:rsidP="00CB049F">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00CB049F" w:rsidRPr="00CB049F">
        <w:rPr>
          <w:rFonts w:eastAsia="Microsoft YaHei" w:cs="Arial"/>
          <w:lang w:eastAsia="zh-CN"/>
        </w:rPr>
        <w:t xml:space="preserve">X4,              </w:t>
      </w:r>
      <w:r w:rsidR="00CB049F" w:rsidRPr="00CB049F">
        <w:rPr>
          <w:rFonts w:eastAsia="Microsoft YaHei" w:cs="Arial"/>
          <w:lang w:eastAsia="zh-CN"/>
        </w:rPr>
        <w:tab/>
      </w:r>
      <w:r w:rsidR="00CB049F" w:rsidRPr="00CB049F">
        <w:rPr>
          <w:rFonts w:eastAsia="Microsoft YaHei" w:cs="Arial"/>
          <w:lang w:eastAsia="zh-CN"/>
        </w:rPr>
        <w:tab/>
      </w:r>
      <w:r w:rsidR="00CB049F" w:rsidRPr="00CB049F">
        <w:rPr>
          <w:rFonts w:eastAsia="Microsoft YaHei" w:cs="Arial"/>
          <w:lang w:eastAsia="zh-CN"/>
        </w:rPr>
        <w:tab/>
        <w:t xml:space="preserve">// </w:t>
      </w:r>
      <w:r w:rsidR="00CB049F" w:rsidRPr="00CB049F">
        <w:rPr>
          <w:rFonts w:eastAsiaTheme="minorEastAsia" w:cs="Arial"/>
          <w:lang w:eastAsia="zh-TW"/>
        </w:rPr>
        <w:t xml:space="preserve">Corner </w:t>
      </w:r>
      <w:r w:rsidR="00CB049F" w:rsidRPr="00CB049F">
        <w:rPr>
          <w:rFonts w:eastAsia="Microsoft YaHei" w:cs="Arial"/>
          <w:lang w:eastAsia="zh-CN"/>
        </w:rPr>
        <w:t>X</w:t>
      </w:r>
      <w:r w:rsidR="00CB049F" w:rsidRPr="00CB049F">
        <w:rPr>
          <w:rFonts w:eastAsiaTheme="minorEastAsia" w:cs="Arial"/>
          <w:lang w:eastAsia="zh-TW"/>
        </w:rPr>
        <w:t>4-Axis</w:t>
      </w:r>
    </w:p>
    <w:p w:rsidR="00CB049F" w:rsidRPr="00CB049F" w:rsidRDefault="00E00E9A" w:rsidP="00CB049F">
      <w:pPr>
        <w:pStyle w:val="BodyTextFirstIndent"/>
        <w:snapToGrid w:val="0"/>
        <w:spacing w:line="320" w:lineRule="exact"/>
        <w:ind w:left="1276"/>
        <w:rPr>
          <w:rFonts w:eastAsiaTheme="minorEastAsia" w:cs="Arial"/>
          <w:lang w:eastAsia="zh-TW"/>
        </w:rPr>
      </w:pPr>
      <w:r>
        <w:rPr>
          <w:rFonts w:eastAsia="Microsoft YaHei" w:cs="Arial"/>
          <w:lang w:eastAsia="zh-CN"/>
        </w:rPr>
        <w:t xml:space="preserve">[Word] </w:t>
      </w:r>
      <w:r w:rsidR="00CB049F" w:rsidRPr="00CB049F">
        <w:rPr>
          <w:rFonts w:eastAsia="Microsoft YaHei" w:cs="Arial"/>
          <w:lang w:eastAsia="zh-CN"/>
        </w:rPr>
        <w:t xml:space="preserve">Y4,              </w:t>
      </w:r>
      <w:r w:rsidR="00CB049F" w:rsidRPr="00CB049F">
        <w:rPr>
          <w:rFonts w:eastAsia="Microsoft YaHei" w:cs="Arial"/>
          <w:lang w:eastAsia="zh-CN"/>
        </w:rPr>
        <w:tab/>
      </w:r>
      <w:r w:rsidR="00CB049F" w:rsidRPr="00CB049F">
        <w:rPr>
          <w:rFonts w:eastAsia="Microsoft YaHei" w:cs="Arial"/>
          <w:lang w:eastAsia="zh-CN"/>
        </w:rPr>
        <w:tab/>
      </w:r>
      <w:r w:rsidR="00CB049F" w:rsidRPr="00CB049F">
        <w:rPr>
          <w:rFonts w:eastAsia="Microsoft YaHei" w:cs="Arial"/>
          <w:lang w:eastAsia="zh-CN"/>
        </w:rPr>
        <w:tab/>
        <w:t xml:space="preserve">// </w:t>
      </w:r>
      <w:r w:rsidR="00CB049F" w:rsidRPr="00CB049F">
        <w:rPr>
          <w:rFonts w:eastAsiaTheme="minorEastAsia" w:cs="Arial"/>
          <w:lang w:eastAsia="zh-TW"/>
        </w:rPr>
        <w:t>Corner Y4-Axis</w:t>
      </w:r>
    </w:p>
    <w:p w:rsidR="00CB049F" w:rsidRPr="00CB049F" w:rsidRDefault="00E00E9A" w:rsidP="00CB049F">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00CB049F" w:rsidRPr="00CB049F">
        <w:rPr>
          <w:rFonts w:eastAsia="Microsoft YaHei" w:cs="Arial"/>
          <w:lang w:eastAsia="zh-CN"/>
        </w:rPr>
        <w:t>X</w:t>
      </w:r>
      <w:r w:rsidR="00CB049F" w:rsidRPr="00CB049F">
        <w:rPr>
          <w:rFonts w:eastAsiaTheme="minorEastAsia" w:cs="Arial"/>
          <w:lang w:eastAsia="zh-TW"/>
        </w:rPr>
        <w:t>5</w:t>
      </w:r>
      <w:r w:rsidR="00CB049F" w:rsidRPr="00CB049F">
        <w:rPr>
          <w:rFonts w:eastAsia="Microsoft YaHei" w:cs="Arial"/>
          <w:lang w:eastAsia="zh-CN"/>
        </w:rPr>
        <w:t xml:space="preserve">,              </w:t>
      </w:r>
      <w:r w:rsidR="00CB049F" w:rsidRPr="00CB049F">
        <w:rPr>
          <w:rFonts w:eastAsia="Microsoft YaHei" w:cs="Arial"/>
          <w:lang w:eastAsia="zh-CN"/>
        </w:rPr>
        <w:tab/>
      </w:r>
      <w:r w:rsidR="00CB049F" w:rsidRPr="00CB049F">
        <w:rPr>
          <w:rFonts w:eastAsia="Microsoft YaHei" w:cs="Arial"/>
          <w:lang w:eastAsia="zh-CN"/>
        </w:rPr>
        <w:tab/>
      </w:r>
      <w:r w:rsidR="00CB049F" w:rsidRPr="00CB049F">
        <w:rPr>
          <w:rFonts w:eastAsia="Microsoft YaHei" w:cs="Arial"/>
          <w:lang w:eastAsia="zh-CN"/>
        </w:rPr>
        <w:tab/>
        <w:t xml:space="preserve">// </w:t>
      </w:r>
      <w:r w:rsidR="00CB049F" w:rsidRPr="00CB049F">
        <w:rPr>
          <w:rFonts w:eastAsiaTheme="minorEastAsia" w:cs="Arial"/>
          <w:lang w:eastAsia="zh-TW"/>
        </w:rPr>
        <w:t xml:space="preserve">Corner </w:t>
      </w:r>
      <w:r w:rsidR="00CB049F" w:rsidRPr="00CB049F">
        <w:rPr>
          <w:rFonts w:eastAsia="Microsoft YaHei" w:cs="Arial"/>
          <w:lang w:eastAsia="zh-CN"/>
        </w:rPr>
        <w:t>X</w:t>
      </w:r>
      <w:r w:rsidR="00CB049F" w:rsidRPr="00CB049F">
        <w:rPr>
          <w:rFonts w:eastAsiaTheme="minorEastAsia" w:cs="Arial"/>
          <w:lang w:eastAsia="zh-TW"/>
        </w:rPr>
        <w:t>5-Axis</w:t>
      </w:r>
    </w:p>
    <w:p w:rsidR="00CB049F" w:rsidRPr="00CB049F" w:rsidRDefault="00E00E9A" w:rsidP="00CB049F">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00CB049F" w:rsidRPr="00CB049F">
        <w:rPr>
          <w:rFonts w:eastAsia="Microsoft YaHei" w:cs="Arial"/>
          <w:lang w:eastAsia="zh-CN"/>
        </w:rPr>
        <w:t>Y</w:t>
      </w:r>
      <w:r w:rsidR="00CB049F" w:rsidRPr="00CB049F">
        <w:rPr>
          <w:rFonts w:eastAsiaTheme="minorEastAsia" w:cs="Arial"/>
          <w:lang w:eastAsia="zh-TW"/>
        </w:rPr>
        <w:t>5</w:t>
      </w:r>
      <w:r w:rsidR="00CB049F" w:rsidRPr="00CB049F">
        <w:rPr>
          <w:rFonts w:eastAsia="Microsoft YaHei" w:cs="Arial"/>
          <w:lang w:eastAsia="zh-CN"/>
        </w:rPr>
        <w:t xml:space="preserve">,              </w:t>
      </w:r>
      <w:r w:rsidR="00CB049F" w:rsidRPr="00CB049F">
        <w:rPr>
          <w:rFonts w:eastAsia="Microsoft YaHei" w:cs="Arial"/>
          <w:lang w:eastAsia="zh-CN"/>
        </w:rPr>
        <w:tab/>
      </w:r>
      <w:r w:rsidR="00CB049F" w:rsidRPr="00CB049F">
        <w:rPr>
          <w:rFonts w:eastAsia="Microsoft YaHei" w:cs="Arial"/>
          <w:lang w:eastAsia="zh-CN"/>
        </w:rPr>
        <w:tab/>
      </w:r>
      <w:r w:rsidR="00CB049F" w:rsidRPr="00CB049F">
        <w:rPr>
          <w:rFonts w:eastAsia="Microsoft YaHei" w:cs="Arial"/>
          <w:lang w:eastAsia="zh-CN"/>
        </w:rPr>
        <w:tab/>
        <w:t xml:space="preserve">// </w:t>
      </w:r>
      <w:r w:rsidR="00CB049F" w:rsidRPr="00CB049F">
        <w:rPr>
          <w:rFonts w:eastAsiaTheme="minorEastAsia" w:cs="Arial"/>
          <w:lang w:eastAsia="zh-TW"/>
        </w:rPr>
        <w:t>Corner Y5-Axis</w:t>
      </w:r>
    </w:p>
    <w:p w:rsidR="00464215" w:rsidRPr="00CB049F" w:rsidRDefault="00E00E9A" w:rsidP="00CB049F">
      <w:pPr>
        <w:pStyle w:val="BodyTextFirstIndent"/>
        <w:snapToGrid w:val="0"/>
        <w:spacing w:line="320" w:lineRule="exact"/>
        <w:ind w:left="1276"/>
        <w:rPr>
          <w:rFonts w:eastAsia="Microsoft YaHei" w:cs="Arial"/>
          <w:lang w:eastAsia="zh-TW"/>
        </w:rPr>
      </w:pPr>
      <w:r>
        <w:rPr>
          <w:rFonts w:eastAsia="Microsoft YaHei" w:cs="Arial"/>
          <w:lang w:eastAsia="zh-CN"/>
        </w:rPr>
        <w:t xml:space="preserve">[Long] </w:t>
      </w:r>
      <w:proofErr w:type="spellStart"/>
      <w:r w:rsidR="00DC483C" w:rsidRPr="00CB049F">
        <w:rPr>
          <w:rFonts w:eastAsia="Microsoft YaHei" w:cs="Arial"/>
          <w:lang w:eastAsia="zh-CN"/>
        </w:rPr>
        <w:t>ForegroundColor</w:t>
      </w:r>
      <w:proofErr w:type="spellEnd"/>
      <w:r w:rsidR="00DC483C" w:rsidRPr="00CB049F">
        <w:rPr>
          <w:rFonts w:eastAsia="Microsoft YaHei" w:cs="Arial"/>
          <w:lang w:eastAsia="zh-CN"/>
        </w:rPr>
        <w:tab/>
      </w:r>
      <w:r w:rsidR="00DC483C" w:rsidRPr="00CB049F">
        <w:rPr>
          <w:rFonts w:eastAsia="Microsoft YaHei" w:cs="Arial"/>
          <w:lang w:eastAsia="zh-CN"/>
        </w:rPr>
        <w:tab/>
      </w:r>
      <w:r w:rsidR="00DC483C" w:rsidRPr="00CB049F">
        <w:rPr>
          <w:rFonts w:eastAsia="Microsoft YaHei" w:cs="Arial"/>
          <w:lang w:eastAsia="zh-CN"/>
        </w:rPr>
        <w:tab/>
      </w:r>
      <w:r w:rsidR="00DC483C" w:rsidRPr="00CB049F">
        <w:rPr>
          <w:rFonts w:eastAsia="Microsoft YaHei" w:cs="Arial"/>
          <w:lang w:eastAsia="zh-CN"/>
        </w:rPr>
        <w:tab/>
      </w:r>
      <w:r w:rsidR="00DC483C" w:rsidRPr="00CB049F">
        <w:rPr>
          <w:rFonts w:eastAsia="Microsoft YaHei" w:cs="Arial"/>
          <w:lang w:eastAsia="zh-CN"/>
        </w:rPr>
        <w:tab/>
      </w:r>
      <w:r w:rsidR="00CB049F">
        <w:rPr>
          <w:rFonts w:eastAsiaTheme="minorEastAsia" w:cs="Arial" w:hint="eastAsia"/>
          <w:lang w:eastAsia="zh-TW"/>
        </w:rPr>
        <w:tab/>
      </w:r>
      <w:r w:rsidR="00DC483C" w:rsidRPr="00CB049F">
        <w:rPr>
          <w:rFonts w:eastAsia="Microsoft YaHei" w:cs="Arial"/>
          <w:lang w:eastAsia="zh-CN"/>
        </w:rPr>
        <w:t xml:space="preserve">// </w:t>
      </w:r>
      <w:r w:rsidR="00CB049F" w:rsidRPr="00CB049F">
        <w:rPr>
          <w:rFonts w:eastAsiaTheme="minorEastAsia" w:cs="Arial"/>
          <w:lang w:eastAsia="zh-TW"/>
        </w:rPr>
        <w:t>Frame Color</w:t>
      </w:r>
    </w:p>
    <w:p w:rsidR="00464215" w:rsidRPr="00CB049F" w:rsidRDefault="00DC483C" w:rsidP="00CB049F">
      <w:pPr>
        <w:pStyle w:val="BodyTextFirstIndent"/>
        <w:snapToGrid w:val="0"/>
        <w:spacing w:line="320" w:lineRule="exact"/>
        <w:ind w:left="1276"/>
        <w:rPr>
          <w:rFonts w:eastAsia="Microsoft YaHei" w:cs="Arial"/>
          <w:lang w:eastAsia="zh-TW"/>
        </w:rPr>
      </w:pPr>
      <w:r w:rsidRPr="00CB049F">
        <w:rPr>
          <w:rFonts w:eastAsia="Microsoft YaHei" w:cs="Arial"/>
          <w:lang w:eastAsia="zh-CN"/>
        </w:rPr>
        <w:t>)</w:t>
      </w:r>
    </w:p>
    <w:p w:rsidR="00464215" w:rsidRPr="00CB049F" w:rsidRDefault="00464215" w:rsidP="00CB049F">
      <w:pPr>
        <w:pStyle w:val="BodyTextFirstIndent"/>
        <w:snapToGrid w:val="0"/>
        <w:spacing w:line="320" w:lineRule="exact"/>
        <w:ind w:left="482"/>
        <w:rPr>
          <w:rFonts w:eastAsia="Microsoft YaHei" w:cs="Arial"/>
          <w:lang w:eastAsia="zh-TW"/>
        </w:rPr>
      </w:pPr>
    </w:p>
    <w:p w:rsidR="00CB049F" w:rsidRPr="00CB049F" w:rsidRDefault="00CB049F" w:rsidP="00FB1E40">
      <w:pPr>
        <w:pStyle w:val="BodyTextFirstIndent"/>
        <w:snapToGrid w:val="0"/>
        <w:spacing w:line="320" w:lineRule="exact"/>
        <w:ind w:leftChars="496" w:left="1984" w:hangingChars="496" w:hanging="992"/>
        <w:jc w:val="both"/>
        <w:rPr>
          <w:rFonts w:eastAsiaTheme="minorEastAsia" w:cs="Arial"/>
          <w:lang w:eastAsia="zh-TW"/>
        </w:rPr>
      </w:pPr>
      <w:r w:rsidRPr="00CB049F">
        <w:rPr>
          <w:rFonts w:eastAsiaTheme="minorEastAsia" w:cs="Arial"/>
          <w:b/>
          <w:lang w:eastAsia="zh-TW"/>
        </w:rPr>
        <w:t xml:space="preserve">Example: </w:t>
      </w:r>
      <w:r w:rsidRPr="00CB049F">
        <w:rPr>
          <w:rFonts w:eastAsiaTheme="minorEastAsia" w:cs="Arial"/>
          <w:lang w:eastAsia="zh-TW"/>
        </w:rPr>
        <w:t xml:space="preserve">Drawing a red </w:t>
      </w:r>
      <w:r w:rsidRPr="00CB049F">
        <w:rPr>
          <w:rFonts w:cs="Arial"/>
        </w:rPr>
        <w:t>Hollow Pentagonal</w:t>
      </w:r>
      <w:r w:rsidRPr="00CB049F">
        <w:rPr>
          <w:rFonts w:eastAsiaTheme="minorEastAsia" w:cs="Arial"/>
          <w:lang w:eastAsia="zh-TW"/>
        </w:rPr>
        <w:t xml:space="preserve"> </w:t>
      </w:r>
      <w:r w:rsidR="00D005A5">
        <w:rPr>
          <w:rFonts w:eastAsia="PMingLiU" w:cs="Arial"/>
          <w:lang w:eastAsia="zh-TW"/>
        </w:rPr>
        <w:t xml:space="preserve">with the </w:t>
      </w:r>
      <w:proofErr w:type="spellStart"/>
      <w:r w:rsidR="00D005A5">
        <w:rPr>
          <w:rFonts w:eastAsia="PMingLiU" w:cs="Arial"/>
          <w:lang w:eastAsia="zh-TW"/>
        </w:rPr>
        <w:t>coners</w:t>
      </w:r>
      <w:proofErr w:type="spellEnd"/>
      <w:r w:rsidR="00D005A5">
        <w:rPr>
          <w:rFonts w:eastAsia="PMingLiU" w:cs="Arial"/>
          <w:lang w:eastAsia="zh-TW"/>
        </w:rPr>
        <w:t xml:space="preserve"> = </w:t>
      </w:r>
      <w:r w:rsidR="00D005A5">
        <w:rPr>
          <w:rFonts w:eastAsia="Microsoft YaHei" w:cs="Arial"/>
          <w:color w:val="000000" w:themeColor="text1"/>
          <w:lang w:eastAsia="zh-CN"/>
        </w:rPr>
        <w:t>(50, 100)</w:t>
      </w:r>
      <w:r w:rsidR="00D005A5">
        <w:rPr>
          <w:rFonts w:eastAsia="PMingLiU" w:cs="Arial"/>
          <w:color w:val="000000" w:themeColor="text1"/>
          <w:lang w:eastAsia="zh-TW"/>
        </w:rPr>
        <w:t xml:space="preserve">, </w:t>
      </w:r>
      <w:r w:rsidR="00D005A5">
        <w:rPr>
          <w:rFonts w:eastAsia="Microsoft YaHei" w:cs="Arial"/>
          <w:color w:val="000000" w:themeColor="text1"/>
          <w:lang w:eastAsia="zh-CN"/>
        </w:rPr>
        <w:t>(120, 130)</w:t>
      </w:r>
      <w:r w:rsidR="00D005A5">
        <w:rPr>
          <w:rFonts w:eastAsia="PMingLiU" w:cs="Arial"/>
          <w:color w:val="000000" w:themeColor="text1"/>
          <w:lang w:eastAsia="zh-TW"/>
        </w:rPr>
        <w:t xml:space="preserve">, </w:t>
      </w:r>
      <w:r w:rsidR="00D005A5">
        <w:rPr>
          <w:rFonts w:eastAsia="Microsoft YaHei" w:cs="Arial"/>
          <w:color w:val="000000" w:themeColor="text1"/>
          <w:lang w:eastAsia="zh-CN"/>
        </w:rPr>
        <w:t>(150, 160)</w:t>
      </w:r>
      <w:r w:rsidR="00D005A5">
        <w:rPr>
          <w:rFonts w:eastAsia="PMingLiU" w:cs="Arial"/>
          <w:color w:val="000000" w:themeColor="text1"/>
          <w:lang w:eastAsia="zh-TW"/>
        </w:rPr>
        <w:t xml:space="preserve">, </w:t>
      </w:r>
      <w:r w:rsidR="00D005A5">
        <w:rPr>
          <w:rFonts w:eastAsia="Microsoft YaHei" w:cs="Arial"/>
          <w:color w:val="000000" w:themeColor="text1"/>
          <w:lang w:eastAsia="zh-CN"/>
        </w:rPr>
        <w:t>(100, 180</w:t>
      </w:r>
      <w:r w:rsidR="00D005A5">
        <w:rPr>
          <w:rFonts w:eastAsia="PMingLiU" w:cs="Arial"/>
          <w:color w:val="000000" w:themeColor="text1"/>
          <w:lang w:eastAsia="zh-TW"/>
        </w:rPr>
        <w:t xml:space="preserve">) and </w:t>
      </w:r>
      <w:r w:rsidR="00D005A5">
        <w:rPr>
          <w:rFonts w:eastAsia="Microsoft YaHei" w:cs="Arial"/>
          <w:color w:val="000000" w:themeColor="text1"/>
          <w:lang w:eastAsia="zh-CN"/>
        </w:rPr>
        <w:t>(80, 140)</w:t>
      </w:r>
      <w:r w:rsidR="00D005A5">
        <w:rPr>
          <w:rFonts w:eastAsia="PMingLiU" w:cs="Arial"/>
          <w:color w:val="000000" w:themeColor="text1"/>
          <w:lang w:eastAsia="zh-TW"/>
        </w:rPr>
        <w:t xml:space="preserve"> respectively.</w:t>
      </w:r>
    </w:p>
    <w:p w:rsidR="00464215" w:rsidRPr="00CB049F" w:rsidRDefault="00DC483C" w:rsidP="00FB1E40">
      <w:pPr>
        <w:pStyle w:val="BodyTextFirstIndent"/>
        <w:snapToGrid w:val="0"/>
        <w:spacing w:beforeLines="50" w:before="180" w:line="320" w:lineRule="exact"/>
        <w:ind w:left="1276"/>
        <w:rPr>
          <w:rFonts w:eastAsia="Microsoft YaHei" w:cs="Arial"/>
          <w:color w:val="3333FF"/>
          <w:lang w:eastAsia="zh-CN"/>
        </w:rPr>
      </w:pPr>
      <w:proofErr w:type="gramStart"/>
      <w:r w:rsidRPr="00CB049F">
        <w:rPr>
          <w:rFonts w:eastAsia="Microsoft YaHei" w:cs="Arial"/>
          <w:color w:val="3333FF"/>
          <w:lang w:eastAsia="zh-CN"/>
        </w:rPr>
        <w:t>Pentagon(</w:t>
      </w:r>
      <w:proofErr w:type="gramEnd"/>
      <w:r w:rsidRPr="00CB049F">
        <w:rPr>
          <w:rFonts w:eastAsia="Microsoft YaHei" w:cs="Arial"/>
          <w:color w:val="3333FF"/>
          <w:lang w:eastAsia="zh-CN"/>
        </w:rPr>
        <w:t xml:space="preserve">50, 100, 120, 130, 150, 160, 100, 180, 80, 140, </w:t>
      </w:r>
      <w:r w:rsidR="00E068A9">
        <w:rPr>
          <w:rFonts w:eastAsia="Microsoft YaHei" w:cs="Arial"/>
          <w:color w:val="3333FF"/>
          <w:lang w:eastAsia="zh-CN"/>
        </w:rPr>
        <w:t>TFT_RED)</w:t>
      </w:r>
    </w:p>
    <w:p w:rsidR="00464215" w:rsidRDefault="00464215" w:rsidP="00464215">
      <w:pPr>
        <w:pStyle w:val="BodyTextFirstIndent"/>
        <w:snapToGrid w:val="0"/>
        <w:ind w:left="482"/>
        <w:rPr>
          <w:rFonts w:eastAsiaTheme="minorEastAsia" w:cs="Arial"/>
          <w:lang w:eastAsia="zh-TW"/>
        </w:rPr>
      </w:pPr>
    </w:p>
    <w:p w:rsidR="00CB049F" w:rsidRPr="00CB049F" w:rsidRDefault="00CB049F" w:rsidP="00464215">
      <w:pPr>
        <w:pStyle w:val="BodyTextFirstIndent"/>
        <w:snapToGrid w:val="0"/>
        <w:ind w:left="482"/>
        <w:rPr>
          <w:rFonts w:eastAsiaTheme="minorEastAsia" w:cs="Arial"/>
          <w:lang w:eastAsia="zh-TW"/>
        </w:rPr>
      </w:pPr>
    </w:p>
    <w:p w:rsidR="00CB049F" w:rsidRPr="00CB049F" w:rsidRDefault="00CB049F" w:rsidP="00464215">
      <w:pPr>
        <w:pStyle w:val="BodyTextFirstIndent"/>
        <w:snapToGrid w:val="0"/>
        <w:ind w:left="482"/>
        <w:rPr>
          <w:rFonts w:eastAsiaTheme="minorEastAsia" w:cs="Arial"/>
          <w:lang w:eastAsia="zh-TW"/>
        </w:rPr>
      </w:pPr>
    </w:p>
    <w:p w:rsidR="00464215" w:rsidRPr="00CB049F" w:rsidRDefault="0029252D" w:rsidP="00FB1E40">
      <w:pPr>
        <w:pStyle w:val="Heading3"/>
        <w:spacing w:after="180"/>
      </w:pPr>
      <w:bookmarkStart w:id="77" w:name="_Toc499649421"/>
      <w:bookmarkStart w:id="78" w:name="_Toc154040080"/>
      <w:r w:rsidRPr="00CB049F">
        <w:rPr>
          <w:noProof/>
          <w:snapToGrid/>
          <w:lang w:val="en-GB" w:eastAsia="en-GB"/>
        </w:rPr>
        <w:drawing>
          <wp:anchor distT="0" distB="0" distL="114300" distR="114300" simplePos="0" relativeHeight="251864576" behindDoc="0" locked="0" layoutInCell="1" allowOverlap="1" wp14:anchorId="134E9803" wp14:editId="492A53ED">
            <wp:simplePos x="0" y="0"/>
            <wp:positionH relativeFrom="column">
              <wp:posOffset>4035425</wp:posOffset>
            </wp:positionH>
            <wp:positionV relativeFrom="paragraph">
              <wp:posOffset>144780</wp:posOffset>
            </wp:positionV>
            <wp:extent cx="2056130" cy="1261745"/>
            <wp:effectExtent l="19050" t="0" r="1270" b="0"/>
            <wp:wrapNone/>
            <wp:docPr id="31" name="圖片 30" descr="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50" cstate="print"/>
                    <a:stretch>
                      <a:fillRect/>
                    </a:stretch>
                  </pic:blipFill>
                  <pic:spPr>
                    <a:xfrm>
                      <a:off x="0" y="0"/>
                      <a:ext cx="2056130" cy="1261745"/>
                    </a:xfrm>
                    <a:prstGeom prst="rect">
                      <a:avLst/>
                    </a:prstGeom>
                  </pic:spPr>
                </pic:pic>
              </a:graphicData>
            </a:graphic>
          </wp:anchor>
        </w:drawing>
      </w:r>
      <w:bookmarkEnd w:id="77"/>
      <w:r w:rsidR="00CB049F" w:rsidRPr="00CB049F">
        <w:t>Drawing a Solid Pentagona</w:t>
      </w:r>
      <w:r w:rsidR="001714C2">
        <w:rPr>
          <w:rFonts w:hint="eastAsia"/>
        </w:rPr>
        <w:t>l</w:t>
      </w:r>
      <w:bookmarkEnd w:id="78"/>
    </w:p>
    <w:p w:rsidR="00464215" w:rsidRPr="00CB049F" w:rsidRDefault="005335D0" w:rsidP="00CB049F">
      <w:pPr>
        <w:pStyle w:val="BodyTextFirstIndent"/>
        <w:snapToGrid w:val="0"/>
        <w:spacing w:line="320" w:lineRule="exact"/>
        <w:ind w:left="1276"/>
        <w:rPr>
          <w:rFonts w:eastAsia="Microsoft YaHei" w:cs="Arial"/>
          <w:color w:val="3333FF"/>
          <w:lang w:eastAsia="zh-TW"/>
        </w:rPr>
      </w:pPr>
      <w:proofErr w:type="spellStart"/>
      <w:r>
        <w:rPr>
          <w:rFonts w:eastAsia="Microsoft YaHei" w:cs="Arial"/>
          <w:color w:val="3333FF"/>
          <w:lang w:eastAsia="zh-CN"/>
        </w:rPr>
        <w:t>Filled</w:t>
      </w:r>
      <w:r w:rsidR="00DC483C" w:rsidRPr="00CB049F">
        <w:rPr>
          <w:rFonts w:eastAsia="Microsoft YaHei" w:cs="Arial"/>
          <w:color w:val="3333FF"/>
          <w:lang w:eastAsia="zh-CN"/>
        </w:rPr>
        <w:t>Pentagon</w:t>
      </w:r>
      <w:proofErr w:type="spellEnd"/>
    </w:p>
    <w:p w:rsidR="00464215" w:rsidRPr="00CB049F" w:rsidRDefault="00DC483C" w:rsidP="00CB049F">
      <w:pPr>
        <w:pStyle w:val="BodyTextFirstIndent"/>
        <w:snapToGrid w:val="0"/>
        <w:spacing w:line="320" w:lineRule="exact"/>
        <w:ind w:left="1276"/>
        <w:rPr>
          <w:rFonts w:eastAsia="Microsoft YaHei" w:cs="Arial"/>
          <w:lang w:eastAsia="zh-TW"/>
        </w:rPr>
      </w:pPr>
      <w:r w:rsidRPr="00CB049F">
        <w:rPr>
          <w:rFonts w:eastAsia="Microsoft YaHei" w:cs="Arial"/>
          <w:lang w:eastAsia="zh-CN"/>
        </w:rPr>
        <w:t>(</w:t>
      </w:r>
    </w:p>
    <w:p w:rsidR="00CB049F" w:rsidRPr="00CB049F" w:rsidRDefault="00E00E9A" w:rsidP="00CB049F">
      <w:pPr>
        <w:pStyle w:val="BodyTextFirstIndent"/>
        <w:snapToGrid w:val="0"/>
        <w:spacing w:line="320" w:lineRule="exact"/>
        <w:ind w:left="1276"/>
        <w:rPr>
          <w:rFonts w:eastAsiaTheme="minorEastAsia" w:cs="Arial"/>
          <w:lang w:eastAsia="zh-TW"/>
        </w:rPr>
      </w:pPr>
      <w:r>
        <w:rPr>
          <w:rFonts w:eastAsia="Microsoft YaHei" w:cs="Arial"/>
          <w:lang w:eastAsia="zh-CN"/>
        </w:rPr>
        <w:t xml:space="preserve">[Word] </w:t>
      </w:r>
      <w:r w:rsidR="00CB049F" w:rsidRPr="00CB049F">
        <w:rPr>
          <w:rFonts w:eastAsia="Microsoft YaHei" w:cs="Arial"/>
          <w:lang w:eastAsia="zh-CN"/>
        </w:rPr>
        <w:t xml:space="preserve">X1,           </w:t>
      </w:r>
      <w:r w:rsidR="00CB049F" w:rsidRPr="00CB049F">
        <w:rPr>
          <w:rFonts w:eastAsia="Microsoft YaHei" w:cs="Arial"/>
          <w:lang w:eastAsia="zh-CN"/>
        </w:rPr>
        <w:tab/>
      </w:r>
      <w:r w:rsidR="00CB049F" w:rsidRPr="00CB049F">
        <w:rPr>
          <w:rFonts w:eastAsia="Microsoft YaHei" w:cs="Arial"/>
          <w:lang w:eastAsia="zh-CN"/>
        </w:rPr>
        <w:tab/>
      </w:r>
      <w:r w:rsidR="00CB049F" w:rsidRPr="00CB049F">
        <w:rPr>
          <w:rFonts w:eastAsia="Microsoft YaHei" w:cs="Arial"/>
          <w:lang w:eastAsia="zh-CN"/>
        </w:rPr>
        <w:tab/>
      </w:r>
      <w:r w:rsidR="00CB049F" w:rsidRPr="00CB049F">
        <w:rPr>
          <w:rFonts w:eastAsia="Microsoft YaHei" w:cs="Arial"/>
          <w:lang w:eastAsia="zh-CN"/>
        </w:rPr>
        <w:tab/>
      </w:r>
      <w:r w:rsidR="00CB049F" w:rsidRPr="00CB049F">
        <w:rPr>
          <w:rFonts w:eastAsia="Microsoft YaHei" w:cs="Arial"/>
          <w:lang w:eastAsia="zh-CN"/>
        </w:rPr>
        <w:tab/>
      </w:r>
      <w:r w:rsidR="00CB049F" w:rsidRPr="00CB049F">
        <w:rPr>
          <w:rFonts w:eastAsia="Microsoft YaHei" w:cs="Arial"/>
          <w:lang w:eastAsia="zh-CN"/>
        </w:rPr>
        <w:tab/>
        <w:t xml:space="preserve">// </w:t>
      </w:r>
      <w:r w:rsidR="00CB049F" w:rsidRPr="00CB049F">
        <w:rPr>
          <w:rFonts w:eastAsiaTheme="minorEastAsia" w:cs="Arial"/>
          <w:lang w:eastAsia="zh-TW"/>
        </w:rPr>
        <w:t xml:space="preserve">Corner </w:t>
      </w:r>
      <w:r w:rsidR="00CB049F" w:rsidRPr="00CB049F">
        <w:rPr>
          <w:rFonts w:eastAsia="Microsoft YaHei" w:cs="Arial"/>
          <w:lang w:eastAsia="zh-CN"/>
        </w:rPr>
        <w:t>X1</w:t>
      </w:r>
      <w:r w:rsidR="00CB049F" w:rsidRPr="00CB049F">
        <w:rPr>
          <w:rFonts w:eastAsiaTheme="minorEastAsia" w:cs="Arial"/>
          <w:lang w:eastAsia="zh-TW"/>
        </w:rPr>
        <w:t>-Axis</w:t>
      </w:r>
    </w:p>
    <w:p w:rsidR="00CB049F" w:rsidRPr="00CB049F" w:rsidRDefault="00E00E9A" w:rsidP="00CB049F">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00CB049F" w:rsidRPr="00CB049F">
        <w:rPr>
          <w:rFonts w:eastAsia="Microsoft YaHei" w:cs="Arial"/>
          <w:lang w:eastAsia="zh-CN"/>
        </w:rPr>
        <w:t xml:space="preserve">Y1,              </w:t>
      </w:r>
      <w:r w:rsidR="00CB049F" w:rsidRPr="00CB049F">
        <w:rPr>
          <w:rFonts w:eastAsia="Microsoft YaHei" w:cs="Arial"/>
          <w:lang w:eastAsia="zh-CN"/>
        </w:rPr>
        <w:tab/>
      </w:r>
      <w:r w:rsidR="00CB049F" w:rsidRPr="00CB049F">
        <w:rPr>
          <w:rFonts w:eastAsia="Microsoft YaHei" w:cs="Arial"/>
          <w:lang w:eastAsia="zh-CN"/>
        </w:rPr>
        <w:tab/>
      </w:r>
      <w:r w:rsidR="00CB049F" w:rsidRPr="00CB049F">
        <w:rPr>
          <w:rFonts w:eastAsia="Microsoft YaHei" w:cs="Arial"/>
          <w:lang w:eastAsia="zh-CN"/>
        </w:rPr>
        <w:tab/>
        <w:t xml:space="preserve">// </w:t>
      </w:r>
      <w:r w:rsidR="00CB049F" w:rsidRPr="00CB049F">
        <w:rPr>
          <w:rFonts w:eastAsiaTheme="minorEastAsia" w:cs="Arial"/>
          <w:lang w:eastAsia="zh-TW"/>
        </w:rPr>
        <w:t>Corner Y</w:t>
      </w:r>
      <w:r w:rsidR="00CB049F" w:rsidRPr="00CB049F">
        <w:rPr>
          <w:rFonts w:eastAsia="Microsoft YaHei" w:cs="Arial"/>
          <w:lang w:eastAsia="zh-CN"/>
        </w:rPr>
        <w:t>1</w:t>
      </w:r>
      <w:r w:rsidR="00CB049F" w:rsidRPr="00CB049F">
        <w:rPr>
          <w:rFonts w:eastAsiaTheme="minorEastAsia" w:cs="Arial"/>
          <w:lang w:eastAsia="zh-TW"/>
        </w:rPr>
        <w:t>-Axis</w:t>
      </w:r>
    </w:p>
    <w:p w:rsidR="00CB049F" w:rsidRPr="00CB049F" w:rsidRDefault="00E00E9A" w:rsidP="00CB049F">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00CB049F" w:rsidRPr="00CB049F">
        <w:rPr>
          <w:rFonts w:eastAsia="Microsoft YaHei" w:cs="Arial"/>
          <w:lang w:eastAsia="zh-CN"/>
        </w:rPr>
        <w:t xml:space="preserve">X2,              </w:t>
      </w:r>
      <w:r w:rsidR="00CB049F" w:rsidRPr="00CB049F">
        <w:rPr>
          <w:rFonts w:eastAsia="Microsoft YaHei" w:cs="Arial"/>
          <w:lang w:eastAsia="zh-CN"/>
        </w:rPr>
        <w:tab/>
      </w:r>
      <w:r w:rsidR="00CB049F" w:rsidRPr="00CB049F">
        <w:rPr>
          <w:rFonts w:eastAsia="Microsoft YaHei" w:cs="Arial"/>
          <w:lang w:eastAsia="zh-CN"/>
        </w:rPr>
        <w:tab/>
      </w:r>
      <w:r w:rsidR="00CB049F" w:rsidRPr="00CB049F">
        <w:rPr>
          <w:rFonts w:eastAsia="Microsoft YaHei" w:cs="Arial"/>
          <w:lang w:eastAsia="zh-CN"/>
        </w:rPr>
        <w:tab/>
        <w:t xml:space="preserve">// </w:t>
      </w:r>
      <w:r w:rsidR="00CB049F" w:rsidRPr="00CB049F">
        <w:rPr>
          <w:rFonts w:eastAsiaTheme="minorEastAsia" w:cs="Arial"/>
          <w:lang w:eastAsia="zh-TW"/>
        </w:rPr>
        <w:t xml:space="preserve">Corner </w:t>
      </w:r>
      <w:r w:rsidR="00CB049F" w:rsidRPr="00CB049F">
        <w:rPr>
          <w:rFonts w:eastAsia="Microsoft YaHei" w:cs="Arial"/>
          <w:lang w:eastAsia="zh-CN"/>
        </w:rPr>
        <w:t>X</w:t>
      </w:r>
      <w:r w:rsidR="00CB049F" w:rsidRPr="00CB049F">
        <w:rPr>
          <w:rFonts w:eastAsiaTheme="minorEastAsia" w:cs="Arial"/>
          <w:lang w:eastAsia="zh-TW"/>
        </w:rPr>
        <w:t>2-Axis</w:t>
      </w:r>
    </w:p>
    <w:p w:rsidR="00CB049F" w:rsidRPr="00CB049F" w:rsidRDefault="000009E0" w:rsidP="00CB049F">
      <w:pPr>
        <w:pStyle w:val="BodyTextFirstIndent"/>
        <w:snapToGrid w:val="0"/>
        <w:spacing w:line="320" w:lineRule="exact"/>
        <w:ind w:left="1276"/>
        <w:rPr>
          <w:rFonts w:eastAsia="Microsoft YaHei" w:cs="Arial"/>
          <w:lang w:eastAsia="zh-TW"/>
        </w:rPr>
      </w:pPr>
      <w:r>
        <w:rPr>
          <w:rFonts w:eastAsia="Microsoft YaHei" w:cs="Arial"/>
          <w:noProof/>
          <w:lang w:eastAsia="zh-TW"/>
        </w:rPr>
        <w:pict>
          <v:shape id="_x0000_s1598" type="#_x0000_t202" style="position:absolute;left:0;text-align:left;margin-left:333.25pt;margin-top:15.45pt;width:138.75pt;height:30.2pt;z-index:252080640;mso-height-percent:200;mso-height-percent:200;mso-width-relative:margin;mso-height-relative:margin" filled="f" stroked="f">
            <v:textbox style="mso-next-textbox:#_x0000_s1598;mso-fit-shape-to-text:t">
              <w:txbxContent>
                <w:p w:rsidR="000009E0" w:rsidRPr="001714C2" w:rsidRDefault="000009E0" w:rsidP="00CB049F">
                  <w:pPr>
                    <w:jc w:val="center"/>
                    <w:rPr>
                      <w:rFonts w:eastAsiaTheme="minorEastAsia" w:cs="Arial"/>
                      <w:b/>
                      <w:lang w:eastAsia="zh-TW"/>
                    </w:rPr>
                  </w:pPr>
                  <w:r w:rsidRPr="001714C2">
                    <w:rPr>
                      <w:rFonts w:eastAsiaTheme="minorEastAsia" w:cs="Arial"/>
                      <w:b/>
                      <w:lang w:eastAsia="zh-TW"/>
                    </w:rPr>
                    <w:t xml:space="preserve">Figure </w:t>
                  </w:r>
                  <w:r w:rsidRPr="001714C2">
                    <w:rPr>
                      <w:rFonts w:eastAsia="Microsoft YaHei" w:cs="Arial"/>
                      <w:b/>
                      <w:lang w:eastAsia="zh-CN"/>
                    </w:rPr>
                    <w:t>9-</w:t>
                  </w:r>
                  <w:r w:rsidRPr="001714C2">
                    <w:rPr>
                      <w:rFonts w:eastAsia="Microsoft YaHei" w:cs="Arial"/>
                      <w:b/>
                      <w:lang w:eastAsia="zh-TW"/>
                    </w:rPr>
                    <w:t>2</w:t>
                  </w:r>
                  <w:r w:rsidRPr="001714C2">
                    <w:rPr>
                      <w:rFonts w:eastAsiaTheme="minorEastAsia" w:cs="Arial" w:hint="eastAsia"/>
                      <w:b/>
                      <w:lang w:eastAsia="zh-TW"/>
                    </w:rPr>
                    <w:t>9</w:t>
                  </w:r>
                  <w:r>
                    <w:rPr>
                      <w:rFonts w:eastAsiaTheme="minorEastAsia" w:cs="Arial"/>
                      <w:b/>
                      <w:lang w:eastAsia="zh-TW"/>
                    </w:rPr>
                    <w:t xml:space="preserve">: </w:t>
                  </w:r>
                  <w:r w:rsidRPr="001714C2">
                    <w:rPr>
                      <w:rFonts w:cs="Arial"/>
                      <w:b/>
                    </w:rPr>
                    <w:t xml:space="preserve">Drawing a </w:t>
                  </w:r>
                  <w:r w:rsidRPr="001714C2">
                    <w:rPr>
                      <w:rFonts w:eastAsiaTheme="minorEastAsia" w:cs="Arial" w:hint="eastAsia"/>
                      <w:b/>
                      <w:lang w:eastAsia="zh-TW"/>
                    </w:rPr>
                    <w:t>Solid</w:t>
                  </w:r>
                  <w:r w:rsidRPr="001714C2">
                    <w:rPr>
                      <w:rFonts w:cs="Arial"/>
                      <w:b/>
                    </w:rPr>
                    <w:t xml:space="preserve"> </w:t>
                  </w:r>
                  <w:r w:rsidRPr="001714C2">
                    <w:rPr>
                      <w:b/>
                    </w:rPr>
                    <w:t>Pentagonal</w:t>
                  </w:r>
                </w:p>
              </w:txbxContent>
            </v:textbox>
          </v:shape>
        </w:pict>
      </w:r>
      <w:r w:rsidR="00E00E9A">
        <w:rPr>
          <w:rFonts w:eastAsia="Microsoft YaHei" w:cs="Arial"/>
          <w:lang w:eastAsia="zh-CN"/>
        </w:rPr>
        <w:t xml:space="preserve">[Word] </w:t>
      </w:r>
      <w:r w:rsidR="00CB049F" w:rsidRPr="00CB049F">
        <w:rPr>
          <w:rFonts w:eastAsia="Microsoft YaHei" w:cs="Arial"/>
          <w:lang w:eastAsia="zh-CN"/>
        </w:rPr>
        <w:t xml:space="preserve">Y2,              </w:t>
      </w:r>
      <w:r w:rsidR="00CB049F" w:rsidRPr="00CB049F">
        <w:rPr>
          <w:rFonts w:eastAsia="Microsoft YaHei" w:cs="Arial"/>
          <w:lang w:eastAsia="zh-CN"/>
        </w:rPr>
        <w:tab/>
      </w:r>
      <w:r w:rsidR="00CB049F" w:rsidRPr="00CB049F">
        <w:rPr>
          <w:rFonts w:eastAsia="Microsoft YaHei" w:cs="Arial"/>
          <w:lang w:eastAsia="zh-CN"/>
        </w:rPr>
        <w:tab/>
      </w:r>
      <w:r w:rsidR="00CB049F" w:rsidRPr="00CB049F">
        <w:rPr>
          <w:rFonts w:eastAsia="Microsoft YaHei" w:cs="Arial"/>
          <w:lang w:eastAsia="zh-CN"/>
        </w:rPr>
        <w:tab/>
        <w:t xml:space="preserve">// </w:t>
      </w:r>
      <w:r w:rsidR="00CB049F" w:rsidRPr="00CB049F">
        <w:rPr>
          <w:rFonts w:eastAsiaTheme="minorEastAsia" w:cs="Arial"/>
          <w:lang w:eastAsia="zh-TW"/>
        </w:rPr>
        <w:t>Corner Y2-Axis</w:t>
      </w:r>
    </w:p>
    <w:p w:rsidR="00CB049F" w:rsidRPr="00CB049F" w:rsidRDefault="00E00E9A" w:rsidP="00CB049F">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00CB049F" w:rsidRPr="00CB049F">
        <w:rPr>
          <w:rFonts w:eastAsia="Microsoft YaHei" w:cs="Arial"/>
          <w:lang w:eastAsia="zh-CN"/>
        </w:rPr>
        <w:t xml:space="preserve">X3,              </w:t>
      </w:r>
      <w:r w:rsidR="00CB049F" w:rsidRPr="00CB049F">
        <w:rPr>
          <w:rFonts w:eastAsia="Microsoft YaHei" w:cs="Arial"/>
          <w:lang w:eastAsia="zh-CN"/>
        </w:rPr>
        <w:tab/>
      </w:r>
      <w:r w:rsidR="00CB049F" w:rsidRPr="00CB049F">
        <w:rPr>
          <w:rFonts w:eastAsia="Microsoft YaHei" w:cs="Arial"/>
          <w:lang w:eastAsia="zh-CN"/>
        </w:rPr>
        <w:tab/>
      </w:r>
      <w:r w:rsidR="00CB049F" w:rsidRPr="00CB049F">
        <w:rPr>
          <w:rFonts w:eastAsia="Microsoft YaHei" w:cs="Arial"/>
          <w:lang w:eastAsia="zh-CN"/>
        </w:rPr>
        <w:tab/>
        <w:t xml:space="preserve">// </w:t>
      </w:r>
      <w:r w:rsidR="00CB049F" w:rsidRPr="00CB049F">
        <w:rPr>
          <w:rFonts w:eastAsiaTheme="minorEastAsia" w:cs="Arial"/>
          <w:lang w:eastAsia="zh-TW"/>
        </w:rPr>
        <w:t xml:space="preserve">Corner </w:t>
      </w:r>
      <w:r w:rsidR="00CB049F" w:rsidRPr="00CB049F">
        <w:rPr>
          <w:rFonts w:eastAsia="Microsoft YaHei" w:cs="Arial"/>
          <w:lang w:eastAsia="zh-CN"/>
        </w:rPr>
        <w:t>X</w:t>
      </w:r>
      <w:r w:rsidR="00CB049F" w:rsidRPr="00CB049F">
        <w:rPr>
          <w:rFonts w:eastAsiaTheme="minorEastAsia" w:cs="Arial"/>
          <w:lang w:eastAsia="zh-TW"/>
        </w:rPr>
        <w:t>3-Axis</w:t>
      </w:r>
    </w:p>
    <w:p w:rsidR="00CB049F" w:rsidRPr="00CB049F" w:rsidRDefault="00E00E9A" w:rsidP="00CB049F">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00CB049F" w:rsidRPr="00CB049F">
        <w:rPr>
          <w:rFonts w:eastAsia="Microsoft YaHei" w:cs="Arial"/>
          <w:lang w:eastAsia="zh-CN"/>
        </w:rPr>
        <w:t xml:space="preserve">Y3,              </w:t>
      </w:r>
      <w:r w:rsidR="00CB049F" w:rsidRPr="00CB049F">
        <w:rPr>
          <w:rFonts w:eastAsia="Microsoft YaHei" w:cs="Arial"/>
          <w:lang w:eastAsia="zh-CN"/>
        </w:rPr>
        <w:tab/>
      </w:r>
      <w:r w:rsidR="00CB049F" w:rsidRPr="00CB049F">
        <w:rPr>
          <w:rFonts w:eastAsia="Microsoft YaHei" w:cs="Arial"/>
          <w:lang w:eastAsia="zh-CN"/>
        </w:rPr>
        <w:tab/>
      </w:r>
      <w:r w:rsidR="00CB049F" w:rsidRPr="00CB049F">
        <w:rPr>
          <w:rFonts w:eastAsia="Microsoft YaHei" w:cs="Arial"/>
          <w:lang w:eastAsia="zh-CN"/>
        </w:rPr>
        <w:tab/>
        <w:t xml:space="preserve">// </w:t>
      </w:r>
      <w:r w:rsidR="00CB049F" w:rsidRPr="00CB049F">
        <w:rPr>
          <w:rFonts w:eastAsiaTheme="minorEastAsia" w:cs="Arial"/>
          <w:lang w:eastAsia="zh-TW"/>
        </w:rPr>
        <w:t>Corner Y3-Axis</w:t>
      </w:r>
    </w:p>
    <w:p w:rsidR="00CB049F" w:rsidRPr="00CB049F" w:rsidRDefault="00E00E9A" w:rsidP="00CB049F">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00CB049F" w:rsidRPr="00CB049F">
        <w:rPr>
          <w:rFonts w:eastAsia="Microsoft YaHei" w:cs="Arial"/>
          <w:lang w:eastAsia="zh-CN"/>
        </w:rPr>
        <w:t xml:space="preserve">X4,              </w:t>
      </w:r>
      <w:r w:rsidR="00CB049F" w:rsidRPr="00CB049F">
        <w:rPr>
          <w:rFonts w:eastAsia="Microsoft YaHei" w:cs="Arial"/>
          <w:lang w:eastAsia="zh-CN"/>
        </w:rPr>
        <w:tab/>
      </w:r>
      <w:r w:rsidR="00CB049F" w:rsidRPr="00CB049F">
        <w:rPr>
          <w:rFonts w:eastAsia="Microsoft YaHei" w:cs="Arial"/>
          <w:lang w:eastAsia="zh-CN"/>
        </w:rPr>
        <w:tab/>
      </w:r>
      <w:r w:rsidR="00CB049F" w:rsidRPr="00CB049F">
        <w:rPr>
          <w:rFonts w:eastAsia="Microsoft YaHei" w:cs="Arial"/>
          <w:lang w:eastAsia="zh-CN"/>
        </w:rPr>
        <w:tab/>
        <w:t xml:space="preserve">// </w:t>
      </w:r>
      <w:r w:rsidR="00CB049F" w:rsidRPr="00CB049F">
        <w:rPr>
          <w:rFonts w:eastAsiaTheme="minorEastAsia" w:cs="Arial"/>
          <w:lang w:eastAsia="zh-TW"/>
        </w:rPr>
        <w:t xml:space="preserve">Corner </w:t>
      </w:r>
      <w:r w:rsidR="00CB049F" w:rsidRPr="00CB049F">
        <w:rPr>
          <w:rFonts w:eastAsia="Microsoft YaHei" w:cs="Arial"/>
          <w:lang w:eastAsia="zh-CN"/>
        </w:rPr>
        <w:t>X</w:t>
      </w:r>
      <w:r w:rsidR="00CB049F" w:rsidRPr="00CB049F">
        <w:rPr>
          <w:rFonts w:eastAsiaTheme="minorEastAsia" w:cs="Arial"/>
          <w:lang w:eastAsia="zh-TW"/>
        </w:rPr>
        <w:t>4-Axis</w:t>
      </w:r>
    </w:p>
    <w:p w:rsidR="00CB049F" w:rsidRPr="00CB049F" w:rsidRDefault="00E00E9A" w:rsidP="00CB049F">
      <w:pPr>
        <w:pStyle w:val="BodyTextFirstIndent"/>
        <w:snapToGrid w:val="0"/>
        <w:spacing w:line="320" w:lineRule="exact"/>
        <w:ind w:left="1276"/>
        <w:rPr>
          <w:rFonts w:eastAsiaTheme="minorEastAsia" w:cs="Arial"/>
          <w:lang w:eastAsia="zh-TW"/>
        </w:rPr>
      </w:pPr>
      <w:r>
        <w:rPr>
          <w:rFonts w:eastAsia="Microsoft YaHei" w:cs="Arial"/>
          <w:lang w:eastAsia="zh-CN"/>
        </w:rPr>
        <w:t xml:space="preserve">[Word] </w:t>
      </w:r>
      <w:r w:rsidR="00CB049F" w:rsidRPr="00CB049F">
        <w:rPr>
          <w:rFonts w:eastAsia="Microsoft YaHei" w:cs="Arial"/>
          <w:lang w:eastAsia="zh-CN"/>
        </w:rPr>
        <w:t xml:space="preserve">Y4,              </w:t>
      </w:r>
      <w:r w:rsidR="00CB049F" w:rsidRPr="00CB049F">
        <w:rPr>
          <w:rFonts w:eastAsia="Microsoft YaHei" w:cs="Arial"/>
          <w:lang w:eastAsia="zh-CN"/>
        </w:rPr>
        <w:tab/>
      </w:r>
      <w:r w:rsidR="00CB049F" w:rsidRPr="00CB049F">
        <w:rPr>
          <w:rFonts w:eastAsia="Microsoft YaHei" w:cs="Arial"/>
          <w:lang w:eastAsia="zh-CN"/>
        </w:rPr>
        <w:tab/>
      </w:r>
      <w:r w:rsidR="00CB049F" w:rsidRPr="00CB049F">
        <w:rPr>
          <w:rFonts w:eastAsia="Microsoft YaHei" w:cs="Arial"/>
          <w:lang w:eastAsia="zh-CN"/>
        </w:rPr>
        <w:tab/>
        <w:t xml:space="preserve">// </w:t>
      </w:r>
      <w:r w:rsidR="00CB049F" w:rsidRPr="00CB049F">
        <w:rPr>
          <w:rFonts w:eastAsiaTheme="minorEastAsia" w:cs="Arial"/>
          <w:lang w:eastAsia="zh-TW"/>
        </w:rPr>
        <w:t>Corner Y4-Axis</w:t>
      </w:r>
    </w:p>
    <w:p w:rsidR="00CB049F" w:rsidRPr="00CB049F" w:rsidRDefault="00E00E9A" w:rsidP="00CB049F">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00CB049F" w:rsidRPr="00CB049F">
        <w:rPr>
          <w:rFonts w:eastAsia="Microsoft YaHei" w:cs="Arial"/>
          <w:lang w:eastAsia="zh-CN"/>
        </w:rPr>
        <w:t>X</w:t>
      </w:r>
      <w:r w:rsidR="00CB049F" w:rsidRPr="00CB049F">
        <w:rPr>
          <w:rFonts w:eastAsiaTheme="minorEastAsia" w:cs="Arial"/>
          <w:lang w:eastAsia="zh-TW"/>
        </w:rPr>
        <w:t>5</w:t>
      </w:r>
      <w:r w:rsidR="00CB049F" w:rsidRPr="00CB049F">
        <w:rPr>
          <w:rFonts w:eastAsia="Microsoft YaHei" w:cs="Arial"/>
          <w:lang w:eastAsia="zh-CN"/>
        </w:rPr>
        <w:t xml:space="preserve">,              </w:t>
      </w:r>
      <w:r w:rsidR="00CB049F" w:rsidRPr="00CB049F">
        <w:rPr>
          <w:rFonts w:eastAsia="Microsoft YaHei" w:cs="Arial"/>
          <w:lang w:eastAsia="zh-CN"/>
        </w:rPr>
        <w:tab/>
      </w:r>
      <w:r w:rsidR="00CB049F" w:rsidRPr="00CB049F">
        <w:rPr>
          <w:rFonts w:eastAsia="Microsoft YaHei" w:cs="Arial"/>
          <w:lang w:eastAsia="zh-CN"/>
        </w:rPr>
        <w:tab/>
      </w:r>
      <w:r w:rsidR="00CB049F" w:rsidRPr="00CB049F">
        <w:rPr>
          <w:rFonts w:eastAsia="Microsoft YaHei" w:cs="Arial"/>
          <w:lang w:eastAsia="zh-CN"/>
        </w:rPr>
        <w:tab/>
        <w:t xml:space="preserve">// </w:t>
      </w:r>
      <w:r w:rsidR="00CB049F" w:rsidRPr="00CB049F">
        <w:rPr>
          <w:rFonts w:eastAsiaTheme="minorEastAsia" w:cs="Arial"/>
          <w:lang w:eastAsia="zh-TW"/>
        </w:rPr>
        <w:t xml:space="preserve">Corner </w:t>
      </w:r>
      <w:r w:rsidR="00CB049F" w:rsidRPr="00CB049F">
        <w:rPr>
          <w:rFonts w:eastAsia="Microsoft YaHei" w:cs="Arial"/>
          <w:lang w:eastAsia="zh-CN"/>
        </w:rPr>
        <w:t>X</w:t>
      </w:r>
      <w:r w:rsidR="00CB049F" w:rsidRPr="00CB049F">
        <w:rPr>
          <w:rFonts w:eastAsiaTheme="minorEastAsia" w:cs="Arial"/>
          <w:lang w:eastAsia="zh-TW"/>
        </w:rPr>
        <w:t>5-Axis</w:t>
      </w:r>
    </w:p>
    <w:p w:rsidR="00CB049F" w:rsidRPr="00CB049F" w:rsidRDefault="00E00E9A" w:rsidP="00CB049F">
      <w:pPr>
        <w:pStyle w:val="BodyTextFirstIndent"/>
        <w:snapToGrid w:val="0"/>
        <w:spacing w:line="320" w:lineRule="exact"/>
        <w:ind w:left="1276"/>
        <w:rPr>
          <w:rFonts w:eastAsia="Microsoft YaHei" w:cs="Arial"/>
          <w:lang w:eastAsia="zh-TW"/>
        </w:rPr>
      </w:pPr>
      <w:r>
        <w:rPr>
          <w:rFonts w:eastAsia="Microsoft YaHei" w:cs="Arial"/>
          <w:lang w:eastAsia="zh-CN"/>
        </w:rPr>
        <w:t xml:space="preserve">[Word] </w:t>
      </w:r>
      <w:r w:rsidR="00CB049F" w:rsidRPr="00CB049F">
        <w:rPr>
          <w:rFonts w:eastAsia="Microsoft YaHei" w:cs="Arial"/>
          <w:lang w:eastAsia="zh-CN"/>
        </w:rPr>
        <w:t>Y</w:t>
      </w:r>
      <w:r w:rsidR="00CB049F" w:rsidRPr="00CB049F">
        <w:rPr>
          <w:rFonts w:eastAsiaTheme="minorEastAsia" w:cs="Arial"/>
          <w:lang w:eastAsia="zh-TW"/>
        </w:rPr>
        <w:t>5</w:t>
      </w:r>
      <w:r w:rsidR="00CB049F" w:rsidRPr="00CB049F">
        <w:rPr>
          <w:rFonts w:eastAsia="Microsoft YaHei" w:cs="Arial"/>
          <w:lang w:eastAsia="zh-CN"/>
        </w:rPr>
        <w:t xml:space="preserve">,              </w:t>
      </w:r>
      <w:r w:rsidR="00CB049F" w:rsidRPr="00CB049F">
        <w:rPr>
          <w:rFonts w:eastAsia="Microsoft YaHei" w:cs="Arial"/>
          <w:lang w:eastAsia="zh-CN"/>
        </w:rPr>
        <w:tab/>
      </w:r>
      <w:r w:rsidR="00CB049F" w:rsidRPr="00CB049F">
        <w:rPr>
          <w:rFonts w:eastAsia="Microsoft YaHei" w:cs="Arial"/>
          <w:lang w:eastAsia="zh-CN"/>
        </w:rPr>
        <w:tab/>
      </w:r>
      <w:r w:rsidR="00CB049F" w:rsidRPr="00CB049F">
        <w:rPr>
          <w:rFonts w:eastAsia="Microsoft YaHei" w:cs="Arial"/>
          <w:lang w:eastAsia="zh-CN"/>
        </w:rPr>
        <w:tab/>
        <w:t xml:space="preserve">// </w:t>
      </w:r>
      <w:r w:rsidR="00CB049F" w:rsidRPr="00CB049F">
        <w:rPr>
          <w:rFonts w:eastAsiaTheme="minorEastAsia" w:cs="Arial"/>
          <w:lang w:eastAsia="zh-TW"/>
        </w:rPr>
        <w:t>Corner Y5-Axis</w:t>
      </w:r>
    </w:p>
    <w:p w:rsidR="00464215" w:rsidRPr="00CB049F" w:rsidRDefault="00E00E9A" w:rsidP="00CB049F">
      <w:pPr>
        <w:pStyle w:val="BodyTextFirstIndent"/>
        <w:snapToGrid w:val="0"/>
        <w:spacing w:line="320" w:lineRule="exact"/>
        <w:ind w:left="1276"/>
        <w:rPr>
          <w:rFonts w:eastAsia="Microsoft YaHei" w:cs="Arial"/>
          <w:lang w:eastAsia="zh-TW"/>
        </w:rPr>
      </w:pPr>
      <w:r>
        <w:rPr>
          <w:rFonts w:eastAsia="Microsoft YaHei" w:cs="Arial"/>
          <w:lang w:eastAsia="zh-CN"/>
        </w:rPr>
        <w:t xml:space="preserve">[Long] </w:t>
      </w:r>
      <w:proofErr w:type="spellStart"/>
      <w:r w:rsidR="00DC483C" w:rsidRPr="00CB049F">
        <w:rPr>
          <w:rFonts w:eastAsia="Microsoft YaHei" w:cs="Arial"/>
          <w:lang w:eastAsia="zh-CN"/>
        </w:rPr>
        <w:t>ForegroundColor</w:t>
      </w:r>
      <w:proofErr w:type="spellEnd"/>
      <w:r w:rsidR="00DC483C" w:rsidRPr="00CB049F">
        <w:rPr>
          <w:rFonts w:eastAsia="Microsoft YaHei" w:cs="Arial"/>
          <w:lang w:eastAsia="zh-CN"/>
        </w:rPr>
        <w:t xml:space="preserve">  </w:t>
      </w:r>
      <w:r w:rsidR="00DC483C" w:rsidRPr="00CB049F">
        <w:rPr>
          <w:rFonts w:eastAsia="Microsoft YaHei" w:cs="Arial"/>
          <w:lang w:eastAsia="zh-CN"/>
        </w:rPr>
        <w:tab/>
      </w:r>
      <w:r w:rsidR="00DC483C" w:rsidRPr="00CB049F">
        <w:rPr>
          <w:rFonts w:eastAsia="Microsoft YaHei" w:cs="Arial"/>
          <w:lang w:eastAsia="zh-CN"/>
        </w:rPr>
        <w:tab/>
      </w:r>
      <w:r w:rsidR="00DC483C" w:rsidRPr="00CB049F">
        <w:rPr>
          <w:rFonts w:eastAsia="Microsoft YaHei" w:cs="Arial"/>
          <w:lang w:eastAsia="zh-CN"/>
        </w:rPr>
        <w:tab/>
        <w:t xml:space="preserve">// </w:t>
      </w:r>
      <w:r w:rsidR="00CB049F" w:rsidRPr="00CB049F">
        <w:rPr>
          <w:rFonts w:eastAsia="Microsoft YaHei" w:cs="Arial"/>
          <w:lang w:eastAsia="zh-CN"/>
        </w:rPr>
        <w:t>Foreground</w:t>
      </w:r>
      <w:r w:rsidR="00CB049F" w:rsidRPr="00CB049F">
        <w:rPr>
          <w:rFonts w:eastAsiaTheme="minorEastAsia" w:cs="Arial"/>
          <w:lang w:eastAsia="zh-TW"/>
        </w:rPr>
        <w:t xml:space="preserve"> </w:t>
      </w:r>
      <w:r w:rsidR="00CB049F" w:rsidRPr="00CB049F">
        <w:rPr>
          <w:rFonts w:eastAsia="Microsoft YaHei" w:cs="Arial"/>
          <w:lang w:eastAsia="zh-CN"/>
        </w:rPr>
        <w:t xml:space="preserve">Color  </w:t>
      </w:r>
    </w:p>
    <w:p w:rsidR="00464215" w:rsidRPr="00CB049F" w:rsidRDefault="00DC483C" w:rsidP="00CB049F">
      <w:pPr>
        <w:pStyle w:val="BodyTextFirstIndent"/>
        <w:snapToGrid w:val="0"/>
        <w:spacing w:line="320" w:lineRule="exact"/>
        <w:ind w:left="1276"/>
        <w:rPr>
          <w:rFonts w:eastAsia="Microsoft YaHei" w:cs="Arial"/>
          <w:lang w:eastAsia="zh-TW"/>
        </w:rPr>
      </w:pPr>
      <w:r w:rsidRPr="00CB049F">
        <w:rPr>
          <w:rFonts w:eastAsia="Microsoft YaHei" w:cs="Arial"/>
          <w:lang w:eastAsia="zh-CN"/>
        </w:rPr>
        <w:t>)</w:t>
      </w:r>
    </w:p>
    <w:p w:rsidR="00464215" w:rsidRPr="00D77C7B" w:rsidRDefault="00464215" w:rsidP="00CB049F">
      <w:pPr>
        <w:pStyle w:val="BodyTextFirstIndent"/>
        <w:snapToGrid w:val="0"/>
        <w:spacing w:line="320" w:lineRule="exact"/>
        <w:ind w:left="1276"/>
        <w:rPr>
          <w:rFonts w:eastAsia="Microsoft YaHei" w:cs="Arial"/>
          <w:color w:val="000000" w:themeColor="text1"/>
          <w:lang w:eastAsia="zh-TW"/>
        </w:rPr>
      </w:pPr>
    </w:p>
    <w:p w:rsidR="00CB049F" w:rsidRPr="00D77C7B" w:rsidRDefault="00CB049F" w:rsidP="00FB1E40">
      <w:pPr>
        <w:pStyle w:val="BodyTextFirstIndent"/>
        <w:snapToGrid w:val="0"/>
        <w:spacing w:line="320" w:lineRule="exact"/>
        <w:ind w:leftChars="496" w:left="1984" w:hangingChars="496" w:hanging="992"/>
        <w:jc w:val="both"/>
        <w:rPr>
          <w:rFonts w:eastAsiaTheme="minorEastAsia" w:cs="Arial"/>
          <w:lang w:eastAsia="zh-TW"/>
        </w:rPr>
      </w:pPr>
      <w:r w:rsidRPr="00D77C7B">
        <w:rPr>
          <w:rFonts w:eastAsiaTheme="minorEastAsia" w:cs="Arial"/>
          <w:b/>
          <w:lang w:eastAsia="zh-TW"/>
        </w:rPr>
        <w:t xml:space="preserve">Example: </w:t>
      </w:r>
      <w:r w:rsidRPr="00D77C7B">
        <w:rPr>
          <w:rFonts w:eastAsiaTheme="minorEastAsia" w:cs="Arial"/>
          <w:lang w:eastAsia="zh-TW"/>
        </w:rPr>
        <w:t>Drawing a red Solid</w:t>
      </w:r>
      <w:r w:rsidRPr="00D77C7B">
        <w:rPr>
          <w:rFonts w:cs="Arial"/>
        </w:rPr>
        <w:t xml:space="preserve"> Pentagonal</w:t>
      </w:r>
      <w:r w:rsidRPr="00D77C7B">
        <w:rPr>
          <w:rFonts w:eastAsiaTheme="minorEastAsia" w:cs="Arial"/>
          <w:lang w:eastAsia="zh-TW"/>
        </w:rPr>
        <w:t xml:space="preserve"> </w:t>
      </w:r>
      <w:r w:rsidR="00D005A5">
        <w:rPr>
          <w:rFonts w:eastAsia="PMingLiU" w:cs="Arial"/>
          <w:lang w:eastAsia="zh-TW"/>
        </w:rPr>
        <w:t xml:space="preserve">with corners = </w:t>
      </w:r>
      <w:r w:rsidR="00D005A5">
        <w:rPr>
          <w:rFonts w:eastAsia="Microsoft YaHei" w:cs="Arial"/>
          <w:color w:val="000000" w:themeColor="text1"/>
          <w:lang w:eastAsia="zh-CN"/>
        </w:rPr>
        <w:t>(50, 100)</w:t>
      </w:r>
      <w:r w:rsidR="00D005A5">
        <w:rPr>
          <w:rFonts w:eastAsia="PMingLiU" w:cs="Arial"/>
          <w:color w:val="000000" w:themeColor="text1"/>
          <w:lang w:eastAsia="zh-TW"/>
        </w:rPr>
        <w:t xml:space="preserve">, </w:t>
      </w:r>
      <w:r w:rsidR="00D005A5">
        <w:rPr>
          <w:rFonts w:eastAsia="Microsoft YaHei" w:cs="Arial"/>
          <w:color w:val="000000" w:themeColor="text1"/>
          <w:lang w:eastAsia="zh-CN"/>
        </w:rPr>
        <w:t>(120, 130)</w:t>
      </w:r>
      <w:r w:rsidR="00D005A5">
        <w:rPr>
          <w:rFonts w:eastAsia="PMingLiU" w:cs="Arial"/>
          <w:color w:val="000000" w:themeColor="text1"/>
          <w:lang w:eastAsia="zh-TW"/>
        </w:rPr>
        <w:t xml:space="preserve">, </w:t>
      </w:r>
      <w:r w:rsidR="00D005A5">
        <w:rPr>
          <w:rFonts w:eastAsia="Microsoft YaHei" w:cs="Arial"/>
          <w:color w:val="000000" w:themeColor="text1"/>
          <w:lang w:eastAsia="zh-CN"/>
        </w:rPr>
        <w:t>(150, 160)</w:t>
      </w:r>
      <w:r w:rsidR="00D005A5">
        <w:rPr>
          <w:rFonts w:eastAsia="PMingLiU" w:cs="Arial"/>
          <w:color w:val="000000" w:themeColor="text1"/>
          <w:lang w:eastAsia="zh-TW"/>
        </w:rPr>
        <w:t xml:space="preserve">, </w:t>
      </w:r>
      <w:r w:rsidR="00D005A5">
        <w:rPr>
          <w:rFonts w:eastAsia="Microsoft YaHei" w:cs="Arial"/>
          <w:color w:val="000000" w:themeColor="text1"/>
          <w:lang w:eastAsia="zh-CN"/>
        </w:rPr>
        <w:t>(100, 180</w:t>
      </w:r>
      <w:r w:rsidR="00D005A5">
        <w:rPr>
          <w:rFonts w:eastAsia="PMingLiU" w:cs="Arial"/>
          <w:color w:val="000000" w:themeColor="text1"/>
          <w:lang w:eastAsia="zh-TW"/>
        </w:rPr>
        <w:t xml:space="preserve">) and </w:t>
      </w:r>
      <w:r w:rsidR="00D005A5">
        <w:rPr>
          <w:rFonts w:eastAsia="Microsoft YaHei" w:cs="Arial"/>
          <w:color w:val="000000" w:themeColor="text1"/>
          <w:lang w:eastAsia="zh-CN"/>
        </w:rPr>
        <w:t>(80, 140)</w:t>
      </w:r>
      <w:r w:rsidR="00D005A5">
        <w:rPr>
          <w:rFonts w:eastAsia="PMingLiU" w:cs="Arial"/>
          <w:color w:val="000000" w:themeColor="text1"/>
          <w:lang w:eastAsia="zh-TW"/>
        </w:rPr>
        <w:t xml:space="preserve"> respectively.</w:t>
      </w:r>
    </w:p>
    <w:p w:rsidR="00464215" w:rsidRPr="00D77C7B" w:rsidRDefault="005335D0" w:rsidP="00FB1E40">
      <w:pPr>
        <w:pStyle w:val="BodyTextFirstIndent"/>
        <w:snapToGrid w:val="0"/>
        <w:spacing w:beforeLines="50" w:before="180" w:line="320" w:lineRule="exact"/>
        <w:ind w:left="1276"/>
        <w:rPr>
          <w:rFonts w:eastAsia="Microsoft YaHei" w:cs="Arial"/>
        </w:rPr>
      </w:pPr>
      <w:proofErr w:type="spellStart"/>
      <w:r>
        <w:rPr>
          <w:rFonts w:eastAsia="Microsoft YaHei" w:cs="Arial"/>
          <w:color w:val="3333FF"/>
          <w:lang w:eastAsia="zh-CN"/>
        </w:rPr>
        <w:lastRenderedPageBreak/>
        <w:t>Filled</w:t>
      </w:r>
      <w:r w:rsidR="00DC483C" w:rsidRPr="00D77C7B">
        <w:rPr>
          <w:rFonts w:eastAsia="Microsoft YaHei" w:cs="Arial"/>
          <w:color w:val="3333FF"/>
          <w:lang w:eastAsia="zh-CN"/>
        </w:rPr>
        <w:t>Pentagon</w:t>
      </w:r>
      <w:proofErr w:type="spellEnd"/>
      <w:r w:rsidR="00DC483C" w:rsidRPr="00D77C7B">
        <w:rPr>
          <w:rFonts w:eastAsia="Microsoft YaHei" w:cs="Arial"/>
          <w:color w:val="3333FF"/>
          <w:lang w:eastAsia="zh-CN"/>
        </w:rPr>
        <w:t xml:space="preserve"> (50, 100, 120, 130, 150, 160, 100, 180, 80, 140, </w:t>
      </w:r>
      <w:r w:rsidR="00E068A9">
        <w:rPr>
          <w:rFonts w:eastAsia="Microsoft YaHei" w:cs="Arial"/>
          <w:color w:val="3333FF"/>
          <w:lang w:eastAsia="zh-CN"/>
        </w:rPr>
        <w:t>TFT_RED)</w:t>
      </w:r>
      <w:r w:rsidR="00464215" w:rsidRPr="00D77C7B">
        <w:rPr>
          <w:rFonts w:eastAsia="Microsoft YaHei" w:cs="Arial"/>
        </w:rPr>
        <w:br w:type="page"/>
      </w:r>
    </w:p>
    <w:p w:rsidR="00464215" w:rsidRPr="00D77C7B" w:rsidRDefault="00CB049F" w:rsidP="00FB1E40">
      <w:pPr>
        <w:pStyle w:val="Heading2"/>
        <w:spacing w:before="72" w:after="252"/>
      </w:pPr>
      <w:bookmarkStart w:id="79" w:name="_Toc154040081"/>
      <w:r w:rsidRPr="00D77C7B">
        <w:lastRenderedPageBreak/>
        <w:t>Drawing Cylinder</w:t>
      </w:r>
      <w:bookmarkEnd w:id="79"/>
    </w:p>
    <w:p w:rsidR="00464215" w:rsidRPr="00D77C7B" w:rsidRDefault="00DC483C" w:rsidP="00D77C7B">
      <w:pPr>
        <w:pStyle w:val="BodyTextFirstIndent"/>
        <w:spacing w:line="320" w:lineRule="exact"/>
        <w:ind w:left="1276"/>
        <w:rPr>
          <w:rFonts w:eastAsia="Microsoft YaHei" w:cs="Arial"/>
          <w:color w:val="3333FF"/>
          <w:lang w:eastAsia="zh-TW"/>
        </w:rPr>
      </w:pPr>
      <w:r w:rsidRPr="00D77C7B">
        <w:rPr>
          <w:rFonts w:eastAsia="Microsoft YaHei" w:cs="Arial"/>
          <w:color w:val="3333FF"/>
          <w:lang w:eastAsia="zh-CN"/>
        </w:rPr>
        <w:t>Cylinder</w:t>
      </w:r>
    </w:p>
    <w:p w:rsidR="00464215" w:rsidRPr="00D77C7B" w:rsidRDefault="00DC483C" w:rsidP="00D77C7B">
      <w:pPr>
        <w:pStyle w:val="BodyTextFirstIndent"/>
        <w:spacing w:line="320" w:lineRule="exact"/>
        <w:ind w:left="1276"/>
        <w:rPr>
          <w:rFonts w:eastAsia="Microsoft YaHei" w:cs="Arial"/>
          <w:lang w:eastAsia="zh-TW"/>
        </w:rPr>
      </w:pPr>
      <w:r w:rsidRPr="00D77C7B">
        <w:rPr>
          <w:rFonts w:eastAsia="Microsoft YaHei" w:cs="Arial"/>
          <w:lang w:eastAsia="zh-CN"/>
        </w:rPr>
        <w:t>(</w:t>
      </w:r>
    </w:p>
    <w:p w:rsidR="00464215" w:rsidRPr="00D77C7B" w:rsidRDefault="00E00E9A" w:rsidP="00D77C7B">
      <w:pPr>
        <w:pStyle w:val="BodyTextFirstIndent"/>
        <w:spacing w:line="320" w:lineRule="exact"/>
        <w:ind w:left="1276"/>
        <w:rPr>
          <w:rFonts w:eastAsia="Microsoft YaHei" w:cs="Arial"/>
          <w:lang w:eastAsia="zh-TW"/>
        </w:rPr>
      </w:pPr>
      <w:r>
        <w:rPr>
          <w:rFonts w:eastAsia="Microsoft YaHei" w:cs="Arial"/>
          <w:lang w:eastAsia="zh-CN"/>
        </w:rPr>
        <w:t xml:space="preserve">[Word] </w:t>
      </w:r>
      <w:proofErr w:type="spellStart"/>
      <w:r w:rsidR="00DC483C" w:rsidRPr="00D77C7B">
        <w:rPr>
          <w:rFonts w:eastAsia="Microsoft YaHei" w:cs="Arial"/>
          <w:lang w:eastAsia="zh-CN"/>
        </w:rPr>
        <w:t>XCenter</w:t>
      </w:r>
      <w:proofErr w:type="spellEnd"/>
      <w:r w:rsidR="00DC483C" w:rsidRPr="00D77C7B">
        <w:rPr>
          <w:rFonts w:eastAsia="Microsoft YaHei" w:cs="Arial"/>
          <w:lang w:eastAsia="zh-CN"/>
        </w:rPr>
        <w:t xml:space="preserve">,           </w:t>
      </w:r>
      <w:r w:rsidR="00DC483C" w:rsidRPr="00D77C7B">
        <w:rPr>
          <w:rFonts w:eastAsia="Microsoft YaHei" w:cs="Arial"/>
          <w:lang w:eastAsia="zh-CN"/>
        </w:rPr>
        <w:tab/>
      </w:r>
      <w:r w:rsidR="00DC483C" w:rsidRPr="00D77C7B">
        <w:rPr>
          <w:rFonts w:eastAsia="Microsoft YaHei" w:cs="Arial"/>
          <w:lang w:eastAsia="zh-CN"/>
        </w:rPr>
        <w:tab/>
      </w:r>
      <w:r w:rsidR="00DC483C" w:rsidRPr="00D77C7B">
        <w:rPr>
          <w:rFonts w:eastAsia="Microsoft YaHei" w:cs="Arial"/>
          <w:lang w:eastAsia="zh-CN"/>
        </w:rPr>
        <w:tab/>
      </w:r>
      <w:r w:rsidR="00B35453">
        <w:rPr>
          <w:rFonts w:eastAsiaTheme="minorEastAsia" w:cs="Arial" w:hint="eastAsia"/>
          <w:lang w:eastAsia="zh-TW"/>
        </w:rPr>
        <w:tab/>
      </w:r>
      <w:r w:rsidR="00B35453">
        <w:rPr>
          <w:rFonts w:eastAsiaTheme="minorEastAsia" w:cs="Arial" w:hint="eastAsia"/>
          <w:lang w:eastAsia="zh-TW"/>
        </w:rPr>
        <w:tab/>
      </w:r>
      <w:r w:rsidR="00B35453">
        <w:rPr>
          <w:rFonts w:eastAsiaTheme="minorEastAsia" w:cs="Arial" w:hint="eastAsia"/>
          <w:lang w:eastAsia="zh-TW"/>
        </w:rPr>
        <w:tab/>
      </w:r>
      <w:r w:rsidR="00B35453">
        <w:rPr>
          <w:rFonts w:eastAsiaTheme="minorEastAsia" w:cs="Arial" w:hint="eastAsia"/>
          <w:lang w:eastAsia="zh-TW"/>
        </w:rPr>
        <w:tab/>
      </w:r>
      <w:r w:rsidR="00DC483C" w:rsidRPr="00D77C7B">
        <w:rPr>
          <w:rFonts w:eastAsia="Microsoft YaHei" w:cs="Arial"/>
          <w:lang w:eastAsia="zh-CN"/>
        </w:rPr>
        <w:t xml:space="preserve">// </w:t>
      </w:r>
      <w:r w:rsidR="00D77C7B" w:rsidRPr="00D77C7B">
        <w:rPr>
          <w:rFonts w:eastAsiaTheme="minorEastAsia" w:cs="Arial"/>
          <w:lang w:eastAsia="zh-TW"/>
        </w:rPr>
        <w:t xml:space="preserve">Center </w:t>
      </w:r>
      <w:r w:rsidR="00D77C7B" w:rsidRPr="00D77C7B">
        <w:rPr>
          <w:rFonts w:eastAsia="Microsoft YaHei" w:cs="Arial"/>
          <w:lang w:eastAsia="zh-CN"/>
        </w:rPr>
        <w:t>X</w:t>
      </w:r>
      <w:r w:rsidR="00D77C7B" w:rsidRPr="00D77C7B">
        <w:rPr>
          <w:rFonts w:eastAsiaTheme="minorEastAsia" w:cs="Arial"/>
          <w:lang w:eastAsia="zh-TW"/>
        </w:rPr>
        <w:t>-Axis</w:t>
      </w:r>
    </w:p>
    <w:p w:rsidR="00464215" w:rsidRPr="00D77C7B" w:rsidRDefault="00E00E9A" w:rsidP="00D77C7B">
      <w:pPr>
        <w:pStyle w:val="BodyTextFirstIndent"/>
        <w:spacing w:line="320" w:lineRule="exact"/>
        <w:ind w:left="1276"/>
        <w:rPr>
          <w:rFonts w:eastAsia="Microsoft YaHei" w:cs="Arial"/>
          <w:lang w:eastAsia="zh-TW"/>
        </w:rPr>
      </w:pPr>
      <w:r>
        <w:rPr>
          <w:rFonts w:eastAsia="Microsoft YaHei" w:cs="Arial"/>
          <w:lang w:eastAsia="zh-CN"/>
        </w:rPr>
        <w:t xml:space="preserve">[Word] </w:t>
      </w:r>
      <w:proofErr w:type="spellStart"/>
      <w:r w:rsidR="00DC483C" w:rsidRPr="00D77C7B">
        <w:rPr>
          <w:rFonts w:eastAsia="Microsoft YaHei" w:cs="Arial"/>
          <w:lang w:eastAsia="zh-CN"/>
        </w:rPr>
        <w:t>YCenter</w:t>
      </w:r>
      <w:proofErr w:type="spellEnd"/>
      <w:r w:rsidR="00DC483C" w:rsidRPr="00D77C7B">
        <w:rPr>
          <w:rFonts w:eastAsia="Microsoft YaHei" w:cs="Arial"/>
          <w:lang w:eastAsia="zh-CN"/>
        </w:rPr>
        <w:t xml:space="preserve">,           </w:t>
      </w:r>
      <w:r w:rsidR="00DC483C" w:rsidRPr="00D77C7B">
        <w:rPr>
          <w:rFonts w:eastAsia="Microsoft YaHei" w:cs="Arial"/>
          <w:lang w:eastAsia="zh-CN"/>
        </w:rPr>
        <w:tab/>
      </w:r>
      <w:r w:rsidR="00DC483C" w:rsidRPr="00D77C7B">
        <w:rPr>
          <w:rFonts w:eastAsia="Microsoft YaHei" w:cs="Arial"/>
          <w:lang w:eastAsia="zh-CN"/>
        </w:rPr>
        <w:tab/>
      </w:r>
      <w:r w:rsidR="00DC483C" w:rsidRPr="00D77C7B">
        <w:rPr>
          <w:rFonts w:eastAsia="Microsoft YaHei" w:cs="Arial"/>
          <w:lang w:eastAsia="zh-CN"/>
        </w:rPr>
        <w:tab/>
      </w:r>
      <w:r w:rsidR="00B35453">
        <w:rPr>
          <w:rFonts w:eastAsiaTheme="minorEastAsia" w:cs="Arial" w:hint="eastAsia"/>
          <w:lang w:eastAsia="zh-TW"/>
        </w:rPr>
        <w:tab/>
      </w:r>
      <w:r w:rsidR="00B35453">
        <w:rPr>
          <w:rFonts w:eastAsiaTheme="minorEastAsia" w:cs="Arial" w:hint="eastAsia"/>
          <w:lang w:eastAsia="zh-TW"/>
        </w:rPr>
        <w:tab/>
      </w:r>
      <w:r w:rsidR="00B35453">
        <w:rPr>
          <w:rFonts w:eastAsiaTheme="minorEastAsia" w:cs="Arial" w:hint="eastAsia"/>
          <w:lang w:eastAsia="zh-TW"/>
        </w:rPr>
        <w:tab/>
      </w:r>
      <w:r w:rsidR="00B35453">
        <w:rPr>
          <w:rFonts w:eastAsiaTheme="minorEastAsia" w:cs="Arial" w:hint="eastAsia"/>
          <w:lang w:eastAsia="zh-TW"/>
        </w:rPr>
        <w:tab/>
      </w:r>
      <w:r w:rsidR="00DC483C" w:rsidRPr="00D77C7B">
        <w:rPr>
          <w:rFonts w:eastAsia="Microsoft YaHei" w:cs="Arial"/>
          <w:lang w:eastAsia="zh-CN"/>
        </w:rPr>
        <w:t xml:space="preserve">// </w:t>
      </w:r>
      <w:r w:rsidR="00D77C7B" w:rsidRPr="00D77C7B">
        <w:rPr>
          <w:rFonts w:eastAsiaTheme="minorEastAsia" w:cs="Arial"/>
          <w:lang w:eastAsia="zh-TW"/>
        </w:rPr>
        <w:t xml:space="preserve">Center </w:t>
      </w:r>
      <w:r w:rsidR="00D77C7B" w:rsidRPr="00D77C7B">
        <w:rPr>
          <w:rFonts w:eastAsia="Microsoft YaHei" w:cs="Arial"/>
          <w:lang w:eastAsia="zh-CN"/>
        </w:rPr>
        <w:t>X</w:t>
      </w:r>
      <w:r w:rsidR="00D77C7B" w:rsidRPr="00D77C7B">
        <w:rPr>
          <w:rFonts w:eastAsiaTheme="minorEastAsia" w:cs="Arial"/>
          <w:lang w:eastAsia="zh-TW"/>
        </w:rPr>
        <w:t>-Axis</w:t>
      </w:r>
    </w:p>
    <w:p w:rsidR="00464215" w:rsidRPr="00D77C7B" w:rsidRDefault="00E00E9A" w:rsidP="00D77C7B">
      <w:pPr>
        <w:pStyle w:val="BodyTextFirstIndent"/>
        <w:spacing w:line="320" w:lineRule="exact"/>
        <w:ind w:left="1276"/>
        <w:rPr>
          <w:rFonts w:eastAsiaTheme="minorEastAsia" w:cs="Arial"/>
          <w:lang w:eastAsia="zh-TW"/>
        </w:rPr>
      </w:pPr>
      <w:r>
        <w:rPr>
          <w:rFonts w:eastAsia="Microsoft YaHei" w:cs="Arial"/>
          <w:lang w:eastAsia="zh-CN"/>
        </w:rPr>
        <w:t xml:space="preserve">[Word] </w:t>
      </w:r>
      <w:r w:rsidR="00DC483C" w:rsidRPr="00D77C7B">
        <w:rPr>
          <w:rFonts w:eastAsia="Microsoft YaHei" w:cs="Arial"/>
          <w:lang w:eastAsia="zh-CN"/>
        </w:rPr>
        <w:t xml:space="preserve">X_R,               </w:t>
      </w:r>
      <w:r w:rsidR="00DC483C" w:rsidRPr="00D77C7B">
        <w:rPr>
          <w:rFonts w:eastAsia="Microsoft YaHei" w:cs="Arial"/>
          <w:lang w:eastAsia="zh-CN"/>
        </w:rPr>
        <w:tab/>
      </w:r>
      <w:r w:rsidR="00DC483C" w:rsidRPr="00D77C7B">
        <w:rPr>
          <w:rFonts w:eastAsia="Microsoft YaHei" w:cs="Arial"/>
          <w:lang w:eastAsia="zh-CN"/>
        </w:rPr>
        <w:tab/>
      </w:r>
      <w:r w:rsidR="00B35453">
        <w:rPr>
          <w:rFonts w:eastAsiaTheme="minorEastAsia" w:cs="Arial" w:hint="eastAsia"/>
          <w:lang w:eastAsia="zh-TW"/>
        </w:rPr>
        <w:tab/>
      </w:r>
      <w:r w:rsidR="00B35453">
        <w:rPr>
          <w:rFonts w:eastAsiaTheme="minorEastAsia" w:cs="Arial" w:hint="eastAsia"/>
          <w:lang w:eastAsia="zh-TW"/>
        </w:rPr>
        <w:tab/>
      </w:r>
      <w:r w:rsidR="00B35453">
        <w:rPr>
          <w:rFonts w:eastAsiaTheme="minorEastAsia" w:cs="Arial" w:hint="eastAsia"/>
          <w:lang w:eastAsia="zh-TW"/>
        </w:rPr>
        <w:tab/>
      </w:r>
      <w:r w:rsidR="00B35453">
        <w:rPr>
          <w:rFonts w:eastAsiaTheme="minorEastAsia" w:cs="Arial" w:hint="eastAsia"/>
          <w:lang w:eastAsia="zh-TW"/>
        </w:rPr>
        <w:tab/>
      </w:r>
      <w:r w:rsidR="00DC483C" w:rsidRPr="00D77C7B">
        <w:rPr>
          <w:rFonts w:eastAsia="Microsoft YaHei" w:cs="Arial"/>
          <w:lang w:eastAsia="zh-CN"/>
        </w:rPr>
        <w:tab/>
        <w:t xml:space="preserve">// </w:t>
      </w:r>
      <w:r w:rsidR="00BA551C" w:rsidRPr="00D77C7B">
        <w:rPr>
          <w:rFonts w:eastAsiaTheme="minorEastAsia" w:cs="Arial"/>
          <w:lang w:eastAsia="zh-TW"/>
        </w:rPr>
        <w:t>X Radius</w:t>
      </w:r>
    </w:p>
    <w:p w:rsidR="00464215" w:rsidRPr="00D77C7B" w:rsidRDefault="00E00E9A" w:rsidP="00D77C7B">
      <w:pPr>
        <w:pStyle w:val="BodyTextFirstIndent"/>
        <w:spacing w:line="320" w:lineRule="exact"/>
        <w:ind w:left="1276"/>
        <w:rPr>
          <w:rFonts w:eastAsia="Microsoft YaHei" w:cs="Arial"/>
          <w:lang w:eastAsia="zh-TW"/>
        </w:rPr>
      </w:pPr>
      <w:r>
        <w:rPr>
          <w:rFonts w:eastAsia="Microsoft YaHei" w:cs="Arial"/>
          <w:lang w:eastAsia="zh-CN"/>
        </w:rPr>
        <w:t xml:space="preserve">[Word] </w:t>
      </w:r>
      <w:r w:rsidR="00DC483C" w:rsidRPr="00D77C7B">
        <w:rPr>
          <w:rFonts w:eastAsia="Microsoft YaHei" w:cs="Arial"/>
          <w:lang w:eastAsia="zh-CN"/>
        </w:rPr>
        <w:t xml:space="preserve">Y_R,               </w:t>
      </w:r>
      <w:r w:rsidR="00DC483C" w:rsidRPr="00D77C7B">
        <w:rPr>
          <w:rFonts w:eastAsia="Microsoft YaHei" w:cs="Arial"/>
          <w:lang w:eastAsia="zh-CN"/>
        </w:rPr>
        <w:tab/>
      </w:r>
      <w:r w:rsidR="00DC483C" w:rsidRPr="00D77C7B">
        <w:rPr>
          <w:rFonts w:eastAsia="Microsoft YaHei" w:cs="Arial"/>
          <w:lang w:eastAsia="zh-CN"/>
        </w:rPr>
        <w:tab/>
      </w:r>
      <w:r w:rsidR="00B35453">
        <w:rPr>
          <w:rFonts w:eastAsiaTheme="minorEastAsia" w:cs="Arial" w:hint="eastAsia"/>
          <w:lang w:eastAsia="zh-TW"/>
        </w:rPr>
        <w:tab/>
      </w:r>
      <w:r w:rsidR="00B35453">
        <w:rPr>
          <w:rFonts w:eastAsiaTheme="minorEastAsia" w:cs="Arial" w:hint="eastAsia"/>
          <w:lang w:eastAsia="zh-TW"/>
        </w:rPr>
        <w:tab/>
      </w:r>
      <w:r w:rsidR="00B35453">
        <w:rPr>
          <w:rFonts w:eastAsiaTheme="minorEastAsia" w:cs="Arial" w:hint="eastAsia"/>
          <w:lang w:eastAsia="zh-TW"/>
        </w:rPr>
        <w:tab/>
      </w:r>
      <w:r w:rsidR="00B35453">
        <w:rPr>
          <w:rFonts w:eastAsiaTheme="minorEastAsia" w:cs="Arial" w:hint="eastAsia"/>
          <w:lang w:eastAsia="zh-TW"/>
        </w:rPr>
        <w:tab/>
      </w:r>
      <w:r w:rsidR="00DC483C" w:rsidRPr="00D77C7B">
        <w:rPr>
          <w:rFonts w:eastAsia="Microsoft YaHei" w:cs="Arial"/>
          <w:lang w:eastAsia="zh-CN"/>
        </w:rPr>
        <w:tab/>
        <w:t>//</w:t>
      </w:r>
      <w:r w:rsidR="00D77C7B" w:rsidRPr="00D77C7B">
        <w:rPr>
          <w:rFonts w:eastAsiaTheme="minorEastAsia" w:cs="Arial"/>
          <w:lang w:eastAsia="zh-TW"/>
        </w:rPr>
        <w:t xml:space="preserve"> Y Radius</w:t>
      </w:r>
    </w:p>
    <w:p w:rsidR="00464215" w:rsidRPr="00D77C7B" w:rsidRDefault="00E00E9A" w:rsidP="00D77C7B">
      <w:pPr>
        <w:pStyle w:val="BodyTextFirstIndent"/>
        <w:spacing w:line="320" w:lineRule="exact"/>
        <w:ind w:left="1276"/>
        <w:rPr>
          <w:rFonts w:eastAsiaTheme="minorEastAsia" w:cs="Arial"/>
          <w:lang w:eastAsia="zh-TW"/>
        </w:rPr>
      </w:pPr>
      <w:r>
        <w:rPr>
          <w:rFonts w:eastAsia="Microsoft YaHei" w:cs="Arial"/>
          <w:lang w:eastAsia="zh-CN"/>
        </w:rPr>
        <w:t xml:space="preserve">[Word] </w:t>
      </w:r>
      <w:r w:rsidR="00DC483C" w:rsidRPr="00D77C7B">
        <w:rPr>
          <w:rFonts w:eastAsia="Microsoft YaHei" w:cs="Arial"/>
          <w:lang w:eastAsia="zh-CN"/>
        </w:rPr>
        <w:t xml:space="preserve">H,                 </w:t>
      </w:r>
      <w:r w:rsidR="00DC483C" w:rsidRPr="00D77C7B">
        <w:rPr>
          <w:rFonts w:eastAsia="Microsoft YaHei" w:cs="Arial"/>
          <w:lang w:eastAsia="zh-CN"/>
        </w:rPr>
        <w:tab/>
      </w:r>
      <w:r w:rsidR="00DC483C" w:rsidRPr="00D77C7B">
        <w:rPr>
          <w:rFonts w:eastAsia="Microsoft YaHei" w:cs="Arial"/>
          <w:lang w:eastAsia="zh-CN"/>
        </w:rPr>
        <w:tab/>
      </w:r>
      <w:r w:rsidR="00B35453">
        <w:rPr>
          <w:rFonts w:eastAsiaTheme="minorEastAsia" w:cs="Arial" w:hint="eastAsia"/>
          <w:lang w:eastAsia="zh-TW"/>
        </w:rPr>
        <w:tab/>
      </w:r>
      <w:r w:rsidR="00B35453">
        <w:rPr>
          <w:rFonts w:eastAsiaTheme="minorEastAsia" w:cs="Arial" w:hint="eastAsia"/>
          <w:lang w:eastAsia="zh-TW"/>
        </w:rPr>
        <w:tab/>
      </w:r>
      <w:r w:rsidR="00B35453">
        <w:rPr>
          <w:rFonts w:eastAsiaTheme="minorEastAsia" w:cs="Arial" w:hint="eastAsia"/>
          <w:lang w:eastAsia="zh-TW"/>
        </w:rPr>
        <w:tab/>
      </w:r>
      <w:r w:rsidR="00B35453">
        <w:rPr>
          <w:rFonts w:eastAsiaTheme="minorEastAsia" w:cs="Arial" w:hint="eastAsia"/>
          <w:lang w:eastAsia="zh-TW"/>
        </w:rPr>
        <w:tab/>
      </w:r>
      <w:r w:rsidR="00DC483C" w:rsidRPr="00D77C7B">
        <w:rPr>
          <w:rFonts w:eastAsia="Microsoft YaHei" w:cs="Arial"/>
          <w:lang w:eastAsia="zh-CN"/>
        </w:rPr>
        <w:tab/>
        <w:t xml:space="preserve">// </w:t>
      </w:r>
      <w:r w:rsidR="00B35453" w:rsidRPr="00D77C7B">
        <w:rPr>
          <w:rFonts w:eastAsia="Microsoft YaHei" w:cs="Arial"/>
          <w:lang w:eastAsia="zh-CN"/>
        </w:rPr>
        <w:t>Cylinder</w:t>
      </w:r>
      <w:r w:rsidR="00B35453" w:rsidRPr="00D77C7B">
        <w:rPr>
          <w:rFonts w:eastAsiaTheme="minorEastAsia" w:cs="Arial"/>
          <w:lang w:eastAsia="zh-TW"/>
        </w:rPr>
        <w:t xml:space="preserve"> </w:t>
      </w:r>
      <w:r w:rsidR="00BA551C" w:rsidRPr="00D77C7B">
        <w:rPr>
          <w:rFonts w:eastAsiaTheme="minorEastAsia" w:cs="Arial"/>
          <w:lang w:eastAsia="zh-TW"/>
        </w:rPr>
        <w:t>Height</w:t>
      </w:r>
    </w:p>
    <w:p w:rsidR="00464215" w:rsidRPr="00D77C7B" w:rsidRDefault="00E00E9A" w:rsidP="00D77C7B">
      <w:pPr>
        <w:pStyle w:val="BodyTextFirstIndent"/>
        <w:spacing w:line="320" w:lineRule="exact"/>
        <w:ind w:left="1276"/>
        <w:rPr>
          <w:rFonts w:eastAsiaTheme="minorEastAsia" w:cs="Arial"/>
          <w:lang w:eastAsia="zh-TW"/>
        </w:rPr>
      </w:pPr>
      <w:r>
        <w:rPr>
          <w:rFonts w:eastAsia="Microsoft YaHei" w:cs="Arial"/>
          <w:lang w:eastAsia="zh-CN"/>
        </w:rPr>
        <w:t xml:space="preserve">[Long] </w:t>
      </w:r>
      <w:proofErr w:type="spellStart"/>
      <w:r w:rsidR="00DC483C" w:rsidRPr="00D77C7B">
        <w:rPr>
          <w:rFonts w:eastAsia="Microsoft YaHei" w:cs="Arial"/>
          <w:lang w:eastAsia="zh-CN"/>
        </w:rPr>
        <w:t>CylinderColor</w:t>
      </w:r>
      <w:proofErr w:type="spellEnd"/>
      <w:r w:rsidR="00DC483C" w:rsidRPr="00D77C7B">
        <w:rPr>
          <w:rFonts w:eastAsia="Microsoft YaHei" w:cs="Arial"/>
          <w:lang w:eastAsia="zh-CN"/>
        </w:rPr>
        <w:t xml:space="preserve">,      </w:t>
      </w:r>
      <w:r w:rsidR="00DC483C" w:rsidRPr="00D77C7B">
        <w:rPr>
          <w:rFonts w:eastAsia="Microsoft YaHei" w:cs="Arial"/>
          <w:lang w:eastAsia="zh-CN"/>
        </w:rPr>
        <w:tab/>
      </w:r>
      <w:r w:rsidR="00DC483C" w:rsidRPr="00D77C7B">
        <w:rPr>
          <w:rFonts w:eastAsia="Microsoft YaHei" w:cs="Arial"/>
          <w:lang w:eastAsia="zh-CN"/>
        </w:rPr>
        <w:tab/>
      </w:r>
      <w:r w:rsidR="00DC483C" w:rsidRPr="00D77C7B">
        <w:rPr>
          <w:rFonts w:eastAsia="Microsoft YaHei" w:cs="Arial"/>
          <w:lang w:eastAsia="zh-CN"/>
        </w:rPr>
        <w:tab/>
      </w:r>
      <w:r w:rsidR="00D77C7B">
        <w:rPr>
          <w:rFonts w:eastAsiaTheme="minorEastAsia" w:cs="Arial" w:hint="eastAsia"/>
          <w:lang w:eastAsia="zh-TW"/>
        </w:rPr>
        <w:tab/>
      </w:r>
      <w:r w:rsidR="00B35453">
        <w:rPr>
          <w:rFonts w:eastAsiaTheme="minorEastAsia" w:cs="Arial" w:hint="eastAsia"/>
          <w:lang w:eastAsia="zh-TW"/>
        </w:rPr>
        <w:tab/>
      </w:r>
      <w:r w:rsidR="00B35453">
        <w:rPr>
          <w:rFonts w:eastAsiaTheme="minorEastAsia" w:cs="Arial" w:hint="eastAsia"/>
          <w:lang w:eastAsia="zh-TW"/>
        </w:rPr>
        <w:tab/>
      </w:r>
      <w:r w:rsidR="00B35453">
        <w:rPr>
          <w:rFonts w:eastAsiaTheme="minorEastAsia" w:cs="Arial" w:hint="eastAsia"/>
          <w:lang w:eastAsia="zh-TW"/>
        </w:rPr>
        <w:tab/>
      </w:r>
      <w:r w:rsidR="00B35453">
        <w:rPr>
          <w:rFonts w:eastAsiaTheme="minorEastAsia" w:cs="Arial" w:hint="eastAsia"/>
          <w:lang w:eastAsia="zh-TW"/>
        </w:rPr>
        <w:tab/>
      </w:r>
      <w:r w:rsidR="00DC483C" w:rsidRPr="00D77C7B">
        <w:rPr>
          <w:rFonts w:eastAsia="Microsoft YaHei" w:cs="Arial"/>
          <w:lang w:eastAsia="zh-CN"/>
        </w:rPr>
        <w:t xml:space="preserve">// </w:t>
      </w:r>
      <w:r w:rsidR="00BA551C" w:rsidRPr="00D77C7B">
        <w:rPr>
          <w:rFonts w:eastAsiaTheme="minorEastAsia" w:cs="Arial"/>
          <w:lang w:eastAsia="zh-TW"/>
        </w:rPr>
        <w:t>Frame Color</w:t>
      </w:r>
    </w:p>
    <w:p w:rsidR="00464215" w:rsidRPr="00D77C7B" w:rsidRDefault="00E00E9A" w:rsidP="00D77C7B">
      <w:pPr>
        <w:pStyle w:val="BodyTextFirstIndent"/>
        <w:spacing w:line="320" w:lineRule="exact"/>
        <w:ind w:left="1276"/>
        <w:rPr>
          <w:rFonts w:eastAsia="Microsoft YaHei" w:cs="Arial"/>
          <w:lang w:eastAsia="zh-TW"/>
        </w:rPr>
      </w:pPr>
      <w:r>
        <w:rPr>
          <w:rFonts w:eastAsia="Microsoft YaHei" w:cs="Arial"/>
          <w:lang w:eastAsia="zh-CN"/>
        </w:rPr>
        <w:t xml:space="preserve">[Long] </w:t>
      </w:r>
      <w:proofErr w:type="spellStart"/>
      <w:r w:rsidR="00DC483C" w:rsidRPr="00D77C7B">
        <w:rPr>
          <w:rFonts w:eastAsia="Microsoft YaHei" w:cs="Arial"/>
          <w:lang w:eastAsia="zh-CN"/>
        </w:rPr>
        <w:t>ForegroundColor</w:t>
      </w:r>
      <w:proofErr w:type="spellEnd"/>
      <w:r w:rsidR="00DC483C" w:rsidRPr="00D77C7B">
        <w:rPr>
          <w:rFonts w:eastAsia="Microsoft YaHei" w:cs="Arial"/>
          <w:lang w:eastAsia="zh-CN"/>
        </w:rPr>
        <w:t xml:space="preserve">    </w:t>
      </w:r>
      <w:r w:rsidR="00DC483C" w:rsidRPr="00D77C7B">
        <w:rPr>
          <w:rFonts w:eastAsia="Microsoft YaHei" w:cs="Arial"/>
          <w:lang w:eastAsia="zh-CN"/>
        </w:rPr>
        <w:tab/>
      </w:r>
      <w:r w:rsidR="00DC483C" w:rsidRPr="00D77C7B">
        <w:rPr>
          <w:rFonts w:eastAsia="Microsoft YaHei" w:cs="Arial"/>
          <w:lang w:eastAsia="zh-CN"/>
        </w:rPr>
        <w:tab/>
      </w:r>
      <w:r w:rsidR="00D77C7B">
        <w:rPr>
          <w:rFonts w:eastAsiaTheme="minorEastAsia" w:cs="Arial" w:hint="eastAsia"/>
          <w:lang w:eastAsia="zh-TW"/>
        </w:rPr>
        <w:tab/>
      </w:r>
      <w:r w:rsidR="00D77C7B">
        <w:rPr>
          <w:rFonts w:eastAsiaTheme="minorEastAsia" w:cs="Arial" w:hint="eastAsia"/>
          <w:lang w:eastAsia="zh-TW"/>
        </w:rPr>
        <w:tab/>
      </w:r>
      <w:r w:rsidR="00B35453">
        <w:rPr>
          <w:rFonts w:eastAsiaTheme="minorEastAsia" w:cs="Arial" w:hint="eastAsia"/>
          <w:lang w:eastAsia="zh-TW"/>
        </w:rPr>
        <w:tab/>
      </w:r>
      <w:r w:rsidR="00B35453">
        <w:rPr>
          <w:rFonts w:eastAsiaTheme="minorEastAsia" w:cs="Arial" w:hint="eastAsia"/>
          <w:lang w:eastAsia="zh-TW"/>
        </w:rPr>
        <w:tab/>
      </w:r>
      <w:r w:rsidR="00B35453">
        <w:rPr>
          <w:rFonts w:eastAsiaTheme="minorEastAsia" w:cs="Arial" w:hint="eastAsia"/>
          <w:lang w:eastAsia="zh-TW"/>
        </w:rPr>
        <w:tab/>
      </w:r>
      <w:r w:rsidR="00B35453">
        <w:rPr>
          <w:rFonts w:eastAsiaTheme="minorEastAsia" w:cs="Arial" w:hint="eastAsia"/>
          <w:lang w:eastAsia="zh-TW"/>
        </w:rPr>
        <w:tab/>
      </w:r>
      <w:r w:rsidR="00DC483C" w:rsidRPr="00D77C7B">
        <w:rPr>
          <w:rFonts w:eastAsia="Microsoft YaHei" w:cs="Arial"/>
          <w:lang w:eastAsia="zh-CN"/>
        </w:rPr>
        <w:t xml:space="preserve">// </w:t>
      </w:r>
      <w:r w:rsidR="00BA551C" w:rsidRPr="00D77C7B">
        <w:rPr>
          <w:rFonts w:eastAsia="Microsoft YaHei" w:cs="Arial"/>
          <w:lang w:eastAsia="zh-CN"/>
        </w:rPr>
        <w:t>Foreground</w:t>
      </w:r>
      <w:r w:rsidR="00BA551C" w:rsidRPr="00D77C7B">
        <w:rPr>
          <w:rFonts w:eastAsiaTheme="minorEastAsia" w:cs="Arial"/>
          <w:lang w:eastAsia="zh-TW"/>
        </w:rPr>
        <w:t xml:space="preserve"> </w:t>
      </w:r>
      <w:r w:rsidR="00BA551C" w:rsidRPr="00D77C7B">
        <w:rPr>
          <w:rFonts w:eastAsia="Microsoft YaHei" w:cs="Arial"/>
          <w:lang w:eastAsia="zh-CN"/>
        </w:rPr>
        <w:t>Color</w:t>
      </w:r>
    </w:p>
    <w:p w:rsidR="00464215" w:rsidRDefault="00DC483C" w:rsidP="005403F6">
      <w:pPr>
        <w:pStyle w:val="BodyTextFirstIndent"/>
        <w:ind w:left="1276"/>
        <w:rPr>
          <w:rFonts w:eastAsiaTheme="minorEastAsia" w:cs="Arial"/>
          <w:noProof/>
          <w:lang w:eastAsia="zh-TW"/>
        </w:rPr>
      </w:pPr>
      <w:r w:rsidRPr="00D77C7B">
        <w:rPr>
          <w:rFonts w:eastAsia="Microsoft YaHei" w:cs="Arial"/>
          <w:lang w:eastAsia="zh-CN"/>
        </w:rPr>
        <w:t>)</w:t>
      </w:r>
      <w:r w:rsidR="005403F6" w:rsidRPr="005403F6">
        <w:rPr>
          <w:rFonts w:eastAsia="Microsoft YaHei" w:cs="Arial"/>
          <w:noProof/>
          <w:lang w:eastAsia="zh-TW"/>
        </w:rPr>
        <w:t xml:space="preserve"> </w:t>
      </w:r>
    </w:p>
    <w:p w:rsidR="005403F6" w:rsidRDefault="005403F6" w:rsidP="005403F6">
      <w:pPr>
        <w:pStyle w:val="BodyTextFirstIndent"/>
        <w:ind w:left="1276"/>
        <w:rPr>
          <w:rFonts w:eastAsiaTheme="minorEastAsia" w:cs="Arial"/>
          <w:noProof/>
          <w:lang w:eastAsia="zh-TW"/>
        </w:rPr>
      </w:pPr>
    </w:p>
    <w:p w:rsidR="005403F6" w:rsidRPr="005403F6" w:rsidRDefault="005403F6" w:rsidP="005403F6">
      <w:pPr>
        <w:pStyle w:val="BodyTextFirstIndent"/>
        <w:ind w:left="1276"/>
        <w:rPr>
          <w:rFonts w:eastAsiaTheme="minorEastAsia" w:cs="Arial"/>
          <w:lang w:eastAsia="zh-TW"/>
        </w:rPr>
      </w:pPr>
    </w:p>
    <w:p w:rsidR="006A3542" w:rsidRPr="00D77C7B" w:rsidRDefault="005403F6" w:rsidP="005403F6">
      <w:pPr>
        <w:pStyle w:val="BodyTextFirstIndent"/>
        <w:ind w:left="0"/>
        <w:jc w:val="center"/>
        <w:rPr>
          <w:rFonts w:eastAsia="Microsoft YaHei" w:cs="Arial"/>
          <w:lang w:eastAsia="zh-TW"/>
        </w:rPr>
      </w:pPr>
      <w:r>
        <w:rPr>
          <w:rFonts w:eastAsia="Microsoft YaHei" w:cs="Arial"/>
          <w:noProof/>
          <w:lang w:val="en-GB" w:eastAsia="en-GB"/>
        </w:rPr>
        <w:drawing>
          <wp:inline distT="0" distB="0" distL="0" distR="0" wp14:anchorId="77E284B5" wp14:editId="480A1D3F">
            <wp:extent cx="2340000" cy="1693416"/>
            <wp:effectExtent l="19050" t="0" r="3150" b="0"/>
            <wp:docPr id="52" name="圖片 31" desc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51" cstate="print"/>
                    <a:stretch>
                      <a:fillRect/>
                    </a:stretch>
                  </pic:blipFill>
                  <pic:spPr>
                    <a:xfrm>
                      <a:off x="0" y="0"/>
                      <a:ext cx="2340000" cy="1693416"/>
                    </a:xfrm>
                    <a:prstGeom prst="rect">
                      <a:avLst/>
                    </a:prstGeom>
                  </pic:spPr>
                </pic:pic>
              </a:graphicData>
            </a:graphic>
          </wp:inline>
        </w:drawing>
      </w:r>
    </w:p>
    <w:p w:rsidR="005403F6" w:rsidRPr="00CB049F" w:rsidRDefault="005403F6" w:rsidP="00FB1E40">
      <w:pPr>
        <w:snapToGrid w:val="0"/>
        <w:spacing w:beforeLines="50" w:before="180"/>
        <w:jc w:val="center"/>
        <w:rPr>
          <w:rFonts w:eastAsia="Microsoft YaHei" w:cs="Arial"/>
          <w:b/>
          <w:lang w:eastAsia="zh-TW"/>
        </w:rPr>
      </w:pPr>
      <w:r w:rsidRPr="00CB049F">
        <w:rPr>
          <w:rFonts w:eastAsiaTheme="minorEastAsia" w:cs="Arial"/>
          <w:b/>
          <w:lang w:eastAsia="zh-TW"/>
        </w:rPr>
        <w:t xml:space="preserve">Figure </w:t>
      </w:r>
      <w:r w:rsidR="0017454F">
        <w:rPr>
          <w:rFonts w:eastAsia="Microsoft YaHei" w:cs="Arial"/>
          <w:b/>
          <w:lang w:eastAsia="zh-CN"/>
        </w:rPr>
        <w:t>4</w:t>
      </w:r>
      <w:r w:rsidRPr="00CB049F">
        <w:rPr>
          <w:rFonts w:eastAsia="Microsoft YaHei" w:cs="Arial"/>
          <w:b/>
          <w:lang w:eastAsia="zh-CN"/>
        </w:rPr>
        <w:t>-</w:t>
      </w:r>
      <w:r w:rsidRPr="00CB049F">
        <w:rPr>
          <w:rFonts w:eastAsia="Microsoft YaHei" w:cs="Arial"/>
          <w:b/>
          <w:lang w:eastAsia="zh-TW"/>
        </w:rPr>
        <w:t>30</w:t>
      </w:r>
      <w:r w:rsidR="005D4F9A">
        <w:rPr>
          <w:rFonts w:eastAsiaTheme="minorEastAsia" w:cs="Arial"/>
          <w:b/>
          <w:lang w:eastAsia="zh-TW"/>
        </w:rPr>
        <w:t xml:space="preserve">: </w:t>
      </w:r>
      <w:r w:rsidRPr="00CB049F">
        <w:rPr>
          <w:rFonts w:eastAsiaTheme="minorEastAsia" w:cs="Arial"/>
          <w:b/>
          <w:lang w:eastAsia="zh-TW"/>
        </w:rPr>
        <w:t>Dr</w:t>
      </w:r>
      <w:r w:rsidR="001714C2">
        <w:rPr>
          <w:rFonts w:eastAsiaTheme="minorEastAsia" w:cs="Arial" w:hint="eastAsia"/>
          <w:b/>
          <w:lang w:eastAsia="zh-TW"/>
        </w:rPr>
        <w:t>a</w:t>
      </w:r>
      <w:r w:rsidRPr="00CB049F">
        <w:rPr>
          <w:rFonts w:eastAsiaTheme="minorEastAsia" w:cs="Arial"/>
          <w:b/>
          <w:lang w:eastAsia="zh-TW"/>
        </w:rPr>
        <w:t>wing a Cylinder</w:t>
      </w:r>
    </w:p>
    <w:p w:rsidR="00D77C7B" w:rsidRDefault="00D77C7B" w:rsidP="005403F6">
      <w:pPr>
        <w:pStyle w:val="BodyTextFirstIndent"/>
        <w:spacing w:line="280" w:lineRule="exact"/>
        <w:ind w:leftChars="283" w:left="566"/>
        <w:rPr>
          <w:rFonts w:eastAsiaTheme="minorEastAsia" w:cs="Arial"/>
          <w:lang w:eastAsia="zh-TW"/>
        </w:rPr>
      </w:pPr>
    </w:p>
    <w:p w:rsidR="005403F6" w:rsidRPr="00D77C7B" w:rsidRDefault="005403F6" w:rsidP="005403F6">
      <w:pPr>
        <w:pStyle w:val="BodyTextFirstIndent"/>
        <w:spacing w:line="280" w:lineRule="exact"/>
        <w:ind w:leftChars="283" w:left="566"/>
        <w:rPr>
          <w:rFonts w:eastAsiaTheme="minorEastAsia" w:cs="Arial"/>
          <w:lang w:eastAsia="zh-TW"/>
        </w:rPr>
      </w:pPr>
    </w:p>
    <w:p w:rsidR="00D77C7B" w:rsidRPr="00D77C7B" w:rsidRDefault="00D77C7B" w:rsidP="00FB1E40">
      <w:pPr>
        <w:pStyle w:val="BodyTextFirstIndent"/>
        <w:tabs>
          <w:tab w:val="left" w:pos="1560"/>
        </w:tabs>
        <w:snapToGrid w:val="0"/>
        <w:spacing w:line="280" w:lineRule="exact"/>
        <w:ind w:leftChars="283" w:left="1558" w:hangingChars="496" w:hanging="992"/>
        <w:jc w:val="both"/>
        <w:rPr>
          <w:rFonts w:eastAsiaTheme="minorEastAsia" w:cs="Arial"/>
          <w:lang w:eastAsia="zh-TW"/>
        </w:rPr>
      </w:pPr>
      <w:r w:rsidRPr="00D77C7B">
        <w:rPr>
          <w:rFonts w:eastAsiaTheme="minorEastAsia" w:cs="Arial"/>
          <w:b/>
          <w:lang w:eastAsia="zh-TW"/>
        </w:rPr>
        <w:t xml:space="preserve">Example: </w:t>
      </w:r>
      <w:r w:rsidR="00D005A5">
        <w:rPr>
          <w:rFonts w:eastAsia="PMingLiU" w:cs="Arial"/>
          <w:lang w:eastAsia="zh-TW"/>
        </w:rPr>
        <w:t xml:space="preserve">Drawing a blue </w:t>
      </w:r>
      <w:r w:rsidR="00D005A5">
        <w:rPr>
          <w:rFonts w:eastAsia="Microsoft YaHei" w:cs="Arial"/>
          <w:lang w:eastAsia="zh-CN"/>
        </w:rPr>
        <w:t>Cylinder</w:t>
      </w:r>
      <w:r w:rsidR="00D005A5">
        <w:rPr>
          <w:rFonts w:eastAsia="PMingLiU" w:cs="Arial"/>
          <w:b/>
          <w:lang w:eastAsia="zh-TW"/>
        </w:rPr>
        <w:t xml:space="preserve"> </w:t>
      </w:r>
      <w:r w:rsidR="00D005A5">
        <w:rPr>
          <w:rFonts w:eastAsia="PMingLiU" w:cs="Arial"/>
          <w:lang w:eastAsia="zh-TW"/>
        </w:rPr>
        <w:t>with a red frame, the radiuses are 100 and 5</w:t>
      </w:r>
      <w:r w:rsidR="00D005A5">
        <w:rPr>
          <w:rFonts w:eastAsia="Microsoft YaHei" w:cs="Arial"/>
          <w:lang w:eastAsia="zh-CN"/>
        </w:rPr>
        <w:t>0</w:t>
      </w:r>
      <w:r w:rsidR="00D005A5">
        <w:rPr>
          <w:rFonts w:eastAsia="PMingLiU" w:cs="Arial"/>
          <w:lang w:eastAsia="zh-TW"/>
        </w:rPr>
        <w:t xml:space="preserve">, the height is 150, and the center is at </w:t>
      </w:r>
      <w:r w:rsidR="00D005A5">
        <w:rPr>
          <w:rFonts w:eastAsia="Microsoft YaHei" w:cs="Arial"/>
          <w:lang w:eastAsia="zh-CN"/>
        </w:rPr>
        <w:t>(</w:t>
      </w:r>
      <w:r w:rsidR="00D005A5">
        <w:rPr>
          <w:rFonts w:eastAsia="Microsoft YaHei" w:cs="Arial"/>
          <w:color w:val="000000" w:themeColor="text1"/>
          <w:lang w:eastAsia="zh-CN"/>
        </w:rPr>
        <w:t>200</w:t>
      </w:r>
      <w:r w:rsidR="00D005A5">
        <w:rPr>
          <w:rFonts w:eastAsia="PMingLiU" w:hAnsi="Microsoft YaHei" w:cs="Arial"/>
          <w:color w:val="000000" w:themeColor="text1"/>
          <w:lang w:eastAsia="zh-TW"/>
        </w:rPr>
        <w:t xml:space="preserve">, </w:t>
      </w:r>
      <w:r w:rsidR="00D005A5">
        <w:rPr>
          <w:rFonts w:eastAsia="Microsoft YaHei" w:cs="Arial"/>
          <w:color w:val="000000" w:themeColor="text1"/>
          <w:lang w:eastAsia="zh-CN"/>
        </w:rPr>
        <w:t>300</w:t>
      </w:r>
      <w:r w:rsidR="00D005A5">
        <w:rPr>
          <w:rFonts w:eastAsia="PMingLiU" w:cs="Arial"/>
          <w:color w:val="000000" w:themeColor="text1"/>
          <w:lang w:eastAsia="zh-TW"/>
        </w:rPr>
        <w:t>).</w:t>
      </w:r>
    </w:p>
    <w:p w:rsidR="00464215" w:rsidRPr="00971ADD" w:rsidRDefault="00DC483C" w:rsidP="00FB1E40">
      <w:pPr>
        <w:pStyle w:val="BodyTextFirstIndent"/>
        <w:spacing w:beforeLines="100" w:before="360" w:line="320" w:lineRule="exact"/>
        <w:ind w:left="1276"/>
        <w:rPr>
          <w:rFonts w:eastAsiaTheme="minorEastAsia" w:cs="Arial"/>
          <w:color w:val="3333FF"/>
          <w:lang w:eastAsia="zh-TW"/>
        </w:rPr>
      </w:pPr>
      <w:r w:rsidRPr="00D77C7B">
        <w:rPr>
          <w:rFonts w:eastAsia="Microsoft YaHei" w:cs="Arial"/>
          <w:color w:val="3333FF"/>
          <w:lang w:eastAsia="zh-CN"/>
        </w:rPr>
        <w:t>Cylinder</w:t>
      </w:r>
      <w:r w:rsidR="00971ADD">
        <w:rPr>
          <w:rFonts w:eastAsiaTheme="minorEastAsia" w:cs="Arial" w:hint="eastAsia"/>
          <w:color w:val="3333FF"/>
          <w:lang w:eastAsia="zh-TW"/>
        </w:rPr>
        <w:t xml:space="preserve"> (</w:t>
      </w:r>
      <w:r w:rsidRPr="00D77C7B">
        <w:rPr>
          <w:rFonts w:eastAsia="Microsoft YaHei" w:cs="Arial"/>
          <w:color w:val="3333FF"/>
          <w:lang w:eastAsia="zh-CN"/>
        </w:rPr>
        <w:t>200</w:t>
      </w:r>
      <w:r w:rsidR="000457D5" w:rsidRPr="00D77C7B">
        <w:rPr>
          <w:rFonts w:eastAsia="Microsoft YaHei" w:cs="Arial"/>
          <w:color w:val="3333FF"/>
          <w:lang w:eastAsia="zh-TW"/>
        </w:rPr>
        <w:t xml:space="preserve">, </w:t>
      </w:r>
      <w:r w:rsidRPr="00D77C7B">
        <w:rPr>
          <w:rFonts w:eastAsia="Microsoft YaHei" w:cs="Arial"/>
          <w:color w:val="3333FF"/>
          <w:lang w:eastAsia="zh-CN"/>
        </w:rPr>
        <w:t>300</w:t>
      </w:r>
      <w:r w:rsidR="000457D5" w:rsidRPr="00D77C7B">
        <w:rPr>
          <w:rFonts w:eastAsia="Microsoft YaHei" w:cs="Arial"/>
          <w:color w:val="3333FF"/>
          <w:lang w:eastAsia="zh-TW"/>
        </w:rPr>
        <w:t xml:space="preserve">, </w:t>
      </w:r>
      <w:r w:rsidRPr="00D77C7B">
        <w:rPr>
          <w:rFonts w:eastAsia="Microsoft YaHei" w:cs="Arial"/>
          <w:color w:val="3333FF"/>
          <w:lang w:eastAsia="zh-CN"/>
        </w:rPr>
        <w:t>50</w:t>
      </w:r>
      <w:r w:rsidR="000457D5" w:rsidRPr="00D77C7B">
        <w:rPr>
          <w:rFonts w:eastAsia="Microsoft YaHei" w:cs="Arial"/>
          <w:color w:val="3333FF"/>
          <w:lang w:eastAsia="zh-TW"/>
        </w:rPr>
        <w:t xml:space="preserve">, </w:t>
      </w:r>
      <w:r w:rsidRPr="00D77C7B">
        <w:rPr>
          <w:rFonts w:eastAsia="Microsoft YaHei" w:cs="Arial"/>
          <w:color w:val="3333FF"/>
          <w:lang w:eastAsia="zh-CN"/>
        </w:rPr>
        <w:t>100</w:t>
      </w:r>
      <w:r w:rsidR="000457D5" w:rsidRPr="00D77C7B">
        <w:rPr>
          <w:rFonts w:eastAsia="Microsoft YaHei" w:cs="Arial"/>
          <w:color w:val="3333FF"/>
          <w:lang w:eastAsia="zh-TW"/>
        </w:rPr>
        <w:t xml:space="preserve">, </w:t>
      </w:r>
      <w:r w:rsidRPr="00D77C7B">
        <w:rPr>
          <w:rFonts w:eastAsia="Microsoft YaHei" w:cs="Arial"/>
          <w:color w:val="3333FF"/>
          <w:lang w:eastAsia="zh-CN"/>
        </w:rPr>
        <w:t>150</w:t>
      </w:r>
      <w:r w:rsidR="000457D5" w:rsidRPr="00D77C7B">
        <w:rPr>
          <w:rFonts w:eastAsia="Microsoft YaHei" w:cs="Arial"/>
          <w:color w:val="3333FF"/>
          <w:lang w:eastAsia="zh-TW"/>
        </w:rPr>
        <w:t xml:space="preserve">, </w:t>
      </w:r>
      <w:r w:rsidR="00E00E9A">
        <w:rPr>
          <w:rFonts w:eastAsia="Microsoft YaHei" w:cs="Arial"/>
          <w:color w:val="3333FF"/>
          <w:lang w:eastAsia="zh-CN"/>
        </w:rPr>
        <w:t>TFT_RED,</w:t>
      </w:r>
      <w:r w:rsidR="000457D5" w:rsidRPr="00D77C7B">
        <w:rPr>
          <w:rFonts w:eastAsia="Microsoft YaHei" w:cs="Arial"/>
          <w:color w:val="3333FF"/>
          <w:lang w:eastAsia="zh-TW"/>
        </w:rPr>
        <w:t xml:space="preserve"> </w:t>
      </w:r>
      <w:r w:rsidR="007C2D90">
        <w:rPr>
          <w:rFonts w:eastAsia="Microsoft YaHei" w:cs="Arial"/>
          <w:color w:val="3333FF"/>
          <w:lang w:eastAsia="zh-CN"/>
        </w:rPr>
        <w:t>TFT_BLUE)</w:t>
      </w:r>
    </w:p>
    <w:p w:rsidR="00464215" w:rsidRPr="00D77C7B" w:rsidRDefault="00464215" w:rsidP="00464215">
      <w:pPr>
        <w:pStyle w:val="BodyTextFirstIndent"/>
        <w:rPr>
          <w:rFonts w:eastAsia="Microsoft YaHei" w:cs="Arial"/>
          <w:lang w:eastAsia="zh-CN"/>
        </w:rPr>
      </w:pPr>
    </w:p>
    <w:p w:rsidR="00D77C7B" w:rsidRDefault="00D77C7B" w:rsidP="00464215">
      <w:pPr>
        <w:pStyle w:val="BodyTextFirstIndent"/>
        <w:rPr>
          <w:rFonts w:eastAsiaTheme="minorEastAsia" w:cs="Arial"/>
          <w:b/>
          <w:lang w:eastAsia="zh-TW"/>
        </w:rPr>
      </w:pPr>
    </w:p>
    <w:p w:rsidR="00464215" w:rsidRPr="00D77C7B" w:rsidRDefault="00D77C7B" w:rsidP="00CE17DE">
      <w:pPr>
        <w:pStyle w:val="BodyTextFirstIndent"/>
        <w:ind w:left="567"/>
        <w:jc w:val="both"/>
        <w:rPr>
          <w:rFonts w:eastAsia="Microsoft YaHei" w:cs="Arial"/>
          <w:lang w:eastAsia="zh-TW"/>
        </w:rPr>
      </w:pPr>
      <w:r w:rsidRPr="00D77C7B">
        <w:rPr>
          <w:rFonts w:eastAsia="Microsoft YaHei" w:cs="Arial"/>
          <w:b/>
          <w:lang w:eastAsia="zh-CN"/>
        </w:rPr>
        <w:t xml:space="preserve">Note: </w:t>
      </w:r>
      <w:r w:rsidR="00D005A5">
        <w:rPr>
          <w:rFonts w:eastAsia="Microsoft YaHei" w:cs="Arial"/>
          <w:lang w:eastAsia="zh-CN"/>
        </w:rPr>
        <w:t xml:space="preserve">The </w:t>
      </w:r>
      <w:r w:rsidR="00D005A5">
        <w:rPr>
          <w:rFonts w:eastAsia="PMingLiU" w:cs="Arial"/>
          <w:lang w:eastAsia="zh-TW"/>
        </w:rPr>
        <w:t>implementation</w:t>
      </w:r>
      <w:r w:rsidR="00D005A5">
        <w:rPr>
          <w:rFonts w:eastAsia="Microsoft YaHei" w:cs="Arial"/>
          <w:lang w:eastAsia="zh-CN"/>
        </w:rPr>
        <w:t xml:space="preserve"> of drawing a </w:t>
      </w:r>
      <w:r w:rsidR="00D005A5">
        <w:rPr>
          <w:rFonts w:eastAsia="PMingLiU" w:cs="Arial"/>
          <w:lang w:eastAsia="zh-TW"/>
        </w:rPr>
        <w:t>Cylinder</w:t>
      </w:r>
      <w:r w:rsidR="00D005A5">
        <w:rPr>
          <w:rFonts w:eastAsia="Microsoft YaHei" w:cs="Arial"/>
          <w:lang w:eastAsia="zh-CN"/>
        </w:rPr>
        <w:t xml:space="preserve"> is integrated by some of the drawing functions</w:t>
      </w:r>
      <w:r w:rsidR="00D005A5">
        <w:rPr>
          <w:rFonts w:eastAsia="PMingLiU" w:cs="Arial"/>
          <w:lang w:eastAsia="zh-TW"/>
        </w:rPr>
        <w:t xml:space="preserve"> mentioned</w:t>
      </w:r>
      <w:r w:rsidR="00D005A5">
        <w:rPr>
          <w:rFonts w:eastAsia="Microsoft YaHei" w:cs="Arial"/>
          <w:lang w:eastAsia="zh-CN"/>
        </w:rPr>
        <w:t xml:space="preserve"> in this Chapter</w:t>
      </w:r>
      <w:r w:rsidR="00D005A5">
        <w:rPr>
          <w:rFonts w:eastAsia="PMingLiU" w:cs="Arial"/>
          <w:lang w:eastAsia="zh-TW"/>
        </w:rPr>
        <w:t>,</w:t>
      </w:r>
      <w:r w:rsidR="00D005A5">
        <w:rPr>
          <w:rFonts w:eastAsia="Microsoft YaHei" w:cs="Arial"/>
          <w:lang w:eastAsia="zh-CN"/>
        </w:rPr>
        <w:t xml:space="preserve"> </w:t>
      </w:r>
      <w:r w:rsidR="00D005A5">
        <w:rPr>
          <w:rFonts w:eastAsia="PMingLiU" w:cs="Arial"/>
          <w:lang w:eastAsia="zh-TW"/>
        </w:rPr>
        <w:t>and t</w:t>
      </w:r>
      <w:r w:rsidR="00D005A5">
        <w:rPr>
          <w:rFonts w:eastAsia="Microsoft YaHei" w:cs="Arial"/>
          <w:lang w:eastAsia="zh-CN"/>
        </w:rPr>
        <w:t xml:space="preserve">he parameters of the </w:t>
      </w:r>
      <w:r w:rsidR="00D005A5">
        <w:rPr>
          <w:rFonts w:cs="Arial"/>
        </w:rPr>
        <w:t>Ellipse</w:t>
      </w:r>
      <w:r w:rsidR="00D005A5">
        <w:rPr>
          <w:rFonts w:eastAsia="Microsoft YaHei" w:cs="Arial"/>
          <w:lang w:eastAsia="zh-CN"/>
        </w:rPr>
        <w:t xml:space="preserve"> in this function are </w:t>
      </w:r>
      <w:r w:rsidR="00D005A5">
        <w:rPr>
          <w:rFonts w:eastAsia="PMingLiU" w:cs="Arial"/>
          <w:lang w:eastAsia="zh-TW"/>
        </w:rPr>
        <w:t xml:space="preserve">based on </w:t>
      </w:r>
      <w:r w:rsidR="00D005A5">
        <w:rPr>
          <w:rFonts w:eastAsia="Microsoft YaHei" w:cs="Arial"/>
          <w:lang w:eastAsia="zh-CN"/>
        </w:rPr>
        <w:t xml:space="preserve">the bottom </w:t>
      </w:r>
      <w:r w:rsidR="00D005A5">
        <w:rPr>
          <w:rFonts w:cs="Arial"/>
        </w:rPr>
        <w:t>Ellipse</w:t>
      </w:r>
      <w:r w:rsidR="00D005A5">
        <w:rPr>
          <w:rFonts w:eastAsia="Microsoft YaHei" w:cs="Arial"/>
          <w:lang w:eastAsia="zh-CN"/>
        </w:rPr>
        <w:t>.</w:t>
      </w:r>
    </w:p>
    <w:p w:rsidR="00464215" w:rsidRPr="006F5674" w:rsidRDefault="00464215" w:rsidP="00464215">
      <w:pPr>
        <w:widowControl/>
        <w:suppressAutoHyphens w:val="0"/>
        <w:textAlignment w:val="auto"/>
        <w:rPr>
          <w:rFonts w:eastAsia="Microsoft YaHei" w:cs="Arial"/>
          <w:lang w:eastAsia="zh-TW"/>
        </w:rPr>
      </w:pPr>
      <w:r w:rsidRPr="00523241">
        <w:rPr>
          <w:rFonts w:ascii="Microsoft YaHei" w:eastAsia="Microsoft YaHei" w:hAnsi="Microsoft YaHei"/>
          <w:lang w:eastAsia="zh-TW"/>
        </w:rPr>
        <w:br w:type="page"/>
      </w:r>
    </w:p>
    <w:p w:rsidR="00464215" w:rsidRPr="006F5674" w:rsidRDefault="00CE17DE" w:rsidP="00FB1E40">
      <w:pPr>
        <w:pStyle w:val="Heading2"/>
        <w:spacing w:before="72" w:after="252"/>
      </w:pPr>
      <w:bookmarkStart w:id="80" w:name="_Toc154040082"/>
      <w:r w:rsidRPr="006F5674">
        <w:lastRenderedPageBreak/>
        <w:t>Drawing Cube</w:t>
      </w:r>
      <w:bookmarkEnd w:id="80"/>
    </w:p>
    <w:p w:rsidR="00555EC9" w:rsidRPr="00A1324E" w:rsidRDefault="005335D0" w:rsidP="006F5674">
      <w:pPr>
        <w:pStyle w:val="BodyTextFirstIndent"/>
        <w:spacing w:line="320" w:lineRule="exact"/>
        <w:ind w:left="1276"/>
        <w:rPr>
          <w:rFonts w:eastAsia="Microsoft YaHei" w:cs="Arial"/>
          <w:lang w:eastAsia="zh-TW"/>
        </w:rPr>
      </w:pPr>
      <w:proofErr w:type="spellStart"/>
      <w:r>
        <w:rPr>
          <w:rFonts w:eastAsia="Microsoft YaHei" w:cs="Arial"/>
          <w:color w:val="3333FF"/>
          <w:lang w:eastAsia="zh-CN"/>
        </w:rPr>
        <w:t>FilledCube</w:t>
      </w:r>
      <w:proofErr w:type="spellEnd"/>
    </w:p>
    <w:p w:rsidR="00555EC9" w:rsidRPr="00A1324E" w:rsidRDefault="00555EC9" w:rsidP="006F5674">
      <w:pPr>
        <w:pStyle w:val="BodyTextFirstIndent"/>
        <w:spacing w:line="320" w:lineRule="exact"/>
        <w:ind w:left="1276"/>
        <w:rPr>
          <w:rFonts w:eastAsia="Microsoft YaHei" w:cs="Arial"/>
          <w:lang w:eastAsia="zh-TW"/>
        </w:rPr>
      </w:pPr>
      <w:r w:rsidRPr="00A1324E">
        <w:rPr>
          <w:rFonts w:eastAsia="Microsoft YaHei" w:cs="Arial"/>
          <w:lang w:eastAsia="zh-TW"/>
        </w:rPr>
        <w:t>(</w:t>
      </w:r>
    </w:p>
    <w:p w:rsidR="00555EC9" w:rsidRPr="00A1324E" w:rsidRDefault="00555EC9" w:rsidP="006F5674">
      <w:pPr>
        <w:pStyle w:val="BodyTextFirstIndent"/>
        <w:spacing w:line="320" w:lineRule="exact"/>
        <w:ind w:left="1276"/>
        <w:rPr>
          <w:rFonts w:eastAsiaTheme="minorEastAsia" w:cs="Arial"/>
          <w:lang w:eastAsia="zh-TW"/>
        </w:rPr>
      </w:pPr>
      <w:r w:rsidRPr="00A1324E">
        <w:rPr>
          <w:rFonts w:eastAsia="Microsoft YaHei" w:cs="Arial"/>
          <w:lang w:eastAsia="zh-TW"/>
        </w:rPr>
        <w:tab/>
      </w:r>
      <w:r w:rsidR="00E00E9A">
        <w:rPr>
          <w:rFonts w:eastAsia="Microsoft YaHei" w:cs="Arial"/>
          <w:lang w:eastAsia="zh-TW"/>
        </w:rPr>
        <w:t xml:space="preserve">[Word] </w:t>
      </w:r>
      <w:r w:rsidRPr="00A1324E">
        <w:rPr>
          <w:rFonts w:eastAsia="Microsoft YaHei" w:cs="Arial"/>
          <w:lang w:eastAsia="zh-TW"/>
        </w:rPr>
        <w:t xml:space="preserve"> X1,        </w:t>
      </w:r>
      <w:r w:rsidR="0058793B" w:rsidRPr="00A1324E">
        <w:rPr>
          <w:rFonts w:eastAsia="Microsoft YaHei" w:cs="Arial"/>
          <w:lang w:eastAsia="zh-TW"/>
        </w:rPr>
        <w:tab/>
      </w:r>
      <w:r w:rsidR="0058793B" w:rsidRPr="00A1324E">
        <w:rPr>
          <w:rFonts w:eastAsia="Microsoft YaHei" w:cs="Arial"/>
          <w:lang w:eastAsia="zh-TW"/>
        </w:rPr>
        <w:tab/>
      </w:r>
      <w:r w:rsidR="0058793B" w:rsidRPr="00A1324E">
        <w:rPr>
          <w:rFonts w:eastAsia="Microsoft YaHei" w:cs="Arial"/>
          <w:lang w:eastAsia="zh-TW"/>
        </w:rPr>
        <w:tab/>
      </w:r>
      <w:r w:rsidR="00B35453">
        <w:rPr>
          <w:rFonts w:eastAsiaTheme="minorEastAsia" w:cs="Arial" w:hint="eastAsia"/>
          <w:lang w:eastAsia="zh-TW"/>
        </w:rPr>
        <w:tab/>
      </w:r>
      <w:r w:rsidR="00B35453">
        <w:rPr>
          <w:rFonts w:eastAsiaTheme="minorEastAsia" w:cs="Arial" w:hint="eastAsia"/>
          <w:lang w:eastAsia="zh-TW"/>
        </w:rPr>
        <w:tab/>
      </w:r>
      <w:r w:rsidR="00B35453">
        <w:rPr>
          <w:rFonts w:eastAsiaTheme="minorEastAsia" w:cs="Arial" w:hint="eastAsia"/>
          <w:lang w:eastAsia="zh-TW"/>
        </w:rPr>
        <w:tab/>
      </w:r>
      <w:r w:rsidR="00B35453">
        <w:rPr>
          <w:rFonts w:eastAsiaTheme="minorEastAsia" w:cs="Arial" w:hint="eastAsia"/>
          <w:lang w:eastAsia="zh-TW"/>
        </w:rPr>
        <w:tab/>
      </w:r>
      <w:r w:rsidR="00B35453">
        <w:rPr>
          <w:rFonts w:eastAsiaTheme="minorEastAsia" w:cs="Arial" w:hint="eastAsia"/>
          <w:lang w:eastAsia="zh-TW"/>
        </w:rPr>
        <w:tab/>
      </w:r>
      <w:r w:rsidR="00B35453">
        <w:rPr>
          <w:rFonts w:eastAsiaTheme="minorEastAsia" w:cs="Arial" w:hint="eastAsia"/>
          <w:lang w:eastAsia="zh-TW"/>
        </w:rPr>
        <w:tab/>
      </w:r>
      <w:r w:rsidR="00B35453">
        <w:rPr>
          <w:rFonts w:eastAsiaTheme="minorEastAsia" w:cs="Arial" w:hint="eastAsia"/>
          <w:lang w:eastAsia="zh-TW"/>
        </w:rPr>
        <w:tab/>
      </w:r>
      <w:r w:rsidR="00B35453">
        <w:rPr>
          <w:rFonts w:eastAsiaTheme="minorEastAsia" w:cs="Arial" w:hint="eastAsia"/>
          <w:lang w:eastAsia="zh-TW"/>
        </w:rPr>
        <w:tab/>
      </w:r>
      <w:r w:rsidRPr="00A1324E">
        <w:rPr>
          <w:rFonts w:eastAsia="Microsoft YaHei" w:cs="Arial"/>
          <w:lang w:eastAsia="zh-TW"/>
        </w:rPr>
        <w:t>// X</w:t>
      </w:r>
      <w:r w:rsidR="00CE17DE" w:rsidRPr="00A1324E">
        <w:rPr>
          <w:rFonts w:eastAsiaTheme="minorEastAsia" w:cs="Arial"/>
          <w:lang w:eastAsia="zh-TW"/>
        </w:rPr>
        <w:t>1-Axis</w:t>
      </w:r>
    </w:p>
    <w:p w:rsidR="00555EC9" w:rsidRPr="00A1324E" w:rsidRDefault="00555EC9" w:rsidP="006F5674">
      <w:pPr>
        <w:pStyle w:val="BodyTextFirstIndent"/>
        <w:spacing w:line="320" w:lineRule="exact"/>
        <w:ind w:left="1276"/>
        <w:rPr>
          <w:rFonts w:eastAsia="Microsoft YaHei" w:cs="Arial"/>
          <w:lang w:eastAsia="zh-TW"/>
        </w:rPr>
      </w:pPr>
      <w:r w:rsidRPr="00A1324E">
        <w:rPr>
          <w:rFonts w:eastAsia="Microsoft YaHei" w:cs="Arial"/>
          <w:lang w:eastAsia="zh-TW"/>
        </w:rPr>
        <w:tab/>
      </w:r>
      <w:r w:rsidR="00E00E9A">
        <w:rPr>
          <w:rFonts w:eastAsia="Microsoft YaHei" w:cs="Arial"/>
          <w:lang w:eastAsia="zh-TW"/>
        </w:rPr>
        <w:t xml:space="preserve">[Word] </w:t>
      </w:r>
      <w:r w:rsidR="00CD7B85">
        <w:rPr>
          <w:rFonts w:eastAsiaTheme="minorEastAsia" w:cs="Arial" w:hint="eastAsia"/>
          <w:lang w:eastAsia="zh-TW"/>
        </w:rPr>
        <w:t xml:space="preserve"> </w:t>
      </w:r>
      <w:r w:rsidRPr="00A1324E">
        <w:rPr>
          <w:rFonts w:eastAsia="Microsoft YaHei" w:cs="Arial"/>
          <w:lang w:eastAsia="zh-TW"/>
        </w:rPr>
        <w:t xml:space="preserve">Y1,        </w:t>
      </w:r>
      <w:r w:rsidR="0058793B" w:rsidRPr="00A1324E">
        <w:rPr>
          <w:rFonts w:eastAsia="Microsoft YaHei" w:cs="Arial"/>
          <w:lang w:eastAsia="zh-TW"/>
        </w:rPr>
        <w:tab/>
      </w:r>
      <w:r w:rsidR="0058793B" w:rsidRPr="00A1324E">
        <w:rPr>
          <w:rFonts w:eastAsia="Microsoft YaHei" w:cs="Arial"/>
          <w:lang w:eastAsia="zh-TW"/>
        </w:rPr>
        <w:tab/>
      </w:r>
      <w:r w:rsidR="0058793B" w:rsidRPr="00A1324E">
        <w:rPr>
          <w:rFonts w:eastAsia="Microsoft YaHei" w:cs="Arial"/>
          <w:lang w:eastAsia="zh-TW"/>
        </w:rPr>
        <w:tab/>
      </w:r>
      <w:r w:rsidR="00B35453">
        <w:rPr>
          <w:rFonts w:eastAsiaTheme="minorEastAsia" w:cs="Arial" w:hint="eastAsia"/>
          <w:lang w:eastAsia="zh-TW"/>
        </w:rPr>
        <w:tab/>
      </w:r>
      <w:r w:rsidR="00B35453">
        <w:rPr>
          <w:rFonts w:eastAsiaTheme="minorEastAsia" w:cs="Arial" w:hint="eastAsia"/>
          <w:lang w:eastAsia="zh-TW"/>
        </w:rPr>
        <w:tab/>
      </w:r>
      <w:r w:rsidR="00B35453">
        <w:rPr>
          <w:rFonts w:eastAsiaTheme="minorEastAsia" w:cs="Arial" w:hint="eastAsia"/>
          <w:lang w:eastAsia="zh-TW"/>
        </w:rPr>
        <w:tab/>
      </w:r>
      <w:r w:rsidR="00B35453">
        <w:rPr>
          <w:rFonts w:eastAsiaTheme="minorEastAsia" w:cs="Arial" w:hint="eastAsia"/>
          <w:lang w:eastAsia="zh-TW"/>
        </w:rPr>
        <w:tab/>
      </w:r>
      <w:r w:rsidR="00B35453">
        <w:rPr>
          <w:rFonts w:eastAsiaTheme="minorEastAsia" w:cs="Arial" w:hint="eastAsia"/>
          <w:lang w:eastAsia="zh-TW"/>
        </w:rPr>
        <w:tab/>
      </w:r>
      <w:r w:rsidR="00B35453">
        <w:rPr>
          <w:rFonts w:eastAsiaTheme="minorEastAsia" w:cs="Arial" w:hint="eastAsia"/>
          <w:lang w:eastAsia="zh-TW"/>
        </w:rPr>
        <w:tab/>
      </w:r>
      <w:r w:rsidR="00B35453">
        <w:rPr>
          <w:rFonts w:eastAsiaTheme="minorEastAsia" w:cs="Arial" w:hint="eastAsia"/>
          <w:lang w:eastAsia="zh-TW"/>
        </w:rPr>
        <w:tab/>
      </w:r>
      <w:r w:rsidR="00B35453">
        <w:rPr>
          <w:rFonts w:eastAsiaTheme="minorEastAsia" w:cs="Arial" w:hint="eastAsia"/>
          <w:lang w:eastAsia="zh-TW"/>
        </w:rPr>
        <w:tab/>
      </w:r>
      <w:r w:rsidRPr="00A1324E">
        <w:rPr>
          <w:rFonts w:eastAsia="Microsoft YaHei" w:cs="Arial"/>
          <w:lang w:eastAsia="zh-TW"/>
        </w:rPr>
        <w:t xml:space="preserve">// </w:t>
      </w:r>
      <w:r w:rsidR="00CE17DE" w:rsidRPr="00A1324E">
        <w:rPr>
          <w:rFonts w:eastAsiaTheme="minorEastAsia" w:cs="Arial"/>
          <w:lang w:eastAsia="zh-TW"/>
        </w:rPr>
        <w:t>Y1-Axis</w:t>
      </w:r>
    </w:p>
    <w:p w:rsidR="00555EC9" w:rsidRPr="00A1324E" w:rsidRDefault="00555EC9" w:rsidP="006F5674">
      <w:pPr>
        <w:pStyle w:val="BodyTextFirstIndent"/>
        <w:spacing w:line="320" w:lineRule="exact"/>
        <w:ind w:left="1276"/>
        <w:rPr>
          <w:rFonts w:eastAsia="Microsoft YaHei" w:cs="Arial"/>
          <w:lang w:eastAsia="zh-TW"/>
        </w:rPr>
      </w:pPr>
      <w:r w:rsidRPr="00A1324E">
        <w:rPr>
          <w:rFonts w:eastAsia="Microsoft YaHei" w:cs="Arial"/>
          <w:lang w:eastAsia="zh-TW"/>
        </w:rPr>
        <w:tab/>
      </w:r>
      <w:r w:rsidR="00E00E9A">
        <w:rPr>
          <w:rFonts w:eastAsia="Microsoft YaHei" w:cs="Arial"/>
          <w:lang w:eastAsia="zh-TW"/>
        </w:rPr>
        <w:t xml:space="preserve">[Word] </w:t>
      </w:r>
      <w:r w:rsidR="00CD7B85">
        <w:rPr>
          <w:rFonts w:eastAsiaTheme="minorEastAsia" w:cs="Arial" w:hint="eastAsia"/>
          <w:lang w:eastAsia="zh-TW"/>
        </w:rPr>
        <w:t xml:space="preserve"> </w:t>
      </w:r>
      <w:r w:rsidRPr="00A1324E">
        <w:rPr>
          <w:rFonts w:eastAsia="Microsoft YaHei" w:cs="Arial"/>
          <w:lang w:eastAsia="zh-TW"/>
        </w:rPr>
        <w:t xml:space="preserve">X2,       </w:t>
      </w:r>
      <w:r w:rsidR="0058793B" w:rsidRPr="00A1324E">
        <w:rPr>
          <w:rFonts w:eastAsia="Microsoft YaHei" w:cs="Arial"/>
          <w:lang w:eastAsia="zh-TW"/>
        </w:rPr>
        <w:tab/>
      </w:r>
      <w:r w:rsidR="0058793B" w:rsidRPr="00A1324E">
        <w:rPr>
          <w:rFonts w:eastAsia="Microsoft YaHei" w:cs="Arial"/>
          <w:lang w:eastAsia="zh-TW"/>
        </w:rPr>
        <w:tab/>
      </w:r>
      <w:r w:rsidR="0058793B" w:rsidRPr="00A1324E">
        <w:rPr>
          <w:rFonts w:eastAsia="Microsoft YaHei" w:cs="Arial"/>
          <w:lang w:eastAsia="zh-TW"/>
        </w:rPr>
        <w:tab/>
      </w:r>
      <w:r w:rsidR="00B35453">
        <w:rPr>
          <w:rFonts w:eastAsiaTheme="minorEastAsia" w:cs="Arial" w:hint="eastAsia"/>
          <w:lang w:eastAsia="zh-TW"/>
        </w:rPr>
        <w:tab/>
      </w:r>
      <w:r w:rsidR="00B35453">
        <w:rPr>
          <w:rFonts w:eastAsiaTheme="minorEastAsia" w:cs="Arial" w:hint="eastAsia"/>
          <w:lang w:eastAsia="zh-TW"/>
        </w:rPr>
        <w:tab/>
      </w:r>
      <w:r w:rsidR="00B35453">
        <w:rPr>
          <w:rFonts w:eastAsiaTheme="minorEastAsia" w:cs="Arial" w:hint="eastAsia"/>
          <w:lang w:eastAsia="zh-TW"/>
        </w:rPr>
        <w:tab/>
      </w:r>
      <w:r w:rsidR="00B35453">
        <w:rPr>
          <w:rFonts w:eastAsiaTheme="minorEastAsia" w:cs="Arial" w:hint="eastAsia"/>
          <w:lang w:eastAsia="zh-TW"/>
        </w:rPr>
        <w:tab/>
      </w:r>
      <w:r w:rsidR="00B35453">
        <w:rPr>
          <w:rFonts w:eastAsiaTheme="minorEastAsia" w:cs="Arial" w:hint="eastAsia"/>
          <w:lang w:eastAsia="zh-TW"/>
        </w:rPr>
        <w:tab/>
      </w:r>
      <w:r w:rsidR="00B35453">
        <w:rPr>
          <w:rFonts w:eastAsiaTheme="minorEastAsia" w:cs="Arial" w:hint="eastAsia"/>
          <w:lang w:eastAsia="zh-TW"/>
        </w:rPr>
        <w:tab/>
      </w:r>
      <w:r w:rsidR="00B35453">
        <w:rPr>
          <w:rFonts w:eastAsiaTheme="minorEastAsia" w:cs="Arial" w:hint="eastAsia"/>
          <w:lang w:eastAsia="zh-TW"/>
        </w:rPr>
        <w:tab/>
      </w:r>
      <w:r w:rsidR="00B35453">
        <w:rPr>
          <w:rFonts w:eastAsiaTheme="minorEastAsia" w:cs="Arial" w:hint="eastAsia"/>
          <w:lang w:eastAsia="zh-TW"/>
        </w:rPr>
        <w:tab/>
      </w:r>
      <w:r w:rsidR="00B35453">
        <w:rPr>
          <w:rFonts w:eastAsiaTheme="minorEastAsia" w:cs="Arial" w:hint="eastAsia"/>
          <w:lang w:eastAsia="zh-TW"/>
        </w:rPr>
        <w:tab/>
      </w:r>
      <w:r w:rsidRPr="00A1324E">
        <w:rPr>
          <w:rFonts w:eastAsia="Microsoft YaHei" w:cs="Arial"/>
          <w:lang w:eastAsia="zh-TW"/>
        </w:rPr>
        <w:t xml:space="preserve">// </w:t>
      </w:r>
      <w:r w:rsidR="00CE17DE" w:rsidRPr="00A1324E">
        <w:rPr>
          <w:rFonts w:eastAsia="Microsoft YaHei" w:cs="Arial"/>
          <w:lang w:eastAsia="zh-TW"/>
        </w:rPr>
        <w:t>X</w:t>
      </w:r>
      <w:r w:rsidR="00CE17DE" w:rsidRPr="00A1324E">
        <w:rPr>
          <w:rFonts w:eastAsiaTheme="minorEastAsia" w:cs="Arial"/>
          <w:lang w:eastAsia="zh-TW"/>
        </w:rPr>
        <w:t>2-Axis</w:t>
      </w:r>
    </w:p>
    <w:p w:rsidR="00555EC9" w:rsidRPr="00A1324E" w:rsidRDefault="00555EC9" w:rsidP="006F5674">
      <w:pPr>
        <w:pStyle w:val="BodyTextFirstIndent"/>
        <w:spacing w:line="320" w:lineRule="exact"/>
        <w:ind w:left="1276"/>
        <w:rPr>
          <w:rFonts w:eastAsia="Microsoft YaHei" w:cs="Arial"/>
          <w:lang w:eastAsia="zh-TW"/>
        </w:rPr>
      </w:pPr>
      <w:r w:rsidRPr="00A1324E">
        <w:rPr>
          <w:rFonts w:eastAsia="Microsoft YaHei" w:cs="Arial"/>
          <w:lang w:eastAsia="zh-TW"/>
        </w:rPr>
        <w:tab/>
      </w:r>
      <w:r w:rsidR="00E00E9A">
        <w:rPr>
          <w:rFonts w:eastAsia="Microsoft YaHei" w:cs="Arial"/>
          <w:lang w:eastAsia="zh-TW"/>
        </w:rPr>
        <w:t xml:space="preserve">[Word] </w:t>
      </w:r>
      <w:r w:rsidR="00CD7B85">
        <w:rPr>
          <w:rFonts w:eastAsiaTheme="minorEastAsia" w:cs="Arial" w:hint="eastAsia"/>
          <w:lang w:eastAsia="zh-TW"/>
        </w:rPr>
        <w:t xml:space="preserve"> </w:t>
      </w:r>
      <w:r w:rsidRPr="00A1324E">
        <w:rPr>
          <w:rFonts w:eastAsia="Microsoft YaHei" w:cs="Arial"/>
          <w:lang w:eastAsia="zh-TW"/>
        </w:rPr>
        <w:t xml:space="preserve">Y2,       </w:t>
      </w:r>
      <w:r w:rsidR="0058793B" w:rsidRPr="00A1324E">
        <w:rPr>
          <w:rFonts w:eastAsia="Microsoft YaHei" w:cs="Arial"/>
          <w:lang w:eastAsia="zh-TW"/>
        </w:rPr>
        <w:tab/>
      </w:r>
      <w:r w:rsidR="0058793B" w:rsidRPr="00A1324E">
        <w:rPr>
          <w:rFonts w:eastAsia="Microsoft YaHei" w:cs="Arial"/>
          <w:lang w:eastAsia="zh-TW"/>
        </w:rPr>
        <w:tab/>
      </w:r>
      <w:r w:rsidR="0058793B" w:rsidRPr="00A1324E">
        <w:rPr>
          <w:rFonts w:eastAsia="Microsoft YaHei" w:cs="Arial"/>
          <w:lang w:eastAsia="zh-TW"/>
        </w:rPr>
        <w:tab/>
      </w:r>
      <w:r w:rsidR="00B35453">
        <w:rPr>
          <w:rFonts w:eastAsiaTheme="minorEastAsia" w:cs="Arial" w:hint="eastAsia"/>
          <w:lang w:eastAsia="zh-TW"/>
        </w:rPr>
        <w:tab/>
      </w:r>
      <w:r w:rsidR="00B35453">
        <w:rPr>
          <w:rFonts w:eastAsiaTheme="minorEastAsia" w:cs="Arial" w:hint="eastAsia"/>
          <w:lang w:eastAsia="zh-TW"/>
        </w:rPr>
        <w:tab/>
      </w:r>
      <w:r w:rsidR="00B35453">
        <w:rPr>
          <w:rFonts w:eastAsiaTheme="minorEastAsia" w:cs="Arial" w:hint="eastAsia"/>
          <w:lang w:eastAsia="zh-TW"/>
        </w:rPr>
        <w:tab/>
      </w:r>
      <w:r w:rsidR="00B35453">
        <w:rPr>
          <w:rFonts w:eastAsiaTheme="minorEastAsia" w:cs="Arial" w:hint="eastAsia"/>
          <w:lang w:eastAsia="zh-TW"/>
        </w:rPr>
        <w:tab/>
      </w:r>
      <w:r w:rsidR="00B35453">
        <w:rPr>
          <w:rFonts w:eastAsiaTheme="minorEastAsia" w:cs="Arial" w:hint="eastAsia"/>
          <w:lang w:eastAsia="zh-TW"/>
        </w:rPr>
        <w:tab/>
      </w:r>
      <w:r w:rsidR="00B35453">
        <w:rPr>
          <w:rFonts w:eastAsiaTheme="minorEastAsia" w:cs="Arial" w:hint="eastAsia"/>
          <w:lang w:eastAsia="zh-TW"/>
        </w:rPr>
        <w:tab/>
      </w:r>
      <w:r w:rsidR="00B35453">
        <w:rPr>
          <w:rFonts w:eastAsiaTheme="minorEastAsia" w:cs="Arial" w:hint="eastAsia"/>
          <w:lang w:eastAsia="zh-TW"/>
        </w:rPr>
        <w:tab/>
      </w:r>
      <w:r w:rsidR="00B35453">
        <w:rPr>
          <w:rFonts w:eastAsiaTheme="minorEastAsia" w:cs="Arial" w:hint="eastAsia"/>
          <w:lang w:eastAsia="zh-TW"/>
        </w:rPr>
        <w:tab/>
      </w:r>
      <w:r w:rsidR="00B35453">
        <w:rPr>
          <w:rFonts w:eastAsiaTheme="minorEastAsia" w:cs="Arial" w:hint="eastAsia"/>
          <w:lang w:eastAsia="zh-TW"/>
        </w:rPr>
        <w:tab/>
      </w:r>
      <w:r w:rsidRPr="00A1324E">
        <w:rPr>
          <w:rFonts w:eastAsia="Microsoft YaHei" w:cs="Arial"/>
          <w:lang w:eastAsia="zh-TW"/>
        </w:rPr>
        <w:t xml:space="preserve">// </w:t>
      </w:r>
      <w:r w:rsidR="00CE17DE" w:rsidRPr="00A1324E">
        <w:rPr>
          <w:rFonts w:eastAsiaTheme="minorEastAsia" w:cs="Arial"/>
          <w:lang w:eastAsia="zh-TW"/>
        </w:rPr>
        <w:t>Y2-Axis</w:t>
      </w:r>
    </w:p>
    <w:p w:rsidR="00CD7B85" w:rsidRPr="00A1324E" w:rsidRDefault="00E00E9A" w:rsidP="00CD7B85">
      <w:pPr>
        <w:pStyle w:val="BodyTextFirstIndent"/>
        <w:spacing w:line="320" w:lineRule="exact"/>
        <w:ind w:left="1276"/>
        <w:rPr>
          <w:rFonts w:eastAsia="Microsoft YaHei" w:cs="Arial"/>
          <w:lang w:eastAsia="zh-TW"/>
        </w:rPr>
      </w:pPr>
      <w:r>
        <w:rPr>
          <w:rFonts w:eastAsia="Microsoft YaHei" w:cs="Arial"/>
          <w:lang w:eastAsia="zh-TW"/>
        </w:rPr>
        <w:t xml:space="preserve">[Word] </w:t>
      </w:r>
      <w:r w:rsidR="00CD7B85">
        <w:rPr>
          <w:rFonts w:eastAsiaTheme="minorEastAsia" w:cs="Arial" w:hint="eastAsia"/>
          <w:lang w:eastAsia="zh-TW"/>
        </w:rPr>
        <w:t xml:space="preserve"> </w:t>
      </w:r>
      <w:r w:rsidR="00CD7B85">
        <w:rPr>
          <w:rFonts w:eastAsia="Microsoft YaHei" w:cs="Arial"/>
          <w:lang w:eastAsia="zh-TW"/>
        </w:rPr>
        <w:t>X</w:t>
      </w:r>
      <w:r w:rsidR="00CD7B85">
        <w:rPr>
          <w:rFonts w:eastAsiaTheme="minorEastAsia" w:cs="Arial" w:hint="eastAsia"/>
          <w:lang w:eastAsia="zh-TW"/>
        </w:rPr>
        <w:t>3</w:t>
      </w:r>
      <w:r w:rsidR="00CD7B85" w:rsidRPr="00A1324E">
        <w:rPr>
          <w:rFonts w:eastAsia="Microsoft YaHei" w:cs="Arial"/>
          <w:lang w:eastAsia="zh-TW"/>
        </w:rPr>
        <w:t xml:space="preserve">,       </w:t>
      </w:r>
      <w:r w:rsidR="00CD7B85" w:rsidRPr="00A1324E">
        <w:rPr>
          <w:rFonts w:eastAsia="Microsoft YaHei" w:cs="Arial"/>
          <w:lang w:eastAsia="zh-TW"/>
        </w:rPr>
        <w:tab/>
      </w:r>
      <w:r w:rsidR="00CD7B85" w:rsidRPr="00A1324E">
        <w:rPr>
          <w:rFonts w:eastAsia="Microsoft YaHei" w:cs="Arial"/>
          <w:lang w:eastAsia="zh-TW"/>
        </w:rPr>
        <w:tab/>
      </w:r>
      <w:r w:rsidR="00CD7B85" w:rsidRPr="00A1324E">
        <w:rPr>
          <w:rFonts w:eastAsia="Microsoft YaHei" w:cs="Arial"/>
          <w:lang w:eastAsia="zh-TW"/>
        </w:rPr>
        <w:tab/>
      </w:r>
      <w:r w:rsidR="00CD7B85">
        <w:rPr>
          <w:rFonts w:eastAsiaTheme="minorEastAsia" w:cs="Arial" w:hint="eastAsia"/>
          <w:lang w:eastAsia="zh-TW"/>
        </w:rPr>
        <w:tab/>
      </w:r>
      <w:r w:rsidR="00CD7B85">
        <w:rPr>
          <w:rFonts w:eastAsiaTheme="minorEastAsia" w:cs="Arial" w:hint="eastAsia"/>
          <w:lang w:eastAsia="zh-TW"/>
        </w:rPr>
        <w:tab/>
      </w:r>
      <w:r w:rsidR="00CD7B85">
        <w:rPr>
          <w:rFonts w:eastAsiaTheme="minorEastAsia" w:cs="Arial" w:hint="eastAsia"/>
          <w:lang w:eastAsia="zh-TW"/>
        </w:rPr>
        <w:tab/>
      </w:r>
      <w:r w:rsidR="00CD7B85">
        <w:rPr>
          <w:rFonts w:eastAsiaTheme="minorEastAsia" w:cs="Arial" w:hint="eastAsia"/>
          <w:lang w:eastAsia="zh-TW"/>
        </w:rPr>
        <w:tab/>
      </w:r>
      <w:r w:rsidR="00CD7B85">
        <w:rPr>
          <w:rFonts w:eastAsiaTheme="minorEastAsia" w:cs="Arial" w:hint="eastAsia"/>
          <w:lang w:eastAsia="zh-TW"/>
        </w:rPr>
        <w:tab/>
      </w:r>
      <w:r w:rsidR="00CD7B85">
        <w:rPr>
          <w:rFonts w:eastAsiaTheme="minorEastAsia" w:cs="Arial" w:hint="eastAsia"/>
          <w:lang w:eastAsia="zh-TW"/>
        </w:rPr>
        <w:tab/>
      </w:r>
      <w:r w:rsidR="00CD7B85">
        <w:rPr>
          <w:rFonts w:eastAsiaTheme="minorEastAsia" w:cs="Arial" w:hint="eastAsia"/>
          <w:lang w:eastAsia="zh-TW"/>
        </w:rPr>
        <w:tab/>
      </w:r>
      <w:r w:rsidR="00CD7B85">
        <w:rPr>
          <w:rFonts w:eastAsiaTheme="minorEastAsia" w:cs="Arial" w:hint="eastAsia"/>
          <w:lang w:eastAsia="zh-TW"/>
        </w:rPr>
        <w:tab/>
      </w:r>
      <w:r w:rsidR="00CD7B85">
        <w:rPr>
          <w:rFonts w:eastAsiaTheme="minorEastAsia" w:cs="Arial" w:hint="eastAsia"/>
          <w:lang w:eastAsia="zh-TW"/>
        </w:rPr>
        <w:tab/>
      </w:r>
      <w:r w:rsidR="00CD7B85">
        <w:rPr>
          <w:rFonts w:eastAsiaTheme="minorEastAsia" w:cs="Arial" w:hint="eastAsia"/>
          <w:lang w:eastAsia="zh-TW"/>
        </w:rPr>
        <w:tab/>
      </w:r>
      <w:r w:rsidR="00CD7B85" w:rsidRPr="00A1324E">
        <w:rPr>
          <w:rFonts w:eastAsia="Microsoft YaHei" w:cs="Arial"/>
          <w:lang w:eastAsia="zh-TW"/>
        </w:rPr>
        <w:t>// X</w:t>
      </w:r>
      <w:r w:rsidR="00CD7B85">
        <w:rPr>
          <w:rFonts w:eastAsiaTheme="minorEastAsia" w:cs="Arial" w:hint="eastAsia"/>
          <w:lang w:eastAsia="zh-TW"/>
        </w:rPr>
        <w:t>3</w:t>
      </w:r>
      <w:r w:rsidR="00CD7B85" w:rsidRPr="00A1324E">
        <w:rPr>
          <w:rFonts w:eastAsiaTheme="minorEastAsia" w:cs="Arial"/>
          <w:lang w:eastAsia="zh-TW"/>
        </w:rPr>
        <w:t>-Axis</w:t>
      </w:r>
    </w:p>
    <w:p w:rsidR="00CD7B85" w:rsidRPr="00A1324E" w:rsidRDefault="00CD7B85" w:rsidP="00CD7B85">
      <w:pPr>
        <w:pStyle w:val="BodyTextFirstIndent"/>
        <w:spacing w:line="320" w:lineRule="exact"/>
        <w:ind w:left="1276"/>
        <w:rPr>
          <w:rFonts w:eastAsia="Microsoft YaHei" w:cs="Arial"/>
          <w:lang w:eastAsia="zh-TW"/>
        </w:rPr>
      </w:pPr>
      <w:r>
        <w:rPr>
          <w:rFonts w:eastAsia="Microsoft YaHei" w:cs="Arial"/>
          <w:lang w:eastAsia="zh-TW"/>
        </w:rPr>
        <w:tab/>
      </w:r>
      <w:r w:rsidR="00E00E9A">
        <w:rPr>
          <w:rFonts w:eastAsia="Microsoft YaHei" w:cs="Arial"/>
          <w:lang w:eastAsia="zh-TW"/>
        </w:rPr>
        <w:t xml:space="preserve">[Word] </w:t>
      </w:r>
      <w:r>
        <w:rPr>
          <w:rFonts w:eastAsiaTheme="minorEastAsia" w:cs="Arial" w:hint="eastAsia"/>
          <w:lang w:eastAsia="zh-TW"/>
        </w:rPr>
        <w:t xml:space="preserve"> </w:t>
      </w:r>
      <w:r>
        <w:rPr>
          <w:rFonts w:eastAsia="Microsoft YaHei" w:cs="Arial"/>
          <w:lang w:eastAsia="zh-TW"/>
        </w:rPr>
        <w:t>Y</w:t>
      </w:r>
      <w:r>
        <w:rPr>
          <w:rFonts w:eastAsiaTheme="minorEastAsia" w:cs="Arial" w:hint="eastAsia"/>
          <w:lang w:eastAsia="zh-TW"/>
        </w:rPr>
        <w:t>3</w:t>
      </w:r>
      <w:r w:rsidRPr="00A1324E">
        <w:rPr>
          <w:rFonts w:eastAsia="Microsoft YaHei" w:cs="Arial"/>
          <w:lang w:eastAsia="zh-TW"/>
        </w:rPr>
        <w:t xml:space="preserve">,       </w:t>
      </w:r>
      <w:r w:rsidRPr="00A1324E">
        <w:rPr>
          <w:rFonts w:eastAsia="Microsoft YaHei" w:cs="Arial"/>
          <w:lang w:eastAsia="zh-TW"/>
        </w:rPr>
        <w:tab/>
      </w:r>
      <w:r w:rsidRPr="00A1324E">
        <w:rPr>
          <w:rFonts w:eastAsia="Microsoft YaHei" w:cs="Arial"/>
          <w:lang w:eastAsia="zh-TW"/>
        </w:rPr>
        <w:tab/>
      </w:r>
      <w:r w:rsidRPr="00A1324E">
        <w:rPr>
          <w:rFonts w:eastAsia="Microsoft YaHei" w:cs="Arial"/>
          <w:lang w:eastAsia="zh-TW"/>
        </w:rPr>
        <w:tab/>
      </w:r>
      <w:r>
        <w:rPr>
          <w:rFonts w:eastAsiaTheme="minorEastAsia" w:cs="Arial" w:hint="eastAsia"/>
          <w:lang w:eastAsia="zh-TW"/>
        </w:rPr>
        <w:tab/>
      </w:r>
      <w:r>
        <w:rPr>
          <w:rFonts w:eastAsiaTheme="minorEastAsia" w:cs="Arial" w:hint="eastAsia"/>
          <w:lang w:eastAsia="zh-TW"/>
        </w:rPr>
        <w:tab/>
      </w:r>
      <w:r>
        <w:rPr>
          <w:rFonts w:eastAsiaTheme="minorEastAsia" w:cs="Arial" w:hint="eastAsia"/>
          <w:lang w:eastAsia="zh-TW"/>
        </w:rPr>
        <w:tab/>
      </w:r>
      <w:r>
        <w:rPr>
          <w:rFonts w:eastAsiaTheme="minorEastAsia" w:cs="Arial" w:hint="eastAsia"/>
          <w:lang w:eastAsia="zh-TW"/>
        </w:rPr>
        <w:tab/>
      </w:r>
      <w:r>
        <w:rPr>
          <w:rFonts w:eastAsiaTheme="minorEastAsia" w:cs="Arial" w:hint="eastAsia"/>
          <w:lang w:eastAsia="zh-TW"/>
        </w:rPr>
        <w:tab/>
      </w:r>
      <w:r>
        <w:rPr>
          <w:rFonts w:eastAsiaTheme="minorEastAsia" w:cs="Arial" w:hint="eastAsia"/>
          <w:lang w:eastAsia="zh-TW"/>
        </w:rPr>
        <w:tab/>
      </w:r>
      <w:r>
        <w:rPr>
          <w:rFonts w:eastAsiaTheme="minorEastAsia" w:cs="Arial" w:hint="eastAsia"/>
          <w:lang w:eastAsia="zh-TW"/>
        </w:rPr>
        <w:tab/>
      </w:r>
      <w:r>
        <w:rPr>
          <w:rFonts w:eastAsiaTheme="minorEastAsia" w:cs="Arial" w:hint="eastAsia"/>
          <w:lang w:eastAsia="zh-TW"/>
        </w:rPr>
        <w:tab/>
      </w:r>
      <w:r>
        <w:rPr>
          <w:rFonts w:eastAsiaTheme="minorEastAsia" w:cs="Arial" w:hint="eastAsia"/>
          <w:lang w:eastAsia="zh-TW"/>
        </w:rPr>
        <w:tab/>
      </w:r>
      <w:r w:rsidRPr="00A1324E">
        <w:rPr>
          <w:rFonts w:eastAsia="Microsoft YaHei" w:cs="Arial"/>
          <w:lang w:eastAsia="zh-TW"/>
        </w:rPr>
        <w:t xml:space="preserve">// </w:t>
      </w:r>
      <w:r>
        <w:rPr>
          <w:rFonts w:eastAsiaTheme="minorEastAsia" w:cs="Arial" w:hint="eastAsia"/>
          <w:lang w:eastAsia="zh-TW"/>
        </w:rPr>
        <w:t>Y3</w:t>
      </w:r>
      <w:r w:rsidRPr="00A1324E">
        <w:rPr>
          <w:rFonts w:eastAsiaTheme="minorEastAsia" w:cs="Arial"/>
          <w:lang w:eastAsia="zh-TW"/>
        </w:rPr>
        <w:t>-Axis</w:t>
      </w:r>
    </w:p>
    <w:p w:rsidR="00CD7B85" w:rsidRPr="00A1324E" w:rsidRDefault="00E00E9A" w:rsidP="00CD7B85">
      <w:pPr>
        <w:pStyle w:val="BodyTextFirstIndent"/>
        <w:spacing w:line="320" w:lineRule="exact"/>
        <w:ind w:left="1276"/>
        <w:rPr>
          <w:rFonts w:eastAsia="Microsoft YaHei" w:cs="Arial"/>
          <w:lang w:eastAsia="zh-TW"/>
        </w:rPr>
      </w:pPr>
      <w:r>
        <w:rPr>
          <w:rFonts w:eastAsia="Microsoft YaHei" w:cs="Arial"/>
          <w:lang w:eastAsia="zh-TW"/>
        </w:rPr>
        <w:t xml:space="preserve">[Word] </w:t>
      </w:r>
      <w:r w:rsidR="00CD7B85">
        <w:rPr>
          <w:rFonts w:eastAsiaTheme="minorEastAsia" w:cs="Arial" w:hint="eastAsia"/>
          <w:lang w:eastAsia="zh-TW"/>
        </w:rPr>
        <w:t xml:space="preserve"> </w:t>
      </w:r>
      <w:r w:rsidR="00CD7B85">
        <w:rPr>
          <w:rFonts w:eastAsia="Microsoft YaHei" w:cs="Arial"/>
          <w:lang w:eastAsia="zh-TW"/>
        </w:rPr>
        <w:t>X</w:t>
      </w:r>
      <w:r w:rsidR="00CD7B85">
        <w:rPr>
          <w:rFonts w:eastAsiaTheme="minorEastAsia" w:cs="Arial" w:hint="eastAsia"/>
          <w:lang w:eastAsia="zh-TW"/>
        </w:rPr>
        <w:t>4</w:t>
      </w:r>
      <w:r w:rsidR="00CD7B85" w:rsidRPr="00A1324E">
        <w:rPr>
          <w:rFonts w:eastAsia="Microsoft YaHei" w:cs="Arial"/>
          <w:lang w:eastAsia="zh-TW"/>
        </w:rPr>
        <w:t xml:space="preserve">,       </w:t>
      </w:r>
      <w:r w:rsidR="00CD7B85" w:rsidRPr="00A1324E">
        <w:rPr>
          <w:rFonts w:eastAsia="Microsoft YaHei" w:cs="Arial"/>
          <w:lang w:eastAsia="zh-TW"/>
        </w:rPr>
        <w:tab/>
      </w:r>
      <w:r w:rsidR="00CD7B85" w:rsidRPr="00A1324E">
        <w:rPr>
          <w:rFonts w:eastAsia="Microsoft YaHei" w:cs="Arial"/>
          <w:lang w:eastAsia="zh-TW"/>
        </w:rPr>
        <w:tab/>
      </w:r>
      <w:r w:rsidR="00CD7B85" w:rsidRPr="00A1324E">
        <w:rPr>
          <w:rFonts w:eastAsia="Microsoft YaHei" w:cs="Arial"/>
          <w:lang w:eastAsia="zh-TW"/>
        </w:rPr>
        <w:tab/>
      </w:r>
      <w:r w:rsidR="00CD7B85">
        <w:rPr>
          <w:rFonts w:eastAsiaTheme="minorEastAsia" w:cs="Arial" w:hint="eastAsia"/>
          <w:lang w:eastAsia="zh-TW"/>
        </w:rPr>
        <w:tab/>
      </w:r>
      <w:r w:rsidR="00CD7B85">
        <w:rPr>
          <w:rFonts w:eastAsiaTheme="minorEastAsia" w:cs="Arial" w:hint="eastAsia"/>
          <w:lang w:eastAsia="zh-TW"/>
        </w:rPr>
        <w:tab/>
      </w:r>
      <w:r w:rsidR="00CD7B85">
        <w:rPr>
          <w:rFonts w:eastAsiaTheme="minorEastAsia" w:cs="Arial" w:hint="eastAsia"/>
          <w:lang w:eastAsia="zh-TW"/>
        </w:rPr>
        <w:tab/>
      </w:r>
      <w:r w:rsidR="00CD7B85">
        <w:rPr>
          <w:rFonts w:eastAsiaTheme="minorEastAsia" w:cs="Arial" w:hint="eastAsia"/>
          <w:lang w:eastAsia="zh-TW"/>
        </w:rPr>
        <w:tab/>
      </w:r>
      <w:r w:rsidR="00CD7B85">
        <w:rPr>
          <w:rFonts w:eastAsiaTheme="minorEastAsia" w:cs="Arial" w:hint="eastAsia"/>
          <w:lang w:eastAsia="zh-TW"/>
        </w:rPr>
        <w:tab/>
      </w:r>
      <w:r w:rsidR="00CD7B85">
        <w:rPr>
          <w:rFonts w:eastAsiaTheme="minorEastAsia" w:cs="Arial" w:hint="eastAsia"/>
          <w:lang w:eastAsia="zh-TW"/>
        </w:rPr>
        <w:tab/>
      </w:r>
      <w:r w:rsidR="00CD7B85">
        <w:rPr>
          <w:rFonts w:eastAsiaTheme="minorEastAsia" w:cs="Arial" w:hint="eastAsia"/>
          <w:lang w:eastAsia="zh-TW"/>
        </w:rPr>
        <w:tab/>
      </w:r>
      <w:r w:rsidR="00CD7B85">
        <w:rPr>
          <w:rFonts w:eastAsiaTheme="minorEastAsia" w:cs="Arial" w:hint="eastAsia"/>
          <w:lang w:eastAsia="zh-TW"/>
        </w:rPr>
        <w:tab/>
      </w:r>
      <w:r w:rsidR="00CD7B85">
        <w:rPr>
          <w:rFonts w:eastAsiaTheme="minorEastAsia" w:cs="Arial" w:hint="eastAsia"/>
          <w:lang w:eastAsia="zh-TW"/>
        </w:rPr>
        <w:tab/>
      </w:r>
      <w:r w:rsidR="00CD7B85">
        <w:rPr>
          <w:rFonts w:eastAsiaTheme="minorEastAsia" w:cs="Arial" w:hint="eastAsia"/>
          <w:lang w:eastAsia="zh-TW"/>
        </w:rPr>
        <w:tab/>
      </w:r>
      <w:r w:rsidR="00CD7B85" w:rsidRPr="00A1324E">
        <w:rPr>
          <w:rFonts w:eastAsia="Microsoft YaHei" w:cs="Arial"/>
          <w:lang w:eastAsia="zh-TW"/>
        </w:rPr>
        <w:t>// X</w:t>
      </w:r>
      <w:r w:rsidR="00CD7B85">
        <w:rPr>
          <w:rFonts w:eastAsiaTheme="minorEastAsia" w:cs="Arial" w:hint="eastAsia"/>
          <w:lang w:eastAsia="zh-TW"/>
        </w:rPr>
        <w:t>4</w:t>
      </w:r>
      <w:r w:rsidR="00CD7B85" w:rsidRPr="00A1324E">
        <w:rPr>
          <w:rFonts w:eastAsiaTheme="minorEastAsia" w:cs="Arial"/>
          <w:lang w:eastAsia="zh-TW"/>
        </w:rPr>
        <w:t>-Axis</w:t>
      </w:r>
    </w:p>
    <w:p w:rsidR="00CD7B85" w:rsidRPr="00A1324E" w:rsidRDefault="00CD7B85" w:rsidP="00CD7B85">
      <w:pPr>
        <w:pStyle w:val="BodyTextFirstIndent"/>
        <w:spacing w:line="320" w:lineRule="exact"/>
        <w:ind w:left="1276"/>
        <w:rPr>
          <w:rFonts w:eastAsia="Microsoft YaHei" w:cs="Arial"/>
          <w:lang w:eastAsia="zh-TW"/>
        </w:rPr>
      </w:pPr>
      <w:r>
        <w:rPr>
          <w:rFonts w:eastAsia="Microsoft YaHei" w:cs="Arial"/>
          <w:lang w:eastAsia="zh-TW"/>
        </w:rPr>
        <w:tab/>
      </w:r>
      <w:r w:rsidR="00E00E9A">
        <w:rPr>
          <w:rFonts w:eastAsia="Microsoft YaHei" w:cs="Arial"/>
          <w:lang w:eastAsia="zh-TW"/>
        </w:rPr>
        <w:t xml:space="preserve">[Word] </w:t>
      </w:r>
      <w:r>
        <w:rPr>
          <w:rFonts w:eastAsiaTheme="minorEastAsia" w:cs="Arial" w:hint="eastAsia"/>
          <w:lang w:eastAsia="zh-TW"/>
        </w:rPr>
        <w:t xml:space="preserve"> </w:t>
      </w:r>
      <w:r>
        <w:rPr>
          <w:rFonts w:eastAsia="Microsoft YaHei" w:cs="Arial"/>
          <w:lang w:eastAsia="zh-TW"/>
        </w:rPr>
        <w:t>Y</w:t>
      </w:r>
      <w:r>
        <w:rPr>
          <w:rFonts w:eastAsiaTheme="minorEastAsia" w:cs="Arial" w:hint="eastAsia"/>
          <w:lang w:eastAsia="zh-TW"/>
        </w:rPr>
        <w:t>4</w:t>
      </w:r>
      <w:r w:rsidRPr="00A1324E">
        <w:rPr>
          <w:rFonts w:eastAsia="Microsoft YaHei" w:cs="Arial"/>
          <w:lang w:eastAsia="zh-TW"/>
        </w:rPr>
        <w:t xml:space="preserve">,       </w:t>
      </w:r>
      <w:r w:rsidRPr="00A1324E">
        <w:rPr>
          <w:rFonts w:eastAsia="Microsoft YaHei" w:cs="Arial"/>
          <w:lang w:eastAsia="zh-TW"/>
        </w:rPr>
        <w:tab/>
      </w:r>
      <w:r w:rsidRPr="00A1324E">
        <w:rPr>
          <w:rFonts w:eastAsia="Microsoft YaHei" w:cs="Arial"/>
          <w:lang w:eastAsia="zh-TW"/>
        </w:rPr>
        <w:tab/>
      </w:r>
      <w:r w:rsidRPr="00A1324E">
        <w:rPr>
          <w:rFonts w:eastAsia="Microsoft YaHei" w:cs="Arial"/>
          <w:lang w:eastAsia="zh-TW"/>
        </w:rPr>
        <w:tab/>
      </w:r>
      <w:r>
        <w:rPr>
          <w:rFonts w:eastAsiaTheme="minorEastAsia" w:cs="Arial" w:hint="eastAsia"/>
          <w:lang w:eastAsia="zh-TW"/>
        </w:rPr>
        <w:tab/>
      </w:r>
      <w:r>
        <w:rPr>
          <w:rFonts w:eastAsiaTheme="minorEastAsia" w:cs="Arial" w:hint="eastAsia"/>
          <w:lang w:eastAsia="zh-TW"/>
        </w:rPr>
        <w:tab/>
      </w:r>
      <w:r>
        <w:rPr>
          <w:rFonts w:eastAsiaTheme="minorEastAsia" w:cs="Arial" w:hint="eastAsia"/>
          <w:lang w:eastAsia="zh-TW"/>
        </w:rPr>
        <w:tab/>
      </w:r>
      <w:r>
        <w:rPr>
          <w:rFonts w:eastAsiaTheme="minorEastAsia" w:cs="Arial" w:hint="eastAsia"/>
          <w:lang w:eastAsia="zh-TW"/>
        </w:rPr>
        <w:tab/>
      </w:r>
      <w:r>
        <w:rPr>
          <w:rFonts w:eastAsiaTheme="minorEastAsia" w:cs="Arial" w:hint="eastAsia"/>
          <w:lang w:eastAsia="zh-TW"/>
        </w:rPr>
        <w:tab/>
      </w:r>
      <w:r>
        <w:rPr>
          <w:rFonts w:eastAsiaTheme="minorEastAsia" w:cs="Arial" w:hint="eastAsia"/>
          <w:lang w:eastAsia="zh-TW"/>
        </w:rPr>
        <w:tab/>
      </w:r>
      <w:r>
        <w:rPr>
          <w:rFonts w:eastAsiaTheme="minorEastAsia" w:cs="Arial" w:hint="eastAsia"/>
          <w:lang w:eastAsia="zh-TW"/>
        </w:rPr>
        <w:tab/>
      </w:r>
      <w:r>
        <w:rPr>
          <w:rFonts w:eastAsiaTheme="minorEastAsia" w:cs="Arial" w:hint="eastAsia"/>
          <w:lang w:eastAsia="zh-TW"/>
        </w:rPr>
        <w:tab/>
      </w:r>
      <w:r>
        <w:rPr>
          <w:rFonts w:eastAsiaTheme="minorEastAsia" w:cs="Arial" w:hint="eastAsia"/>
          <w:lang w:eastAsia="zh-TW"/>
        </w:rPr>
        <w:tab/>
      </w:r>
      <w:r w:rsidRPr="00A1324E">
        <w:rPr>
          <w:rFonts w:eastAsia="Microsoft YaHei" w:cs="Arial"/>
          <w:lang w:eastAsia="zh-TW"/>
        </w:rPr>
        <w:t xml:space="preserve">// </w:t>
      </w:r>
      <w:r>
        <w:rPr>
          <w:rFonts w:eastAsiaTheme="minorEastAsia" w:cs="Arial"/>
          <w:lang w:eastAsia="zh-TW"/>
        </w:rPr>
        <w:t>Y</w:t>
      </w:r>
      <w:r>
        <w:rPr>
          <w:rFonts w:eastAsiaTheme="minorEastAsia" w:cs="Arial" w:hint="eastAsia"/>
          <w:lang w:eastAsia="zh-TW"/>
        </w:rPr>
        <w:t>4</w:t>
      </w:r>
      <w:r w:rsidRPr="00A1324E">
        <w:rPr>
          <w:rFonts w:eastAsiaTheme="minorEastAsia" w:cs="Arial"/>
          <w:lang w:eastAsia="zh-TW"/>
        </w:rPr>
        <w:t>-Axis</w:t>
      </w:r>
    </w:p>
    <w:p w:rsidR="00CD7B85" w:rsidRPr="00A1324E" w:rsidRDefault="00E00E9A" w:rsidP="00CD7B85">
      <w:pPr>
        <w:pStyle w:val="BodyTextFirstIndent"/>
        <w:spacing w:line="320" w:lineRule="exact"/>
        <w:ind w:left="1276"/>
        <w:rPr>
          <w:rFonts w:eastAsia="Microsoft YaHei" w:cs="Arial"/>
          <w:lang w:eastAsia="zh-TW"/>
        </w:rPr>
      </w:pPr>
      <w:r>
        <w:rPr>
          <w:rFonts w:eastAsia="Microsoft YaHei" w:cs="Arial"/>
          <w:lang w:eastAsia="zh-TW"/>
        </w:rPr>
        <w:t xml:space="preserve">[Word] </w:t>
      </w:r>
      <w:r w:rsidR="00CD7B85">
        <w:rPr>
          <w:rFonts w:eastAsiaTheme="minorEastAsia" w:cs="Arial" w:hint="eastAsia"/>
          <w:lang w:eastAsia="zh-TW"/>
        </w:rPr>
        <w:t xml:space="preserve"> </w:t>
      </w:r>
      <w:r w:rsidR="00CD7B85">
        <w:rPr>
          <w:rFonts w:eastAsia="Microsoft YaHei" w:cs="Arial"/>
          <w:lang w:eastAsia="zh-TW"/>
        </w:rPr>
        <w:t>X</w:t>
      </w:r>
      <w:r w:rsidR="00CD7B85">
        <w:rPr>
          <w:rFonts w:eastAsiaTheme="minorEastAsia" w:cs="Arial" w:hint="eastAsia"/>
          <w:lang w:eastAsia="zh-TW"/>
        </w:rPr>
        <w:t>5</w:t>
      </w:r>
      <w:r w:rsidR="00CD7B85" w:rsidRPr="00A1324E">
        <w:rPr>
          <w:rFonts w:eastAsia="Microsoft YaHei" w:cs="Arial"/>
          <w:lang w:eastAsia="zh-TW"/>
        </w:rPr>
        <w:t xml:space="preserve">,       </w:t>
      </w:r>
      <w:r w:rsidR="00CD7B85" w:rsidRPr="00A1324E">
        <w:rPr>
          <w:rFonts w:eastAsia="Microsoft YaHei" w:cs="Arial"/>
          <w:lang w:eastAsia="zh-TW"/>
        </w:rPr>
        <w:tab/>
      </w:r>
      <w:r w:rsidR="00CD7B85" w:rsidRPr="00A1324E">
        <w:rPr>
          <w:rFonts w:eastAsia="Microsoft YaHei" w:cs="Arial"/>
          <w:lang w:eastAsia="zh-TW"/>
        </w:rPr>
        <w:tab/>
      </w:r>
      <w:r w:rsidR="00CD7B85" w:rsidRPr="00A1324E">
        <w:rPr>
          <w:rFonts w:eastAsia="Microsoft YaHei" w:cs="Arial"/>
          <w:lang w:eastAsia="zh-TW"/>
        </w:rPr>
        <w:tab/>
      </w:r>
      <w:r w:rsidR="00CD7B85">
        <w:rPr>
          <w:rFonts w:eastAsiaTheme="minorEastAsia" w:cs="Arial" w:hint="eastAsia"/>
          <w:lang w:eastAsia="zh-TW"/>
        </w:rPr>
        <w:tab/>
      </w:r>
      <w:r w:rsidR="00CD7B85">
        <w:rPr>
          <w:rFonts w:eastAsiaTheme="minorEastAsia" w:cs="Arial" w:hint="eastAsia"/>
          <w:lang w:eastAsia="zh-TW"/>
        </w:rPr>
        <w:tab/>
      </w:r>
      <w:r w:rsidR="00CD7B85">
        <w:rPr>
          <w:rFonts w:eastAsiaTheme="minorEastAsia" w:cs="Arial" w:hint="eastAsia"/>
          <w:lang w:eastAsia="zh-TW"/>
        </w:rPr>
        <w:tab/>
      </w:r>
      <w:r w:rsidR="00CD7B85">
        <w:rPr>
          <w:rFonts w:eastAsiaTheme="minorEastAsia" w:cs="Arial" w:hint="eastAsia"/>
          <w:lang w:eastAsia="zh-TW"/>
        </w:rPr>
        <w:tab/>
      </w:r>
      <w:r w:rsidR="00CD7B85">
        <w:rPr>
          <w:rFonts w:eastAsiaTheme="minorEastAsia" w:cs="Arial" w:hint="eastAsia"/>
          <w:lang w:eastAsia="zh-TW"/>
        </w:rPr>
        <w:tab/>
      </w:r>
      <w:r w:rsidR="00CD7B85">
        <w:rPr>
          <w:rFonts w:eastAsiaTheme="minorEastAsia" w:cs="Arial" w:hint="eastAsia"/>
          <w:lang w:eastAsia="zh-TW"/>
        </w:rPr>
        <w:tab/>
      </w:r>
      <w:r w:rsidR="00CD7B85">
        <w:rPr>
          <w:rFonts w:eastAsiaTheme="minorEastAsia" w:cs="Arial" w:hint="eastAsia"/>
          <w:lang w:eastAsia="zh-TW"/>
        </w:rPr>
        <w:tab/>
      </w:r>
      <w:r w:rsidR="00CD7B85">
        <w:rPr>
          <w:rFonts w:eastAsiaTheme="minorEastAsia" w:cs="Arial" w:hint="eastAsia"/>
          <w:lang w:eastAsia="zh-TW"/>
        </w:rPr>
        <w:tab/>
      </w:r>
      <w:r w:rsidR="00CD7B85">
        <w:rPr>
          <w:rFonts w:eastAsiaTheme="minorEastAsia" w:cs="Arial" w:hint="eastAsia"/>
          <w:lang w:eastAsia="zh-TW"/>
        </w:rPr>
        <w:tab/>
      </w:r>
      <w:r w:rsidR="00CD7B85">
        <w:rPr>
          <w:rFonts w:eastAsiaTheme="minorEastAsia" w:cs="Arial" w:hint="eastAsia"/>
          <w:lang w:eastAsia="zh-TW"/>
        </w:rPr>
        <w:tab/>
      </w:r>
      <w:r w:rsidR="00CD7B85" w:rsidRPr="00A1324E">
        <w:rPr>
          <w:rFonts w:eastAsia="Microsoft YaHei" w:cs="Arial"/>
          <w:lang w:eastAsia="zh-TW"/>
        </w:rPr>
        <w:t>// X</w:t>
      </w:r>
      <w:r w:rsidR="00CD7B85">
        <w:rPr>
          <w:rFonts w:eastAsiaTheme="minorEastAsia" w:cs="Arial" w:hint="eastAsia"/>
          <w:lang w:eastAsia="zh-TW"/>
        </w:rPr>
        <w:t>5</w:t>
      </w:r>
      <w:r w:rsidR="00CD7B85" w:rsidRPr="00A1324E">
        <w:rPr>
          <w:rFonts w:eastAsiaTheme="minorEastAsia" w:cs="Arial"/>
          <w:lang w:eastAsia="zh-TW"/>
        </w:rPr>
        <w:t>-Axis</w:t>
      </w:r>
    </w:p>
    <w:p w:rsidR="00CD7B85" w:rsidRPr="00A1324E" w:rsidRDefault="00CD7B85" w:rsidP="00CD7B85">
      <w:pPr>
        <w:pStyle w:val="BodyTextFirstIndent"/>
        <w:spacing w:line="320" w:lineRule="exact"/>
        <w:ind w:left="1276"/>
        <w:rPr>
          <w:rFonts w:eastAsia="Microsoft YaHei" w:cs="Arial"/>
          <w:lang w:eastAsia="zh-TW"/>
        </w:rPr>
      </w:pPr>
      <w:r>
        <w:rPr>
          <w:rFonts w:eastAsia="Microsoft YaHei" w:cs="Arial"/>
          <w:lang w:eastAsia="zh-TW"/>
        </w:rPr>
        <w:tab/>
      </w:r>
      <w:r w:rsidR="00E00E9A">
        <w:rPr>
          <w:rFonts w:eastAsia="Microsoft YaHei" w:cs="Arial"/>
          <w:lang w:eastAsia="zh-TW"/>
        </w:rPr>
        <w:t xml:space="preserve">[Word] </w:t>
      </w:r>
      <w:r>
        <w:rPr>
          <w:rFonts w:eastAsiaTheme="minorEastAsia" w:cs="Arial" w:hint="eastAsia"/>
          <w:lang w:eastAsia="zh-TW"/>
        </w:rPr>
        <w:t xml:space="preserve"> </w:t>
      </w:r>
      <w:r>
        <w:rPr>
          <w:rFonts w:eastAsia="Microsoft YaHei" w:cs="Arial"/>
          <w:lang w:eastAsia="zh-TW"/>
        </w:rPr>
        <w:t>Y</w:t>
      </w:r>
      <w:r>
        <w:rPr>
          <w:rFonts w:eastAsiaTheme="minorEastAsia" w:cs="Arial" w:hint="eastAsia"/>
          <w:lang w:eastAsia="zh-TW"/>
        </w:rPr>
        <w:t>5</w:t>
      </w:r>
      <w:r w:rsidRPr="00A1324E">
        <w:rPr>
          <w:rFonts w:eastAsia="Microsoft YaHei" w:cs="Arial"/>
          <w:lang w:eastAsia="zh-TW"/>
        </w:rPr>
        <w:t xml:space="preserve">,       </w:t>
      </w:r>
      <w:r w:rsidRPr="00A1324E">
        <w:rPr>
          <w:rFonts w:eastAsia="Microsoft YaHei" w:cs="Arial"/>
          <w:lang w:eastAsia="zh-TW"/>
        </w:rPr>
        <w:tab/>
      </w:r>
      <w:r w:rsidRPr="00A1324E">
        <w:rPr>
          <w:rFonts w:eastAsia="Microsoft YaHei" w:cs="Arial"/>
          <w:lang w:eastAsia="zh-TW"/>
        </w:rPr>
        <w:tab/>
      </w:r>
      <w:r w:rsidRPr="00A1324E">
        <w:rPr>
          <w:rFonts w:eastAsia="Microsoft YaHei" w:cs="Arial"/>
          <w:lang w:eastAsia="zh-TW"/>
        </w:rPr>
        <w:tab/>
      </w:r>
      <w:r>
        <w:rPr>
          <w:rFonts w:eastAsiaTheme="minorEastAsia" w:cs="Arial" w:hint="eastAsia"/>
          <w:lang w:eastAsia="zh-TW"/>
        </w:rPr>
        <w:tab/>
      </w:r>
      <w:r>
        <w:rPr>
          <w:rFonts w:eastAsiaTheme="minorEastAsia" w:cs="Arial" w:hint="eastAsia"/>
          <w:lang w:eastAsia="zh-TW"/>
        </w:rPr>
        <w:tab/>
      </w:r>
      <w:r>
        <w:rPr>
          <w:rFonts w:eastAsiaTheme="minorEastAsia" w:cs="Arial" w:hint="eastAsia"/>
          <w:lang w:eastAsia="zh-TW"/>
        </w:rPr>
        <w:tab/>
      </w:r>
      <w:r>
        <w:rPr>
          <w:rFonts w:eastAsiaTheme="minorEastAsia" w:cs="Arial" w:hint="eastAsia"/>
          <w:lang w:eastAsia="zh-TW"/>
        </w:rPr>
        <w:tab/>
      </w:r>
      <w:r>
        <w:rPr>
          <w:rFonts w:eastAsiaTheme="minorEastAsia" w:cs="Arial" w:hint="eastAsia"/>
          <w:lang w:eastAsia="zh-TW"/>
        </w:rPr>
        <w:tab/>
      </w:r>
      <w:r>
        <w:rPr>
          <w:rFonts w:eastAsiaTheme="minorEastAsia" w:cs="Arial" w:hint="eastAsia"/>
          <w:lang w:eastAsia="zh-TW"/>
        </w:rPr>
        <w:tab/>
      </w:r>
      <w:r>
        <w:rPr>
          <w:rFonts w:eastAsiaTheme="minorEastAsia" w:cs="Arial" w:hint="eastAsia"/>
          <w:lang w:eastAsia="zh-TW"/>
        </w:rPr>
        <w:tab/>
      </w:r>
      <w:r>
        <w:rPr>
          <w:rFonts w:eastAsiaTheme="minorEastAsia" w:cs="Arial" w:hint="eastAsia"/>
          <w:lang w:eastAsia="zh-TW"/>
        </w:rPr>
        <w:tab/>
      </w:r>
      <w:r>
        <w:rPr>
          <w:rFonts w:eastAsiaTheme="minorEastAsia" w:cs="Arial" w:hint="eastAsia"/>
          <w:lang w:eastAsia="zh-TW"/>
        </w:rPr>
        <w:tab/>
      </w:r>
      <w:r w:rsidRPr="00A1324E">
        <w:rPr>
          <w:rFonts w:eastAsia="Microsoft YaHei" w:cs="Arial"/>
          <w:lang w:eastAsia="zh-TW"/>
        </w:rPr>
        <w:t xml:space="preserve">// </w:t>
      </w:r>
      <w:r>
        <w:rPr>
          <w:rFonts w:eastAsiaTheme="minorEastAsia" w:cs="Arial" w:hint="eastAsia"/>
          <w:lang w:eastAsia="zh-TW"/>
        </w:rPr>
        <w:t>Y5</w:t>
      </w:r>
      <w:r w:rsidRPr="00A1324E">
        <w:rPr>
          <w:rFonts w:eastAsiaTheme="minorEastAsia" w:cs="Arial"/>
          <w:lang w:eastAsia="zh-TW"/>
        </w:rPr>
        <w:t>-Axis</w:t>
      </w:r>
    </w:p>
    <w:p w:rsidR="00CD7B85" w:rsidRPr="00A1324E" w:rsidRDefault="00E00E9A" w:rsidP="00CD7B85">
      <w:pPr>
        <w:pStyle w:val="BodyTextFirstIndent"/>
        <w:spacing w:line="320" w:lineRule="exact"/>
        <w:ind w:left="1276"/>
        <w:rPr>
          <w:rFonts w:eastAsia="Microsoft YaHei" w:cs="Arial"/>
          <w:lang w:eastAsia="zh-TW"/>
        </w:rPr>
      </w:pPr>
      <w:r>
        <w:rPr>
          <w:rFonts w:eastAsia="Microsoft YaHei" w:cs="Arial"/>
          <w:lang w:eastAsia="zh-TW"/>
        </w:rPr>
        <w:t xml:space="preserve">[Word] </w:t>
      </w:r>
      <w:r w:rsidR="00CD7B85">
        <w:rPr>
          <w:rFonts w:eastAsiaTheme="minorEastAsia" w:cs="Arial" w:hint="eastAsia"/>
          <w:lang w:eastAsia="zh-TW"/>
        </w:rPr>
        <w:t xml:space="preserve"> </w:t>
      </w:r>
      <w:r w:rsidR="00CD7B85">
        <w:rPr>
          <w:rFonts w:eastAsia="Microsoft YaHei" w:cs="Arial"/>
          <w:lang w:eastAsia="zh-TW"/>
        </w:rPr>
        <w:t>X</w:t>
      </w:r>
      <w:r w:rsidR="00CD7B85">
        <w:rPr>
          <w:rFonts w:eastAsiaTheme="minorEastAsia" w:cs="Arial" w:hint="eastAsia"/>
          <w:lang w:eastAsia="zh-TW"/>
        </w:rPr>
        <w:t>6</w:t>
      </w:r>
      <w:r w:rsidR="00CD7B85" w:rsidRPr="00A1324E">
        <w:rPr>
          <w:rFonts w:eastAsia="Microsoft YaHei" w:cs="Arial"/>
          <w:lang w:eastAsia="zh-TW"/>
        </w:rPr>
        <w:t xml:space="preserve">,       </w:t>
      </w:r>
      <w:r w:rsidR="00CD7B85" w:rsidRPr="00A1324E">
        <w:rPr>
          <w:rFonts w:eastAsia="Microsoft YaHei" w:cs="Arial"/>
          <w:lang w:eastAsia="zh-TW"/>
        </w:rPr>
        <w:tab/>
      </w:r>
      <w:r w:rsidR="00CD7B85" w:rsidRPr="00A1324E">
        <w:rPr>
          <w:rFonts w:eastAsia="Microsoft YaHei" w:cs="Arial"/>
          <w:lang w:eastAsia="zh-TW"/>
        </w:rPr>
        <w:tab/>
      </w:r>
      <w:r w:rsidR="00CD7B85" w:rsidRPr="00A1324E">
        <w:rPr>
          <w:rFonts w:eastAsia="Microsoft YaHei" w:cs="Arial"/>
          <w:lang w:eastAsia="zh-TW"/>
        </w:rPr>
        <w:tab/>
      </w:r>
      <w:r w:rsidR="00CD7B85">
        <w:rPr>
          <w:rFonts w:eastAsiaTheme="minorEastAsia" w:cs="Arial" w:hint="eastAsia"/>
          <w:lang w:eastAsia="zh-TW"/>
        </w:rPr>
        <w:tab/>
      </w:r>
      <w:r w:rsidR="00CD7B85">
        <w:rPr>
          <w:rFonts w:eastAsiaTheme="minorEastAsia" w:cs="Arial" w:hint="eastAsia"/>
          <w:lang w:eastAsia="zh-TW"/>
        </w:rPr>
        <w:tab/>
      </w:r>
      <w:r w:rsidR="00CD7B85">
        <w:rPr>
          <w:rFonts w:eastAsiaTheme="minorEastAsia" w:cs="Arial" w:hint="eastAsia"/>
          <w:lang w:eastAsia="zh-TW"/>
        </w:rPr>
        <w:tab/>
      </w:r>
      <w:r w:rsidR="00CD7B85">
        <w:rPr>
          <w:rFonts w:eastAsiaTheme="minorEastAsia" w:cs="Arial" w:hint="eastAsia"/>
          <w:lang w:eastAsia="zh-TW"/>
        </w:rPr>
        <w:tab/>
      </w:r>
      <w:r w:rsidR="00CD7B85">
        <w:rPr>
          <w:rFonts w:eastAsiaTheme="minorEastAsia" w:cs="Arial" w:hint="eastAsia"/>
          <w:lang w:eastAsia="zh-TW"/>
        </w:rPr>
        <w:tab/>
      </w:r>
      <w:r w:rsidR="00CD7B85">
        <w:rPr>
          <w:rFonts w:eastAsiaTheme="minorEastAsia" w:cs="Arial" w:hint="eastAsia"/>
          <w:lang w:eastAsia="zh-TW"/>
        </w:rPr>
        <w:tab/>
      </w:r>
      <w:r w:rsidR="00CD7B85">
        <w:rPr>
          <w:rFonts w:eastAsiaTheme="minorEastAsia" w:cs="Arial" w:hint="eastAsia"/>
          <w:lang w:eastAsia="zh-TW"/>
        </w:rPr>
        <w:tab/>
      </w:r>
      <w:r w:rsidR="00CD7B85">
        <w:rPr>
          <w:rFonts w:eastAsiaTheme="minorEastAsia" w:cs="Arial" w:hint="eastAsia"/>
          <w:lang w:eastAsia="zh-TW"/>
        </w:rPr>
        <w:tab/>
      </w:r>
      <w:r w:rsidR="00CD7B85">
        <w:rPr>
          <w:rFonts w:eastAsiaTheme="minorEastAsia" w:cs="Arial" w:hint="eastAsia"/>
          <w:lang w:eastAsia="zh-TW"/>
        </w:rPr>
        <w:tab/>
      </w:r>
      <w:r w:rsidR="00CD7B85">
        <w:rPr>
          <w:rFonts w:eastAsiaTheme="minorEastAsia" w:cs="Arial" w:hint="eastAsia"/>
          <w:lang w:eastAsia="zh-TW"/>
        </w:rPr>
        <w:tab/>
      </w:r>
      <w:r w:rsidR="00CD7B85" w:rsidRPr="00A1324E">
        <w:rPr>
          <w:rFonts w:eastAsia="Microsoft YaHei" w:cs="Arial"/>
          <w:lang w:eastAsia="zh-TW"/>
        </w:rPr>
        <w:t>// X</w:t>
      </w:r>
      <w:r w:rsidR="00CD7B85">
        <w:rPr>
          <w:rFonts w:eastAsiaTheme="minorEastAsia" w:cs="Arial" w:hint="eastAsia"/>
          <w:lang w:eastAsia="zh-TW"/>
        </w:rPr>
        <w:t>6</w:t>
      </w:r>
      <w:r w:rsidR="00CD7B85" w:rsidRPr="00A1324E">
        <w:rPr>
          <w:rFonts w:eastAsiaTheme="minorEastAsia" w:cs="Arial"/>
          <w:lang w:eastAsia="zh-TW"/>
        </w:rPr>
        <w:t>-Axis</w:t>
      </w:r>
    </w:p>
    <w:p w:rsidR="00CD7B85" w:rsidRPr="00A1324E" w:rsidRDefault="00CD7B85" w:rsidP="00CD7B85">
      <w:pPr>
        <w:pStyle w:val="BodyTextFirstIndent"/>
        <w:spacing w:line="320" w:lineRule="exact"/>
        <w:ind w:left="1276"/>
        <w:rPr>
          <w:rFonts w:eastAsia="Microsoft YaHei" w:cs="Arial"/>
          <w:lang w:eastAsia="zh-TW"/>
        </w:rPr>
      </w:pPr>
      <w:r>
        <w:rPr>
          <w:rFonts w:eastAsia="Microsoft YaHei" w:cs="Arial"/>
          <w:lang w:eastAsia="zh-TW"/>
        </w:rPr>
        <w:tab/>
      </w:r>
      <w:r w:rsidR="00E00E9A">
        <w:rPr>
          <w:rFonts w:eastAsia="Microsoft YaHei" w:cs="Arial"/>
          <w:lang w:eastAsia="zh-TW"/>
        </w:rPr>
        <w:t xml:space="preserve">[Word] </w:t>
      </w:r>
      <w:r>
        <w:rPr>
          <w:rFonts w:eastAsiaTheme="minorEastAsia" w:cs="Arial" w:hint="eastAsia"/>
          <w:lang w:eastAsia="zh-TW"/>
        </w:rPr>
        <w:t xml:space="preserve"> </w:t>
      </w:r>
      <w:r>
        <w:rPr>
          <w:rFonts w:eastAsia="Microsoft YaHei" w:cs="Arial"/>
          <w:lang w:eastAsia="zh-TW"/>
        </w:rPr>
        <w:t>Y</w:t>
      </w:r>
      <w:r>
        <w:rPr>
          <w:rFonts w:eastAsiaTheme="minorEastAsia" w:cs="Arial" w:hint="eastAsia"/>
          <w:lang w:eastAsia="zh-TW"/>
        </w:rPr>
        <w:t>6</w:t>
      </w:r>
      <w:r w:rsidRPr="00A1324E">
        <w:rPr>
          <w:rFonts w:eastAsia="Microsoft YaHei" w:cs="Arial"/>
          <w:lang w:eastAsia="zh-TW"/>
        </w:rPr>
        <w:t xml:space="preserve">,       </w:t>
      </w:r>
      <w:r w:rsidRPr="00A1324E">
        <w:rPr>
          <w:rFonts w:eastAsia="Microsoft YaHei" w:cs="Arial"/>
          <w:lang w:eastAsia="zh-TW"/>
        </w:rPr>
        <w:tab/>
      </w:r>
      <w:r w:rsidRPr="00A1324E">
        <w:rPr>
          <w:rFonts w:eastAsia="Microsoft YaHei" w:cs="Arial"/>
          <w:lang w:eastAsia="zh-TW"/>
        </w:rPr>
        <w:tab/>
      </w:r>
      <w:r w:rsidRPr="00A1324E">
        <w:rPr>
          <w:rFonts w:eastAsia="Microsoft YaHei" w:cs="Arial"/>
          <w:lang w:eastAsia="zh-TW"/>
        </w:rPr>
        <w:tab/>
      </w:r>
      <w:r>
        <w:rPr>
          <w:rFonts w:eastAsiaTheme="minorEastAsia" w:cs="Arial" w:hint="eastAsia"/>
          <w:lang w:eastAsia="zh-TW"/>
        </w:rPr>
        <w:tab/>
      </w:r>
      <w:r>
        <w:rPr>
          <w:rFonts w:eastAsiaTheme="minorEastAsia" w:cs="Arial" w:hint="eastAsia"/>
          <w:lang w:eastAsia="zh-TW"/>
        </w:rPr>
        <w:tab/>
      </w:r>
      <w:r>
        <w:rPr>
          <w:rFonts w:eastAsiaTheme="minorEastAsia" w:cs="Arial" w:hint="eastAsia"/>
          <w:lang w:eastAsia="zh-TW"/>
        </w:rPr>
        <w:tab/>
      </w:r>
      <w:r>
        <w:rPr>
          <w:rFonts w:eastAsiaTheme="minorEastAsia" w:cs="Arial" w:hint="eastAsia"/>
          <w:lang w:eastAsia="zh-TW"/>
        </w:rPr>
        <w:tab/>
      </w:r>
      <w:r>
        <w:rPr>
          <w:rFonts w:eastAsiaTheme="minorEastAsia" w:cs="Arial" w:hint="eastAsia"/>
          <w:lang w:eastAsia="zh-TW"/>
        </w:rPr>
        <w:tab/>
      </w:r>
      <w:r>
        <w:rPr>
          <w:rFonts w:eastAsiaTheme="minorEastAsia" w:cs="Arial" w:hint="eastAsia"/>
          <w:lang w:eastAsia="zh-TW"/>
        </w:rPr>
        <w:tab/>
      </w:r>
      <w:r>
        <w:rPr>
          <w:rFonts w:eastAsiaTheme="minorEastAsia" w:cs="Arial" w:hint="eastAsia"/>
          <w:lang w:eastAsia="zh-TW"/>
        </w:rPr>
        <w:tab/>
      </w:r>
      <w:r>
        <w:rPr>
          <w:rFonts w:eastAsiaTheme="minorEastAsia" w:cs="Arial" w:hint="eastAsia"/>
          <w:lang w:eastAsia="zh-TW"/>
        </w:rPr>
        <w:tab/>
      </w:r>
      <w:r>
        <w:rPr>
          <w:rFonts w:eastAsiaTheme="minorEastAsia" w:cs="Arial" w:hint="eastAsia"/>
          <w:lang w:eastAsia="zh-TW"/>
        </w:rPr>
        <w:tab/>
      </w:r>
      <w:r w:rsidRPr="00A1324E">
        <w:rPr>
          <w:rFonts w:eastAsia="Microsoft YaHei" w:cs="Arial"/>
          <w:lang w:eastAsia="zh-TW"/>
        </w:rPr>
        <w:t xml:space="preserve">// </w:t>
      </w:r>
      <w:r>
        <w:rPr>
          <w:rFonts w:eastAsiaTheme="minorEastAsia" w:cs="Arial"/>
          <w:lang w:eastAsia="zh-TW"/>
        </w:rPr>
        <w:t>Y</w:t>
      </w:r>
      <w:r>
        <w:rPr>
          <w:rFonts w:eastAsiaTheme="minorEastAsia" w:cs="Arial" w:hint="eastAsia"/>
          <w:lang w:eastAsia="zh-TW"/>
        </w:rPr>
        <w:t>6</w:t>
      </w:r>
      <w:r w:rsidRPr="00A1324E">
        <w:rPr>
          <w:rFonts w:eastAsiaTheme="minorEastAsia" w:cs="Arial"/>
          <w:lang w:eastAsia="zh-TW"/>
        </w:rPr>
        <w:t>-Axis</w:t>
      </w:r>
    </w:p>
    <w:p w:rsidR="00555EC9" w:rsidRPr="00A1324E" w:rsidRDefault="00555EC9" w:rsidP="006F5674">
      <w:pPr>
        <w:pStyle w:val="BodyTextFirstIndent"/>
        <w:spacing w:line="320" w:lineRule="exact"/>
        <w:ind w:left="1276"/>
        <w:rPr>
          <w:rFonts w:eastAsiaTheme="minorEastAsia" w:cs="Arial"/>
          <w:lang w:eastAsia="zh-TW"/>
        </w:rPr>
      </w:pPr>
      <w:r w:rsidRPr="00A1324E">
        <w:rPr>
          <w:rFonts w:eastAsia="Microsoft YaHei" w:cs="Arial"/>
          <w:lang w:eastAsia="zh-TW"/>
        </w:rPr>
        <w:tab/>
      </w:r>
      <w:r w:rsidR="00E00E9A">
        <w:rPr>
          <w:rFonts w:eastAsia="Microsoft YaHei" w:cs="Arial"/>
          <w:lang w:eastAsia="zh-TW"/>
        </w:rPr>
        <w:t xml:space="preserve">[Long] </w:t>
      </w:r>
      <w:proofErr w:type="spellStart"/>
      <w:r w:rsidRPr="00A1324E">
        <w:rPr>
          <w:rFonts w:eastAsia="Microsoft YaHei" w:cs="Arial"/>
          <w:lang w:eastAsia="zh-TW"/>
        </w:rPr>
        <w:t>QuadrangularColor</w:t>
      </w:r>
      <w:proofErr w:type="spellEnd"/>
      <w:r w:rsidRPr="00A1324E">
        <w:rPr>
          <w:rFonts w:eastAsia="Microsoft YaHei" w:cs="Arial"/>
          <w:lang w:eastAsia="zh-TW"/>
        </w:rPr>
        <w:t>,</w:t>
      </w:r>
      <w:r w:rsidR="0058793B" w:rsidRPr="00A1324E">
        <w:rPr>
          <w:rFonts w:eastAsia="Microsoft YaHei" w:cs="Arial"/>
          <w:lang w:eastAsia="zh-TW"/>
        </w:rPr>
        <w:tab/>
      </w:r>
      <w:r w:rsidR="0058793B" w:rsidRPr="00A1324E">
        <w:rPr>
          <w:rFonts w:eastAsia="Microsoft YaHei" w:cs="Arial"/>
          <w:lang w:eastAsia="zh-TW"/>
        </w:rPr>
        <w:tab/>
      </w:r>
      <w:r w:rsidR="0058793B" w:rsidRPr="00A1324E">
        <w:rPr>
          <w:rFonts w:eastAsia="Microsoft YaHei" w:cs="Arial"/>
          <w:lang w:eastAsia="zh-TW"/>
        </w:rPr>
        <w:tab/>
      </w:r>
      <w:r w:rsidR="00B35453">
        <w:rPr>
          <w:rFonts w:eastAsiaTheme="minorEastAsia" w:cs="Arial" w:hint="eastAsia"/>
          <w:lang w:eastAsia="zh-TW"/>
        </w:rPr>
        <w:tab/>
      </w:r>
      <w:r w:rsidR="00B35453">
        <w:rPr>
          <w:rFonts w:eastAsiaTheme="minorEastAsia" w:cs="Arial" w:hint="eastAsia"/>
          <w:lang w:eastAsia="zh-TW"/>
        </w:rPr>
        <w:tab/>
      </w:r>
      <w:r w:rsidR="00B35453">
        <w:rPr>
          <w:rFonts w:eastAsiaTheme="minorEastAsia" w:cs="Arial" w:hint="eastAsia"/>
          <w:lang w:eastAsia="zh-TW"/>
        </w:rPr>
        <w:tab/>
      </w:r>
      <w:r w:rsidR="0058793B" w:rsidRPr="00A1324E">
        <w:rPr>
          <w:rFonts w:eastAsia="Microsoft YaHei" w:cs="Arial"/>
          <w:lang w:eastAsia="zh-TW"/>
        </w:rPr>
        <w:tab/>
      </w:r>
      <w:r w:rsidRPr="00A1324E">
        <w:rPr>
          <w:rFonts w:eastAsia="Microsoft YaHei" w:cs="Arial"/>
          <w:lang w:eastAsia="zh-TW"/>
        </w:rPr>
        <w:t xml:space="preserve">// </w:t>
      </w:r>
      <w:r w:rsidR="00CE17DE" w:rsidRPr="00A1324E">
        <w:rPr>
          <w:rFonts w:eastAsiaTheme="minorEastAsia" w:cs="Arial"/>
          <w:lang w:eastAsia="zh-TW"/>
        </w:rPr>
        <w:t>Frame Color</w:t>
      </w:r>
    </w:p>
    <w:p w:rsidR="00555EC9" w:rsidRPr="00A1324E" w:rsidRDefault="00555EC9" w:rsidP="006F5674">
      <w:pPr>
        <w:pStyle w:val="BodyTextFirstIndent"/>
        <w:spacing w:line="320" w:lineRule="exact"/>
        <w:ind w:left="1276"/>
        <w:rPr>
          <w:rFonts w:eastAsia="Microsoft YaHei" w:cs="Arial"/>
          <w:lang w:eastAsia="zh-TW"/>
        </w:rPr>
      </w:pPr>
      <w:r w:rsidRPr="00A1324E">
        <w:rPr>
          <w:rFonts w:eastAsia="Microsoft YaHei" w:cs="Arial"/>
          <w:lang w:eastAsia="zh-TW"/>
        </w:rPr>
        <w:tab/>
      </w:r>
      <w:r w:rsidR="00E00E9A">
        <w:rPr>
          <w:rFonts w:eastAsia="Microsoft YaHei" w:cs="Arial"/>
          <w:lang w:eastAsia="zh-TW"/>
        </w:rPr>
        <w:t xml:space="preserve">[Long] </w:t>
      </w:r>
      <w:proofErr w:type="spellStart"/>
      <w:r w:rsidRPr="00A1324E">
        <w:rPr>
          <w:rFonts w:eastAsia="Microsoft YaHei" w:cs="Arial"/>
          <w:lang w:eastAsia="zh-TW"/>
        </w:rPr>
        <w:t>ForegroundColor</w:t>
      </w:r>
      <w:proofErr w:type="spellEnd"/>
      <w:r w:rsidRPr="00A1324E">
        <w:rPr>
          <w:rFonts w:eastAsia="Microsoft YaHei" w:cs="Arial"/>
          <w:lang w:eastAsia="zh-TW"/>
        </w:rPr>
        <w:t xml:space="preserve"> </w:t>
      </w:r>
      <w:r w:rsidR="0058793B" w:rsidRPr="00A1324E">
        <w:rPr>
          <w:rFonts w:eastAsia="Microsoft YaHei" w:cs="Arial"/>
          <w:lang w:eastAsia="zh-TW"/>
        </w:rPr>
        <w:tab/>
      </w:r>
      <w:r w:rsidR="0058793B" w:rsidRPr="00A1324E">
        <w:rPr>
          <w:rFonts w:eastAsia="Microsoft YaHei" w:cs="Arial"/>
          <w:lang w:eastAsia="zh-TW"/>
        </w:rPr>
        <w:tab/>
      </w:r>
      <w:r w:rsidR="0058793B" w:rsidRPr="00A1324E">
        <w:rPr>
          <w:rFonts w:eastAsia="Microsoft YaHei" w:cs="Arial"/>
          <w:lang w:eastAsia="zh-TW"/>
        </w:rPr>
        <w:tab/>
      </w:r>
      <w:r w:rsidR="0058793B" w:rsidRPr="00A1324E">
        <w:rPr>
          <w:rFonts w:eastAsia="Microsoft YaHei" w:cs="Arial"/>
          <w:lang w:eastAsia="zh-TW"/>
        </w:rPr>
        <w:tab/>
      </w:r>
      <w:r w:rsidR="00B35453">
        <w:rPr>
          <w:rFonts w:eastAsiaTheme="minorEastAsia" w:cs="Arial" w:hint="eastAsia"/>
          <w:lang w:eastAsia="zh-TW"/>
        </w:rPr>
        <w:tab/>
      </w:r>
      <w:r w:rsidR="00B35453">
        <w:rPr>
          <w:rFonts w:eastAsiaTheme="minorEastAsia" w:cs="Arial" w:hint="eastAsia"/>
          <w:lang w:eastAsia="zh-TW"/>
        </w:rPr>
        <w:tab/>
      </w:r>
      <w:r w:rsidR="00B35453">
        <w:rPr>
          <w:rFonts w:eastAsiaTheme="minorEastAsia" w:cs="Arial" w:hint="eastAsia"/>
          <w:lang w:eastAsia="zh-TW"/>
        </w:rPr>
        <w:tab/>
      </w:r>
      <w:r w:rsidR="0058793B" w:rsidRPr="00A1324E">
        <w:rPr>
          <w:rFonts w:eastAsia="Microsoft YaHei" w:cs="Arial"/>
          <w:lang w:eastAsia="zh-TW"/>
        </w:rPr>
        <w:tab/>
      </w:r>
      <w:r w:rsidRPr="00A1324E">
        <w:rPr>
          <w:rFonts w:eastAsia="Microsoft YaHei" w:cs="Arial"/>
          <w:lang w:eastAsia="zh-TW"/>
        </w:rPr>
        <w:t xml:space="preserve">// </w:t>
      </w:r>
      <w:r w:rsidR="00CE17DE" w:rsidRPr="00A1324E">
        <w:rPr>
          <w:rFonts w:eastAsia="Microsoft YaHei" w:cs="Arial"/>
          <w:lang w:eastAsia="zh-TW"/>
        </w:rPr>
        <w:t>Foreground</w:t>
      </w:r>
      <w:r w:rsidR="00CE17DE" w:rsidRPr="00A1324E">
        <w:rPr>
          <w:rFonts w:eastAsiaTheme="minorEastAsia" w:cs="Arial"/>
          <w:lang w:eastAsia="zh-TW"/>
        </w:rPr>
        <w:t xml:space="preserve"> </w:t>
      </w:r>
      <w:r w:rsidR="00CE17DE" w:rsidRPr="00A1324E">
        <w:rPr>
          <w:rFonts w:eastAsia="Microsoft YaHei" w:cs="Arial"/>
          <w:lang w:eastAsia="zh-TW"/>
        </w:rPr>
        <w:t>Color</w:t>
      </w:r>
    </w:p>
    <w:p w:rsidR="00464215" w:rsidRPr="00A1324E" w:rsidRDefault="00555EC9" w:rsidP="005403F6">
      <w:pPr>
        <w:pStyle w:val="BodyTextFirstIndent"/>
        <w:ind w:left="1276"/>
        <w:rPr>
          <w:rFonts w:eastAsia="Microsoft YaHei" w:cs="Arial"/>
          <w:lang w:eastAsia="zh-TW"/>
        </w:rPr>
      </w:pPr>
      <w:r w:rsidRPr="00A1324E">
        <w:rPr>
          <w:rFonts w:eastAsia="Microsoft YaHei" w:cs="Arial"/>
          <w:lang w:eastAsia="zh-TW"/>
        </w:rPr>
        <w:t>)</w:t>
      </w:r>
    </w:p>
    <w:p w:rsidR="00555EC9" w:rsidRDefault="00555EC9" w:rsidP="005403F6">
      <w:pPr>
        <w:pStyle w:val="BodyTextFirstIndent"/>
        <w:rPr>
          <w:rFonts w:eastAsiaTheme="minorEastAsia" w:cs="Arial"/>
          <w:lang w:eastAsia="zh-TW"/>
        </w:rPr>
      </w:pPr>
    </w:p>
    <w:p w:rsidR="005403F6" w:rsidRPr="005403F6" w:rsidRDefault="005403F6" w:rsidP="005403F6">
      <w:pPr>
        <w:pStyle w:val="BodyTextFirstIndent"/>
        <w:rPr>
          <w:rFonts w:eastAsiaTheme="minorEastAsia" w:cs="Arial"/>
          <w:lang w:eastAsia="zh-TW"/>
        </w:rPr>
      </w:pPr>
    </w:p>
    <w:p w:rsidR="005403F6" w:rsidRDefault="00CD7B85" w:rsidP="005403F6">
      <w:pPr>
        <w:snapToGrid w:val="0"/>
        <w:jc w:val="center"/>
        <w:textAlignment w:val="top"/>
        <w:rPr>
          <w:rFonts w:eastAsiaTheme="minorEastAsia" w:cs="Arial"/>
          <w:b/>
          <w:lang w:eastAsia="zh-TW"/>
        </w:rPr>
      </w:pPr>
      <w:bookmarkStart w:id="81" w:name="_Toc499649423"/>
      <w:r>
        <w:rPr>
          <w:rFonts w:eastAsiaTheme="minorEastAsia" w:cs="Arial"/>
          <w:b/>
          <w:noProof/>
          <w:lang w:val="en-GB" w:eastAsia="en-GB"/>
        </w:rPr>
        <w:drawing>
          <wp:inline distT="0" distB="0" distL="0" distR="0" wp14:anchorId="2BFCCC07" wp14:editId="1C2BECBB">
            <wp:extent cx="2524760" cy="1555750"/>
            <wp:effectExtent l="0" t="0" r="0" b="0"/>
            <wp:docPr id="1" name="圖片 1" descr="C:\Users\ASUS\Documents\WeChat Files\wxid_jumdw3e5me6m22\FileStorage\Temp\3a0f72178748c9f2f1bfc1b06cf01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cuments\WeChat Files\wxid_jumdw3e5me6m22\FileStorage\Temp\3a0f72178748c9f2f1bfc1b06cf01fc.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24760" cy="1555750"/>
                    </a:xfrm>
                    <a:prstGeom prst="rect">
                      <a:avLst/>
                    </a:prstGeom>
                    <a:noFill/>
                    <a:ln>
                      <a:noFill/>
                    </a:ln>
                  </pic:spPr>
                </pic:pic>
              </a:graphicData>
            </a:graphic>
          </wp:inline>
        </w:drawing>
      </w:r>
      <w:bookmarkEnd w:id="81"/>
    </w:p>
    <w:p w:rsidR="005403F6" w:rsidRPr="00CE17DE" w:rsidRDefault="005403F6" w:rsidP="00FB1E40">
      <w:pPr>
        <w:spacing w:beforeLines="50" w:before="180"/>
        <w:jc w:val="center"/>
        <w:rPr>
          <w:rFonts w:eastAsia="Microsoft YaHei" w:cs="Arial"/>
          <w:b/>
          <w:lang w:eastAsia="zh-TW"/>
        </w:rPr>
      </w:pPr>
      <w:r w:rsidRPr="00CE17DE">
        <w:rPr>
          <w:rFonts w:eastAsiaTheme="minorEastAsia" w:cs="Arial"/>
          <w:b/>
          <w:lang w:eastAsia="zh-TW"/>
        </w:rPr>
        <w:t xml:space="preserve">Figure </w:t>
      </w:r>
      <w:r w:rsidR="0017454F">
        <w:rPr>
          <w:rFonts w:eastAsiaTheme="minorEastAsia" w:cs="Arial"/>
          <w:b/>
          <w:lang w:eastAsia="zh-TW"/>
        </w:rPr>
        <w:t>4</w:t>
      </w:r>
      <w:r w:rsidRPr="00CE17DE">
        <w:rPr>
          <w:rFonts w:eastAsiaTheme="minorEastAsia" w:cs="Arial"/>
          <w:b/>
          <w:lang w:eastAsia="zh-TW"/>
        </w:rPr>
        <w:t>-31: D</w:t>
      </w:r>
      <w:r w:rsidRPr="00CE17DE">
        <w:rPr>
          <w:rFonts w:cs="Arial"/>
          <w:b/>
        </w:rPr>
        <w:t xml:space="preserve">rawing </w:t>
      </w:r>
      <w:r>
        <w:rPr>
          <w:rFonts w:eastAsiaTheme="minorEastAsia" w:cs="Arial" w:hint="eastAsia"/>
          <w:b/>
          <w:lang w:eastAsia="zh-TW"/>
        </w:rPr>
        <w:t xml:space="preserve">a </w:t>
      </w:r>
      <w:r w:rsidRPr="00CE17DE">
        <w:rPr>
          <w:rFonts w:cs="Arial"/>
          <w:b/>
        </w:rPr>
        <w:t>Cube</w:t>
      </w:r>
    </w:p>
    <w:p w:rsidR="005403F6" w:rsidRDefault="005403F6" w:rsidP="00FB1E40">
      <w:pPr>
        <w:snapToGrid w:val="0"/>
        <w:spacing w:line="300" w:lineRule="exact"/>
        <w:ind w:leftChars="283" w:left="1506" w:hangingChars="470" w:hanging="940"/>
        <w:jc w:val="center"/>
        <w:textAlignment w:val="top"/>
        <w:rPr>
          <w:rFonts w:eastAsiaTheme="minorEastAsia" w:cs="Arial"/>
          <w:b/>
          <w:lang w:eastAsia="zh-TW"/>
        </w:rPr>
      </w:pPr>
    </w:p>
    <w:p w:rsidR="005403F6" w:rsidRDefault="005403F6" w:rsidP="00FB1E40">
      <w:pPr>
        <w:snapToGrid w:val="0"/>
        <w:spacing w:line="300" w:lineRule="exact"/>
        <w:ind w:leftChars="283" w:left="1506" w:hangingChars="470" w:hanging="940"/>
        <w:jc w:val="center"/>
        <w:textAlignment w:val="top"/>
        <w:rPr>
          <w:rFonts w:eastAsiaTheme="minorEastAsia" w:cs="Arial"/>
          <w:b/>
          <w:lang w:eastAsia="zh-TW"/>
        </w:rPr>
      </w:pPr>
    </w:p>
    <w:p w:rsidR="00CE17DE" w:rsidRPr="000C5977" w:rsidRDefault="00CE17DE" w:rsidP="00FB1E40">
      <w:pPr>
        <w:snapToGrid w:val="0"/>
        <w:ind w:leftChars="283" w:left="1506" w:hangingChars="470" w:hanging="940"/>
        <w:jc w:val="both"/>
        <w:textAlignment w:val="top"/>
        <w:rPr>
          <w:rFonts w:eastAsiaTheme="minorEastAsia" w:cs="Arial"/>
          <w:lang w:eastAsia="zh-TW"/>
        </w:rPr>
      </w:pPr>
      <w:r w:rsidRPr="00A1324E">
        <w:rPr>
          <w:rFonts w:eastAsiaTheme="minorEastAsia" w:cs="Arial"/>
          <w:b/>
          <w:lang w:eastAsia="zh-TW"/>
        </w:rPr>
        <w:t xml:space="preserve">Example: </w:t>
      </w:r>
      <w:r w:rsidR="00D005A5">
        <w:rPr>
          <w:rFonts w:eastAsia="PMingLiU" w:cs="Arial"/>
          <w:lang w:eastAsia="zh-TW"/>
        </w:rPr>
        <w:t>Drawing a blue Cube</w:t>
      </w:r>
      <w:r w:rsidR="00D005A5">
        <w:rPr>
          <w:rFonts w:eastAsia="PMingLiU" w:cs="Arial"/>
          <w:b/>
          <w:lang w:eastAsia="zh-TW"/>
        </w:rPr>
        <w:t xml:space="preserve"> </w:t>
      </w:r>
      <w:r w:rsidR="00D005A5">
        <w:rPr>
          <w:rFonts w:eastAsia="PMingLiU" w:cs="Arial"/>
          <w:lang w:eastAsia="zh-TW"/>
        </w:rPr>
        <w:t xml:space="preserve">with a red frame, the </w:t>
      </w:r>
      <w:r w:rsidR="00CD7B85">
        <w:rPr>
          <w:rFonts w:eastAsia="PMingLiU" w:cs="Arial" w:hint="eastAsia"/>
          <w:lang w:eastAsia="zh-TW"/>
        </w:rPr>
        <w:t xml:space="preserve">6 points are </w:t>
      </w:r>
      <w:r w:rsidR="00D005A5">
        <w:rPr>
          <w:rFonts w:eastAsia="PMingLiU" w:cs="Arial"/>
          <w:color w:val="000000" w:themeColor="text1"/>
          <w:lang w:eastAsia="zh-TW"/>
        </w:rPr>
        <w:t>(</w:t>
      </w:r>
      <w:r w:rsidR="004C406C">
        <w:rPr>
          <w:rFonts w:eastAsia="PMingLiU" w:cs="Arial" w:hint="eastAsia"/>
          <w:color w:val="000000" w:themeColor="text1"/>
          <w:lang w:eastAsia="zh-TW"/>
        </w:rPr>
        <w:t>30</w:t>
      </w:r>
      <w:r w:rsidR="00CD7B85">
        <w:rPr>
          <w:rFonts w:eastAsia="PMingLiU" w:cs="Arial" w:hint="eastAsia"/>
          <w:color w:val="000000" w:themeColor="text1"/>
          <w:lang w:eastAsia="zh-TW"/>
        </w:rPr>
        <w:t>0</w:t>
      </w:r>
      <w:r w:rsidR="00D005A5">
        <w:rPr>
          <w:rFonts w:eastAsia="PMingLiU" w:cs="Arial"/>
          <w:color w:val="000000" w:themeColor="text1"/>
          <w:lang w:eastAsia="zh-TW"/>
        </w:rPr>
        <w:t xml:space="preserve">, </w:t>
      </w:r>
      <w:r w:rsidR="00CD7B85">
        <w:rPr>
          <w:rFonts w:eastAsiaTheme="minorEastAsia" w:cs="Arial" w:hint="eastAsia"/>
          <w:color w:val="000000" w:themeColor="text1"/>
          <w:lang w:eastAsia="zh-TW"/>
        </w:rPr>
        <w:t>3</w:t>
      </w:r>
      <w:r w:rsidR="00D005A5">
        <w:rPr>
          <w:rFonts w:eastAsia="Microsoft YaHei" w:cs="Arial"/>
          <w:color w:val="000000" w:themeColor="text1"/>
          <w:lang w:eastAsia="zh-CN"/>
        </w:rPr>
        <w:t>00</w:t>
      </w:r>
      <w:r w:rsidR="00D005A5">
        <w:rPr>
          <w:rFonts w:eastAsia="PMingLiU" w:cs="Arial"/>
          <w:color w:val="000000" w:themeColor="text1"/>
          <w:lang w:eastAsia="zh-TW"/>
        </w:rPr>
        <w:t>), (</w:t>
      </w:r>
      <w:r w:rsidR="004C406C">
        <w:rPr>
          <w:rFonts w:eastAsiaTheme="minorEastAsia" w:cs="Arial" w:hint="eastAsia"/>
          <w:color w:val="000000" w:themeColor="text1"/>
          <w:lang w:eastAsia="zh-TW"/>
        </w:rPr>
        <w:t>350</w:t>
      </w:r>
      <w:r w:rsidR="00D005A5">
        <w:rPr>
          <w:rFonts w:eastAsia="PMingLiU" w:cs="Arial"/>
          <w:color w:val="000000" w:themeColor="text1"/>
          <w:lang w:eastAsia="zh-TW"/>
        </w:rPr>
        <w:t xml:space="preserve">, </w:t>
      </w:r>
      <w:r w:rsidR="004C406C">
        <w:rPr>
          <w:rFonts w:eastAsiaTheme="minorEastAsia" w:cs="Arial" w:hint="eastAsia"/>
          <w:color w:val="000000" w:themeColor="text1"/>
          <w:lang w:eastAsia="zh-TW"/>
        </w:rPr>
        <w:t>25</w:t>
      </w:r>
      <w:r w:rsidR="00D005A5">
        <w:rPr>
          <w:rFonts w:eastAsia="Microsoft YaHei" w:cs="Arial"/>
          <w:color w:val="000000" w:themeColor="text1"/>
          <w:lang w:eastAsia="zh-CN"/>
        </w:rPr>
        <w:t>0</w:t>
      </w:r>
      <w:r w:rsidR="00D005A5">
        <w:rPr>
          <w:rFonts w:eastAsia="PMingLiU" w:cs="Arial"/>
          <w:color w:val="000000" w:themeColor="text1"/>
          <w:lang w:eastAsia="zh-TW"/>
        </w:rPr>
        <w:t xml:space="preserve">), </w:t>
      </w:r>
      <w:r w:rsidR="004C406C">
        <w:rPr>
          <w:rFonts w:eastAsia="PMingLiU" w:cs="Arial" w:hint="eastAsia"/>
          <w:color w:val="000000" w:themeColor="text1"/>
          <w:lang w:eastAsia="zh-TW"/>
        </w:rPr>
        <w:t>(400, 250), (350, 300), (350, 350), and (400, 300)</w:t>
      </w:r>
    </w:p>
    <w:p w:rsidR="006F5674" w:rsidRPr="000C5977" w:rsidRDefault="006F5674" w:rsidP="000457D5">
      <w:pPr>
        <w:pStyle w:val="BodyTextFirstIndent"/>
        <w:ind w:left="1276"/>
        <w:rPr>
          <w:rFonts w:eastAsiaTheme="minorEastAsia" w:cs="Arial"/>
          <w:color w:val="3333FF"/>
          <w:lang w:eastAsia="zh-TW"/>
        </w:rPr>
      </w:pPr>
    </w:p>
    <w:p w:rsidR="00464215" w:rsidRPr="00971ADD" w:rsidRDefault="005335D0" w:rsidP="004C406C">
      <w:pPr>
        <w:pStyle w:val="BodyTextFirstIndent"/>
        <w:ind w:firstLineChars="100" w:firstLine="200"/>
        <w:rPr>
          <w:rFonts w:eastAsiaTheme="minorEastAsia" w:cs="Arial"/>
          <w:color w:val="3333FF"/>
          <w:lang w:eastAsia="zh-TW"/>
        </w:rPr>
      </w:pPr>
      <w:proofErr w:type="spellStart"/>
      <w:r w:rsidRPr="005335D0">
        <w:rPr>
          <w:rFonts w:eastAsia="Microsoft YaHei" w:cs="Arial"/>
          <w:color w:val="3333FF"/>
          <w:lang w:eastAsia="zh-CN"/>
        </w:rPr>
        <w:t>FilledCube</w:t>
      </w:r>
      <w:proofErr w:type="spellEnd"/>
      <w:r w:rsidR="00971ADD">
        <w:rPr>
          <w:rFonts w:eastAsiaTheme="minorEastAsia" w:cs="Arial" w:hint="eastAsia"/>
          <w:color w:val="3333FF"/>
          <w:lang w:eastAsia="zh-TW"/>
        </w:rPr>
        <w:t xml:space="preserve"> (</w:t>
      </w:r>
      <w:r w:rsidR="004C406C" w:rsidRPr="004C406C">
        <w:rPr>
          <w:rFonts w:eastAsia="Microsoft YaHei" w:cs="Arial"/>
          <w:color w:val="3333FF"/>
          <w:lang w:eastAsia="zh-CN"/>
        </w:rPr>
        <w:t>300, 300, 350, 250, 400, 25</w:t>
      </w:r>
      <w:r w:rsidR="004C406C">
        <w:rPr>
          <w:rFonts w:eastAsia="Microsoft YaHei" w:cs="Arial"/>
          <w:color w:val="3333FF"/>
          <w:lang w:eastAsia="zh-CN"/>
        </w:rPr>
        <w:t>0, 350, 300, 350, 350, 400, 300</w:t>
      </w:r>
      <w:r w:rsidR="00DC483C" w:rsidRPr="000C5977">
        <w:rPr>
          <w:rFonts w:eastAsia="Microsoft YaHei" w:cs="Arial"/>
          <w:color w:val="3333FF"/>
          <w:lang w:eastAsia="zh-CN"/>
        </w:rPr>
        <w:t xml:space="preserve">, </w:t>
      </w:r>
      <w:r w:rsidR="00E00E9A">
        <w:rPr>
          <w:rFonts w:eastAsia="Microsoft YaHei" w:cs="Arial"/>
          <w:color w:val="3333FF"/>
          <w:lang w:eastAsia="zh-CN"/>
        </w:rPr>
        <w:t>TFT_RED,</w:t>
      </w:r>
      <w:r w:rsidR="00DC483C" w:rsidRPr="000C5977">
        <w:rPr>
          <w:rFonts w:eastAsia="Microsoft YaHei" w:cs="Arial"/>
          <w:color w:val="3333FF"/>
          <w:lang w:eastAsia="zh-CN"/>
        </w:rPr>
        <w:t xml:space="preserve"> </w:t>
      </w:r>
      <w:r w:rsidR="007C2D90">
        <w:rPr>
          <w:rFonts w:eastAsia="Microsoft YaHei" w:cs="Arial"/>
          <w:color w:val="3333FF"/>
          <w:lang w:eastAsia="zh-CN"/>
        </w:rPr>
        <w:t>TFT_BLUE)</w:t>
      </w:r>
    </w:p>
    <w:p w:rsidR="00CE17DE" w:rsidRPr="000C5977" w:rsidRDefault="00CE17DE" w:rsidP="00CE17DE">
      <w:pPr>
        <w:pStyle w:val="BodyTextFirstIndent"/>
        <w:ind w:left="567"/>
        <w:jc w:val="both"/>
        <w:rPr>
          <w:rFonts w:eastAsiaTheme="minorEastAsia" w:cs="Arial"/>
          <w:b/>
          <w:lang w:eastAsia="zh-TW"/>
        </w:rPr>
      </w:pPr>
    </w:p>
    <w:p w:rsidR="00CE17DE" w:rsidRPr="000C5977" w:rsidRDefault="00CE17DE" w:rsidP="00CE17DE">
      <w:pPr>
        <w:pStyle w:val="BodyTextFirstIndent"/>
        <w:ind w:left="567"/>
        <w:jc w:val="both"/>
        <w:rPr>
          <w:rFonts w:eastAsiaTheme="minorEastAsia" w:cs="Arial"/>
          <w:b/>
          <w:lang w:eastAsia="zh-TW"/>
        </w:rPr>
      </w:pPr>
    </w:p>
    <w:p w:rsidR="00CE17DE" w:rsidRPr="005403F6" w:rsidRDefault="00CE17DE" w:rsidP="00CE17DE">
      <w:pPr>
        <w:pStyle w:val="BodyTextFirstIndent"/>
        <w:ind w:left="567"/>
        <w:jc w:val="both"/>
        <w:rPr>
          <w:rFonts w:eastAsia="Microsoft YaHei" w:cs="Arial"/>
          <w:lang w:eastAsia="zh-TW"/>
        </w:rPr>
      </w:pPr>
      <w:r w:rsidRPr="000C5977">
        <w:rPr>
          <w:rFonts w:eastAsia="Microsoft YaHei" w:cs="Arial"/>
          <w:b/>
          <w:lang w:eastAsia="zh-CN"/>
        </w:rPr>
        <w:t>Note:</w:t>
      </w:r>
      <w:r w:rsidR="005403F6" w:rsidRPr="005403F6">
        <w:rPr>
          <w:rFonts w:eastAsia="Microsoft YaHei" w:cs="Arial"/>
          <w:lang w:eastAsia="zh-CN"/>
        </w:rPr>
        <w:t xml:space="preserve"> The </w:t>
      </w:r>
      <w:r w:rsidR="00D005A5">
        <w:rPr>
          <w:rFonts w:eastAsiaTheme="minorEastAsia" w:cs="Arial" w:hint="eastAsia"/>
          <w:lang w:eastAsia="zh-TW"/>
        </w:rPr>
        <w:t>implementation</w:t>
      </w:r>
      <w:r w:rsidR="005403F6" w:rsidRPr="005403F6">
        <w:rPr>
          <w:rFonts w:eastAsia="Microsoft YaHei" w:cs="Arial"/>
          <w:lang w:eastAsia="zh-CN"/>
        </w:rPr>
        <w:t xml:space="preserve"> of drawing a </w:t>
      </w:r>
      <w:r w:rsidR="005403F6">
        <w:rPr>
          <w:rFonts w:eastAsiaTheme="minorEastAsia" w:cs="Arial" w:hint="eastAsia"/>
          <w:lang w:eastAsia="zh-TW"/>
        </w:rPr>
        <w:t>Cube</w:t>
      </w:r>
      <w:r w:rsidR="005403F6" w:rsidRPr="005403F6">
        <w:rPr>
          <w:rFonts w:eastAsia="Microsoft YaHei" w:cs="Arial"/>
          <w:lang w:eastAsia="zh-CN"/>
        </w:rPr>
        <w:t xml:space="preserve"> is integrated by some of the drawing functions </w:t>
      </w:r>
      <w:r w:rsidR="002D5E84">
        <w:rPr>
          <w:rFonts w:eastAsiaTheme="minorEastAsia" w:cs="Arial" w:hint="eastAsia"/>
          <w:lang w:eastAsia="zh-TW"/>
        </w:rPr>
        <w:t>mentioned</w:t>
      </w:r>
      <w:r w:rsidR="002D5E84" w:rsidRPr="005403F6">
        <w:rPr>
          <w:rFonts w:eastAsia="Microsoft YaHei" w:cs="Arial"/>
          <w:lang w:eastAsia="zh-CN"/>
        </w:rPr>
        <w:t xml:space="preserve"> </w:t>
      </w:r>
      <w:r w:rsidR="005403F6" w:rsidRPr="005403F6">
        <w:rPr>
          <w:rFonts w:eastAsia="Microsoft YaHei" w:cs="Arial"/>
          <w:lang w:eastAsia="zh-CN"/>
        </w:rPr>
        <w:t xml:space="preserve">in this Chapter. </w:t>
      </w:r>
      <w:r w:rsidRPr="005403F6">
        <w:rPr>
          <w:rFonts w:eastAsiaTheme="minorEastAsia" w:cs="Arial"/>
          <w:lang w:eastAsia="zh-TW"/>
        </w:rPr>
        <w:t xml:space="preserve"> </w:t>
      </w:r>
    </w:p>
    <w:p w:rsidR="00464215" w:rsidRPr="005403F6" w:rsidRDefault="00464215" w:rsidP="00464215">
      <w:pPr>
        <w:widowControl/>
        <w:suppressAutoHyphens w:val="0"/>
        <w:textAlignment w:val="auto"/>
        <w:rPr>
          <w:rFonts w:eastAsia="Microsoft YaHei" w:cs="Arial"/>
          <w:snapToGrid w:val="0"/>
          <w:color w:val="FF0000"/>
          <w:lang w:eastAsia="zh-TW"/>
        </w:rPr>
      </w:pPr>
    </w:p>
    <w:p w:rsidR="00DF6A0B" w:rsidRPr="000C5977" w:rsidRDefault="00DF6A0B">
      <w:pPr>
        <w:widowControl/>
        <w:suppressAutoHyphens w:val="0"/>
        <w:textAlignment w:val="auto"/>
        <w:rPr>
          <w:rFonts w:eastAsia="Microsoft YaHei" w:cs="Arial"/>
          <w:b/>
          <w:snapToGrid w:val="0"/>
          <w:lang w:eastAsia="zh-CN"/>
        </w:rPr>
      </w:pPr>
      <w:r w:rsidRPr="000C5977">
        <w:rPr>
          <w:rFonts w:eastAsia="Microsoft YaHei" w:cs="Arial"/>
        </w:rPr>
        <w:br w:type="page"/>
      </w:r>
    </w:p>
    <w:p w:rsidR="00DF6A0B" w:rsidRPr="000C5977" w:rsidRDefault="005B0738" w:rsidP="00FB1E40">
      <w:pPr>
        <w:pStyle w:val="Heading2"/>
        <w:spacing w:before="72" w:after="252"/>
      </w:pPr>
      <w:bookmarkStart w:id="82" w:name="_Toc154040083"/>
      <w:r w:rsidRPr="000C5977">
        <w:lastRenderedPageBreak/>
        <w:t>Drawing Table</w:t>
      </w:r>
      <w:bookmarkEnd w:id="82"/>
    </w:p>
    <w:p w:rsidR="0058793B" w:rsidRPr="000C5977" w:rsidRDefault="00844654" w:rsidP="004A5775">
      <w:pPr>
        <w:pStyle w:val="BodyTextFirstIndent"/>
        <w:spacing w:line="320" w:lineRule="exact"/>
        <w:ind w:left="1276"/>
        <w:rPr>
          <w:rFonts w:eastAsia="Microsoft YaHei" w:cs="Arial"/>
          <w:color w:val="000000" w:themeColor="text1"/>
          <w:lang w:eastAsia="zh-CN"/>
        </w:rPr>
      </w:pPr>
      <w:proofErr w:type="spellStart"/>
      <w:r w:rsidRPr="00844654">
        <w:rPr>
          <w:rFonts w:eastAsia="Microsoft YaHei" w:cs="Arial"/>
          <w:snapToGrid w:val="0"/>
          <w:color w:val="0000CC"/>
          <w:lang w:eastAsia="zh-TW"/>
        </w:rPr>
        <w:t>GLCDMakeTable</w:t>
      </w:r>
      <w:proofErr w:type="spellEnd"/>
      <w:r w:rsidRPr="00844654">
        <w:rPr>
          <w:rFonts w:eastAsia="Microsoft YaHei" w:cs="Arial"/>
          <w:snapToGrid w:val="0"/>
          <w:color w:val="0000CC"/>
          <w:lang w:eastAsia="zh-TW"/>
        </w:rPr>
        <w:t xml:space="preserve"> </w:t>
      </w:r>
      <w:r w:rsidR="00231536" w:rsidRPr="000C5977">
        <w:rPr>
          <w:rFonts w:eastAsia="Microsoft YaHei" w:cs="Arial"/>
          <w:color w:val="000000" w:themeColor="text1"/>
          <w:lang w:eastAsia="zh-CN"/>
        </w:rPr>
        <w:t>(</w:t>
      </w:r>
    </w:p>
    <w:p w:rsidR="00A715BE" w:rsidRPr="000C5977" w:rsidRDefault="00A715BE" w:rsidP="004A5775">
      <w:pPr>
        <w:widowControl/>
        <w:suppressAutoHyphens w:val="0"/>
        <w:spacing w:line="320" w:lineRule="exact"/>
        <w:ind w:leftChars="638" w:left="1276"/>
        <w:textAlignment w:val="auto"/>
        <w:rPr>
          <w:rFonts w:eastAsiaTheme="minorEastAsia" w:cs="Arial"/>
          <w:snapToGrid w:val="0"/>
          <w:color w:val="000000" w:themeColor="text1"/>
          <w:lang w:eastAsia="zh-TW"/>
        </w:rPr>
      </w:pPr>
      <w:r w:rsidRPr="000C5977">
        <w:rPr>
          <w:rFonts w:eastAsia="Microsoft YaHei" w:cs="Arial"/>
          <w:snapToGrid w:val="0"/>
          <w:color w:val="000000" w:themeColor="text1"/>
          <w:lang w:eastAsia="zh-TW"/>
        </w:rPr>
        <w:tab/>
      </w:r>
      <w:r w:rsidR="00E00E9A">
        <w:rPr>
          <w:rFonts w:eastAsia="Microsoft YaHei" w:cs="Arial"/>
          <w:snapToGrid w:val="0"/>
          <w:color w:val="000000" w:themeColor="text1"/>
          <w:lang w:eastAsia="zh-TW"/>
        </w:rPr>
        <w:t xml:space="preserve">[Word] </w:t>
      </w:r>
      <w:r w:rsidRPr="000C5977">
        <w:rPr>
          <w:rFonts w:eastAsia="Microsoft YaHei" w:cs="Arial"/>
          <w:snapToGrid w:val="0"/>
          <w:color w:val="000000" w:themeColor="text1"/>
          <w:lang w:eastAsia="zh-TW"/>
        </w:rPr>
        <w:t xml:space="preserve">X1,               </w:t>
      </w:r>
      <w:r w:rsidRPr="000C5977">
        <w:rPr>
          <w:rFonts w:eastAsia="Microsoft YaHei" w:cs="Arial"/>
          <w:snapToGrid w:val="0"/>
          <w:color w:val="000000" w:themeColor="text1"/>
          <w:lang w:eastAsia="zh-TW"/>
        </w:rPr>
        <w:tab/>
      </w:r>
      <w:r w:rsidRPr="000C5977">
        <w:rPr>
          <w:rFonts w:eastAsia="Microsoft YaHei" w:cs="Arial"/>
          <w:snapToGrid w:val="0"/>
          <w:color w:val="000000" w:themeColor="text1"/>
          <w:lang w:eastAsia="zh-TW"/>
        </w:rPr>
        <w:tab/>
        <w:t xml:space="preserve">// </w:t>
      </w:r>
      <w:r w:rsidR="005B0738" w:rsidRPr="000C5977">
        <w:rPr>
          <w:rFonts w:eastAsiaTheme="minorEastAsia" w:cs="Arial"/>
          <w:snapToGrid w:val="0"/>
          <w:color w:val="000000" w:themeColor="text1"/>
          <w:lang w:eastAsia="zh-TW"/>
        </w:rPr>
        <w:t xml:space="preserve">Start </w:t>
      </w:r>
      <w:r w:rsidR="00A1324E" w:rsidRPr="000C5977">
        <w:rPr>
          <w:rFonts w:eastAsiaTheme="minorEastAsia" w:cs="Arial"/>
          <w:snapToGrid w:val="0"/>
          <w:color w:val="000000" w:themeColor="text1"/>
          <w:lang w:eastAsia="zh-TW"/>
        </w:rPr>
        <w:t xml:space="preserve">Corner </w:t>
      </w:r>
      <w:r w:rsidRPr="000C5977">
        <w:rPr>
          <w:rFonts w:eastAsia="Microsoft YaHei" w:cs="Arial"/>
          <w:snapToGrid w:val="0"/>
          <w:color w:val="000000" w:themeColor="text1"/>
          <w:lang w:eastAsia="zh-TW"/>
        </w:rPr>
        <w:t>X</w:t>
      </w:r>
      <w:r w:rsidR="005B0738" w:rsidRPr="000C5977">
        <w:rPr>
          <w:rFonts w:eastAsiaTheme="minorEastAsia" w:cs="Arial"/>
          <w:snapToGrid w:val="0"/>
          <w:color w:val="000000" w:themeColor="text1"/>
          <w:lang w:eastAsia="zh-TW"/>
        </w:rPr>
        <w:t>-Axis</w:t>
      </w:r>
    </w:p>
    <w:p w:rsidR="00A715BE" w:rsidRPr="000C5977" w:rsidRDefault="00A715BE" w:rsidP="004A5775">
      <w:pPr>
        <w:widowControl/>
        <w:suppressAutoHyphens w:val="0"/>
        <w:spacing w:line="320" w:lineRule="exact"/>
        <w:ind w:leftChars="638" w:left="1276"/>
        <w:textAlignment w:val="auto"/>
        <w:rPr>
          <w:rFonts w:eastAsia="Microsoft YaHei" w:cs="Arial"/>
          <w:snapToGrid w:val="0"/>
          <w:color w:val="000000" w:themeColor="text1"/>
          <w:lang w:eastAsia="zh-TW"/>
        </w:rPr>
      </w:pPr>
      <w:r w:rsidRPr="000C5977">
        <w:rPr>
          <w:rFonts w:eastAsia="Microsoft YaHei" w:cs="Arial"/>
          <w:snapToGrid w:val="0"/>
          <w:color w:val="000000" w:themeColor="text1"/>
          <w:lang w:eastAsia="zh-TW"/>
        </w:rPr>
        <w:tab/>
      </w:r>
      <w:r w:rsidR="00E00E9A">
        <w:rPr>
          <w:rFonts w:eastAsia="Microsoft YaHei" w:cs="Arial"/>
          <w:snapToGrid w:val="0"/>
          <w:color w:val="000000" w:themeColor="text1"/>
          <w:lang w:eastAsia="zh-TW"/>
        </w:rPr>
        <w:t xml:space="preserve">[Word] </w:t>
      </w:r>
      <w:r w:rsidRPr="000C5977">
        <w:rPr>
          <w:rFonts w:eastAsia="Microsoft YaHei" w:cs="Arial"/>
          <w:snapToGrid w:val="0"/>
          <w:color w:val="000000" w:themeColor="text1"/>
          <w:lang w:eastAsia="zh-TW"/>
        </w:rPr>
        <w:t xml:space="preserve">Y1,                </w:t>
      </w:r>
      <w:r w:rsidRPr="000C5977">
        <w:rPr>
          <w:rFonts w:eastAsia="Microsoft YaHei" w:cs="Arial"/>
          <w:snapToGrid w:val="0"/>
          <w:color w:val="000000" w:themeColor="text1"/>
          <w:lang w:eastAsia="zh-TW"/>
        </w:rPr>
        <w:tab/>
        <w:t>//</w:t>
      </w:r>
      <w:r w:rsidR="005B0738" w:rsidRPr="000C5977">
        <w:rPr>
          <w:rFonts w:eastAsia="Microsoft YaHei" w:cs="Arial"/>
          <w:snapToGrid w:val="0"/>
          <w:color w:val="000000" w:themeColor="text1"/>
          <w:lang w:eastAsia="zh-TW"/>
        </w:rPr>
        <w:t xml:space="preserve"> </w:t>
      </w:r>
      <w:r w:rsidR="005B0738" w:rsidRPr="000C5977">
        <w:rPr>
          <w:rFonts w:eastAsiaTheme="minorEastAsia" w:cs="Arial"/>
          <w:snapToGrid w:val="0"/>
          <w:color w:val="000000" w:themeColor="text1"/>
          <w:lang w:eastAsia="zh-TW"/>
        </w:rPr>
        <w:t xml:space="preserve">Start </w:t>
      </w:r>
      <w:r w:rsidR="00A1324E" w:rsidRPr="000C5977">
        <w:rPr>
          <w:rFonts w:eastAsiaTheme="minorEastAsia" w:cs="Arial"/>
          <w:snapToGrid w:val="0"/>
          <w:color w:val="000000" w:themeColor="text1"/>
          <w:lang w:eastAsia="zh-TW"/>
        </w:rPr>
        <w:t xml:space="preserve">Corner </w:t>
      </w:r>
      <w:r w:rsidR="005B0738" w:rsidRPr="000C5977">
        <w:rPr>
          <w:rFonts w:eastAsiaTheme="minorEastAsia" w:cs="Arial"/>
          <w:snapToGrid w:val="0"/>
          <w:color w:val="000000" w:themeColor="text1"/>
          <w:lang w:eastAsia="zh-TW"/>
        </w:rPr>
        <w:t>Y-Axis</w:t>
      </w:r>
    </w:p>
    <w:p w:rsidR="00A715BE" w:rsidRPr="000C5977" w:rsidRDefault="00A715BE" w:rsidP="004A5775">
      <w:pPr>
        <w:widowControl/>
        <w:suppressAutoHyphens w:val="0"/>
        <w:spacing w:line="320" w:lineRule="exact"/>
        <w:ind w:leftChars="638" w:left="1276"/>
        <w:textAlignment w:val="auto"/>
        <w:rPr>
          <w:rFonts w:eastAsia="Microsoft YaHei" w:cs="Arial"/>
          <w:snapToGrid w:val="0"/>
          <w:color w:val="000000" w:themeColor="text1"/>
          <w:lang w:eastAsia="zh-TW"/>
        </w:rPr>
      </w:pPr>
      <w:r w:rsidRPr="000C5977">
        <w:rPr>
          <w:rFonts w:eastAsia="Microsoft YaHei" w:cs="Arial"/>
          <w:snapToGrid w:val="0"/>
          <w:color w:val="000000" w:themeColor="text1"/>
          <w:lang w:eastAsia="zh-TW"/>
        </w:rPr>
        <w:tab/>
      </w:r>
      <w:r w:rsidR="00E00E9A">
        <w:rPr>
          <w:rFonts w:eastAsia="Microsoft YaHei" w:cs="Arial"/>
          <w:snapToGrid w:val="0"/>
          <w:color w:val="000000" w:themeColor="text1"/>
          <w:lang w:eastAsia="zh-TW"/>
        </w:rPr>
        <w:t xml:space="preserve">[Word] </w:t>
      </w:r>
      <w:r w:rsidRPr="000C5977">
        <w:rPr>
          <w:rFonts w:eastAsia="Microsoft YaHei" w:cs="Arial"/>
          <w:snapToGrid w:val="0"/>
          <w:color w:val="000000" w:themeColor="text1"/>
          <w:lang w:eastAsia="zh-TW"/>
        </w:rPr>
        <w:t xml:space="preserve">W,                </w:t>
      </w:r>
      <w:r w:rsidRPr="000C5977">
        <w:rPr>
          <w:rFonts w:eastAsia="Microsoft YaHei" w:cs="Arial"/>
          <w:snapToGrid w:val="0"/>
          <w:color w:val="000000" w:themeColor="text1"/>
          <w:lang w:eastAsia="zh-TW"/>
        </w:rPr>
        <w:tab/>
        <w:t xml:space="preserve">// </w:t>
      </w:r>
      <w:r w:rsidR="00844654">
        <w:rPr>
          <w:rFonts w:eastAsiaTheme="minorEastAsia" w:cs="Arial"/>
          <w:snapToGrid w:val="0"/>
          <w:color w:val="000000" w:themeColor="text1"/>
          <w:lang w:eastAsia="zh-TW"/>
        </w:rPr>
        <w:t>Cell</w:t>
      </w:r>
      <w:r w:rsidR="00A1324E" w:rsidRPr="000C5977">
        <w:rPr>
          <w:rFonts w:eastAsiaTheme="minorEastAsia" w:cs="Arial"/>
          <w:snapToGrid w:val="0"/>
          <w:color w:val="000000" w:themeColor="text1"/>
          <w:lang w:eastAsia="zh-TW"/>
        </w:rPr>
        <w:t xml:space="preserve"> </w:t>
      </w:r>
      <w:r w:rsidR="005B0738" w:rsidRPr="000C5977">
        <w:rPr>
          <w:rFonts w:eastAsiaTheme="minorEastAsia" w:cs="Arial"/>
          <w:snapToGrid w:val="0"/>
          <w:color w:val="000000" w:themeColor="text1"/>
          <w:lang w:eastAsia="zh-TW"/>
        </w:rPr>
        <w:t>Width</w:t>
      </w:r>
      <w:r w:rsidR="000C5977">
        <w:rPr>
          <w:rFonts w:eastAsiaTheme="minorEastAsia" w:cs="Arial" w:hint="eastAsia"/>
          <w:snapToGrid w:val="0"/>
          <w:color w:val="000000" w:themeColor="text1"/>
          <w:lang w:eastAsia="zh-TW"/>
        </w:rPr>
        <w:t xml:space="preserve"> (W)</w:t>
      </w:r>
    </w:p>
    <w:p w:rsidR="00A715BE" w:rsidRPr="000C5977" w:rsidRDefault="00A715BE" w:rsidP="004A5775">
      <w:pPr>
        <w:widowControl/>
        <w:suppressAutoHyphens w:val="0"/>
        <w:spacing w:line="320" w:lineRule="exact"/>
        <w:ind w:leftChars="638" w:left="1276"/>
        <w:textAlignment w:val="auto"/>
        <w:rPr>
          <w:rFonts w:eastAsiaTheme="minorEastAsia" w:cs="Arial"/>
          <w:snapToGrid w:val="0"/>
          <w:color w:val="000000" w:themeColor="text1"/>
          <w:lang w:eastAsia="zh-TW"/>
        </w:rPr>
      </w:pPr>
      <w:r w:rsidRPr="000C5977">
        <w:rPr>
          <w:rFonts w:eastAsia="Microsoft YaHei" w:cs="Arial"/>
          <w:snapToGrid w:val="0"/>
          <w:color w:val="000000" w:themeColor="text1"/>
          <w:lang w:eastAsia="zh-TW"/>
        </w:rPr>
        <w:tab/>
      </w:r>
      <w:r w:rsidR="00E00E9A">
        <w:rPr>
          <w:rFonts w:eastAsia="Microsoft YaHei" w:cs="Arial"/>
          <w:snapToGrid w:val="0"/>
          <w:color w:val="000000" w:themeColor="text1"/>
          <w:lang w:eastAsia="zh-TW"/>
        </w:rPr>
        <w:t xml:space="preserve">[Word] </w:t>
      </w:r>
      <w:r w:rsidRPr="000C5977">
        <w:rPr>
          <w:rFonts w:eastAsia="Microsoft YaHei" w:cs="Arial"/>
          <w:snapToGrid w:val="0"/>
          <w:color w:val="000000" w:themeColor="text1"/>
          <w:lang w:eastAsia="zh-TW"/>
        </w:rPr>
        <w:t xml:space="preserve">H,                </w:t>
      </w:r>
      <w:r w:rsidRPr="000C5977">
        <w:rPr>
          <w:rFonts w:eastAsia="Microsoft YaHei" w:cs="Arial"/>
          <w:snapToGrid w:val="0"/>
          <w:color w:val="000000" w:themeColor="text1"/>
          <w:lang w:eastAsia="zh-TW"/>
        </w:rPr>
        <w:tab/>
      </w:r>
      <w:r w:rsidRPr="000C5977">
        <w:rPr>
          <w:rFonts w:eastAsia="Microsoft YaHei" w:cs="Arial"/>
          <w:snapToGrid w:val="0"/>
          <w:color w:val="000000" w:themeColor="text1"/>
          <w:lang w:eastAsia="zh-TW"/>
        </w:rPr>
        <w:tab/>
        <w:t xml:space="preserve">// </w:t>
      </w:r>
      <w:r w:rsidR="00844654">
        <w:rPr>
          <w:rFonts w:eastAsiaTheme="minorEastAsia" w:cs="Arial"/>
          <w:snapToGrid w:val="0"/>
          <w:color w:val="000000" w:themeColor="text1"/>
          <w:lang w:eastAsia="zh-TW"/>
        </w:rPr>
        <w:t>Cell</w:t>
      </w:r>
      <w:r w:rsidR="00A1324E" w:rsidRPr="000C5977">
        <w:rPr>
          <w:rFonts w:eastAsiaTheme="minorEastAsia" w:cs="Arial"/>
          <w:snapToGrid w:val="0"/>
          <w:color w:val="000000" w:themeColor="text1"/>
          <w:lang w:eastAsia="zh-TW"/>
        </w:rPr>
        <w:t xml:space="preserve"> </w:t>
      </w:r>
      <w:r w:rsidR="005B0738" w:rsidRPr="000C5977">
        <w:rPr>
          <w:rFonts w:eastAsiaTheme="minorEastAsia" w:cs="Arial"/>
          <w:snapToGrid w:val="0"/>
          <w:color w:val="000000" w:themeColor="text1"/>
          <w:lang w:eastAsia="zh-TW"/>
        </w:rPr>
        <w:t>Height</w:t>
      </w:r>
      <w:r w:rsidR="000C5977">
        <w:rPr>
          <w:rFonts w:eastAsiaTheme="minorEastAsia" w:cs="Arial" w:hint="eastAsia"/>
          <w:snapToGrid w:val="0"/>
          <w:color w:val="000000" w:themeColor="text1"/>
          <w:lang w:eastAsia="zh-TW"/>
        </w:rPr>
        <w:t xml:space="preserve"> (H)</w:t>
      </w:r>
    </w:p>
    <w:p w:rsidR="00A715BE" w:rsidRPr="000C5977" w:rsidRDefault="00A715BE" w:rsidP="004A5775">
      <w:pPr>
        <w:widowControl/>
        <w:suppressAutoHyphens w:val="0"/>
        <w:spacing w:line="320" w:lineRule="exact"/>
        <w:ind w:leftChars="638" w:left="1276"/>
        <w:textAlignment w:val="auto"/>
        <w:rPr>
          <w:rFonts w:eastAsiaTheme="minorEastAsia" w:cs="Arial"/>
          <w:snapToGrid w:val="0"/>
          <w:color w:val="000000" w:themeColor="text1"/>
          <w:lang w:eastAsia="zh-TW"/>
        </w:rPr>
      </w:pPr>
      <w:r w:rsidRPr="000C5977">
        <w:rPr>
          <w:rFonts w:eastAsia="Microsoft YaHei" w:cs="Arial"/>
          <w:snapToGrid w:val="0"/>
          <w:color w:val="000000" w:themeColor="text1"/>
          <w:lang w:eastAsia="zh-TW"/>
        </w:rPr>
        <w:tab/>
      </w:r>
      <w:r w:rsidR="00E00E9A">
        <w:rPr>
          <w:rFonts w:eastAsia="Microsoft YaHei" w:cs="Arial"/>
          <w:snapToGrid w:val="0"/>
          <w:color w:val="000000" w:themeColor="text1"/>
          <w:lang w:eastAsia="zh-TW"/>
        </w:rPr>
        <w:t xml:space="preserve">[Word] </w:t>
      </w:r>
      <w:r w:rsidR="00844654">
        <w:rPr>
          <w:rFonts w:eastAsia="Microsoft YaHei" w:cs="Arial"/>
          <w:snapToGrid w:val="0"/>
          <w:color w:val="000000" w:themeColor="text1"/>
          <w:lang w:eastAsia="zh-TW"/>
        </w:rPr>
        <w:t>Cols</w:t>
      </w:r>
      <w:r w:rsidRPr="000C5977">
        <w:rPr>
          <w:rFonts w:eastAsia="Microsoft YaHei" w:cs="Arial"/>
          <w:snapToGrid w:val="0"/>
          <w:color w:val="000000" w:themeColor="text1"/>
          <w:lang w:eastAsia="zh-TW"/>
        </w:rPr>
        <w:t xml:space="preserve">,             </w:t>
      </w:r>
      <w:r w:rsidRPr="000C5977">
        <w:rPr>
          <w:rFonts w:eastAsia="Microsoft YaHei" w:cs="Arial"/>
          <w:snapToGrid w:val="0"/>
          <w:color w:val="000000" w:themeColor="text1"/>
          <w:lang w:eastAsia="zh-TW"/>
        </w:rPr>
        <w:tab/>
      </w:r>
      <w:r w:rsidRPr="000C5977">
        <w:rPr>
          <w:rFonts w:eastAsia="Microsoft YaHei" w:cs="Arial"/>
          <w:snapToGrid w:val="0"/>
          <w:color w:val="000000" w:themeColor="text1"/>
          <w:lang w:eastAsia="zh-TW"/>
        </w:rPr>
        <w:tab/>
        <w:t xml:space="preserve">// </w:t>
      </w:r>
      <w:r w:rsidR="005B0738" w:rsidRPr="000C5977">
        <w:rPr>
          <w:rFonts w:eastAsiaTheme="minorEastAsia" w:cs="Arial"/>
          <w:snapToGrid w:val="0"/>
          <w:color w:val="000000" w:themeColor="text1"/>
          <w:lang w:eastAsia="zh-TW"/>
        </w:rPr>
        <w:t>Column Number</w:t>
      </w:r>
      <w:r w:rsidR="00844654">
        <w:rPr>
          <w:rFonts w:eastAsiaTheme="minorEastAsia" w:cs="Arial"/>
          <w:snapToGrid w:val="0"/>
          <w:color w:val="000000" w:themeColor="text1"/>
          <w:lang w:eastAsia="zh-TW"/>
        </w:rPr>
        <w:t xml:space="preserve"> (total)</w:t>
      </w:r>
      <w:r w:rsidR="000C5977">
        <w:rPr>
          <w:rFonts w:eastAsiaTheme="minorEastAsia" w:cs="Arial" w:hint="eastAsia"/>
          <w:snapToGrid w:val="0"/>
          <w:color w:val="000000" w:themeColor="text1"/>
          <w:lang w:eastAsia="zh-TW"/>
        </w:rPr>
        <w:t xml:space="preserve"> (CN)</w:t>
      </w:r>
    </w:p>
    <w:p w:rsidR="00844654" w:rsidRPr="00844654" w:rsidRDefault="00A715BE" w:rsidP="00844654">
      <w:pPr>
        <w:widowControl/>
        <w:suppressAutoHyphens w:val="0"/>
        <w:spacing w:line="320" w:lineRule="exact"/>
        <w:ind w:leftChars="638" w:left="1276"/>
        <w:textAlignment w:val="auto"/>
        <w:rPr>
          <w:rFonts w:eastAsiaTheme="minorEastAsia" w:cs="Arial"/>
          <w:snapToGrid w:val="0"/>
          <w:color w:val="000000" w:themeColor="text1"/>
          <w:lang w:eastAsia="zh-TW"/>
        </w:rPr>
      </w:pPr>
      <w:r w:rsidRPr="000C5977">
        <w:rPr>
          <w:rFonts w:eastAsia="Microsoft YaHei" w:cs="Arial"/>
          <w:snapToGrid w:val="0"/>
          <w:color w:val="000000" w:themeColor="text1"/>
          <w:lang w:eastAsia="zh-TW"/>
        </w:rPr>
        <w:tab/>
      </w:r>
      <w:r w:rsidR="00E00E9A">
        <w:rPr>
          <w:rFonts w:eastAsia="Microsoft YaHei" w:cs="Arial"/>
          <w:snapToGrid w:val="0"/>
          <w:color w:val="000000" w:themeColor="text1"/>
          <w:lang w:eastAsia="zh-TW"/>
        </w:rPr>
        <w:t xml:space="preserve">[Word] </w:t>
      </w:r>
      <w:r w:rsidRPr="000C5977">
        <w:rPr>
          <w:rFonts w:eastAsia="Microsoft YaHei" w:cs="Arial"/>
          <w:snapToGrid w:val="0"/>
          <w:color w:val="000000" w:themeColor="text1"/>
          <w:lang w:eastAsia="zh-TW"/>
        </w:rPr>
        <w:t>Row</w:t>
      </w:r>
      <w:r w:rsidR="00844654">
        <w:rPr>
          <w:rFonts w:eastAsia="Microsoft YaHei" w:cs="Arial"/>
          <w:snapToGrid w:val="0"/>
          <w:color w:val="000000" w:themeColor="text1"/>
          <w:lang w:eastAsia="zh-TW"/>
        </w:rPr>
        <w:t xml:space="preserve">s,  </w:t>
      </w:r>
      <w:r w:rsidRPr="000C5977">
        <w:rPr>
          <w:rFonts w:eastAsia="Microsoft YaHei" w:cs="Arial"/>
          <w:snapToGrid w:val="0"/>
          <w:color w:val="000000" w:themeColor="text1"/>
          <w:lang w:eastAsia="zh-TW"/>
        </w:rPr>
        <w:t xml:space="preserve">          </w:t>
      </w:r>
      <w:r w:rsidRPr="000C5977">
        <w:rPr>
          <w:rFonts w:eastAsia="Microsoft YaHei" w:cs="Arial"/>
          <w:snapToGrid w:val="0"/>
          <w:color w:val="000000" w:themeColor="text1"/>
          <w:lang w:eastAsia="zh-TW"/>
        </w:rPr>
        <w:tab/>
      </w:r>
      <w:r w:rsidRPr="000C5977">
        <w:rPr>
          <w:rFonts w:eastAsia="Microsoft YaHei" w:cs="Arial"/>
          <w:snapToGrid w:val="0"/>
          <w:color w:val="000000" w:themeColor="text1"/>
          <w:lang w:eastAsia="zh-TW"/>
        </w:rPr>
        <w:tab/>
        <w:t xml:space="preserve">// </w:t>
      </w:r>
      <w:r w:rsidR="00A1324E" w:rsidRPr="000C5977">
        <w:rPr>
          <w:rFonts w:eastAsiaTheme="minorEastAsia" w:cs="Arial"/>
          <w:snapToGrid w:val="0"/>
          <w:color w:val="000000" w:themeColor="text1"/>
          <w:lang w:eastAsia="zh-TW"/>
        </w:rPr>
        <w:t>Row N</w:t>
      </w:r>
      <w:r w:rsidR="005B0738" w:rsidRPr="000C5977">
        <w:rPr>
          <w:rFonts w:eastAsiaTheme="minorEastAsia" w:cs="Arial"/>
          <w:snapToGrid w:val="0"/>
          <w:color w:val="000000" w:themeColor="text1"/>
          <w:lang w:eastAsia="zh-TW"/>
        </w:rPr>
        <w:t>umber</w:t>
      </w:r>
      <w:r w:rsidR="00844654">
        <w:rPr>
          <w:rFonts w:eastAsiaTheme="minorEastAsia" w:cs="Arial"/>
          <w:snapToGrid w:val="0"/>
          <w:color w:val="000000" w:themeColor="text1"/>
          <w:lang w:eastAsia="zh-TW"/>
        </w:rPr>
        <w:t xml:space="preserve"> (total)</w:t>
      </w:r>
      <w:r w:rsidR="000C5977">
        <w:rPr>
          <w:rFonts w:eastAsiaTheme="minorEastAsia" w:cs="Arial" w:hint="eastAsia"/>
          <w:snapToGrid w:val="0"/>
          <w:color w:val="000000" w:themeColor="text1"/>
          <w:lang w:eastAsia="zh-TW"/>
        </w:rPr>
        <w:t xml:space="preserve"> (RN)</w:t>
      </w:r>
      <w:r w:rsidR="00844654">
        <w:rPr>
          <w:rFonts w:eastAsia="Microsoft YaHei" w:cs="Arial"/>
          <w:snapToGrid w:val="0"/>
          <w:color w:val="000000" w:themeColor="text1"/>
          <w:lang w:eastAsia="zh-TW"/>
        </w:rPr>
        <w:t xml:space="preserve"> </w:t>
      </w:r>
    </w:p>
    <w:p w:rsidR="00A715BE" w:rsidRPr="000C5977" w:rsidRDefault="00E00E9A" w:rsidP="004A5775">
      <w:pPr>
        <w:widowControl/>
        <w:suppressAutoHyphens w:val="0"/>
        <w:spacing w:line="320" w:lineRule="exact"/>
        <w:ind w:leftChars="638" w:left="1276"/>
        <w:textAlignment w:val="auto"/>
        <w:rPr>
          <w:rFonts w:eastAsiaTheme="minorEastAsia" w:cs="Arial"/>
          <w:snapToGrid w:val="0"/>
          <w:color w:val="000000" w:themeColor="text1"/>
          <w:lang w:eastAsia="zh-TW"/>
        </w:rPr>
      </w:pPr>
      <w:r>
        <w:rPr>
          <w:rFonts w:eastAsia="Microsoft YaHei" w:cs="Arial"/>
          <w:snapToGrid w:val="0"/>
          <w:color w:val="000000" w:themeColor="text1"/>
          <w:lang w:eastAsia="zh-TW"/>
        </w:rPr>
        <w:t xml:space="preserve">[Word] </w:t>
      </w:r>
      <w:r w:rsidR="00A715BE" w:rsidRPr="000C5977">
        <w:rPr>
          <w:rFonts w:eastAsia="Microsoft YaHei" w:cs="Arial"/>
          <w:snapToGrid w:val="0"/>
          <w:color w:val="000000" w:themeColor="text1"/>
          <w:lang w:eastAsia="zh-TW"/>
        </w:rPr>
        <w:t xml:space="preserve">width1,            </w:t>
      </w:r>
      <w:r w:rsidR="00A715BE" w:rsidRPr="000C5977">
        <w:rPr>
          <w:rFonts w:eastAsia="Microsoft YaHei" w:cs="Arial"/>
          <w:snapToGrid w:val="0"/>
          <w:color w:val="000000" w:themeColor="text1"/>
          <w:lang w:eastAsia="zh-TW"/>
        </w:rPr>
        <w:tab/>
      </w:r>
      <w:r w:rsidR="00844654">
        <w:rPr>
          <w:rFonts w:eastAsia="Microsoft YaHei" w:cs="Arial"/>
          <w:snapToGrid w:val="0"/>
          <w:color w:val="000000" w:themeColor="text1"/>
          <w:lang w:eastAsia="zh-TW"/>
        </w:rPr>
        <w:t xml:space="preserve"> </w:t>
      </w:r>
      <w:r w:rsidR="00A715BE" w:rsidRPr="000C5977">
        <w:rPr>
          <w:rFonts w:eastAsia="Microsoft YaHei" w:cs="Arial"/>
          <w:snapToGrid w:val="0"/>
          <w:color w:val="000000" w:themeColor="text1"/>
          <w:lang w:eastAsia="zh-TW"/>
        </w:rPr>
        <w:t xml:space="preserve">// </w:t>
      </w:r>
      <w:r w:rsidR="00A1324E" w:rsidRPr="000C5977">
        <w:rPr>
          <w:rFonts w:eastAsiaTheme="minorEastAsia" w:cs="Arial"/>
          <w:snapToGrid w:val="0"/>
          <w:color w:val="000000" w:themeColor="text1"/>
          <w:lang w:eastAsia="zh-TW"/>
        </w:rPr>
        <w:t>Inner Frame Width</w:t>
      </w:r>
    </w:p>
    <w:p w:rsidR="00A715BE" w:rsidRPr="000C5977" w:rsidRDefault="00A715BE" w:rsidP="004A5775">
      <w:pPr>
        <w:widowControl/>
        <w:suppressAutoHyphens w:val="0"/>
        <w:spacing w:line="320" w:lineRule="exact"/>
        <w:ind w:leftChars="638" w:left="1276"/>
        <w:textAlignment w:val="auto"/>
        <w:rPr>
          <w:rFonts w:eastAsia="Microsoft YaHei" w:cs="Arial"/>
          <w:snapToGrid w:val="0"/>
          <w:color w:val="000000" w:themeColor="text1"/>
          <w:lang w:eastAsia="zh-TW"/>
        </w:rPr>
      </w:pPr>
      <w:r w:rsidRPr="000C5977">
        <w:rPr>
          <w:rFonts w:eastAsia="Microsoft YaHei" w:cs="Arial"/>
          <w:snapToGrid w:val="0"/>
          <w:color w:val="000000" w:themeColor="text1"/>
          <w:lang w:eastAsia="zh-TW"/>
        </w:rPr>
        <w:tab/>
      </w:r>
      <w:r w:rsidR="00E00E9A">
        <w:rPr>
          <w:rFonts w:eastAsia="Microsoft YaHei" w:cs="Arial"/>
          <w:snapToGrid w:val="0"/>
          <w:color w:val="000000" w:themeColor="text1"/>
          <w:lang w:eastAsia="zh-TW"/>
        </w:rPr>
        <w:t xml:space="preserve">[Word] </w:t>
      </w:r>
      <w:r w:rsidRPr="000C5977">
        <w:rPr>
          <w:rFonts w:eastAsia="Microsoft YaHei" w:cs="Arial"/>
          <w:snapToGrid w:val="0"/>
          <w:color w:val="000000" w:themeColor="text1"/>
          <w:lang w:eastAsia="zh-TW"/>
        </w:rPr>
        <w:t xml:space="preserve">width2,            </w:t>
      </w:r>
      <w:r w:rsidRPr="000C5977">
        <w:rPr>
          <w:rFonts w:eastAsia="Microsoft YaHei" w:cs="Arial"/>
          <w:snapToGrid w:val="0"/>
          <w:color w:val="000000" w:themeColor="text1"/>
          <w:lang w:eastAsia="zh-TW"/>
        </w:rPr>
        <w:tab/>
        <w:t xml:space="preserve">// </w:t>
      </w:r>
      <w:r w:rsidR="00A1324E" w:rsidRPr="000C5977">
        <w:rPr>
          <w:rFonts w:eastAsiaTheme="minorEastAsia" w:cs="Arial"/>
          <w:snapToGrid w:val="0"/>
          <w:color w:val="000000" w:themeColor="text1"/>
          <w:lang w:eastAsia="zh-TW"/>
        </w:rPr>
        <w:t>Outer Frame Width</w:t>
      </w:r>
    </w:p>
    <w:p w:rsidR="00844654" w:rsidRDefault="00A715BE" w:rsidP="004A5775">
      <w:pPr>
        <w:spacing w:line="320" w:lineRule="exact"/>
        <w:ind w:leftChars="638" w:left="1276"/>
        <w:textAlignment w:val="top"/>
        <w:rPr>
          <w:rFonts w:eastAsia="PMingLiU" w:cs="Arial"/>
          <w:color w:val="000000" w:themeColor="text1"/>
          <w:lang w:eastAsia="zh-TW"/>
        </w:rPr>
      </w:pPr>
      <w:r w:rsidRPr="000C5977">
        <w:rPr>
          <w:rFonts w:eastAsia="Microsoft YaHei" w:cs="Arial"/>
          <w:snapToGrid w:val="0"/>
          <w:color w:val="000000" w:themeColor="text1"/>
          <w:lang w:eastAsia="zh-TW"/>
        </w:rPr>
        <w:tab/>
      </w:r>
      <w:r w:rsidR="00844654">
        <w:rPr>
          <w:rFonts w:eastAsia="Microsoft YaHei" w:cs="Arial"/>
          <w:snapToGrid w:val="0"/>
          <w:color w:val="000000" w:themeColor="text1"/>
          <w:lang w:eastAsia="zh-TW"/>
        </w:rPr>
        <w:t xml:space="preserve">[Byte] </w:t>
      </w:r>
      <w:r w:rsidRPr="000C5977">
        <w:rPr>
          <w:rFonts w:eastAsia="Microsoft YaHei" w:cs="Arial"/>
          <w:snapToGrid w:val="0"/>
          <w:color w:val="000000" w:themeColor="text1"/>
          <w:lang w:eastAsia="zh-TW"/>
        </w:rPr>
        <w:t>mode</w:t>
      </w:r>
      <w:r w:rsidR="00844654">
        <w:rPr>
          <w:rFonts w:eastAsia="Microsoft YaHei" w:cs="Arial"/>
          <w:snapToGrid w:val="0"/>
          <w:color w:val="000000" w:themeColor="text1"/>
          <w:lang w:eastAsia="zh-TW"/>
        </w:rPr>
        <w:t xml:space="preserve">,             </w:t>
      </w:r>
      <w:r w:rsidR="00844654">
        <w:rPr>
          <w:rFonts w:eastAsia="Microsoft YaHei" w:cs="Arial"/>
          <w:snapToGrid w:val="0"/>
          <w:color w:val="000000" w:themeColor="text1"/>
          <w:lang w:eastAsia="zh-TW"/>
        </w:rPr>
        <w:tab/>
        <w:t xml:space="preserve"> // Bit0</w:t>
      </w:r>
      <w:r w:rsidR="005D4F9A">
        <w:rPr>
          <w:rFonts w:eastAsiaTheme="minorEastAsia" w:cs="Arial" w:hint="eastAsia"/>
          <w:snapToGrid w:val="0"/>
          <w:color w:val="000000" w:themeColor="text1"/>
          <w:lang w:eastAsia="zh-TW"/>
        </w:rPr>
        <w:t xml:space="preserve">: </w:t>
      </w:r>
      <w:r w:rsidR="00A1324E" w:rsidRPr="000C5977">
        <w:rPr>
          <w:rFonts w:eastAsiaTheme="minorEastAsia" w:cs="Arial"/>
          <w:snapToGrid w:val="0"/>
          <w:color w:val="000000" w:themeColor="text1"/>
          <w:lang w:eastAsia="zh-TW"/>
        </w:rPr>
        <w:t>I</w:t>
      </w:r>
      <w:r w:rsidR="00A1324E" w:rsidRPr="000C5977">
        <w:rPr>
          <w:rFonts w:eastAsia="Microsoft YaHei" w:cs="Arial"/>
          <w:snapToGrid w:val="0"/>
          <w:color w:val="000000" w:themeColor="text1"/>
          <w:lang w:eastAsia="zh-TW"/>
        </w:rPr>
        <w:t>tem</w:t>
      </w:r>
      <w:r w:rsidR="000C5977">
        <w:rPr>
          <w:rFonts w:eastAsiaTheme="minorEastAsia" w:cs="Arial" w:hint="eastAsia"/>
          <w:snapToGrid w:val="0"/>
          <w:color w:val="000000" w:themeColor="text1"/>
          <w:lang w:eastAsia="zh-TW"/>
        </w:rPr>
        <w:t xml:space="preserve"> Table</w:t>
      </w:r>
      <w:r w:rsidR="00A1324E" w:rsidRPr="000C5977">
        <w:rPr>
          <w:rFonts w:eastAsia="Microsoft YaHei" w:cs="Arial"/>
          <w:snapToGrid w:val="0"/>
          <w:color w:val="000000" w:themeColor="text1"/>
          <w:lang w:eastAsia="zh-TW"/>
        </w:rPr>
        <w:t xml:space="preserve"> is </w:t>
      </w:r>
      <w:r w:rsidR="000C5977">
        <w:rPr>
          <w:rFonts w:eastAsiaTheme="minorEastAsia" w:cs="Arial" w:hint="eastAsia"/>
          <w:snapToGrid w:val="0"/>
          <w:color w:val="000000" w:themeColor="text1"/>
          <w:lang w:eastAsia="zh-TW"/>
        </w:rPr>
        <w:t>V</w:t>
      </w:r>
      <w:r w:rsidR="00A1324E" w:rsidRPr="000C5977">
        <w:rPr>
          <w:rFonts w:eastAsia="Microsoft YaHei" w:cs="Arial"/>
          <w:snapToGrid w:val="0"/>
          <w:color w:val="000000" w:themeColor="text1"/>
          <w:lang w:eastAsia="zh-TW"/>
        </w:rPr>
        <w:t>ertical</w:t>
      </w:r>
      <w:r w:rsidR="000C5977">
        <w:rPr>
          <w:rFonts w:eastAsiaTheme="minorEastAsia" w:cs="Arial" w:hint="eastAsia"/>
          <w:snapToGrid w:val="0"/>
          <w:color w:val="000000" w:themeColor="text1"/>
          <w:lang w:eastAsia="zh-TW"/>
        </w:rPr>
        <w:t>,</w:t>
      </w:r>
      <w:r w:rsidRPr="000C5977">
        <w:rPr>
          <w:rFonts w:eastAsia="Microsoft YaHei" w:cs="Arial"/>
          <w:snapToGrid w:val="0"/>
          <w:color w:val="000000" w:themeColor="text1"/>
          <w:lang w:eastAsia="zh-TW"/>
        </w:rPr>
        <w:t xml:space="preserve"> </w:t>
      </w:r>
      <w:r w:rsidR="00844654">
        <w:rPr>
          <w:rFonts w:eastAsia="Microsoft YaHei" w:cs="Arial"/>
          <w:snapToGrid w:val="0"/>
          <w:color w:val="000000" w:themeColor="text1"/>
          <w:lang w:eastAsia="zh-TW"/>
        </w:rPr>
        <w:t>Bit</w:t>
      </w:r>
      <w:r w:rsidRPr="000C5977">
        <w:rPr>
          <w:rFonts w:eastAsia="Microsoft YaHei" w:cs="Arial"/>
          <w:snapToGrid w:val="0"/>
          <w:color w:val="000000" w:themeColor="text1"/>
          <w:lang w:eastAsia="zh-TW"/>
        </w:rPr>
        <w:t>1</w:t>
      </w:r>
      <w:r w:rsidR="005D4F9A">
        <w:rPr>
          <w:rFonts w:eastAsiaTheme="minorEastAsia" w:cs="Arial" w:hint="eastAsia"/>
          <w:snapToGrid w:val="0"/>
          <w:color w:val="000000" w:themeColor="text1"/>
          <w:lang w:eastAsia="zh-TW"/>
        </w:rPr>
        <w:t xml:space="preserve">: </w:t>
      </w:r>
      <w:r w:rsidR="00A1324E" w:rsidRPr="000C5977">
        <w:rPr>
          <w:rFonts w:eastAsiaTheme="minorEastAsia" w:cs="Arial"/>
          <w:snapToGrid w:val="0"/>
          <w:color w:val="000000" w:themeColor="text1"/>
          <w:lang w:eastAsia="zh-TW"/>
        </w:rPr>
        <w:t>I</w:t>
      </w:r>
      <w:r w:rsidR="00A1324E" w:rsidRPr="000C5977">
        <w:rPr>
          <w:rFonts w:eastAsia="Microsoft YaHei" w:cs="Arial"/>
          <w:snapToGrid w:val="0"/>
          <w:color w:val="000000" w:themeColor="text1"/>
          <w:lang w:eastAsia="zh-TW"/>
        </w:rPr>
        <w:t xml:space="preserve">tem </w:t>
      </w:r>
      <w:r w:rsidR="000C5977">
        <w:rPr>
          <w:rFonts w:eastAsiaTheme="minorEastAsia" w:cs="Arial" w:hint="eastAsia"/>
          <w:snapToGrid w:val="0"/>
          <w:color w:val="000000" w:themeColor="text1"/>
          <w:lang w:eastAsia="zh-TW"/>
        </w:rPr>
        <w:t>Table i</w:t>
      </w:r>
      <w:r w:rsidR="00A1324E" w:rsidRPr="000C5977">
        <w:rPr>
          <w:rFonts w:eastAsia="Microsoft YaHei" w:cs="Arial"/>
          <w:snapToGrid w:val="0"/>
          <w:color w:val="000000" w:themeColor="text1"/>
          <w:lang w:eastAsia="zh-TW"/>
        </w:rPr>
        <w:t>s</w:t>
      </w:r>
      <w:r w:rsidR="00A1324E" w:rsidRPr="000C5977">
        <w:rPr>
          <w:rFonts w:eastAsiaTheme="minorEastAsia" w:cs="Arial"/>
          <w:snapToGrid w:val="0"/>
          <w:color w:val="000000" w:themeColor="text1"/>
          <w:lang w:eastAsia="zh-TW"/>
        </w:rPr>
        <w:t xml:space="preserve"> </w:t>
      </w:r>
      <w:r w:rsidR="00A1324E" w:rsidRPr="000C5977">
        <w:rPr>
          <w:rFonts w:eastAsia="PMingLiU" w:cs="Arial"/>
          <w:color w:val="000000" w:themeColor="text1"/>
          <w:lang w:eastAsia="zh-TW"/>
        </w:rPr>
        <w:t>Horizontal</w:t>
      </w:r>
    </w:p>
    <w:p w:rsidR="00844654" w:rsidRPr="000C5977" w:rsidRDefault="00844654" w:rsidP="00844654">
      <w:pPr>
        <w:widowControl/>
        <w:suppressAutoHyphens w:val="0"/>
        <w:spacing w:line="320" w:lineRule="exact"/>
        <w:ind w:leftChars="638" w:left="1276"/>
        <w:textAlignment w:val="auto"/>
        <w:rPr>
          <w:rFonts w:eastAsia="Microsoft YaHei" w:cs="Arial"/>
          <w:snapToGrid w:val="0"/>
          <w:color w:val="000000" w:themeColor="text1"/>
          <w:lang w:eastAsia="zh-TW"/>
        </w:rPr>
      </w:pPr>
      <w:r>
        <w:rPr>
          <w:rFonts w:eastAsia="Microsoft YaHei" w:cs="Arial"/>
          <w:snapToGrid w:val="0"/>
          <w:color w:val="000000" w:themeColor="text1"/>
          <w:lang w:eastAsia="zh-TW"/>
        </w:rPr>
        <w:t xml:space="preserve">[Long] </w:t>
      </w:r>
      <w:proofErr w:type="spellStart"/>
      <w:r w:rsidRPr="000C5977">
        <w:rPr>
          <w:rFonts w:eastAsia="Microsoft YaHei" w:cs="Arial"/>
          <w:snapToGrid w:val="0"/>
          <w:color w:val="000000" w:themeColor="text1"/>
          <w:lang w:eastAsia="zh-TW"/>
        </w:rPr>
        <w:t>TableColor</w:t>
      </w:r>
      <w:proofErr w:type="spellEnd"/>
      <w:r w:rsidRPr="000C5977">
        <w:rPr>
          <w:rFonts w:eastAsia="Microsoft YaHei" w:cs="Arial"/>
          <w:snapToGrid w:val="0"/>
          <w:color w:val="000000" w:themeColor="text1"/>
          <w:lang w:eastAsia="zh-TW"/>
        </w:rPr>
        <w:t xml:space="preserve">,       </w:t>
      </w:r>
      <w:r w:rsidRPr="000C5977">
        <w:rPr>
          <w:rFonts w:eastAsia="Microsoft YaHei" w:cs="Arial"/>
          <w:snapToGrid w:val="0"/>
          <w:color w:val="000000" w:themeColor="text1"/>
          <w:lang w:eastAsia="zh-TW"/>
        </w:rPr>
        <w:tab/>
      </w:r>
      <w:r w:rsidRPr="000C5977">
        <w:rPr>
          <w:rFonts w:eastAsia="Microsoft YaHei" w:cs="Arial"/>
          <w:snapToGrid w:val="0"/>
          <w:color w:val="000000" w:themeColor="text1"/>
          <w:lang w:eastAsia="zh-TW"/>
        </w:rPr>
        <w:tab/>
      </w:r>
      <w:r>
        <w:rPr>
          <w:rFonts w:eastAsia="Microsoft YaHei" w:cs="Arial"/>
          <w:snapToGrid w:val="0"/>
          <w:color w:val="000000" w:themeColor="text1"/>
          <w:lang w:eastAsia="zh-TW"/>
        </w:rPr>
        <w:t xml:space="preserve"> </w:t>
      </w:r>
      <w:r w:rsidRPr="000C5977">
        <w:rPr>
          <w:rFonts w:eastAsia="Microsoft YaHei" w:cs="Arial"/>
          <w:snapToGrid w:val="0"/>
          <w:color w:val="000000" w:themeColor="text1"/>
          <w:lang w:eastAsia="zh-TW"/>
        </w:rPr>
        <w:t xml:space="preserve">// </w:t>
      </w:r>
      <w:r w:rsidRPr="000C5977">
        <w:rPr>
          <w:rFonts w:eastAsiaTheme="minorEastAsia" w:cs="Arial"/>
          <w:snapToGrid w:val="0"/>
          <w:color w:val="000000" w:themeColor="text1"/>
          <w:lang w:eastAsia="zh-TW"/>
        </w:rPr>
        <w:t>Frame Color (C1)</w:t>
      </w:r>
    </w:p>
    <w:p w:rsidR="00844654" w:rsidRPr="000C5977" w:rsidRDefault="00844654" w:rsidP="00844654">
      <w:pPr>
        <w:widowControl/>
        <w:suppressAutoHyphens w:val="0"/>
        <w:spacing w:line="320" w:lineRule="exact"/>
        <w:ind w:leftChars="638" w:left="1276"/>
        <w:textAlignment w:val="auto"/>
        <w:rPr>
          <w:rFonts w:eastAsiaTheme="minorEastAsia" w:cs="Arial"/>
          <w:snapToGrid w:val="0"/>
          <w:color w:val="000000" w:themeColor="text1"/>
          <w:lang w:eastAsia="zh-TW"/>
        </w:rPr>
      </w:pPr>
      <w:r w:rsidRPr="000C5977">
        <w:rPr>
          <w:rFonts w:eastAsia="Microsoft YaHei" w:cs="Arial"/>
          <w:snapToGrid w:val="0"/>
          <w:color w:val="000000" w:themeColor="text1"/>
          <w:lang w:eastAsia="zh-TW"/>
        </w:rPr>
        <w:tab/>
      </w:r>
      <w:r>
        <w:rPr>
          <w:rFonts w:eastAsia="Microsoft YaHei" w:cs="Arial"/>
          <w:snapToGrid w:val="0"/>
          <w:color w:val="000000" w:themeColor="text1"/>
          <w:lang w:eastAsia="zh-TW"/>
        </w:rPr>
        <w:t xml:space="preserve">[Long] </w:t>
      </w:r>
      <w:proofErr w:type="spellStart"/>
      <w:r w:rsidRPr="000C5977">
        <w:rPr>
          <w:rFonts w:eastAsia="Microsoft YaHei" w:cs="Arial"/>
          <w:snapToGrid w:val="0"/>
          <w:color w:val="000000" w:themeColor="text1"/>
          <w:lang w:eastAsia="zh-TW"/>
        </w:rPr>
        <w:t>ItemColor</w:t>
      </w:r>
      <w:proofErr w:type="spellEnd"/>
      <w:r w:rsidRPr="000C5977">
        <w:rPr>
          <w:rFonts w:eastAsia="Microsoft YaHei" w:cs="Arial"/>
          <w:snapToGrid w:val="0"/>
          <w:color w:val="000000" w:themeColor="text1"/>
          <w:lang w:eastAsia="zh-TW"/>
        </w:rPr>
        <w:t xml:space="preserve">,  </w:t>
      </w:r>
      <w:r w:rsidRPr="000C5977">
        <w:rPr>
          <w:rFonts w:eastAsia="Microsoft YaHei" w:cs="Arial"/>
          <w:snapToGrid w:val="0"/>
          <w:color w:val="000000" w:themeColor="text1"/>
          <w:lang w:eastAsia="zh-TW"/>
        </w:rPr>
        <w:tab/>
      </w:r>
      <w:r w:rsidRPr="000C5977">
        <w:rPr>
          <w:rFonts w:eastAsia="Microsoft YaHei" w:cs="Arial"/>
          <w:snapToGrid w:val="0"/>
          <w:color w:val="000000" w:themeColor="text1"/>
          <w:lang w:eastAsia="zh-TW"/>
        </w:rPr>
        <w:tab/>
      </w:r>
      <w:r w:rsidRPr="000C5977">
        <w:rPr>
          <w:rFonts w:eastAsia="Microsoft YaHei" w:cs="Arial"/>
          <w:snapToGrid w:val="0"/>
          <w:color w:val="000000" w:themeColor="text1"/>
          <w:lang w:eastAsia="zh-TW"/>
        </w:rPr>
        <w:tab/>
      </w:r>
      <w:r w:rsidRPr="000C5977">
        <w:rPr>
          <w:rFonts w:eastAsia="Microsoft YaHei" w:cs="Arial"/>
          <w:snapToGrid w:val="0"/>
          <w:color w:val="000000" w:themeColor="text1"/>
          <w:lang w:eastAsia="zh-TW"/>
        </w:rPr>
        <w:tab/>
      </w:r>
      <w:r w:rsidRPr="000C5977">
        <w:rPr>
          <w:rFonts w:eastAsia="Microsoft YaHei" w:cs="Arial"/>
          <w:snapToGrid w:val="0"/>
          <w:color w:val="000000" w:themeColor="text1"/>
          <w:lang w:eastAsia="zh-TW"/>
        </w:rPr>
        <w:tab/>
        <w:t xml:space="preserve">  </w:t>
      </w:r>
      <w:r w:rsidRPr="000C5977">
        <w:rPr>
          <w:rFonts w:eastAsia="Microsoft YaHei" w:cs="Arial"/>
          <w:snapToGrid w:val="0"/>
          <w:color w:val="000000" w:themeColor="text1"/>
          <w:lang w:eastAsia="zh-TW"/>
        </w:rPr>
        <w:tab/>
      </w:r>
      <w:r>
        <w:rPr>
          <w:rFonts w:eastAsia="Microsoft YaHei" w:cs="Arial"/>
          <w:snapToGrid w:val="0"/>
          <w:color w:val="000000" w:themeColor="text1"/>
          <w:lang w:eastAsia="zh-TW"/>
        </w:rPr>
        <w:t xml:space="preserve"> </w:t>
      </w:r>
      <w:r w:rsidRPr="000C5977">
        <w:rPr>
          <w:rFonts w:eastAsia="Microsoft YaHei" w:cs="Arial"/>
          <w:snapToGrid w:val="0"/>
          <w:color w:val="000000" w:themeColor="text1"/>
          <w:lang w:eastAsia="zh-TW"/>
        </w:rPr>
        <w:t xml:space="preserve">// </w:t>
      </w:r>
      <w:r w:rsidRPr="000C5977">
        <w:rPr>
          <w:rFonts w:eastAsiaTheme="minorEastAsia" w:cs="Arial"/>
          <w:snapToGrid w:val="0"/>
          <w:color w:val="000000" w:themeColor="text1"/>
          <w:lang w:eastAsia="zh-TW"/>
        </w:rPr>
        <w:t xml:space="preserve">Item Table </w:t>
      </w:r>
      <w:r>
        <w:rPr>
          <w:rFonts w:eastAsiaTheme="minorEastAsia" w:cs="Arial"/>
          <w:snapToGrid w:val="0"/>
          <w:color w:val="000000" w:themeColor="text1"/>
          <w:lang w:eastAsia="zh-TW"/>
        </w:rPr>
        <w:t>C</w:t>
      </w:r>
      <w:r w:rsidRPr="000C5977">
        <w:rPr>
          <w:rFonts w:eastAsiaTheme="minorEastAsia" w:cs="Arial"/>
          <w:snapToGrid w:val="0"/>
          <w:color w:val="000000" w:themeColor="text1"/>
          <w:lang w:eastAsia="zh-TW"/>
        </w:rPr>
        <w:t>olor (</w:t>
      </w:r>
      <w:r w:rsidRPr="000C5977">
        <w:rPr>
          <w:rFonts w:eastAsia="Microsoft YaHei" w:cs="Arial"/>
          <w:snapToGrid w:val="0"/>
          <w:color w:val="000000" w:themeColor="text1"/>
          <w:lang w:eastAsia="zh-TW"/>
        </w:rPr>
        <w:t>C2</w:t>
      </w:r>
      <w:r w:rsidRPr="000C5977">
        <w:rPr>
          <w:rFonts w:eastAsiaTheme="minorEastAsia" w:cs="Arial"/>
          <w:snapToGrid w:val="0"/>
          <w:color w:val="000000" w:themeColor="text1"/>
          <w:lang w:eastAsia="zh-TW"/>
        </w:rPr>
        <w:t>)</w:t>
      </w:r>
    </w:p>
    <w:p w:rsidR="00844654" w:rsidRPr="000C5977" w:rsidRDefault="00844654" w:rsidP="00844654">
      <w:pPr>
        <w:widowControl/>
        <w:suppressAutoHyphens w:val="0"/>
        <w:spacing w:line="320" w:lineRule="exact"/>
        <w:ind w:leftChars="638" w:left="1276"/>
        <w:textAlignment w:val="auto"/>
        <w:rPr>
          <w:rFonts w:eastAsia="Microsoft YaHei" w:cs="Arial"/>
          <w:snapToGrid w:val="0"/>
          <w:color w:val="000000" w:themeColor="text1"/>
          <w:lang w:eastAsia="zh-TW"/>
        </w:rPr>
      </w:pPr>
      <w:r w:rsidRPr="000C5977">
        <w:rPr>
          <w:rFonts w:eastAsia="Microsoft YaHei" w:cs="Arial"/>
          <w:snapToGrid w:val="0"/>
          <w:color w:val="000000" w:themeColor="text1"/>
          <w:lang w:eastAsia="zh-TW"/>
        </w:rPr>
        <w:tab/>
      </w:r>
      <w:r>
        <w:rPr>
          <w:rFonts w:eastAsia="Microsoft YaHei" w:cs="Arial"/>
          <w:snapToGrid w:val="0"/>
          <w:color w:val="000000" w:themeColor="text1"/>
          <w:lang w:eastAsia="zh-TW"/>
        </w:rPr>
        <w:t xml:space="preserve">[Long] </w:t>
      </w:r>
      <w:proofErr w:type="spellStart"/>
      <w:r>
        <w:rPr>
          <w:rFonts w:eastAsia="Microsoft YaHei" w:cs="Arial"/>
          <w:snapToGrid w:val="0"/>
          <w:color w:val="000000" w:themeColor="text1"/>
          <w:lang w:eastAsia="zh-TW"/>
        </w:rPr>
        <w:t>ForegroundColor</w:t>
      </w:r>
      <w:proofErr w:type="spellEnd"/>
      <w:r w:rsidRPr="000C5977">
        <w:rPr>
          <w:rFonts w:eastAsia="Microsoft YaHei" w:cs="Arial"/>
          <w:snapToGrid w:val="0"/>
          <w:color w:val="000000" w:themeColor="text1"/>
          <w:lang w:eastAsia="zh-TW"/>
        </w:rPr>
        <w:t xml:space="preserve"> </w:t>
      </w:r>
      <w:r w:rsidRPr="000C5977">
        <w:rPr>
          <w:rFonts w:eastAsia="Microsoft YaHei" w:cs="Arial"/>
          <w:snapToGrid w:val="0"/>
          <w:color w:val="000000" w:themeColor="text1"/>
          <w:lang w:eastAsia="zh-TW"/>
        </w:rPr>
        <w:tab/>
      </w:r>
      <w:r w:rsidRPr="000C5977">
        <w:rPr>
          <w:rFonts w:eastAsia="Microsoft YaHei" w:cs="Arial"/>
          <w:snapToGrid w:val="0"/>
          <w:color w:val="000000" w:themeColor="text1"/>
          <w:lang w:eastAsia="zh-TW"/>
        </w:rPr>
        <w:tab/>
      </w:r>
      <w:r>
        <w:rPr>
          <w:rFonts w:eastAsia="Microsoft YaHei" w:cs="Arial"/>
          <w:snapToGrid w:val="0"/>
          <w:color w:val="000000" w:themeColor="text1"/>
          <w:lang w:eastAsia="zh-TW"/>
        </w:rPr>
        <w:t xml:space="preserve">  </w:t>
      </w:r>
      <w:r w:rsidRPr="000C5977">
        <w:rPr>
          <w:rFonts w:eastAsia="Microsoft YaHei" w:cs="Arial"/>
          <w:snapToGrid w:val="0"/>
          <w:color w:val="000000" w:themeColor="text1"/>
          <w:lang w:eastAsia="zh-TW"/>
        </w:rPr>
        <w:t xml:space="preserve">// </w:t>
      </w:r>
      <w:r w:rsidRPr="000C5977">
        <w:rPr>
          <w:rFonts w:eastAsiaTheme="minorEastAsia" w:cs="Arial"/>
          <w:snapToGrid w:val="0"/>
          <w:color w:val="000000" w:themeColor="text1"/>
          <w:lang w:eastAsia="zh-TW"/>
        </w:rPr>
        <w:t>Content Table Color (</w:t>
      </w:r>
      <w:r w:rsidRPr="000C5977">
        <w:rPr>
          <w:rFonts w:eastAsia="Microsoft YaHei" w:cs="Arial"/>
          <w:snapToGrid w:val="0"/>
          <w:color w:val="000000" w:themeColor="text1"/>
          <w:lang w:eastAsia="zh-TW"/>
        </w:rPr>
        <w:t>C3</w:t>
      </w:r>
      <w:r w:rsidRPr="000C5977">
        <w:rPr>
          <w:rFonts w:eastAsiaTheme="minorEastAsia" w:cs="Arial"/>
          <w:snapToGrid w:val="0"/>
          <w:color w:val="000000" w:themeColor="text1"/>
          <w:lang w:eastAsia="zh-TW"/>
        </w:rPr>
        <w:t>)</w:t>
      </w:r>
    </w:p>
    <w:p w:rsidR="00A715BE" w:rsidRPr="000C5977" w:rsidRDefault="00A715BE" w:rsidP="004A5775">
      <w:pPr>
        <w:widowControl/>
        <w:suppressAutoHyphens w:val="0"/>
        <w:spacing w:line="320" w:lineRule="exact"/>
        <w:ind w:leftChars="638" w:left="1276"/>
        <w:textAlignment w:val="auto"/>
        <w:rPr>
          <w:rFonts w:eastAsia="Microsoft YaHei" w:cs="Arial"/>
          <w:snapToGrid w:val="0"/>
          <w:color w:val="000000" w:themeColor="text1"/>
          <w:lang w:eastAsia="zh-TW"/>
        </w:rPr>
      </w:pPr>
      <w:r w:rsidRPr="000C5977">
        <w:rPr>
          <w:rFonts w:eastAsia="Microsoft YaHei" w:cs="Arial"/>
          <w:snapToGrid w:val="0"/>
          <w:color w:val="000000" w:themeColor="text1"/>
          <w:lang w:eastAsia="zh-TW"/>
        </w:rPr>
        <w:t>)</w:t>
      </w:r>
    </w:p>
    <w:p w:rsidR="0058793B" w:rsidRPr="000C5977" w:rsidRDefault="0058793B" w:rsidP="000C5977">
      <w:pPr>
        <w:pStyle w:val="BodyTextFirstIndent"/>
        <w:ind w:left="567"/>
        <w:rPr>
          <w:rFonts w:eastAsiaTheme="minorEastAsia" w:cs="Arial"/>
          <w:color w:val="000000" w:themeColor="text1"/>
          <w:lang w:eastAsia="zh-TW"/>
        </w:rPr>
      </w:pPr>
    </w:p>
    <w:p w:rsidR="000C5977" w:rsidRPr="000C5977" w:rsidRDefault="000C5977" w:rsidP="000C5977">
      <w:pPr>
        <w:pStyle w:val="BodyTextFirstIndent"/>
        <w:ind w:left="567"/>
        <w:rPr>
          <w:rFonts w:eastAsiaTheme="minorEastAsia" w:cs="Arial"/>
          <w:color w:val="000000" w:themeColor="text1"/>
          <w:lang w:eastAsia="zh-TW"/>
        </w:rPr>
      </w:pPr>
    </w:p>
    <w:p w:rsidR="000C5977" w:rsidRPr="000C5977" w:rsidRDefault="000C5977" w:rsidP="005403F6">
      <w:pPr>
        <w:pStyle w:val="BodyTextFirstIndent"/>
        <w:ind w:left="0"/>
        <w:jc w:val="center"/>
        <w:rPr>
          <w:rFonts w:eastAsiaTheme="minorEastAsia" w:cs="Arial"/>
          <w:color w:val="000000" w:themeColor="text1"/>
          <w:lang w:eastAsia="zh-TW"/>
        </w:rPr>
      </w:pPr>
      <w:r w:rsidRPr="000C5977">
        <w:rPr>
          <w:rFonts w:eastAsiaTheme="minorEastAsia" w:cs="Arial"/>
          <w:noProof/>
          <w:color w:val="000000" w:themeColor="text1"/>
          <w:lang w:val="en-GB" w:eastAsia="en-GB"/>
        </w:rPr>
        <w:drawing>
          <wp:inline distT="0" distB="0" distL="0" distR="0" wp14:anchorId="25653084" wp14:editId="3603031B">
            <wp:extent cx="2088000" cy="1263912"/>
            <wp:effectExtent l="19050" t="0" r="7500" b="0"/>
            <wp:docPr id="45" name="圖片 61"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53" cstate="print"/>
                    <a:stretch>
                      <a:fillRect/>
                    </a:stretch>
                  </pic:blipFill>
                  <pic:spPr>
                    <a:xfrm>
                      <a:off x="0" y="0"/>
                      <a:ext cx="2088000" cy="1263912"/>
                    </a:xfrm>
                    <a:prstGeom prst="rect">
                      <a:avLst/>
                    </a:prstGeom>
                  </pic:spPr>
                </pic:pic>
              </a:graphicData>
            </a:graphic>
          </wp:inline>
        </w:drawing>
      </w:r>
      <w:r w:rsidRPr="000C5977">
        <w:rPr>
          <w:rFonts w:eastAsiaTheme="minorEastAsia" w:cs="Arial"/>
          <w:color w:val="000000" w:themeColor="text1"/>
          <w:lang w:eastAsia="zh-TW"/>
        </w:rPr>
        <w:t xml:space="preserve">            </w:t>
      </w:r>
      <w:r w:rsidRPr="000C5977">
        <w:rPr>
          <w:rFonts w:eastAsiaTheme="minorEastAsia" w:cs="Arial"/>
          <w:noProof/>
          <w:color w:val="000000" w:themeColor="text1"/>
          <w:lang w:val="en-GB" w:eastAsia="en-GB"/>
        </w:rPr>
        <w:drawing>
          <wp:inline distT="0" distB="0" distL="0" distR="0" wp14:anchorId="2C9B03C4" wp14:editId="51EC51B1">
            <wp:extent cx="2088000" cy="1300023"/>
            <wp:effectExtent l="19050" t="0" r="7500" b="0"/>
            <wp:docPr id="48" name="圖片 42" descr="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54" cstate="print"/>
                    <a:stretch>
                      <a:fillRect/>
                    </a:stretch>
                  </pic:blipFill>
                  <pic:spPr>
                    <a:xfrm>
                      <a:off x="0" y="0"/>
                      <a:ext cx="2088000" cy="1300023"/>
                    </a:xfrm>
                    <a:prstGeom prst="rect">
                      <a:avLst/>
                    </a:prstGeom>
                  </pic:spPr>
                </pic:pic>
              </a:graphicData>
            </a:graphic>
          </wp:inline>
        </w:drawing>
      </w:r>
    </w:p>
    <w:p w:rsidR="000C5977" w:rsidRPr="000C5977" w:rsidRDefault="000C5977" w:rsidP="00FB1E40">
      <w:pPr>
        <w:spacing w:beforeLines="30" w:before="108"/>
        <w:ind w:leftChars="354" w:left="708"/>
        <w:rPr>
          <w:rFonts w:eastAsia="Microsoft YaHei" w:cs="Arial"/>
          <w:b/>
          <w:lang w:eastAsia="zh-TW"/>
        </w:rPr>
      </w:pPr>
      <w:r w:rsidRPr="000C5977">
        <w:rPr>
          <w:rFonts w:eastAsiaTheme="minorEastAsia" w:cs="Arial"/>
          <w:b/>
          <w:lang w:eastAsia="zh-TW"/>
        </w:rPr>
        <w:t xml:space="preserve">Figure </w:t>
      </w:r>
      <w:r w:rsidR="0017454F">
        <w:rPr>
          <w:rFonts w:eastAsia="Microsoft YaHei" w:cs="Arial"/>
          <w:b/>
          <w:lang w:eastAsia="zh-CN"/>
        </w:rPr>
        <w:t>4</w:t>
      </w:r>
      <w:r w:rsidRPr="000C5977">
        <w:rPr>
          <w:rFonts w:eastAsia="Microsoft YaHei" w:cs="Arial"/>
          <w:b/>
          <w:lang w:eastAsia="zh-CN"/>
        </w:rPr>
        <w:t>-</w:t>
      </w:r>
      <w:r w:rsidRPr="000C5977">
        <w:rPr>
          <w:rFonts w:eastAsia="Microsoft YaHei" w:cs="Arial"/>
          <w:b/>
          <w:lang w:eastAsia="zh-TW"/>
        </w:rPr>
        <w:t>32</w:t>
      </w:r>
      <w:r w:rsidR="005D4F9A">
        <w:rPr>
          <w:rFonts w:eastAsiaTheme="minorEastAsia" w:cs="Arial"/>
          <w:b/>
          <w:lang w:eastAsia="zh-TW"/>
        </w:rPr>
        <w:t xml:space="preserve">: </w:t>
      </w:r>
      <w:r w:rsidRPr="000C5977">
        <w:rPr>
          <w:rFonts w:eastAsiaTheme="minorEastAsia" w:cs="Arial"/>
          <w:b/>
          <w:lang w:eastAsia="zh-TW"/>
        </w:rPr>
        <w:t>Drawing a H</w:t>
      </w:r>
      <w:r w:rsidRPr="000C5977">
        <w:rPr>
          <w:rFonts w:eastAsia="Microsoft YaHei" w:cs="Arial"/>
          <w:b/>
          <w:color w:val="000000" w:themeColor="text1"/>
          <w:lang w:eastAsia="zh-CN"/>
        </w:rPr>
        <w:t xml:space="preserve">orizontal </w:t>
      </w:r>
      <w:r w:rsidR="00844654">
        <w:rPr>
          <w:rFonts w:eastAsia="Microsoft YaHei" w:cs="Arial"/>
          <w:b/>
          <w:color w:val="000000" w:themeColor="text1"/>
          <w:lang w:eastAsia="zh-CN"/>
        </w:rPr>
        <w:t>Accent</w:t>
      </w:r>
      <w:r w:rsidRPr="000C5977">
        <w:rPr>
          <w:rFonts w:eastAsiaTheme="minorEastAsia" w:cs="Arial"/>
          <w:b/>
          <w:lang w:eastAsia="zh-TW"/>
        </w:rPr>
        <w:t xml:space="preserve">    </w:t>
      </w:r>
      <w:r w:rsidR="005403F6">
        <w:rPr>
          <w:rFonts w:eastAsiaTheme="minorEastAsia" w:cs="Arial" w:hint="eastAsia"/>
          <w:b/>
          <w:lang w:eastAsia="zh-TW"/>
        </w:rPr>
        <w:t xml:space="preserve">  </w:t>
      </w:r>
      <w:r w:rsidRPr="000C5977">
        <w:rPr>
          <w:rFonts w:eastAsiaTheme="minorEastAsia" w:cs="Arial"/>
          <w:b/>
          <w:lang w:eastAsia="zh-TW"/>
        </w:rPr>
        <w:t xml:space="preserve">  Figure </w:t>
      </w:r>
      <w:r w:rsidR="0017454F">
        <w:rPr>
          <w:rFonts w:eastAsia="Microsoft YaHei" w:cs="Arial"/>
          <w:b/>
          <w:lang w:eastAsia="zh-CN"/>
        </w:rPr>
        <w:t>4</w:t>
      </w:r>
      <w:r w:rsidRPr="000C5977">
        <w:rPr>
          <w:rFonts w:eastAsia="Microsoft YaHei" w:cs="Arial"/>
          <w:b/>
          <w:lang w:eastAsia="zh-CN"/>
        </w:rPr>
        <w:t>-</w:t>
      </w:r>
      <w:r w:rsidRPr="000C5977">
        <w:rPr>
          <w:rFonts w:eastAsia="Microsoft YaHei" w:cs="Arial"/>
          <w:b/>
          <w:lang w:eastAsia="zh-TW"/>
        </w:rPr>
        <w:t>3</w:t>
      </w:r>
      <w:r w:rsidRPr="000C5977">
        <w:rPr>
          <w:rFonts w:eastAsiaTheme="minorEastAsia" w:cs="Arial"/>
          <w:b/>
          <w:lang w:eastAsia="zh-TW"/>
        </w:rPr>
        <w:t>3</w:t>
      </w:r>
      <w:r w:rsidR="005D4F9A">
        <w:rPr>
          <w:rFonts w:eastAsiaTheme="minorEastAsia" w:cs="Arial"/>
          <w:b/>
          <w:lang w:eastAsia="zh-TW"/>
        </w:rPr>
        <w:t xml:space="preserve">: </w:t>
      </w:r>
      <w:r w:rsidRPr="000C5977">
        <w:rPr>
          <w:rFonts w:eastAsiaTheme="minorEastAsia" w:cs="Arial"/>
          <w:b/>
          <w:lang w:eastAsia="zh-TW"/>
        </w:rPr>
        <w:t xml:space="preserve">Drawing a </w:t>
      </w:r>
      <w:r w:rsidRPr="000C5977">
        <w:rPr>
          <w:rFonts w:eastAsiaTheme="minorEastAsia" w:cs="Arial"/>
          <w:b/>
          <w:snapToGrid w:val="0"/>
          <w:color w:val="000000" w:themeColor="text1"/>
          <w:lang w:eastAsia="zh-TW"/>
        </w:rPr>
        <w:t>V</w:t>
      </w:r>
      <w:r w:rsidRPr="000C5977">
        <w:rPr>
          <w:rFonts w:eastAsia="Microsoft YaHei" w:cs="Arial"/>
          <w:b/>
          <w:snapToGrid w:val="0"/>
          <w:color w:val="000000" w:themeColor="text1"/>
          <w:lang w:eastAsia="zh-TW"/>
        </w:rPr>
        <w:t xml:space="preserve">ertical </w:t>
      </w:r>
      <w:r w:rsidR="00844654">
        <w:rPr>
          <w:rFonts w:eastAsia="Microsoft YaHei" w:cs="Arial"/>
          <w:b/>
          <w:color w:val="000000" w:themeColor="text1"/>
          <w:lang w:eastAsia="zh-CN"/>
        </w:rPr>
        <w:t>Accent</w:t>
      </w:r>
    </w:p>
    <w:p w:rsidR="000C5977" w:rsidRPr="000C5977" w:rsidRDefault="000C5977" w:rsidP="000C5977">
      <w:pPr>
        <w:jc w:val="center"/>
        <w:rPr>
          <w:rFonts w:eastAsia="Microsoft YaHei" w:cs="Arial"/>
          <w:b/>
          <w:lang w:eastAsia="zh-TW"/>
        </w:rPr>
      </w:pPr>
    </w:p>
    <w:p w:rsidR="000C5977" w:rsidRDefault="000C5977" w:rsidP="000C5977">
      <w:pPr>
        <w:pStyle w:val="BodyTextFirstIndent"/>
        <w:ind w:left="567"/>
        <w:rPr>
          <w:rFonts w:eastAsiaTheme="minorEastAsia" w:cs="Arial"/>
          <w:color w:val="000000" w:themeColor="text1"/>
          <w:lang w:eastAsia="zh-TW"/>
        </w:rPr>
      </w:pPr>
    </w:p>
    <w:p w:rsidR="00FB3DFF" w:rsidRPr="000C5977" w:rsidRDefault="00FB3DFF" w:rsidP="000C5977">
      <w:pPr>
        <w:pStyle w:val="BodyTextFirstIndent"/>
        <w:ind w:left="567"/>
        <w:rPr>
          <w:rFonts w:eastAsiaTheme="minorEastAsia" w:cs="Arial"/>
          <w:color w:val="000000" w:themeColor="text1"/>
          <w:lang w:eastAsia="zh-TW"/>
        </w:rPr>
      </w:pPr>
    </w:p>
    <w:p w:rsidR="00844654" w:rsidRPr="00844654" w:rsidRDefault="004A5775" w:rsidP="00844654">
      <w:pPr>
        <w:ind w:leftChars="283" w:left="1506" w:hangingChars="470" w:hanging="940"/>
        <w:jc w:val="both"/>
        <w:textAlignment w:val="top"/>
        <w:rPr>
          <w:rFonts w:eastAsia="Microsoft YaHei" w:cs="Arial"/>
          <w:color w:val="000000" w:themeColor="text1"/>
          <w:lang w:eastAsia="zh-CN"/>
        </w:rPr>
      </w:pPr>
      <w:r w:rsidRPr="000C5977">
        <w:rPr>
          <w:rFonts w:eastAsiaTheme="minorEastAsia" w:cs="Arial"/>
          <w:b/>
          <w:color w:val="000000" w:themeColor="text1"/>
          <w:lang w:eastAsia="zh-TW"/>
        </w:rPr>
        <w:t>E</w:t>
      </w:r>
      <w:r w:rsidRPr="000C5977">
        <w:rPr>
          <w:rFonts w:eastAsia="Microsoft YaHei" w:cs="Arial"/>
          <w:b/>
          <w:color w:val="000000" w:themeColor="text1"/>
          <w:lang w:eastAsia="zh-CN"/>
        </w:rPr>
        <w:t>xample:</w:t>
      </w:r>
      <w:r w:rsidRPr="000C5977">
        <w:rPr>
          <w:rFonts w:eastAsia="Microsoft YaHei" w:cs="Arial"/>
          <w:color w:val="000000" w:themeColor="text1"/>
          <w:lang w:eastAsia="zh-CN"/>
        </w:rPr>
        <w:t xml:space="preserve"> </w:t>
      </w:r>
      <w:r w:rsidR="00844654" w:rsidRPr="00844654">
        <w:rPr>
          <w:rFonts w:eastAsia="Microsoft YaHei" w:cs="Arial"/>
          <w:color w:val="000000" w:themeColor="text1"/>
          <w:lang w:eastAsia="zh-CN"/>
        </w:rPr>
        <w:t>Example: Drawing a horizontal table wind</w:t>
      </w:r>
      <w:r w:rsidR="00844654">
        <w:rPr>
          <w:rFonts w:eastAsia="Microsoft YaHei" w:cs="Arial"/>
          <w:color w:val="000000" w:themeColor="text1"/>
          <w:lang w:eastAsia="zh-CN"/>
        </w:rPr>
        <w:t>ow at (5</w:t>
      </w:r>
      <w:r w:rsidR="00844654" w:rsidRPr="00844654">
        <w:rPr>
          <w:rFonts w:eastAsia="Microsoft YaHei" w:cs="Arial"/>
          <w:color w:val="000000" w:themeColor="text1"/>
          <w:lang w:eastAsia="zh-CN"/>
        </w:rPr>
        <w:t>, 20) position. The</w:t>
      </w:r>
      <w:r w:rsidR="00844654">
        <w:rPr>
          <w:rFonts w:eastAsia="Microsoft YaHei" w:cs="Arial"/>
          <w:color w:val="000000" w:themeColor="text1"/>
          <w:lang w:eastAsia="zh-CN"/>
        </w:rPr>
        <w:t xml:space="preserve"> cell size is 31*20, table </w:t>
      </w:r>
      <w:r w:rsidR="00844654" w:rsidRPr="00844654">
        <w:rPr>
          <w:rFonts w:eastAsia="Microsoft YaHei" w:cs="Arial"/>
          <w:color w:val="000000" w:themeColor="text1"/>
          <w:lang w:eastAsia="zh-CN"/>
        </w:rPr>
        <w:t>number of row</w:t>
      </w:r>
      <w:r w:rsidR="00844654">
        <w:rPr>
          <w:rFonts w:eastAsia="Microsoft YaHei" w:cs="Arial"/>
          <w:color w:val="000000" w:themeColor="text1"/>
          <w:lang w:eastAsia="zh-CN"/>
        </w:rPr>
        <w:t>s is 22</w:t>
      </w:r>
      <w:r w:rsidR="00844654" w:rsidRPr="00844654">
        <w:rPr>
          <w:rFonts w:eastAsia="Microsoft YaHei" w:cs="Arial"/>
          <w:color w:val="000000" w:themeColor="text1"/>
          <w:lang w:eastAsia="zh-CN"/>
        </w:rPr>
        <w:t>, table number of column</w:t>
      </w:r>
      <w:r w:rsidR="00844654">
        <w:rPr>
          <w:rFonts w:eastAsia="Microsoft YaHei" w:cs="Arial"/>
          <w:color w:val="000000" w:themeColor="text1"/>
          <w:lang w:eastAsia="zh-CN"/>
        </w:rPr>
        <w:t>s is 25</w:t>
      </w:r>
      <w:r w:rsidR="00844654" w:rsidRPr="00844654">
        <w:rPr>
          <w:rFonts w:eastAsia="Microsoft YaHei" w:cs="Arial"/>
          <w:color w:val="000000" w:themeColor="text1"/>
          <w:lang w:eastAsia="zh-CN"/>
        </w:rPr>
        <w:t>, the frame co</w:t>
      </w:r>
      <w:r w:rsidR="00844654">
        <w:rPr>
          <w:rFonts w:eastAsia="Microsoft YaHei" w:cs="Arial"/>
          <w:color w:val="000000" w:themeColor="text1"/>
          <w:lang w:eastAsia="zh-CN"/>
        </w:rPr>
        <w:t xml:space="preserve">lor is red, foreground color of </w:t>
      </w:r>
      <w:r w:rsidR="00844654" w:rsidRPr="00844654">
        <w:rPr>
          <w:rFonts w:eastAsia="Microsoft YaHei" w:cs="Arial"/>
          <w:color w:val="000000" w:themeColor="text1"/>
          <w:lang w:eastAsia="zh-CN"/>
        </w:rPr>
        <w:t>Item table is green, foreground color of content table is white, inner frame width is 1, outer</w:t>
      </w:r>
      <w:r w:rsidR="00844654">
        <w:rPr>
          <w:rFonts w:eastAsia="Microsoft YaHei" w:cs="Arial"/>
          <w:color w:val="000000" w:themeColor="text1"/>
          <w:lang w:eastAsia="zh-CN"/>
        </w:rPr>
        <w:t xml:space="preserve"> </w:t>
      </w:r>
      <w:r w:rsidR="00844654" w:rsidRPr="00844654">
        <w:rPr>
          <w:rFonts w:eastAsia="Microsoft YaHei" w:cs="Arial"/>
          <w:color w:val="000000" w:themeColor="text1"/>
          <w:lang w:eastAsia="zh-CN"/>
        </w:rPr>
        <w:t>frame width is 3.</w:t>
      </w:r>
    </w:p>
    <w:p w:rsidR="000C5977" w:rsidRPr="000C5977" w:rsidRDefault="000C5977" w:rsidP="000C5977">
      <w:pPr>
        <w:pStyle w:val="BodyTextFirstIndent"/>
        <w:ind w:left="1276"/>
        <w:rPr>
          <w:rFonts w:eastAsiaTheme="minorEastAsia" w:cs="Arial"/>
          <w:color w:val="3333FF"/>
          <w:lang w:eastAsia="zh-TW"/>
        </w:rPr>
      </w:pPr>
    </w:p>
    <w:p w:rsidR="00844654" w:rsidRPr="00844654" w:rsidRDefault="00844654" w:rsidP="00844654">
      <w:pPr>
        <w:pStyle w:val="BodyTextFirstIndent"/>
        <w:tabs>
          <w:tab w:val="left" w:pos="4536"/>
        </w:tabs>
        <w:spacing w:line="320" w:lineRule="exact"/>
        <w:ind w:left="1000"/>
        <w:rPr>
          <w:rFonts w:eastAsia="Microsoft YaHei" w:cs="Arial"/>
          <w:color w:val="3333FF"/>
          <w:lang w:eastAsia="zh-CN"/>
        </w:rPr>
      </w:pPr>
      <w:r w:rsidRPr="00844654">
        <w:rPr>
          <w:rFonts w:eastAsia="Microsoft YaHei" w:cs="Arial"/>
          <w:color w:val="3333FF"/>
          <w:lang w:eastAsia="zh-CN"/>
        </w:rPr>
        <w:t xml:space="preserve">    #define TOPL                </w:t>
      </w:r>
      <w:r>
        <w:rPr>
          <w:rFonts w:eastAsia="Microsoft YaHei" w:cs="Arial"/>
          <w:color w:val="3333FF"/>
          <w:lang w:eastAsia="zh-CN"/>
        </w:rPr>
        <w:tab/>
      </w:r>
      <w:r w:rsidRPr="00844654">
        <w:rPr>
          <w:rFonts w:eastAsia="Microsoft YaHei" w:cs="Arial"/>
          <w:color w:val="3333FF"/>
          <w:lang w:eastAsia="zh-CN"/>
        </w:rPr>
        <w:t>5</w:t>
      </w:r>
    </w:p>
    <w:p w:rsidR="00844654" w:rsidRPr="00844654" w:rsidRDefault="00844654" w:rsidP="00844654">
      <w:pPr>
        <w:pStyle w:val="BodyTextFirstIndent"/>
        <w:tabs>
          <w:tab w:val="left" w:pos="4536"/>
        </w:tabs>
        <w:spacing w:line="320" w:lineRule="exact"/>
        <w:ind w:left="1000"/>
        <w:rPr>
          <w:rFonts w:eastAsia="Microsoft YaHei" w:cs="Arial"/>
          <w:color w:val="3333FF"/>
          <w:lang w:eastAsia="zh-CN"/>
        </w:rPr>
      </w:pPr>
      <w:r w:rsidRPr="00844654">
        <w:rPr>
          <w:rFonts w:eastAsia="Microsoft YaHei" w:cs="Arial"/>
          <w:color w:val="3333FF"/>
          <w:lang w:eastAsia="zh-CN"/>
        </w:rPr>
        <w:t xml:space="preserve">    #define TOPR                </w:t>
      </w:r>
      <w:r>
        <w:rPr>
          <w:rFonts w:eastAsia="Microsoft YaHei" w:cs="Arial"/>
          <w:color w:val="3333FF"/>
          <w:lang w:eastAsia="zh-CN"/>
        </w:rPr>
        <w:tab/>
      </w:r>
      <w:r w:rsidRPr="00844654">
        <w:rPr>
          <w:rFonts w:eastAsia="Microsoft YaHei" w:cs="Arial"/>
          <w:color w:val="3333FF"/>
          <w:lang w:eastAsia="zh-CN"/>
        </w:rPr>
        <w:t>20</w:t>
      </w:r>
    </w:p>
    <w:p w:rsidR="00844654" w:rsidRPr="00844654" w:rsidRDefault="00844654" w:rsidP="00844654">
      <w:pPr>
        <w:pStyle w:val="BodyTextFirstIndent"/>
        <w:tabs>
          <w:tab w:val="left" w:pos="4536"/>
        </w:tabs>
        <w:spacing w:line="320" w:lineRule="exact"/>
        <w:ind w:left="1000"/>
        <w:rPr>
          <w:rFonts w:eastAsia="Microsoft YaHei" w:cs="Arial"/>
          <w:color w:val="3333FF"/>
          <w:lang w:eastAsia="zh-CN"/>
        </w:rPr>
      </w:pPr>
      <w:r w:rsidRPr="00844654">
        <w:rPr>
          <w:rFonts w:eastAsia="Microsoft YaHei" w:cs="Arial"/>
          <w:color w:val="3333FF"/>
          <w:lang w:eastAsia="zh-CN"/>
        </w:rPr>
        <w:t xml:space="preserve">    #define CELLW               </w:t>
      </w:r>
      <w:r>
        <w:rPr>
          <w:rFonts w:eastAsia="Microsoft YaHei" w:cs="Arial"/>
          <w:color w:val="3333FF"/>
          <w:lang w:eastAsia="zh-CN"/>
        </w:rPr>
        <w:tab/>
      </w:r>
      <w:r w:rsidRPr="00844654">
        <w:rPr>
          <w:rFonts w:eastAsia="Microsoft YaHei" w:cs="Arial"/>
          <w:color w:val="3333FF"/>
          <w:lang w:eastAsia="zh-CN"/>
        </w:rPr>
        <w:t>31</w:t>
      </w:r>
    </w:p>
    <w:p w:rsidR="00844654" w:rsidRPr="00844654" w:rsidRDefault="00844654" w:rsidP="00844654">
      <w:pPr>
        <w:pStyle w:val="BodyTextFirstIndent"/>
        <w:tabs>
          <w:tab w:val="left" w:pos="4536"/>
          <w:tab w:val="right" w:pos="4678"/>
        </w:tabs>
        <w:spacing w:line="320" w:lineRule="exact"/>
        <w:ind w:left="1000"/>
        <w:rPr>
          <w:rFonts w:eastAsia="Microsoft YaHei" w:cs="Arial"/>
          <w:color w:val="3333FF"/>
          <w:lang w:eastAsia="zh-CN"/>
        </w:rPr>
      </w:pPr>
      <w:r w:rsidRPr="00844654">
        <w:rPr>
          <w:rFonts w:eastAsia="Microsoft YaHei" w:cs="Arial"/>
          <w:color w:val="3333FF"/>
          <w:lang w:eastAsia="zh-CN"/>
        </w:rPr>
        <w:t xml:space="preserve">    #define CELLH               </w:t>
      </w:r>
      <w:r>
        <w:rPr>
          <w:rFonts w:eastAsia="Microsoft YaHei" w:cs="Arial"/>
          <w:color w:val="3333FF"/>
          <w:lang w:eastAsia="zh-CN"/>
        </w:rPr>
        <w:t xml:space="preserve"> </w:t>
      </w:r>
      <w:r>
        <w:rPr>
          <w:rFonts w:eastAsia="Microsoft YaHei" w:cs="Arial"/>
          <w:color w:val="3333FF"/>
          <w:lang w:eastAsia="zh-CN"/>
        </w:rPr>
        <w:tab/>
      </w:r>
      <w:r w:rsidRPr="00844654">
        <w:rPr>
          <w:rFonts w:eastAsia="Microsoft YaHei" w:cs="Arial"/>
          <w:color w:val="3333FF"/>
          <w:lang w:eastAsia="zh-CN"/>
        </w:rPr>
        <w:t>20</w:t>
      </w:r>
    </w:p>
    <w:p w:rsidR="00844654" w:rsidRPr="00844654" w:rsidRDefault="00844654" w:rsidP="00844654">
      <w:pPr>
        <w:pStyle w:val="BodyTextFirstIndent"/>
        <w:tabs>
          <w:tab w:val="left" w:pos="4536"/>
        </w:tabs>
        <w:spacing w:line="320" w:lineRule="exact"/>
        <w:ind w:left="1000"/>
        <w:rPr>
          <w:rFonts w:eastAsia="Microsoft YaHei" w:cs="Arial"/>
          <w:color w:val="3333FF"/>
          <w:lang w:eastAsia="zh-CN"/>
        </w:rPr>
      </w:pPr>
      <w:r w:rsidRPr="00844654">
        <w:rPr>
          <w:rFonts w:eastAsia="Microsoft YaHei" w:cs="Arial"/>
          <w:color w:val="3333FF"/>
          <w:lang w:eastAsia="zh-CN"/>
        </w:rPr>
        <w:t xml:space="preserve">    #define NUMOFCOLS           </w:t>
      </w:r>
      <w:r>
        <w:rPr>
          <w:rFonts w:eastAsia="Microsoft YaHei" w:cs="Arial"/>
          <w:color w:val="3333FF"/>
          <w:lang w:eastAsia="zh-CN"/>
        </w:rPr>
        <w:tab/>
      </w:r>
      <w:r w:rsidRPr="00844654">
        <w:rPr>
          <w:rFonts w:eastAsia="Microsoft YaHei" w:cs="Arial"/>
          <w:color w:val="3333FF"/>
          <w:lang w:eastAsia="zh-CN"/>
        </w:rPr>
        <w:t>25</w:t>
      </w:r>
    </w:p>
    <w:p w:rsidR="00844654" w:rsidRPr="00844654" w:rsidRDefault="00844654" w:rsidP="00844654">
      <w:pPr>
        <w:pStyle w:val="BodyTextFirstIndent"/>
        <w:tabs>
          <w:tab w:val="left" w:pos="4536"/>
        </w:tabs>
        <w:spacing w:line="320" w:lineRule="exact"/>
        <w:ind w:left="1000"/>
        <w:rPr>
          <w:rFonts w:eastAsia="Microsoft YaHei" w:cs="Arial"/>
          <w:color w:val="3333FF"/>
          <w:lang w:eastAsia="zh-CN"/>
        </w:rPr>
      </w:pPr>
      <w:r>
        <w:rPr>
          <w:rFonts w:eastAsia="Microsoft YaHei" w:cs="Arial"/>
          <w:color w:val="3333FF"/>
          <w:lang w:eastAsia="zh-CN"/>
        </w:rPr>
        <w:t xml:space="preserve">    #define NUMOFROWS          </w:t>
      </w:r>
      <w:r>
        <w:rPr>
          <w:rFonts w:eastAsia="Microsoft YaHei" w:cs="Arial"/>
          <w:color w:val="3333FF"/>
          <w:lang w:eastAsia="zh-CN"/>
        </w:rPr>
        <w:tab/>
      </w:r>
      <w:r w:rsidRPr="00844654">
        <w:rPr>
          <w:rFonts w:eastAsia="Microsoft YaHei" w:cs="Arial"/>
          <w:color w:val="3333FF"/>
          <w:lang w:eastAsia="zh-CN"/>
        </w:rPr>
        <w:t xml:space="preserve">22 </w:t>
      </w:r>
    </w:p>
    <w:p w:rsidR="00844654" w:rsidRPr="00844654" w:rsidRDefault="00844654" w:rsidP="00844654">
      <w:pPr>
        <w:pStyle w:val="BodyTextFirstIndent"/>
        <w:tabs>
          <w:tab w:val="left" w:pos="4536"/>
        </w:tabs>
        <w:spacing w:line="320" w:lineRule="exact"/>
        <w:ind w:left="1000"/>
        <w:rPr>
          <w:rFonts w:eastAsia="Microsoft YaHei" w:cs="Arial"/>
          <w:color w:val="3333FF"/>
          <w:lang w:eastAsia="zh-CN"/>
        </w:rPr>
      </w:pPr>
      <w:r w:rsidRPr="00844654">
        <w:rPr>
          <w:rFonts w:eastAsia="Microsoft YaHei" w:cs="Arial"/>
          <w:color w:val="3333FF"/>
          <w:lang w:eastAsia="zh-CN"/>
        </w:rPr>
        <w:t xml:space="preserve">    #define INNERFRAME          </w:t>
      </w:r>
      <w:r>
        <w:rPr>
          <w:rFonts w:eastAsia="Microsoft YaHei" w:cs="Arial"/>
          <w:color w:val="3333FF"/>
          <w:lang w:eastAsia="zh-CN"/>
        </w:rPr>
        <w:tab/>
      </w:r>
      <w:r w:rsidRPr="00844654">
        <w:rPr>
          <w:rFonts w:eastAsia="Microsoft YaHei" w:cs="Arial"/>
          <w:color w:val="3333FF"/>
          <w:lang w:eastAsia="zh-CN"/>
        </w:rPr>
        <w:t>1</w:t>
      </w:r>
    </w:p>
    <w:p w:rsidR="00844654" w:rsidRPr="00844654" w:rsidRDefault="00844654" w:rsidP="00844654">
      <w:pPr>
        <w:pStyle w:val="BodyTextFirstIndent"/>
        <w:tabs>
          <w:tab w:val="left" w:pos="4536"/>
        </w:tabs>
        <w:spacing w:line="320" w:lineRule="exact"/>
        <w:ind w:left="1000"/>
        <w:rPr>
          <w:rFonts w:eastAsia="Microsoft YaHei" w:cs="Arial"/>
          <w:color w:val="3333FF"/>
          <w:lang w:eastAsia="zh-CN"/>
        </w:rPr>
      </w:pPr>
      <w:r w:rsidRPr="00844654">
        <w:rPr>
          <w:rFonts w:eastAsia="Microsoft YaHei" w:cs="Arial"/>
          <w:color w:val="3333FF"/>
          <w:lang w:eastAsia="zh-CN"/>
        </w:rPr>
        <w:lastRenderedPageBreak/>
        <w:t xml:space="preserve">    #define OUTERFRAME          </w:t>
      </w:r>
      <w:r>
        <w:rPr>
          <w:rFonts w:eastAsia="Microsoft YaHei" w:cs="Arial"/>
          <w:color w:val="3333FF"/>
          <w:lang w:eastAsia="zh-CN"/>
        </w:rPr>
        <w:tab/>
      </w:r>
      <w:r w:rsidRPr="00844654">
        <w:rPr>
          <w:rFonts w:eastAsia="Microsoft YaHei" w:cs="Arial"/>
          <w:color w:val="3333FF"/>
          <w:lang w:eastAsia="zh-CN"/>
        </w:rPr>
        <w:t>3</w:t>
      </w:r>
    </w:p>
    <w:p w:rsidR="00844654" w:rsidRPr="00844654" w:rsidRDefault="00844654" w:rsidP="00844654">
      <w:pPr>
        <w:pStyle w:val="BodyTextFirstIndent"/>
        <w:tabs>
          <w:tab w:val="left" w:pos="4536"/>
        </w:tabs>
        <w:spacing w:line="320" w:lineRule="exact"/>
        <w:ind w:left="1000"/>
        <w:rPr>
          <w:rFonts w:eastAsia="Microsoft YaHei" w:cs="Arial"/>
          <w:color w:val="3333FF"/>
          <w:lang w:eastAsia="zh-CN"/>
        </w:rPr>
      </w:pPr>
      <w:r w:rsidRPr="00844654">
        <w:rPr>
          <w:rFonts w:eastAsia="Microsoft YaHei" w:cs="Arial"/>
          <w:color w:val="3333FF"/>
          <w:lang w:eastAsia="zh-CN"/>
        </w:rPr>
        <w:t xml:space="preserve">    // </w:t>
      </w:r>
      <w:proofErr w:type="gramStart"/>
      <w:r w:rsidRPr="00844654">
        <w:rPr>
          <w:rFonts w:eastAsia="Microsoft YaHei" w:cs="Arial"/>
          <w:color w:val="3333FF"/>
          <w:lang w:eastAsia="zh-CN"/>
        </w:rPr>
        <w:t>These</w:t>
      </w:r>
      <w:proofErr w:type="gramEnd"/>
      <w:r w:rsidRPr="00844654">
        <w:rPr>
          <w:rFonts w:eastAsia="Microsoft YaHei" w:cs="Arial"/>
          <w:color w:val="3333FF"/>
          <w:lang w:eastAsia="zh-CN"/>
        </w:rPr>
        <w:t xml:space="preserve"> </w:t>
      </w:r>
      <w:r>
        <w:rPr>
          <w:rFonts w:eastAsia="Microsoft YaHei" w:cs="Arial"/>
          <w:color w:val="3333FF"/>
          <w:lang w:eastAsia="zh-CN"/>
        </w:rPr>
        <w:t xml:space="preserve">constants </w:t>
      </w:r>
      <w:r w:rsidRPr="00844654">
        <w:rPr>
          <w:rFonts w:eastAsia="Microsoft YaHei" w:cs="Arial"/>
          <w:color w:val="3333FF"/>
          <w:lang w:eastAsia="zh-CN"/>
        </w:rPr>
        <w:t>control the accent of the table</w:t>
      </w:r>
      <w:r>
        <w:rPr>
          <w:rFonts w:eastAsia="Microsoft YaHei" w:cs="Arial"/>
          <w:color w:val="3333FF"/>
          <w:lang w:eastAsia="zh-CN"/>
        </w:rPr>
        <w:t>.  These are additive.</w:t>
      </w:r>
    </w:p>
    <w:p w:rsidR="00844654" w:rsidRPr="00844654" w:rsidRDefault="00844654" w:rsidP="00844654">
      <w:pPr>
        <w:pStyle w:val="BodyTextFirstIndent"/>
        <w:tabs>
          <w:tab w:val="left" w:pos="4536"/>
        </w:tabs>
        <w:spacing w:line="320" w:lineRule="exact"/>
        <w:ind w:left="1000"/>
        <w:rPr>
          <w:rFonts w:eastAsia="Microsoft YaHei" w:cs="Arial"/>
          <w:color w:val="3333FF"/>
          <w:lang w:eastAsia="zh-CN"/>
        </w:rPr>
      </w:pPr>
      <w:r>
        <w:rPr>
          <w:rFonts w:eastAsia="Microsoft YaHei" w:cs="Arial"/>
          <w:color w:val="3333FF"/>
          <w:lang w:eastAsia="zh-CN"/>
        </w:rPr>
        <w:t xml:space="preserve">    #define TOPROWACCENT      </w:t>
      </w:r>
      <w:r>
        <w:rPr>
          <w:rFonts w:eastAsia="Microsoft YaHei" w:cs="Arial"/>
          <w:color w:val="3333FF"/>
          <w:lang w:eastAsia="zh-CN"/>
        </w:rPr>
        <w:tab/>
      </w:r>
      <w:r w:rsidRPr="00844654">
        <w:rPr>
          <w:rFonts w:eastAsia="Microsoft YaHei" w:cs="Arial"/>
          <w:color w:val="3333FF"/>
          <w:lang w:eastAsia="zh-CN"/>
        </w:rPr>
        <w:t>2</w:t>
      </w:r>
    </w:p>
    <w:p w:rsidR="00844654" w:rsidRPr="00844654" w:rsidRDefault="00844654" w:rsidP="00844654">
      <w:pPr>
        <w:pStyle w:val="BodyTextFirstIndent"/>
        <w:tabs>
          <w:tab w:val="left" w:pos="4536"/>
        </w:tabs>
        <w:spacing w:line="320" w:lineRule="exact"/>
        <w:ind w:left="1000"/>
        <w:rPr>
          <w:rFonts w:eastAsia="Microsoft YaHei" w:cs="Arial"/>
          <w:color w:val="3333FF"/>
          <w:lang w:eastAsia="zh-CN"/>
        </w:rPr>
      </w:pPr>
      <w:r>
        <w:rPr>
          <w:rFonts w:eastAsia="Microsoft YaHei" w:cs="Arial"/>
          <w:color w:val="3333FF"/>
          <w:lang w:eastAsia="zh-CN"/>
        </w:rPr>
        <w:t xml:space="preserve">    #define LEFTCOLUMNACCENT   </w:t>
      </w:r>
      <w:r w:rsidRPr="00844654">
        <w:rPr>
          <w:rFonts w:eastAsia="Microsoft YaHei" w:cs="Arial"/>
          <w:color w:val="3333FF"/>
          <w:lang w:eastAsia="zh-CN"/>
        </w:rPr>
        <w:t>1</w:t>
      </w:r>
    </w:p>
    <w:p w:rsidR="00844654" w:rsidRPr="00844654" w:rsidRDefault="00844654" w:rsidP="00844654">
      <w:pPr>
        <w:pStyle w:val="BodyTextFirstIndent"/>
        <w:tabs>
          <w:tab w:val="left" w:pos="4536"/>
        </w:tabs>
        <w:spacing w:line="320" w:lineRule="exact"/>
        <w:ind w:left="1000"/>
        <w:rPr>
          <w:rFonts w:eastAsia="Microsoft YaHei" w:cs="Arial"/>
          <w:color w:val="3333FF"/>
          <w:lang w:eastAsia="zh-CN"/>
        </w:rPr>
      </w:pPr>
      <w:r w:rsidRPr="00844654">
        <w:rPr>
          <w:rFonts w:eastAsia="Microsoft YaHei" w:cs="Arial"/>
          <w:color w:val="3333FF"/>
          <w:lang w:eastAsia="zh-CN"/>
        </w:rPr>
        <w:t xml:space="preserve">    #define NOACCENT            </w:t>
      </w:r>
      <w:r>
        <w:rPr>
          <w:rFonts w:eastAsia="Microsoft YaHei" w:cs="Arial"/>
          <w:color w:val="3333FF"/>
          <w:lang w:eastAsia="zh-CN"/>
        </w:rPr>
        <w:tab/>
      </w:r>
      <w:r>
        <w:rPr>
          <w:rFonts w:eastAsia="Microsoft YaHei" w:cs="Arial"/>
          <w:color w:val="3333FF"/>
          <w:lang w:eastAsia="zh-CN"/>
        </w:rPr>
        <w:tab/>
      </w:r>
      <w:r w:rsidRPr="00844654">
        <w:rPr>
          <w:rFonts w:eastAsia="Microsoft YaHei" w:cs="Arial"/>
          <w:color w:val="3333FF"/>
          <w:lang w:eastAsia="zh-CN"/>
        </w:rPr>
        <w:t>0</w:t>
      </w:r>
    </w:p>
    <w:p w:rsidR="00844654" w:rsidRDefault="00844654" w:rsidP="00844654">
      <w:pPr>
        <w:pStyle w:val="BodyTextFirstIndent"/>
        <w:spacing w:line="320" w:lineRule="exact"/>
        <w:ind w:left="1276"/>
        <w:rPr>
          <w:rFonts w:eastAsia="Microsoft YaHei" w:cs="Arial"/>
          <w:color w:val="3333FF"/>
          <w:lang w:eastAsia="zh-CN"/>
        </w:rPr>
      </w:pPr>
      <w:r w:rsidRPr="00844654">
        <w:rPr>
          <w:rFonts w:eastAsia="Microsoft YaHei" w:cs="Arial"/>
          <w:color w:val="3333FF"/>
          <w:lang w:eastAsia="zh-CN"/>
        </w:rPr>
        <w:t xml:space="preserve">    </w:t>
      </w:r>
    </w:p>
    <w:p w:rsidR="00DF6A0B" w:rsidRPr="00971ADD" w:rsidRDefault="00844654" w:rsidP="004A5775">
      <w:pPr>
        <w:pStyle w:val="BodyTextFirstIndent"/>
        <w:spacing w:line="320" w:lineRule="exact"/>
        <w:ind w:left="1276"/>
        <w:rPr>
          <w:rFonts w:eastAsiaTheme="minorEastAsia" w:cs="Arial"/>
          <w:color w:val="3333FF"/>
          <w:lang w:eastAsia="zh-TW"/>
        </w:rPr>
      </w:pPr>
      <w:proofErr w:type="spellStart"/>
      <w:r w:rsidRPr="00844654">
        <w:rPr>
          <w:rFonts w:eastAsia="Microsoft YaHei" w:cs="Arial"/>
          <w:color w:val="3333FF"/>
          <w:lang w:eastAsia="zh-CN"/>
        </w:rPr>
        <w:t>GLCDMakeTable</w:t>
      </w:r>
      <w:proofErr w:type="spellEnd"/>
      <w:r w:rsidRPr="00844654">
        <w:rPr>
          <w:rFonts w:eastAsia="Microsoft YaHei" w:cs="Arial"/>
          <w:color w:val="3333FF"/>
          <w:lang w:eastAsia="zh-CN"/>
        </w:rPr>
        <w:t xml:space="preserve"> </w:t>
      </w:r>
      <w:proofErr w:type="gramStart"/>
      <w:r w:rsidRPr="00844654">
        <w:rPr>
          <w:rFonts w:eastAsia="Microsoft YaHei" w:cs="Arial"/>
          <w:color w:val="3333FF"/>
          <w:lang w:eastAsia="zh-CN"/>
        </w:rPr>
        <w:t>( TOPL</w:t>
      </w:r>
      <w:proofErr w:type="gramEnd"/>
      <w:r w:rsidRPr="00844654">
        <w:rPr>
          <w:rFonts w:eastAsia="Microsoft YaHei" w:cs="Arial"/>
          <w:color w:val="3333FF"/>
          <w:lang w:eastAsia="zh-CN"/>
        </w:rPr>
        <w:t>, TOPR, CELLW, CELLH, NUMOFCOLS, NUMOFROWS, INNERFRAME, OUTERFRAME,  TOPROWACCENT + LEFTCOLUMNACCENT, TFT_RED, TFT_GREEN, TFT_WHITE ).</w:t>
      </w:r>
    </w:p>
    <w:p w:rsidR="000C5977" w:rsidRPr="000C5977" w:rsidRDefault="000C5977" w:rsidP="00844654">
      <w:pPr>
        <w:pStyle w:val="BodyTextFirstIndent"/>
        <w:ind w:left="0"/>
        <w:jc w:val="both"/>
        <w:rPr>
          <w:rFonts w:eastAsiaTheme="minorEastAsia" w:cs="Arial"/>
          <w:b/>
          <w:lang w:eastAsia="zh-TW"/>
        </w:rPr>
      </w:pPr>
    </w:p>
    <w:p w:rsidR="00A715BE" w:rsidRPr="000C5977" w:rsidRDefault="005403F6" w:rsidP="005403F6">
      <w:pPr>
        <w:widowControl/>
        <w:suppressAutoHyphens w:val="0"/>
        <w:ind w:leftChars="283" w:left="566"/>
        <w:textAlignment w:val="auto"/>
        <w:rPr>
          <w:rFonts w:eastAsia="Microsoft YaHei" w:cs="Arial"/>
          <w:b/>
          <w:snapToGrid w:val="0"/>
          <w:color w:val="000000" w:themeColor="text1"/>
          <w:sz w:val="28"/>
          <w:szCs w:val="28"/>
          <w:lang w:eastAsia="zh-CN"/>
        </w:rPr>
      </w:pPr>
      <w:r w:rsidRPr="005403F6">
        <w:rPr>
          <w:rFonts w:eastAsia="Microsoft YaHei" w:cs="Arial"/>
          <w:b/>
          <w:lang w:eastAsia="zh-CN"/>
        </w:rPr>
        <w:t xml:space="preserve">Note: </w:t>
      </w:r>
      <w:r w:rsidRPr="005403F6">
        <w:rPr>
          <w:rFonts w:eastAsia="Microsoft YaHei" w:cs="Arial"/>
          <w:lang w:eastAsia="zh-CN"/>
        </w:rPr>
        <w:t>The</w:t>
      </w:r>
      <w:r w:rsidR="00D005A5">
        <w:rPr>
          <w:rFonts w:eastAsiaTheme="minorEastAsia" w:cs="Arial" w:hint="eastAsia"/>
          <w:lang w:eastAsia="zh-TW"/>
        </w:rPr>
        <w:t xml:space="preserve"> implementation</w:t>
      </w:r>
      <w:r w:rsidRPr="005403F6">
        <w:rPr>
          <w:rFonts w:eastAsia="Microsoft YaHei" w:cs="Arial"/>
          <w:lang w:eastAsia="zh-CN"/>
        </w:rPr>
        <w:t xml:space="preserve"> of drawing a Table is integrated by some of the drawing functions</w:t>
      </w:r>
      <w:r w:rsidR="002D5E84">
        <w:rPr>
          <w:rFonts w:eastAsiaTheme="minorEastAsia" w:cs="Arial" w:hint="eastAsia"/>
          <w:lang w:eastAsia="zh-TW"/>
        </w:rPr>
        <w:t xml:space="preserve"> mentioned</w:t>
      </w:r>
      <w:r w:rsidRPr="005403F6">
        <w:rPr>
          <w:rFonts w:eastAsia="Microsoft YaHei" w:cs="Arial"/>
          <w:lang w:eastAsia="zh-CN"/>
        </w:rPr>
        <w:t xml:space="preserve"> in this Chapter. </w:t>
      </w:r>
      <w:r w:rsidR="00A715BE" w:rsidRPr="000C5977">
        <w:rPr>
          <w:rFonts w:eastAsia="Microsoft YaHei" w:cs="Arial"/>
        </w:rPr>
        <w:br w:type="page"/>
      </w:r>
    </w:p>
    <w:p w:rsidR="000565C1" w:rsidRPr="0039219F" w:rsidRDefault="00973486" w:rsidP="00F70D93">
      <w:pPr>
        <w:pStyle w:val="Heading1"/>
        <w:spacing w:after="252"/>
        <w:rPr>
          <w:rFonts w:ascii="Arial" w:hAnsi="Arial" w:cs="Arial"/>
        </w:rPr>
      </w:pPr>
      <w:bookmarkStart w:id="83" w:name="_Toc154040084"/>
      <w:r w:rsidRPr="0039219F">
        <w:rPr>
          <w:rFonts w:ascii="Arial" w:eastAsiaTheme="minorEastAsia" w:hAnsi="Arial" w:cs="Arial"/>
          <w:lang w:eastAsia="zh-TW"/>
        </w:rPr>
        <w:lastRenderedPageBreak/>
        <w:t>Function</w:t>
      </w:r>
      <w:r w:rsidR="00607DCE" w:rsidRPr="0039219F">
        <w:rPr>
          <w:rFonts w:ascii="Arial" w:eastAsiaTheme="minorEastAsia" w:hAnsi="Arial" w:cs="Arial"/>
          <w:lang w:eastAsia="zh-TW"/>
        </w:rPr>
        <w:t xml:space="preserve"> Library List</w:t>
      </w:r>
      <w:bookmarkEnd w:id="83"/>
    </w:p>
    <w:p w:rsidR="000C4BEE" w:rsidRPr="0039219F" w:rsidRDefault="00607DCE" w:rsidP="007248CD">
      <w:pPr>
        <w:pStyle w:val="Caption"/>
        <w:snapToGrid w:val="0"/>
        <w:spacing w:beforeLines="0" w:afterLines="20" w:after="72"/>
        <w:ind w:right="-1"/>
        <w:rPr>
          <w:rFonts w:eastAsia="Microsoft YaHei"/>
          <w:snapToGrid w:val="0"/>
          <w:lang w:val="en-US" w:eastAsia="zh-TW"/>
        </w:rPr>
      </w:pPr>
      <w:r w:rsidRPr="0039219F">
        <w:rPr>
          <w:rFonts w:eastAsiaTheme="minorEastAsia"/>
          <w:snapToGrid w:val="0"/>
          <w:lang w:val="en-US" w:eastAsia="zh-TW"/>
        </w:rPr>
        <w:t xml:space="preserve">Table </w:t>
      </w:r>
      <w:r w:rsidR="000C4BEE" w:rsidRPr="0039219F">
        <w:rPr>
          <w:rFonts w:eastAsia="Microsoft YaHei"/>
          <w:snapToGrid w:val="0"/>
          <w:lang w:val="en-US" w:eastAsia="zh-TW"/>
        </w:rPr>
        <w:t>2</w:t>
      </w:r>
      <w:r w:rsidR="004D6B74" w:rsidRPr="0039219F">
        <w:rPr>
          <w:rFonts w:eastAsiaTheme="minorEastAsia"/>
          <w:snapToGrid w:val="0"/>
          <w:lang w:val="en-US" w:eastAsia="zh-TW"/>
        </w:rPr>
        <w:t>4</w:t>
      </w:r>
      <w:r w:rsidR="000C4BEE" w:rsidRPr="0039219F">
        <w:rPr>
          <w:rFonts w:eastAsia="Microsoft YaHei"/>
          <w:snapToGrid w:val="0"/>
          <w:lang w:val="en-US" w:eastAsia="zh-CN"/>
        </w:rPr>
        <w:t>-</w:t>
      </w:r>
      <w:r w:rsidR="000C4BEE" w:rsidRPr="0039219F">
        <w:rPr>
          <w:rFonts w:eastAsia="Microsoft YaHei"/>
          <w:snapToGrid w:val="0"/>
          <w:lang w:val="en-US" w:eastAsia="zh-TW"/>
        </w:rPr>
        <w:t>1</w:t>
      </w:r>
      <w:r w:rsidRPr="0039219F">
        <w:rPr>
          <w:rFonts w:eastAsiaTheme="minorEastAsia"/>
          <w:snapToGrid w:val="0"/>
          <w:lang w:val="en-US" w:eastAsia="zh-TW"/>
        </w:rPr>
        <w:t>: Function Library List</w:t>
      </w:r>
    </w:p>
    <w:tbl>
      <w:tblPr>
        <w:tblStyle w:val="TableGrid"/>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672"/>
        <w:gridCol w:w="4857"/>
        <w:gridCol w:w="3497"/>
      </w:tblGrid>
      <w:tr w:rsidR="005335D0" w:rsidRPr="0039219F" w:rsidTr="00C035EC">
        <w:trPr>
          <w:tblHeader/>
        </w:trPr>
        <w:tc>
          <w:tcPr>
            <w:tcW w:w="672" w:type="dxa"/>
            <w:shd w:val="clear" w:color="auto" w:fill="D9D9D9" w:themeFill="background1" w:themeFillShade="D9"/>
            <w:vAlign w:val="center"/>
          </w:tcPr>
          <w:p w:rsidR="005335D0" w:rsidRPr="0039219F" w:rsidRDefault="005335D0" w:rsidP="005335D0">
            <w:pPr>
              <w:pStyle w:val="TableParagraph"/>
              <w:snapToGrid w:val="0"/>
              <w:spacing w:beforeLines="20" w:before="72" w:afterLines="20" w:after="72"/>
              <w:jc w:val="center"/>
              <w:rPr>
                <w:rFonts w:eastAsia="Microsoft YaHei"/>
                <w:b/>
                <w:sz w:val="20"/>
                <w:szCs w:val="20"/>
                <w:lang w:eastAsia="zh-TW"/>
              </w:rPr>
            </w:pPr>
            <w:bookmarkStart w:id="84" w:name="_GoBack"/>
            <w:r w:rsidRPr="0039219F">
              <w:rPr>
                <w:rFonts w:eastAsia="Microsoft YaHei"/>
                <w:b/>
                <w:sz w:val="20"/>
                <w:szCs w:val="20"/>
              </w:rPr>
              <w:t>No.</w:t>
            </w:r>
          </w:p>
        </w:tc>
        <w:tc>
          <w:tcPr>
            <w:tcW w:w="4857" w:type="dxa"/>
            <w:shd w:val="clear" w:color="auto" w:fill="D9D9D9" w:themeFill="background1" w:themeFillShade="D9"/>
            <w:vAlign w:val="center"/>
          </w:tcPr>
          <w:p w:rsidR="005335D0" w:rsidRPr="0039219F" w:rsidRDefault="005335D0" w:rsidP="007248CD">
            <w:pPr>
              <w:pStyle w:val="TableParagraph"/>
              <w:snapToGrid w:val="0"/>
              <w:spacing w:beforeLines="20" w:before="72" w:afterLines="20" w:after="72"/>
              <w:jc w:val="center"/>
              <w:rPr>
                <w:rFonts w:eastAsiaTheme="minorEastAsia"/>
                <w:b/>
                <w:sz w:val="20"/>
                <w:szCs w:val="20"/>
                <w:lang w:eastAsia="zh-TW"/>
              </w:rPr>
            </w:pPr>
            <w:r w:rsidRPr="0039219F">
              <w:rPr>
                <w:rFonts w:eastAsiaTheme="minorEastAsia"/>
                <w:b/>
                <w:sz w:val="20"/>
                <w:szCs w:val="20"/>
                <w:lang w:eastAsia="zh-TW"/>
              </w:rPr>
              <w:t>Function Name</w:t>
            </w:r>
          </w:p>
        </w:tc>
        <w:tc>
          <w:tcPr>
            <w:tcW w:w="3497" w:type="dxa"/>
            <w:shd w:val="clear" w:color="auto" w:fill="D9D9D9" w:themeFill="background1" w:themeFillShade="D9"/>
            <w:vAlign w:val="center"/>
          </w:tcPr>
          <w:p w:rsidR="005335D0" w:rsidRPr="0039219F" w:rsidRDefault="005335D0" w:rsidP="007248CD">
            <w:pPr>
              <w:pStyle w:val="TableParagraph"/>
              <w:snapToGrid w:val="0"/>
              <w:spacing w:beforeLines="20" w:before="72" w:afterLines="20" w:after="72"/>
              <w:jc w:val="center"/>
              <w:rPr>
                <w:rFonts w:eastAsia="Microsoft YaHei"/>
                <w:b/>
                <w:sz w:val="20"/>
                <w:szCs w:val="20"/>
                <w:lang w:eastAsia="zh-TW"/>
              </w:rPr>
            </w:pPr>
            <w:r w:rsidRPr="0039219F">
              <w:rPr>
                <w:rFonts w:eastAsiaTheme="minorEastAsia"/>
                <w:b/>
                <w:sz w:val="20"/>
                <w:szCs w:val="20"/>
                <w:lang w:eastAsia="zh-TW"/>
              </w:rPr>
              <w:t>Function Description</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1</w:t>
            </w:r>
          </w:p>
        </w:tc>
        <w:tc>
          <w:tcPr>
            <w:tcW w:w="4857" w:type="dxa"/>
            <w:vAlign w:val="center"/>
          </w:tcPr>
          <w:p w:rsidR="005335D0" w:rsidRPr="0039219F" w:rsidRDefault="005335D0" w:rsidP="007248CD">
            <w:pPr>
              <w:widowControl/>
              <w:suppressAutoHyphens w:val="0"/>
              <w:snapToGrid w:val="0"/>
              <w:spacing w:beforeLines="20" w:before="72" w:afterLines="20" w:after="72"/>
              <w:ind w:leftChars="6" w:left="12"/>
              <w:jc w:val="both"/>
              <w:textAlignment w:val="auto"/>
              <w:rPr>
                <w:rFonts w:eastAsia="Microsoft YaHei" w:cs="Arial"/>
                <w:snapToGrid w:val="0"/>
                <w:color w:val="3333FF"/>
                <w:sz w:val="18"/>
                <w:szCs w:val="18"/>
                <w:lang w:eastAsia="zh-CN"/>
              </w:rPr>
            </w:pPr>
            <w:r w:rsidRPr="005335D0">
              <w:rPr>
                <w:rFonts w:eastAsia="Microsoft YaHei" w:cs="Arial"/>
                <w:snapToGrid w:val="0"/>
                <w:color w:val="3333FF"/>
                <w:sz w:val="18"/>
                <w:szCs w:val="18"/>
                <w:lang w:eastAsia="zh-CN"/>
              </w:rPr>
              <w:t xml:space="preserve">LT7686_Software_Reset </w:t>
            </w:r>
            <w:r w:rsidRPr="0039219F">
              <w:rPr>
                <w:rFonts w:eastAsia="Microsoft YaHei" w:cs="Arial"/>
                <w:snapToGrid w:val="0"/>
                <w:color w:val="3333FF"/>
                <w:sz w:val="18"/>
                <w:szCs w:val="18"/>
                <w:lang w:eastAsia="zh-CN"/>
              </w:rPr>
              <w:t>()</w:t>
            </w:r>
          </w:p>
        </w:tc>
        <w:tc>
          <w:tcPr>
            <w:tcW w:w="3497" w:type="dxa"/>
            <w:vAlign w:val="center"/>
          </w:tcPr>
          <w:p w:rsidR="005335D0" w:rsidRPr="0039219F" w:rsidRDefault="005335D0" w:rsidP="007248CD">
            <w:pPr>
              <w:snapToGrid w:val="0"/>
              <w:spacing w:beforeLines="20" w:before="72" w:afterLines="20" w:after="72"/>
              <w:jc w:val="both"/>
              <w:rPr>
                <w:rFonts w:eastAsiaTheme="minorEastAsia" w:cs="Arial"/>
                <w:sz w:val="18"/>
                <w:szCs w:val="18"/>
                <w:lang w:eastAsia="zh-TW"/>
              </w:rPr>
            </w:pPr>
            <w:r w:rsidRPr="0039219F">
              <w:rPr>
                <w:rFonts w:eastAsiaTheme="minorEastAsia" w:cs="Arial"/>
                <w:sz w:val="18"/>
                <w:szCs w:val="18"/>
                <w:lang w:eastAsia="zh-TW"/>
              </w:rPr>
              <w:t>Software Reset</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2</w:t>
            </w:r>
          </w:p>
        </w:tc>
        <w:tc>
          <w:tcPr>
            <w:tcW w:w="4857" w:type="dxa"/>
            <w:vAlign w:val="center"/>
          </w:tcPr>
          <w:p w:rsidR="005335D0" w:rsidRPr="0039219F" w:rsidRDefault="005335D0" w:rsidP="007248CD">
            <w:pPr>
              <w:snapToGrid w:val="0"/>
              <w:spacing w:beforeLines="20" w:before="72" w:afterLines="20" w:after="72"/>
              <w:jc w:val="both"/>
              <w:rPr>
                <w:rFonts w:eastAsia="Microsoft YaHei" w:cs="Arial"/>
                <w:sz w:val="18"/>
                <w:szCs w:val="18"/>
                <w:lang w:eastAsia="zh-TW"/>
              </w:rPr>
            </w:pPr>
            <w:r w:rsidRPr="005335D0">
              <w:rPr>
                <w:rFonts w:eastAsia="Microsoft YaHei" w:cs="Arial"/>
                <w:color w:val="3333FF"/>
                <w:sz w:val="18"/>
                <w:szCs w:val="18"/>
                <w:lang w:eastAsia="zh-CN"/>
              </w:rPr>
              <w:t>InitGLCD_LT7686</w:t>
            </w:r>
            <w:r w:rsidRPr="0039219F">
              <w:rPr>
                <w:rFonts w:eastAsia="Microsoft YaHei" w:cs="Arial"/>
                <w:color w:val="3333FF"/>
                <w:sz w:val="18"/>
                <w:szCs w:val="18"/>
                <w:lang w:eastAsia="zh-CN"/>
              </w:rPr>
              <w:t>()</w:t>
            </w:r>
          </w:p>
        </w:tc>
        <w:tc>
          <w:tcPr>
            <w:tcW w:w="3497" w:type="dxa"/>
            <w:vAlign w:val="center"/>
          </w:tcPr>
          <w:p w:rsidR="005335D0" w:rsidRPr="0039219F" w:rsidRDefault="005335D0" w:rsidP="007248CD">
            <w:pPr>
              <w:snapToGrid w:val="0"/>
              <w:spacing w:beforeLines="20" w:before="72" w:afterLines="20" w:after="72"/>
              <w:jc w:val="both"/>
              <w:rPr>
                <w:rFonts w:eastAsia="Microsoft YaHei" w:cs="Arial"/>
                <w:sz w:val="18"/>
                <w:szCs w:val="18"/>
                <w:lang w:eastAsia="zh-TW"/>
              </w:rPr>
            </w:pPr>
            <w:r w:rsidRPr="0039219F">
              <w:rPr>
                <w:rFonts w:eastAsiaTheme="minorEastAsia" w:cs="Arial"/>
                <w:sz w:val="18"/>
                <w:szCs w:val="18"/>
                <w:lang w:eastAsia="zh-TW"/>
              </w:rPr>
              <w:t>Setup Clock &amp; PL</w:t>
            </w:r>
            <w:r w:rsidRPr="0039219F">
              <w:rPr>
                <w:rFonts w:eastAsia="Microsoft YaHei" w:cs="Arial"/>
                <w:sz w:val="18"/>
                <w:szCs w:val="18"/>
                <w:lang w:eastAsia="zh-CN"/>
              </w:rPr>
              <w:t>L</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63</w:t>
            </w:r>
          </w:p>
        </w:tc>
        <w:tc>
          <w:tcPr>
            <w:tcW w:w="4857" w:type="dxa"/>
            <w:vAlign w:val="center"/>
          </w:tcPr>
          <w:p w:rsidR="005335D0" w:rsidRPr="005335D0" w:rsidRDefault="005335D0" w:rsidP="005335D0">
            <w:pPr>
              <w:widowControl/>
              <w:suppressAutoHyphens w:val="0"/>
              <w:snapToGrid w:val="0"/>
              <w:spacing w:beforeLines="20" w:before="72" w:afterLines="20" w:after="72"/>
              <w:ind w:leftChars="6" w:left="12"/>
              <w:jc w:val="both"/>
              <w:textAlignment w:val="auto"/>
              <w:rPr>
                <w:rFonts w:eastAsia="Microsoft YaHei" w:cs="Arial"/>
                <w:snapToGrid w:val="0"/>
                <w:color w:val="3333FF"/>
                <w:sz w:val="18"/>
                <w:szCs w:val="18"/>
                <w:lang w:eastAsia="zh-CN"/>
              </w:rPr>
            </w:pPr>
            <w:r>
              <w:rPr>
                <w:rFonts w:eastAsia="Microsoft YaHei" w:cs="Arial"/>
                <w:snapToGrid w:val="0"/>
                <w:color w:val="3333FF"/>
                <w:sz w:val="18"/>
                <w:szCs w:val="18"/>
                <w:lang w:eastAsia="zh-CN"/>
              </w:rPr>
              <w:t>LT7686_Display_ColorBar( TRUE )</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Color Bar Display Enable</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64</w:t>
            </w:r>
          </w:p>
        </w:tc>
        <w:tc>
          <w:tcPr>
            <w:tcW w:w="4857" w:type="dxa"/>
            <w:vAlign w:val="center"/>
          </w:tcPr>
          <w:p w:rsidR="005335D0" w:rsidRPr="005335D0" w:rsidRDefault="005335D0" w:rsidP="005335D0">
            <w:pPr>
              <w:widowControl/>
              <w:suppressAutoHyphens w:val="0"/>
              <w:snapToGrid w:val="0"/>
              <w:spacing w:beforeLines="20" w:before="72" w:afterLines="20" w:after="72"/>
              <w:ind w:leftChars="6" w:left="12"/>
              <w:jc w:val="both"/>
              <w:textAlignment w:val="auto"/>
              <w:rPr>
                <w:rFonts w:eastAsia="Microsoft YaHei" w:cs="Arial"/>
                <w:snapToGrid w:val="0"/>
                <w:color w:val="3333FF"/>
                <w:sz w:val="18"/>
                <w:szCs w:val="18"/>
                <w:lang w:eastAsia="zh-CN"/>
              </w:rPr>
            </w:pPr>
            <w:r>
              <w:rPr>
                <w:rFonts w:eastAsia="Microsoft YaHei" w:cs="Arial"/>
                <w:snapToGrid w:val="0"/>
                <w:color w:val="3333FF"/>
                <w:sz w:val="18"/>
                <w:szCs w:val="18"/>
                <w:lang w:eastAsia="zh-CN"/>
              </w:rPr>
              <w:t>LT7686_Display_ColorBar( FALSE )</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Color Bar Display Disable</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65</w:t>
            </w:r>
          </w:p>
        </w:tc>
        <w:tc>
          <w:tcPr>
            <w:tcW w:w="4857" w:type="dxa"/>
            <w:vAlign w:val="center"/>
          </w:tcPr>
          <w:p w:rsidR="005335D0" w:rsidRPr="0039219F" w:rsidRDefault="005335D0" w:rsidP="007248CD">
            <w:pPr>
              <w:snapToGrid w:val="0"/>
              <w:spacing w:beforeLines="20" w:before="72" w:afterLines="20" w:after="72"/>
              <w:jc w:val="both"/>
              <w:rPr>
                <w:rFonts w:eastAsia="Microsoft YaHei" w:cs="Arial"/>
                <w:sz w:val="18"/>
                <w:szCs w:val="18"/>
                <w:lang w:eastAsia="zh-TW"/>
              </w:rPr>
            </w:pPr>
            <w:r w:rsidRPr="0039219F">
              <w:rPr>
                <w:rFonts w:eastAsia="Microsoft YaHei" w:cs="Arial"/>
                <w:color w:val="3333FF"/>
                <w:sz w:val="18"/>
                <w:szCs w:val="18"/>
                <w:lang w:eastAsia="zh-CN"/>
              </w:rPr>
              <w:t>Line()</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Drawing a Thin Line</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66</w:t>
            </w:r>
          </w:p>
        </w:tc>
        <w:tc>
          <w:tcPr>
            <w:tcW w:w="4857" w:type="dxa"/>
            <w:vAlign w:val="center"/>
          </w:tcPr>
          <w:p w:rsidR="005335D0" w:rsidRPr="0039219F" w:rsidRDefault="005335D0" w:rsidP="007248CD">
            <w:pPr>
              <w:snapToGrid w:val="0"/>
              <w:spacing w:beforeLines="20" w:before="72" w:afterLines="20" w:after="72"/>
              <w:jc w:val="both"/>
              <w:rPr>
                <w:rFonts w:eastAsia="Microsoft YaHei" w:cs="Arial"/>
                <w:sz w:val="18"/>
                <w:szCs w:val="18"/>
                <w:lang w:eastAsia="zh-TW"/>
              </w:rPr>
            </w:pPr>
            <w:r w:rsidRPr="0039219F">
              <w:rPr>
                <w:rFonts w:eastAsia="Microsoft YaHei" w:cs="Arial"/>
                <w:color w:val="3333FF"/>
                <w:sz w:val="18"/>
                <w:szCs w:val="18"/>
                <w:lang w:eastAsia="zh-CN"/>
              </w:rPr>
              <w:t>Line()</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Drawing a Thick Line</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67</w:t>
            </w:r>
          </w:p>
        </w:tc>
        <w:tc>
          <w:tcPr>
            <w:tcW w:w="4857" w:type="dxa"/>
            <w:vAlign w:val="center"/>
          </w:tcPr>
          <w:p w:rsidR="005335D0" w:rsidRPr="0039219F" w:rsidRDefault="005335D0" w:rsidP="007248CD">
            <w:pPr>
              <w:snapToGrid w:val="0"/>
              <w:spacing w:beforeLines="20" w:before="72" w:afterLines="20" w:after="72"/>
              <w:jc w:val="both"/>
              <w:rPr>
                <w:rFonts w:eastAsia="Microsoft YaHei" w:cs="Arial"/>
                <w:sz w:val="18"/>
                <w:szCs w:val="18"/>
                <w:lang w:eastAsia="zh-TW"/>
              </w:rPr>
            </w:pPr>
            <w:r w:rsidRPr="0039219F">
              <w:rPr>
                <w:rFonts w:eastAsia="Microsoft YaHei" w:cs="Arial"/>
                <w:color w:val="3333FF"/>
                <w:sz w:val="18"/>
                <w:szCs w:val="18"/>
                <w:lang w:eastAsia="zh-CN"/>
              </w:rPr>
              <w:t>Circle()</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Drawing a Hollow Circle</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68</w:t>
            </w:r>
          </w:p>
        </w:tc>
        <w:tc>
          <w:tcPr>
            <w:tcW w:w="4857" w:type="dxa"/>
            <w:vAlign w:val="center"/>
          </w:tcPr>
          <w:p w:rsidR="005335D0" w:rsidRPr="0039219F" w:rsidRDefault="005335D0" w:rsidP="007248CD">
            <w:pPr>
              <w:snapToGrid w:val="0"/>
              <w:spacing w:beforeLines="20" w:before="72" w:afterLines="20" w:after="72"/>
              <w:jc w:val="both"/>
              <w:rPr>
                <w:rFonts w:eastAsia="Microsoft YaHei" w:cs="Arial"/>
                <w:sz w:val="18"/>
                <w:szCs w:val="18"/>
                <w:lang w:eastAsia="zh-TW"/>
              </w:rPr>
            </w:pPr>
            <w:proofErr w:type="spellStart"/>
            <w:r>
              <w:rPr>
                <w:rFonts w:eastAsia="Microsoft YaHei" w:cs="Arial"/>
                <w:color w:val="3333FF"/>
                <w:sz w:val="18"/>
                <w:szCs w:val="18"/>
                <w:lang w:eastAsia="zh-CN"/>
              </w:rPr>
              <w:t>Filled</w:t>
            </w:r>
            <w:r w:rsidRPr="0039219F">
              <w:rPr>
                <w:rFonts w:eastAsia="Microsoft YaHei" w:cs="Arial"/>
                <w:color w:val="3333FF"/>
                <w:sz w:val="18"/>
                <w:szCs w:val="18"/>
                <w:lang w:eastAsia="zh-CN"/>
              </w:rPr>
              <w:t>Circle</w:t>
            </w:r>
            <w:proofErr w:type="spellEnd"/>
            <w:r w:rsidRPr="0039219F">
              <w:rPr>
                <w:rFonts w:eastAsia="Microsoft YaHei" w:cs="Arial"/>
                <w:color w:val="3333FF"/>
                <w:sz w:val="18"/>
                <w:szCs w:val="18"/>
                <w:lang w:eastAsia="zh-CN"/>
              </w:rPr>
              <w:t>()</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Drawing a Solid Circle</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69</w:t>
            </w:r>
          </w:p>
        </w:tc>
        <w:tc>
          <w:tcPr>
            <w:tcW w:w="4857" w:type="dxa"/>
            <w:vAlign w:val="center"/>
          </w:tcPr>
          <w:p w:rsidR="005335D0" w:rsidRPr="0039219F" w:rsidRDefault="005335D0" w:rsidP="007248CD">
            <w:pPr>
              <w:snapToGrid w:val="0"/>
              <w:spacing w:beforeLines="20" w:before="72" w:afterLines="20" w:after="72"/>
              <w:jc w:val="both"/>
              <w:rPr>
                <w:rFonts w:eastAsia="Microsoft YaHei" w:cs="Arial"/>
                <w:sz w:val="18"/>
                <w:szCs w:val="18"/>
                <w:lang w:eastAsia="zh-TW"/>
              </w:rPr>
            </w:pPr>
            <w:proofErr w:type="spellStart"/>
            <w:r>
              <w:rPr>
                <w:rFonts w:eastAsia="Microsoft YaHei" w:cs="Arial"/>
                <w:color w:val="3333FF"/>
                <w:sz w:val="18"/>
                <w:szCs w:val="18"/>
                <w:lang w:eastAsia="zh-CN"/>
              </w:rPr>
              <w:t>FramedFilled</w:t>
            </w:r>
            <w:r w:rsidRPr="0039219F">
              <w:rPr>
                <w:rFonts w:eastAsia="Microsoft YaHei" w:cs="Arial"/>
                <w:color w:val="3333FF"/>
                <w:sz w:val="18"/>
                <w:szCs w:val="18"/>
                <w:lang w:eastAsia="zh-CN"/>
              </w:rPr>
              <w:t>Circle</w:t>
            </w:r>
            <w:proofErr w:type="spellEnd"/>
            <w:r w:rsidRPr="0039219F">
              <w:rPr>
                <w:rFonts w:eastAsia="Microsoft YaHei" w:cs="Arial"/>
                <w:color w:val="3333FF"/>
                <w:sz w:val="18"/>
                <w:szCs w:val="18"/>
                <w:lang w:eastAsia="zh-CN"/>
              </w:rPr>
              <w:t>()</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Drawing a Solid Circle with Frame</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70</w:t>
            </w:r>
          </w:p>
        </w:tc>
        <w:tc>
          <w:tcPr>
            <w:tcW w:w="4857" w:type="dxa"/>
            <w:vAlign w:val="center"/>
          </w:tcPr>
          <w:p w:rsidR="005335D0" w:rsidRPr="0039219F" w:rsidRDefault="005335D0" w:rsidP="007248CD">
            <w:pPr>
              <w:pStyle w:val="BodyTextFirstIndent"/>
              <w:snapToGrid w:val="0"/>
              <w:spacing w:beforeLines="20" w:before="72" w:afterLines="20" w:after="72"/>
              <w:ind w:left="0"/>
              <w:jc w:val="both"/>
              <w:rPr>
                <w:rFonts w:eastAsia="Microsoft YaHei" w:cs="Arial"/>
                <w:color w:val="3333FF"/>
                <w:sz w:val="18"/>
                <w:szCs w:val="18"/>
                <w:lang w:eastAsia="zh-TW"/>
              </w:rPr>
            </w:pPr>
            <w:r w:rsidRPr="0039219F">
              <w:rPr>
                <w:rFonts w:eastAsia="Microsoft YaHei" w:cs="Arial"/>
                <w:color w:val="3333FF"/>
                <w:sz w:val="18"/>
                <w:szCs w:val="18"/>
                <w:lang w:eastAsia="zh-CN"/>
              </w:rPr>
              <w:t>Ellipse()</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Drawing a Hollow Ellipse</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71</w:t>
            </w:r>
          </w:p>
        </w:tc>
        <w:tc>
          <w:tcPr>
            <w:tcW w:w="4857" w:type="dxa"/>
            <w:vAlign w:val="center"/>
          </w:tcPr>
          <w:p w:rsidR="005335D0" w:rsidRPr="0039219F" w:rsidRDefault="005335D0" w:rsidP="007248CD">
            <w:pPr>
              <w:snapToGrid w:val="0"/>
              <w:spacing w:beforeLines="20" w:before="72" w:afterLines="20" w:after="72"/>
              <w:jc w:val="both"/>
              <w:rPr>
                <w:rFonts w:eastAsia="Microsoft YaHei" w:cs="Arial"/>
                <w:sz w:val="18"/>
                <w:szCs w:val="18"/>
                <w:lang w:eastAsia="zh-TW"/>
              </w:rPr>
            </w:pPr>
            <w:proofErr w:type="spellStart"/>
            <w:r>
              <w:rPr>
                <w:rFonts w:eastAsia="Microsoft YaHei" w:cs="Arial"/>
                <w:color w:val="3333FF"/>
                <w:sz w:val="18"/>
                <w:szCs w:val="18"/>
                <w:lang w:eastAsia="zh-CN"/>
              </w:rPr>
              <w:t>Filled</w:t>
            </w:r>
            <w:r w:rsidRPr="0039219F">
              <w:rPr>
                <w:rFonts w:eastAsia="Microsoft YaHei" w:cs="Arial"/>
                <w:color w:val="3333FF"/>
                <w:sz w:val="18"/>
                <w:szCs w:val="18"/>
                <w:lang w:eastAsia="zh-CN"/>
              </w:rPr>
              <w:t>Ellipse</w:t>
            </w:r>
            <w:proofErr w:type="spellEnd"/>
            <w:r w:rsidRPr="0039219F">
              <w:rPr>
                <w:rFonts w:eastAsia="Microsoft YaHei" w:cs="Arial"/>
                <w:color w:val="3333FF"/>
                <w:sz w:val="18"/>
                <w:szCs w:val="18"/>
                <w:lang w:eastAsia="zh-CN"/>
              </w:rPr>
              <w:t>()</w:t>
            </w:r>
          </w:p>
        </w:tc>
        <w:tc>
          <w:tcPr>
            <w:tcW w:w="3497" w:type="dxa"/>
            <w:vAlign w:val="center"/>
          </w:tcPr>
          <w:p w:rsidR="005335D0" w:rsidRPr="0039219F"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Drawing a Solid Ellipse</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72</w:t>
            </w:r>
          </w:p>
        </w:tc>
        <w:tc>
          <w:tcPr>
            <w:tcW w:w="4857" w:type="dxa"/>
            <w:vAlign w:val="center"/>
          </w:tcPr>
          <w:p w:rsidR="005335D0" w:rsidRPr="0039219F" w:rsidRDefault="005335D0" w:rsidP="007248CD">
            <w:pPr>
              <w:snapToGrid w:val="0"/>
              <w:spacing w:beforeLines="20" w:before="72" w:afterLines="20" w:after="72"/>
              <w:jc w:val="both"/>
              <w:rPr>
                <w:rFonts w:eastAsia="Microsoft YaHei" w:cs="Arial"/>
                <w:sz w:val="18"/>
                <w:szCs w:val="18"/>
                <w:lang w:eastAsia="zh-TW"/>
              </w:rPr>
            </w:pPr>
            <w:proofErr w:type="spellStart"/>
            <w:r>
              <w:rPr>
                <w:rFonts w:eastAsia="Microsoft YaHei" w:cs="Arial"/>
                <w:color w:val="3333FF"/>
                <w:sz w:val="18"/>
                <w:szCs w:val="18"/>
                <w:lang w:eastAsia="zh-CN"/>
              </w:rPr>
              <w:t>FramedFilled</w:t>
            </w:r>
            <w:r w:rsidRPr="0039219F">
              <w:rPr>
                <w:rFonts w:eastAsia="Microsoft YaHei" w:cs="Arial"/>
                <w:color w:val="3333FF"/>
                <w:sz w:val="18"/>
                <w:szCs w:val="18"/>
                <w:lang w:eastAsia="zh-CN"/>
              </w:rPr>
              <w:t>Ellipse</w:t>
            </w:r>
            <w:proofErr w:type="spellEnd"/>
            <w:r w:rsidRPr="0039219F">
              <w:rPr>
                <w:rFonts w:eastAsia="Microsoft YaHei" w:cs="Arial"/>
                <w:color w:val="3333FF"/>
                <w:sz w:val="18"/>
                <w:szCs w:val="18"/>
                <w:lang w:eastAsia="zh-CN"/>
              </w:rPr>
              <w:t>()</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Drawing a Solid Ellipse with Frame</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73</w:t>
            </w:r>
          </w:p>
        </w:tc>
        <w:tc>
          <w:tcPr>
            <w:tcW w:w="4857" w:type="dxa"/>
            <w:vAlign w:val="center"/>
          </w:tcPr>
          <w:p w:rsidR="005335D0" w:rsidRPr="0039219F" w:rsidRDefault="005335D0" w:rsidP="007248CD">
            <w:pPr>
              <w:pStyle w:val="BodyTextFirstIndent"/>
              <w:snapToGrid w:val="0"/>
              <w:spacing w:beforeLines="20" w:before="72" w:afterLines="20" w:after="72"/>
              <w:ind w:leftChars="6" w:left="12"/>
              <w:jc w:val="both"/>
              <w:rPr>
                <w:rFonts w:eastAsia="Microsoft YaHei" w:cs="Arial"/>
                <w:color w:val="3333FF"/>
                <w:sz w:val="18"/>
                <w:szCs w:val="18"/>
                <w:lang w:eastAsia="zh-TW"/>
              </w:rPr>
            </w:pPr>
            <w:r w:rsidRPr="0039219F">
              <w:rPr>
                <w:rFonts w:eastAsia="Microsoft YaHei" w:cs="Arial"/>
                <w:color w:val="3333FF"/>
                <w:sz w:val="18"/>
                <w:szCs w:val="18"/>
                <w:lang w:eastAsia="zh-CN"/>
              </w:rPr>
              <w:t>Square()</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Drawing a Hollow Rectangle</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74</w:t>
            </w:r>
          </w:p>
        </w:tc>
        <w:tc>
          <w:tcPr>
            <w:tcW w:w="4857" w:type="dxa"/>
            <w:vAlign w:val="center"/>
          </w:tcPr>
          <w:p w:rsidR="005335D0" w:rsidRPr="0039219F" w:rsidRDefault="005335D0" w:rsidP="007248CD">
            <w:pPr>
              <w:pStyle w:val="BodyTextFirstIndent"/>
              <w:snapToGrid w:val="0"/>
              <w:spacing w:beforeLines="20" w:before="72" w:afterLines="20" w:after="72"/>
              <w:ind w:leftChars="6" w:left="12"/>
              <w:jc w:val="both"/>
              <w:rPr>
                <w:rFonts w:eastAsia="Microsoft YaHei" w:cs="Arial"/>
                <w:color w:val="3333FF"/>
                <w:sz w:val="18"/>
                <w:szCs w:val="18"/>
                <w:lang w:eastAsia="zh-TW"/>
              </w:rPr>
            </w:pPr>
            <w:proofErr w:type="spellStart"/>
            <w:r>
              <w:rPr>
                <w:rFonts w:eastAsia="Microsoft YaHei" w:cs="Arial"/>
                <w:color w:val="3333FF"/>
                <w:sz w:val="18"/>
                <w:szCs w:val="18"/>
                <w:lang w:eastAsia="zh-CN"/>
              </w:rPr>
              <w:t>Filled</w:t>
            </w:r>
            <w:r w:rsidRPr="0039219F">
              <w:rPr>
                <w:rFonts w:eastAsia="Microsoft YaHei" w:cs="Arial"/>
                <w:color w:val="3333FF"/>
                <w:sz w:val="18"/>
                <w:szCs w:val="18"/>
                <w:lang w:eastAsia="zh-CN"/>
              </w:rPr>
              <w:t>Square</w:t>
            </w:r>
            <w:proofErr w:type="spellEnd"/>
            <w:r w:rsidRPr="0039219F">
              <w:rPr>
                <w:rFonts w:eastAsia="Microsoft YaHei" w:cs="Arial"/>
                <w:color w:val="3333FF"/>
                <w:sz w:val="18"/>
                <w:szCs w:val="18"/>
                <w:lang w:eastAsia="zh-CN"/>
              </w:rPr>
              <w:t>()</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Drawing a Solid Rectangle</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75</w:t>
            </w:r>
          </w:p>
        </w:tc>
        <w:tc>
          <w:tcPr>
            <w:tcW w:w="4857" w:type="dxa"/>
            <w:vAlign w:val="center"/>
          </w:tcPr>
          <w:p w:rsidR="005335D0" w:rsidRPr="0039219F" w:rsidRDefault="005335D0" w:rsidP="007248CD">
            <w:pPr>
              <w:pStyle w:val="BodyTextFirstIndent"/>
              <w:snapToGrid w:val="0"/>
              <w:spacing w:beforeLines="20" w:before="72" w:afterLines="20" w:after="72"/>
              <w:ind w:leftChars="6" w:left="12"/>
              <w:jc w:val="both"/>
              <w:rPr>
                <w:rFonts w:eastAsia="Microsoft YaHei" w:cs="Arial"/>
                <w:color w:val="3333FF"/>
                <w:sz w:val="18"/>
                <w:szCs w:val="18"/>
                <w:lang w:eastAsia="zh-TW"/>
              </w:rPr>
            </w:pPr>
            <w:proofErr w:type="spellStart"/>
            <w:r>
              <w:rPr>
                <w:rFonts w:eastAsia="Microsoft YaHei" w:cs="Arial"/>
                <w:color w:val="3333FF"/>
                <w:sz w:val="18"/>
                <w:szCs w:val="18"/>
                <w:lang w:eastAsia="zh-CN"/>
              </w:rPr>
              <w:t>FramedFilled</w:t>
            </w:r>
            <w:r w:rsidRPr="0039219F">
              <w:rPr>
                <w:rFonts w:eastAsia="Microsoft YaHei" w:cs="Arial"/>
                <w:color w:val="3333FF"/>
                <w:sz w:val="18"/>
                <w:szCs w:val="18"/>
                <w:lang w:eastAsia="zh-CN"/>
              </w:rPr>
              <w:t>Square</w:t>
            </w:r>
            <w:proofErr w:type="spellEnd"/>
            <w:r w:rsidRPr="0039219F">
              <w:rPr>
                <w:rFonts w:eastAsia="Microsoft YaHei" w:cs="Arial"/>
                <w:color w:val="3333FF"/>
                <w:sz w:val="18"/>
                <w:szCs w:val="18"/>
                <w:lang w:eastAsia="zh-CN"/>
              </w:rPr>
              <w:t>()</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Drawing a Solid Rectangle with Frame</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76</w:t>
            </w:r>
          </w:p>
        </w:tc>
        <w:tc>
          <w:tcPr>
            <w:tcW w:w="4857" w:type="dxa"/>
            <w:vAlign w:val="center"/>
          </w:tcPr>
          <w:p w:rsidR="005335D0" w:rsidRPr="0039219F" w:rsidRDefault="005335D0" w:rsidP="007248CD">
            <w:pPr>
              <w:pStyle w:val="BodyTextFirstIndent"/>
              <w:snapToGrid w:val="0"/>
              <w:spacing w:beforeLines="20" w:before="72" w:afterLines="20" w:after="72"/>
              <w:ind w:leftChars="6" w:left="12"/>
              <w:jc w:val="both"/>
              <w:rPr>
                <w:rFonts w:eastAsia="Microsoft YaHei" w:cs="Arial"/>
                <w:color w:val="3333FF"/>
                <w:sz w:val="18"/>
                <w:szCs w:val="18"/>
                <w:lang w:eastAsia="zh-TW"/>
              </w:rPr>
            </w:pPr>
            <w:proofErr w:type="spellStart"/>
            <w:r w:rsidRPr="0039219F">
              <w:rPr>
                <w:rFonts w:eastAsia="Microsoft YaHei" w:cs="Arial"/>
                <w:color w:val="3333FF"/>
                <w:sz w:val="18"/>
                <w:szCs w:val="18"/>
                <w:lang w:eastAsia="zh-CN"/>
              </w:rPr>
              <w:t>CircleSquare</w:t>
            </w:r>
            <w:proofErr w:type="spellEnd"/>
            <w:r w:rsidRPr="0039219F">
              <w:rPr>
                <w:rFonts w:eastAsia="Microsoft YaHei" w:cs="Arial"/>
                <w:color w:val="3333FF"/>
                <w:sz w:val="18"/>
                <w:szCs w:val="18"/>
                <w:lang w:eastAsia="zh-CN"/>
              </w:rPr>
              <w:t>()</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Drawing a Hollow Rounded-Rectangle</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77</w:t>
            </w:r>
          </w:p>
        </w:tc>
        <w:tc>
          <w:tcPr>
            <w:tcW w:w="4857" w:type="dxa"/>
            <w:vAlign w:val="center"/>
          </w:tcPr>
          <w:p w:rsidR="005335D0" w:rsidRPr="0039219F" w:rsidRDefault="005335D0" w:rsidP="007248CD">
            <w:pPr>
              <w:pStyle w:val="BodyTextFirstIndent"/>
              <w:snapToGrid w:val="0"/>
              <w:spacing w:beforeLines="20" w:before="72" w:afterLines="20" w:after="72"/>
              <w:ind w:leftChars="6" w:left="12"/>
              <w:jc w:val="both"/>
              <w:rPr>
                <w:rFonts w:eastAsia="Microsoft YaHei" w:cs="Arial"/>
                <w:color w:val="3333FF"/>
                <w:sz w:val="18"/>
                <w:szCs w:val="18"/>
                <w:lang w:eastAsia="zh-TW"/>
              </w:rPr>
            </w:pPr>
            <w:proofErr w:type="spellStart"/>
            <w:r>
              <w:rPr>
                <w:rFonts w:eastAsia="Microsoft YaHei" w:cs="Arial"/>
                <w:color w:val="3333FF"/>
                <w:sz w:val="18"/>
                <w:szCs w:val="18"/>
                <w:lang w:eastAsia="zh-CN"/>
              </w:rPr>
              <w:t>Filled</w:t>
            </w:r>
            <w:r w:rsidRPr="0039219F">
              <w:rPr>
                <w:rFonts w:eastAsia="Microsoft YaHei" w:cs="Arial"/>
                <w:color w:val="3333FF"/>
                <w:sz w:val="18"/>
                <w:szCs w:val="18"/>
                <w:lang w:eastAsia="zh-CN"/>
              </w:rPr>
              <w:t>CircleSquare</w:t>
            </w:r>
            <w:proofErr w:type="spellEnd"/>
            <w:r w:rsidRPr="0039219F">
              <w:rPr>
                <w:rFonts w:eastAsia="Microsoft YaHei" w:cs="Arial"/>
                <w:color w:val="3333FF"/>
                <w:sz w:val="18"/>
                <w:szCs w:val="18"/>
                <w:lang w:eastAsia="zh-CN"/>
              </w:rPr>
              <w:t>()</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Drawing a Solid Rounded-Rectangle</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78</w:t>
            </w:r>
          </w:p>
        </w:tc>
        <w:tc>
          <w:tcPr>
            <w:tcW w:w="4857" w:type="dxa"/>
            <w:vAlign w:val="center"/>
          </w:tcPr>
          <w:p w:rsidR="005335D0" w:rsidRPr="0039219F" w:rsidRDefault="005335D0" w:rsidP="007248CD">
            <w:pPr>
              <w:pStyle w:val="BodyTextFirstIndent"/>
              <w:snapToGrid w:val="0"/>
              <w:spacing w:beforeLines="20" w:before="72" w:afterLines="20" w:after="72"/>
              <w:ind w:leftChars="6" w:left="12"/>
              <w:jc w:val="both"/>
              <w:rPr>
                <w:rFonts w:eastAsia="Microsoft YaHei" w:cs="Arial"/>
                <w:color w:val="3333FF"/>
                <w:sz w:val="18"/>
                <w:szCs w:val="18"/>
                <w:lang w:eastAsia="zh-TW"/>
              </w:rPr>
            </w:pPr>
            <w:proofErr w:type="spellStart"/>
            <w:r>
              <w:rPr>
                <w:rFonts w:eastAsia="Microsoft YaHei" w:cs="Arial"/>
                <w:color w:val="3333FF"/>
                <w:sz w:val="18"/>
                <w:szCs w:val="18"/>
                <w:lang w:eastAsia="zh-CN"/>
              </w:rPr>
              <w:t>FramedFilled</w:t>
            </w:r>
            <w:r w:rsidRPr="0039219F">
              <w:rPr>
                <w:rFonts w:eastAsia="Microsoft YaHei" w:cs="Arial"/>
                <w:color w:val="3333FF"/>
                <w:sz w:val="18"/>
                <w:szCs w:val="18"/>
                <w:lang w:eastAsia="zh-CN"/>
              </w:rPr>
              <w:t>CircleSquare</w:t>
            </w:r>
            <w:proofErr w:type="spellEnd"/>
            <w:r w:rsidRPr="0039219F">
              <w:rPr>
                <w:rFonts w:eastAsia="Microsoft YaHei" w:cs="Arial"/>
                <w:color w:val="3333FF"/>
                <w:sz w:val="18"/>
                <w:szCs w:val="18"/>
                <w:lang w:eastAsia="zh-CN"/>
              </w:rPr>
              <w:t>()</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Drawing a Rounded-Rectangle with Frame</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79</w:t>
            </w:r>
          </w:p>
        </w:tc>
        <w:tc>
          <w:tcPr>
            <w:tcW w:w="4857" w:type="dxa"/>
            <w:vAlign w:val="center"/>
          </w:tcPr>
          <w:p w:rsidR="005335D0" w:rsidRPr="0039219F" w:rsidRDefault="005335D0" w:rsidP="007248CD">
            <w:pPr>
              <w:pStyle w:val="BodyTextFirstIndent"/>
              <w:snapToGrid w:val="0"/>
              <w:spacing w:beforeLines="20" w:before="72" w:afterLines="20" w:after="72"/>
              <w:ind w:leftChars="6" w:left="12"/>
              <w:jc w:val="both"/>
              <w:rPr>
                <w:rFonts w:eastAsia="Microsoft YaHei" w:cs="Arial"/>
                <w:color w:val="3333FF"/>
                <w:sz w:val="18"/>
                <w:szCs w:val="18"/>
                <w:lang w:eastAsia="zh-TW"/>
              </w:rPr>
            </w:pPr>
            <w:r w:rsidRPr="0039219F">
              <w:rPr>
                <w:rFonts w:eastAsia="Microsoft YaHei" w:cs="Arial"/>
                <w:color w:val="3333FF"/>
                <w:sz w:val="18"/>
                <w:szCs w:val="18"/>
                <w:lang w:eastAsia="zh-CN"/>
              </w:rPr>
              <w:t>Triangle()</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Drawing a Hollow Triangle</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80</w:t>
            </w:r>
          </w:p>
        </w:tc>
        <w:tc>
          <w:tcPr>
            <w:tcW w:w="4857" w:type="dxa"/>
            <w:vAlign w:val="center"/>
          </w:tcPr>
          <w:p w:rsidR="005335D0" w:rsidRPr="0039219F" w:rsidRDefault="005335D0" w:rsidP="007248CD">
            <w:pPr>
              <w:pStyle w:val="BodyTextFirstIndent"/>
              <w:snapToGrid w:val="0"/>
              <w:spacing w:beforeLines="20" w:before="72" w:afterLines="20" w:after="72"/>
              <w:ind w:leftChars="6" w:left="12"/>
              <w:jc w:val="both"/>
              <w:rPr>
                <w:rFonts w:eastAsia="Microsoft YaHei" w:cs="Arial"/>
                <w:color w:val="3333FF"/>
                <w:sz w:val="18"/>
                <w:szCs w:val="18"/>
                <w:lang w:eastAsia="zh-TW"/>
              </w:rPr>
            </w:pPr>
            <w:proofErr w:type="spellStart"/>
            <w:r>
              <w:rPr>
                <w:rFonts w:eastAsia="Microsoft YaHei" w:cs="Arial"/>
                <w:color w:val="3333FF"/>
                <w:sz w:val="18"/>
                <w:szCs w:val="18"/>
                <w:lang w:eastAsia="zh-CN"/>
              </w:rPr>
              <w:t>Filled</w:t>
            </w:r>
            <w:r w:rsidRPr="0039219F">
              <w:rPr>
                <w:rFonts w:eastAsia="Microsoft YaHei" w:cs="Arial"/>
                <w:color w:val="3333FF"/>
                <w:sz w:val="18"/>
                <w:szCs w:val="18"/>
                <w:lang w:eastAsia="zh-CN"/>
              </w:rPr>
              <w:t>Triangle</w:t>
            </w:r>
            <w:proofErr w:type="spellEnd"/>
            <w:r w:rsidRPr="0039219F">
              <w:rPr>
                <w:rFonts w:eastAsia="Microsoft YaHei" w:cs="Arial"/>
                <w:color w:val="3333FF"/>
                <w:sz w:val="18"/>
                <w:szCs w:val="18"/>
                <w:lang w:eastAsia="zh-CN"/>
              </w:rPr>
              <w:t>()</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Drawing a Solid Triangle</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81</w:t>
            </w:r>
          </w:p>
        </w:tc>
        <w:tc>
          <w:tcPr>
            <w:tcW w:w="4857" w:type="dxa"/>
            <w:vAlign w:val="center"/>
          </w:tcPr>
          <w:p w:rsidR="005335D0" w:rsidRPr="0039219F" w:rsidRDefault="005335D0" w:rsidP="007248CD">
            <w:pPr>
              <w:pStyle w:val="BodyTextFirstIndent"/>
              <w:snapToGrid w:val="0"/>
              <w:spacing w:beforeLines="20" w:before="72" w:afterLines="20" w:after="72"/>
              <w:ind w:leftChars="6" w:left="12"/>
              <w:jc w:val="both"/>
              <w:rPr>
                <w:rFonts w:eastAsia="Microsoft YaHei" w:cs="Arial"/>
                <w:color w:val="0000CC"/>
                <w:sz w:val="18"/>
                <w:szCs w:val="18"/>
                <w:lang w:eastAsia="zh-TW"/>
              </w:rPr>
            </w:pPr>
            <w:proofErr w:type="spellStart"/>
            <w:r>
              <w:rPr>
                <w:rFonts w:eastAsia="Microsoft YaHei" w:cs="Arial"/>
                <w:color w:val="3333FF"/>
                <w:sz w:val="18"/>
                <w:szCs w:val="18"/>
                <w:lang w:eastAsia="zh-CN"/>
              </w:rPr>
              <w:t>FramedFilled</w:t>
            </w:r>
            <w:r w:rsidRPr="0039219F">
              <w:rPr>
                <w:rFonts w:eastAsia="Microsoft YaHei" w:cs="Arial"/>
                <w:color w:val="0000CC"/>
                <w:sz w:val="18"/>
                <w:szCs w:val="18"/>
                <w:lang w:eastAsia="zh-TW"/>
              </w:rPr>
              <w:t>Triangle_Frame</w:t>
            </w:r>
            <w:proofErr w:type="spellEnd"/>
            <w:r w:rsidRPr="0039219F">
              <w:rPr>
                <w:rFonts w:eastAsia="Microsoft YaHei" w:cs="Arial"/>
                <w:color w:val="0000CC"/>
                <w:sz w:val="18"/>
                <w:szCs w:val="18"/>
                <w:lang w:eastAsia="zh-TW"/>
              </w:rPr>
              <w:t>()</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Drawing a Solid Rectangle with Frame</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82</w:t>
            </w:r>
          </w:p>
        </w:tc>
        <w:tc>
          <w:tcPr>
            <w:tcW w:w="4857" w:type="dxa"/>
            <w:vAlign w:val="center"/>
          </w:tcPr>
          <w:p w:rsidR="005335D0" w:rsidRPr="0039219F" w:rsidRDefault="005335D0" w:rsidP="007248CD">
            <w:pPr>
              <w:pStyle w:val="BodyTextFirstIndent"/>
              <w:snapToGrid w:val="0"/>
              <w:spacing w:beforeLines="20" w:before="72" w:afterLines="20" w:after="72"/>
              <w:ind w:leftChars="6" w:left="12"/>
              <w:jc w:val="both"/>
              <w:rPr>
                <w:rFonts w:eastAsia="Microsoft YaHei" w:cs="Arial"/>
                <w:color w:val="3333FF"/>
                <w:sz w:val="18"/>
                <w:szCs w:val="18"/>
                <w:lang w:eastAsia="zh-TW"/>
              </w:rPr>
            </w:pPr>
            <w:proofErr w:type="spellStart"/>
            <w:r w:rsidRPr="0039219F">
              <w:rPr>
                <w:rFonts w:eastAsia="Microsoft YaHei" w:cs="Arial"/>
                <w:color w:val="3333FF"/>
                <w:sz w:val="18"/>
                <w:szCs w:val="18"/>
                <w:lang w:eastAsia="zh-CN"/>
              </w:rPr>
              <w:t>LeftUpCurve</w:t>
            </w:r>
            <w:proofErr w:type="spellEnd"/>
            <w:r w:rsidRPr="0039219F">
              <w:rPr>
                <w:rFonts w:eastAsia="Microsoft YaHei" w:cs="Arial"/>
                <w:color w:val="3333FF"/>
                <w:sz w:val="18"/>
                <w:szCs w:val="18"/>
                <w:lang w:eastAsia="zh-CN"/>
              </w:rPr>
              <w:t>()</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Drawing an Upper-Left Curve</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83</w:t>
            </w:r>
          </w:p>
        </w:tc>
        <w:tc>
          <w:tcPr>
            <w:tcW w:w="4857" w:type="dxa"/>
            <w:vAlign w:val="center"/>
          </w:tcPr>
          <w:p w:rsidR="005335D0" w:rsidRPr="0039219F" w:rsidRDefault="005335D0" w:rsidP="007248CD">
            <w:pPr>
              <w:pStyle w:val="BodyTextFirstIndent"/>
              <w:snapToGrid w:val="0"/>
              <w:spacing w:beforeLines="20" w:before="72" w:afterLines="20" w:after="72"/>
              <w:ind w:leftChars="6" w:left="12"/>
              <w:jc w:val="both"/>
              <w:rPr>
                <w:rFonts w:eastAsia="Microsoft YaHei" w:cs="Arial"/>
                <w:color w:val="3333FF"/>
                <w:sz w:val="18"/>
                <w:szCs w:val="18"/>
                <w:lang w:eastAsia="zh-TW"/>
              </w:rPr>
            </w:pPr>
            <w:proofErr w:type="spellStart"/>
            <w:r w:rsidRPr="0039219F">
              <w:rPr>
                <w:rFonts w:eastAsia="Microsoft YaHei" w:cs="Arial"/>
                <w:color w:val="3333FF"/>
                <w:sz w:val="18"/>
                <w:szCs w:val="18"/>
                <w:lang w:eastAsia="zh-CN"/>
              </w:rPr>
              <w:t>LeftDownCurve</w:t>
            </w:r>
            <w:proofErr w:type="spellEnd"/>
            <w:r w:rsidRPr="0039219F">
              <w:rPr>
                <w:rFonts w:eastAsia="Microsoft YaHei" w:cs="Arial"/>
                <w:color w:val="3333FF"/>
                <w:sz w:val="18"/>
                <w:szCs w:val="18"/>
                <w:lang w:eastAsia="zh-CN"/>
              </w:rPr>
              <w:t>()</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Drawing a Lower-Left Curve</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84</w:t>
            </w:r>
          </w:p>
        </w:tc>
        <w:tc>
          <w:tcPr>
            <w:tcW w:w="4857" w:type="dxa"/>
            <w:vAlign w:val="center"/>
          </w:tcPr>
          <w:p w:rsidR="005335D0" w:rsidRPr="0039219F" w:rsidRDefault="005335D0" w:rsidP="007248CD">
            <w:pPr>
              <w:pStyle w:val="BodyTextFirstIndent"/>
              <w:snapToGrid w:val="0"/>
              <w:spacing w:beforeLines="20" w:before="72" w:afterLines="20" w:after="72"/>
              <w:ind w:leftChars="6" w:left="12"/>
              <w:jc w:val="both"/>
              <w:rPr>
                <w:rFonts w:eastAsia="Microsoft YaHei" w:cs="Arial"/>
                <w:color w:val="3333FF"/>
                <w:sz w:val="18"/>
                <w:szCs w:val="18"/>
                <w:lang w:eastAsia="zh-TW"/>
              </w:rPr>
            </w:pPr>
            <w:proofErr w:type="spellStart"/>
            <w:r w:rsidRPr="0039219F">
              <w:rPr>
                <w:rFonts w:eastAsia="Microsoft YaHei" w:cs="Arial"/>
                <w:color w:val="3333FF"/>
                <w:sz w:val="18"/>
                <w:szCs w:val="18"/>
                <w:lang w:eastAsia="zh-CN"/>
              </w:rPr>
              <w:t>RightUpCurve</w:t>
            </w:r>
            <w:proofErr w:type="spellEnd"/>
            <w:r w:rsidRPr="0039219F">
              <w:rPr>
                <w:rFonts w:eastAsia="Microsoft YaHei" w:cs="Arial"/>
                <w:color w:val="3333FF"/>
                <w:sz w:val="18"/>
                <w:szCs w:val="18"/>
                <w:lang w:eastAsia="zh-CN"/>
              </w:rPr>
              <w:t>()</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Drawing an Upper-Right Curve</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85</w:t>
            </w:r>
          </w:p>
        </w:tc>
        <w:tc>
          <w:tcPr>
            <w:tcW w:w="4857" w:type="dxa"/>
            <w:vAlign w:val="center"/>
          </w:tcPr>
          <w:p w:rsidR="005335D0" w:rsidRPr="0039219F" w:rsidRDefault="005335D0" w:rsidP="007248CD">
            <w:pPr>
              <w:pStyle w:val="BodyTextFirstIndent"/>
              <w:snapToGrid w:val="0"/>
              <w:spacing w:beforeLines="20" w:before="72" w:afterLines="20" w:after="72"/>
              <w:ind w:leftChars="6" w:left="12"/>
              <w:jc w:val="both"/>
              <w:rPr>
                <w:rFonts w:eastAsia="Microsoft YaHei" w:cs="Arial"/>
                <w:color w:val="3333FF"/>
                <w:sz w:val="18"/>
                <w:szCs w:val="18"/>
                <w:lang w:eastAsia="zh-TW"/>
              </w:rPr>
            </w:pPr>
            <w:proofErr w:type="spellStart"/>
            <w:r w:rsidRPr="0039219F">
              <w:rPr>
                <w:rFonts w:eastAsia="Microsoft YaHei" w:cs="Arial"/>
                <w:color w:val="3333FF"/>
                <w:sz w:val="18"/>
                <w:szCs w:val="18"/>
                <w:lang w:eastAsia="zh-CN"/>
              </w:rPr>
              <w:t>RightDownCurve</w:t>
            </w:r>
            <w:proofErr w:type="spellEnd"/>
            <w:r w:rsidRPr="0039219F">
              <w:rPr>
                <w:rFonts w:eastAsia="Microsoft YaHei" w:cs="Arial"/>
                <w:color w:val="3333FF"/>
                <w:sz w:val="18"/>
                <w:szCs w:val="18"/>
                <w:lang w:eastAsia="zh-CN"/>
              </w:rPr>
              <w:t>()</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Drawing a Lower-Right Curve</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86</w:t>
            </w:r>
          </w:p>
        </w:tc>
        <w:tc>
          <w:tcPr>
            <w:tcW w:w="4857" w:type="dxa"/>
            <w:vAlign w:val="center"/>
          </w:tcPr>
          <w:p w:rsidR="005335D0" w:rsidRPr="0039219F" w:rsidRDefault="005335D0" w:rsidP="007248CD">
            <w:pPr>
              <w:pStyle w:val="BodyTextFirstIndent"/>
              <w:snapToGrid w:val="0"/>
              <w:spacing w:beforeLines="20" w:before="72" w:afterLines="20" w:after="72"/>
              <w:ind w:leftChars="6" w:left="12"/>
              <w:jc w:val="both"/>
              <w:rPr>
                <w:rFonts w:eastAsia="Microsoft YaHei" w:cs="Arial"/>
                <w:color w:val="3333FF"/>
                <w:sz w:val="18"/>
                <w:szCs w:val="18"/>
                <w:lang w:eastAsia="zh-TW"/>
              </w:rPr>
            </w:pPr>
            <w:proofErr w:type="spellStart"/>
            <w:r>
              <w:rPr>
                <w:rFonts w:eastAsia="Microsoft YaHei" w:cs="Arial"/>
                <w:color w:val="3333FF"/>
                <w:sz w:val="18"/>
                <w:szCs w:val="18"/>
                <w:lang w:eastAsia="zh-CN"/>
              </w:rPr>
              <w:t>Filled</w:t>
            </w:r>
            <w:r w:rsidRPr="0039219F">
              <w:rPr>
                <w:rFonts w:eastAsia="Microsoft YaHei" w:cs="Arial"/>
                <w:color w:val="3333FF"/>
                <w:sz w:val="18"/>
                <w:szCs w:val="18"/>
                <w:lang w:eastAsia="zh-CN"/>
              </w:rPr>
              <w:t>LeftUpCurve</w:t>
            </w:r>
            <w:proofErr w:type="spellEnd"/>
            <w:r w:rsidRPr="0039219F">
              <w:rPr>
                <w:rFonts w:eastAsia="Microsoft YaHei" w:cs="Arial"/>
                <w:color w:val="3333FF"/>
                <w:sz w:val="18"/>
                <w:szCs w:val="18"/>
                <w:lang w:eastAsia="zh-CN"/>
              </w:rPr>
              <w:t>()</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Drawing an Upper-Left 1/4 Ellipse</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87</w:t>
            </w:r>
          </w:p>
        </w:tc>
        <w:tc>
          <w:tcPr>
            <w:tcW w:w="4857" w:type="dxa"/>
            <w:vAlign w:val="center"/>
          </w:tcPr>
          <w:p w:rsidR="005335D0" w:rsidRPr="0039219F" w:rsidRDefault="005335D0" w:rsidP="007248CD">
            <w:pPr>
              <w:pStyle w:val="BodyTextFirstIndent"/>
              <w:snapToGrid w:val="0"/>
              <w:spacing w:beforeLines="20" w:before="72" w:afterLines="20" w:after="72"/>
              <w:ind w:leftChars="6" w:left="12"/>
              <w:jc w:val="both"/>
              <w:rPr>
                <w:rFonts w:eastAsia="Microsoft YaHei" w:cs="Arial"/>
                <w:color w:val="3333FF"/>
                <w:sz w:val="18"/>
                <w:szCs w:val="18"/>
                <w:lang w:eastAsia="zh-TW"/>
              </w:rPr>
            </w:pPr>
            <w:proofErr w:type="spellStart"/>
            <w:r>
              <w:rPr>
                <w:rFonts w:eastAsia="Microsoft YaHei" w:cs="Arial"/>
                <w:color w:val="3333FF"/>
                <w:sz w:val="18"/>
                <w:szCs w:val="18"/>
                <w:lang w:eastAsia="zh-CN"/>
              </w:rPr>
              <w:t>Filled</w:t>
            </w:r>
            <w:r w:rsidRPr="0039219F">
              <w:rPr>
                <w:rFonts w:eastAsia="Microsoft YaHei" w:cs="Arial"/>
                <w:color w:val="3333FF"/>
                <w:sz w:val="18"/>
                <w:szCs w:val="18"/>
                <w:lang w:eastAsia="zh-CN"/>
              </w:rPr>
              <w:t>LeftDownCurve</w:t>
            </w:r>
            <w:proofErr w:type="spellEnd"/>
            <w:r w:rsidRPr="0039219F">
              <w:rPr>
                <w:rFonts w:eastAsia="Microsoft YaHei" w:cs="Arial"/>
                <w:color w:val="3333FF"/>
                <w:sz w:val="18"/>
                <w:szCs w:val="18"/>
                <w:lang w:eastAsia="zh-CN"/>
              </w:rPr>
              <w:t>()</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Drawing an Lower-Left 1/4 Ellipse</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88</w:t>
            </w:r>
          </w:p>
        </w:tc>
        <w:tc>
          <w:tcPr>
            <w:tcW w:w="4857" w:type="dxa"/>
            <w:vAlign w:val="center"/>
          </w:tcPr>
          <w:p w:rsidR="005335D0" w:rsidRPr="0039219F" w:rsidRDefault="005335D0" w:rsidP="007248CD">
            <w:pPr>
              <w:pStyle w:val="BodyTextFirstIndent"/>
              <w:snapToGrid w:val="0"/>
              <w:spacing w:beforeLines="20" w:before="72" w:afterLines="20" w:after="72"/>
              <w:ind w:leftChars="6" w:left="12"/>
              <w:jc w:val="both"/>
              <w:rPr>
                <w:rFonts w:eastAsia="Microsoft YaHei" w:cs="Arial"/>
                <w:color w:val="3333FF"/>
                <w:sz w:val="18"/>
                <w:szCs w:val="18"/>
                <w:lang w:eastAsia="zh-TW"/>
              </w:rPr>
            </w:pPr>
            <w:proofErr w:type="spellStart"/>
            <w:r>
              <w:rPr>
                <w:rFonts w:eastAsia="Microsoft YaHei" w:cs="Arial"/>
                <w:color w:val="3333FF"/>
                <w:sz w:val="18"/>
                <w:szCs w:val="18"/>
                <w:lang w:eastAsia="zh-CN"/>
              </w:rPr>
              <w:t>Filled</w:t>
            </w:r>
            <w:r w:rsidRPr="0039219F">
              <w:rPr>
                <w:rFonts w:eastAsia="Microsoft YaHei" w:cs="Arial"/>
                <w:color w:val="3333FF"/>
                <w:sz w:val="18"/>
                <w:szCs w:val="18"/>
                <w:lang w:eastAsia="zh-CN"/>
              </w:rPr>
              <w:t>RightUpCurve</w:t>
            </w:r>
            <w:proofErr w:type="spellEnd"/>
            <w:r w:rsidRPr="0039219F">
              <w:rPr>
                <w:rFonts w:eastAsia="Microsoft YaHei" w:cs="Arial"/>
                <w:color w:val="3333FF"/>
                <w:sz w:val="18"/>
                <w:szCs w:val="18"/>
                <w:lang w:eastAsia="zh-CN"/>
              </w:rPr>
              <w:t>()</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Drawing an Upper-Right 1/4 Ellipse</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89</w:t>
            </w:r>
          </w:p>
        </w:tc>
        <w:tc>
          <w:tcPr>
            <w:tcW w:w="4857" w:type="dxa"/>
            <w:vAlign w:val="center"/>
          </w:tcPr>
          <w:p w:rsidR="005335D0" w:rsidRPr="0039219F" w:rsidRDefault="005335D0" w:rsidP="007248CD">
            <w:pPr>
              <w:pStyle w:val="BodyTextFirstIndent"/>
              <w:snapToGrid w:val="0"/>
              <w:spacing w:beforeLines="20" w:before="72" w:afterLines="20" w:after="72"/>
              <w:ind w:leftChars="6" w:left="12"/>
              <w:jc w:val="both"/>
              <w:rPr>
                <w:rFonts w:eastAsia="Microsoft YaHei" w:cs="Arial"/>
                <w:color w:val="3333FF"/>
                <w:sz w:val="18"/>
                <w:szCs w:val="18"/>
                <w:lang w:eastAsia="zh-TW"/>
              </w:rPr>
            </w:pPr>
            <w:proofErr w:type="spellStart"/>
            <w:r>
              <w:rPr>
                <w:rFonts w:eastAsia="Microsoft YaHei" w:cs="Arial"/>
                <w:color w:val="3333FF"/>
                <w:sz w:val="18"/>
                <w:szCs w:val="18"/>
                <w:lang w:eastAsia="zh-CN"/>
              </w:rPr>
              <w:t>Filled</w:t>
            </w:r>
            <w:r w:rsidRPr="0039219F">
              <w:rPr>
                <w:rFonts w:eastAsia="Microsoft YaHei" w:cs="Arial"/>
                <w:color w:val="3333FF"/>
                <w:sz w:val="18"/>
                <w:szCs w:val="18"/>
                <w:lang w:eastAsia="zh-CN"/>
              </w:rPr>
              <w:t>RightDownCurve</w:t>
            </w:r>
            <w:proofErr w:type="spellEnd"/>
            <w:r w:rsidRPr="0039219F">
              <w:rPr>
                <w:rFonts w:eastAsia="Microsoft YaHei" w:cs="Arial"/>
                <w:color w:val="3333FF"/>
                <w:sz w:val="18"/>
                <w:szCs w:val="18"/>
                <w:lang w:eastAsia="zh-CN"/>
              </w:rPr>
              <w:t>()</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Drawing an Lower-Right 1/4 Ellipse</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90</w:t>
            </w:r>
          </w:p>
        </w:tc>
        <w:tc>
          <w:tcPr>
            <w:tcW w:w="4857" w:type="dxa"/>
            <w:vAlign w:val="center"/>
          </w:tcPr>
          <w:p w:rsidR="005335D0" w:rsidRPr="0039219F" w:rsidRDefault="005335D0" w:rsidP="007248CD">
            <w:pPr>
              <w:pStyle w:val="BodyTextFirstIndent"/>
              <w:snapToGrid w:val="0"/>
              <w:spacing w:beforeLines="20" w:before="72" w:afterLines="20" w:after="72"/>
              <w:ind w:leftChars="6" w:left="12"/>
              <w:jc w:val="both"/>
              <w:rPr>
                <w:rFonts w:eastAsia="Microsoft YaHei" w:cs="Arial"/>
                <w:color w:val="3333FF"/>
                <w:sz w:val="18"/>
                <w:szCs w:val="18"/>
                <w:lang w:eastAsia="zh-TW"/>
              </w:rPr>
            </w:pPr>
            <w:r w:rsidRPr="0039219F">
              <w:rPr>
                <w:rFonts w:eastAsia="Microsoft YaHei" w:cs="Arial"/>
                <w:color w:val="3333FF"/>
                <w:sz w:val="18"/>
                <w:szCs w:val="18"/>
                <w:lang w:eastAsia="zh-CN"/>
              </w:rPr>
              <w:t>Quadrilateral()</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Drawing a Hollow Quadrilateral</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91</w:t>
            </w:r>
          </w:p>
        </w:tc>
        <w:tc>
          <w:tcPr>
            <w:tcW w:w="4857" w:type="dxa"/>
            <w:vAlign w:val="center"/>
          </w:tcPr>
          <w:p w:rsidR="005335D0" w:rsidRPr="0039219F" w:rsidRDefault="005335D0" w:rsidP="007248CD">
            <w:pPr>
              <w:pStyle w:val="BodyTextFirstIndent"/>
              <w:snapToGrid w:val="0"/>
              <w:spacing w:beforeLines="20" w:before="72" w:afterLines="20" w:after="72"/>
              <w:ind w:leftChars="6" w:left="12"/>
              <w:jc w:val="both"/>
              <w:rPr>
                <w:rFonts w:eastAsia="Microsoft YaHei" w:cs="Arial"/>
                <w:color w:val="3333FF"/>
                <w:sz w:val="18"/>
                <w:szCs w:val="18"/>
                <w:lang w:eastAsia="zh-TW"/>
              </w:rPr>
            </w:pPr>
            <w:proofErr w:type="spellStart"/>
            <w:r>
              <w:rPr>
                <w:rFonts w:eastAsia="Microsoft YaHei" w:cs="Arial"/>
                <w:color w:val="3333FF"/>
                <w:sz w:val="18"/>
                <w:szCs w:val="18"/>
                <w:lang w:eastAsia="zh-CN"/>
              </w:rPr>
              <w:t>Filled</w:t>
            </w:r>
            <w:r w:rsidRPr="0039219F">
              <w:rPr>
                <w:rFonts w:eastAsia="Microsoft YaHei" w:cs="Arial"/>
                <w:color w:val="3333FF"/>
                <w:sz w:val="18"/>
                <w:szCs w:val="18"/>
                <w:lang w:eastAsia="zh-CN"/>
              </w:rPr>
              <w:t>Quadrilateral</w:t>
            </w:r>
            <w:proofErr w:type="spellEnd"/>
            <w:r w:rsidRPr="0039219F">
              <w:rPr>
                <w:rFonts w:eastAsia="Microsoft YaHei" w:cs="Arial"/>
                <w:color w:val="3333FF"/>
                <w:sz w:val="18"/>
                <w:szCs w:val="18"/>
                <w:lang w:eastAsia="zh-CN"/>
              </w:rPr>
              <w:t>()</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Drawing a Solid Quadrilateral</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92</w:t>
            </w:r>
          </w:p>
        </w:tc>
        <w:tc>
          <w:tcPr>
            <w:tcW w:w="4857" w:type="dxa"/>
            <w:vAlign w:val="center"/>
          </w:tcPr>
          <w:p w:rsidR="005335D0" w:rsidRPr="0039219F" w:rsidRDefault="005335D0" w:rsidP="007248CD">
            <w:pPr>
              <w:pStyle w:val="BodyTextFirstIndent"/>
              <w:snapToGrid w:val="0"/>
              <w:spacing w:beforeLines="20" w:before="72" w:afterLines="20" w:after="72"/>
              <w:ind w:left="0"/>
              <w:jc w:val="both"/>
              <w:rPr>
                <w:rFonts w:eastAsia="Microsoft YaHei" w:cs="Arial"/>
                <w:color w:val="3333FF"/>
                <w:sz w:val="18"/>
                <w:szCs w:val="18"/>
                <w:lang w:eastAsia="zh-TW"/>
              </w:rPr>
            </w:pPr>
            <w:r w:rsidRPr="0039219F">
              <w:rPr>
                <w:rFonts w:eastAsia="Microsoft YaHei" w:cs="Arial"/>
                <w:color w:val="3333FF"/>
                <w:sz w:val="18"/>
                <w:szCs w:val="18"/>
                <w:lang w:eastAsia="zh-CN"/>
              </w:rPr>
              <w:t>Pentagon()</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Drawing a Hollow Pentagonal</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93</w:t>
            </w:r>
          </w:p>
        </w:tc>
        <w:tc>
          <w:tcPr>
            <w:tcW w:w="4857" w:type="dxa"/>
            <w:vAlign w:val="center"/>
          </w:tcPr>
          <w:p w:rsidR="005335D0" w:rsidRPr="0039219F" w:rsidRDefault="005335D0" w:rsidP="007248CD">
            <w:pPr>
              <w:pStyle w:val="BodyTextFirstIndent"/>
              <w:snapToGrid w:val="0"/>
              <w:spacing w:beforeLines="20" w:before="72" w:afterLines="20" w:after="72"/>
              <w:ind w:left="12"/>
              <w:jc w:val="both"/>
              <w:rPr>
                <w:rFonts w:eastAsia="Microsoft YaHei" w:cs="Arial"/>
                <w:color w:val="3333FF"/>
                <w:sz w:val="18"/>
                <w:szCs w:val="18"/>
                <w:lang w:eastAsia="zh-TW"/>
              </w:rPr>
            </w:pPr>
            <w:proofErr w:type="spellStart"/>
            <w:r>
              <w:rPr>
                <w:rFonts w:eastAsia="Microsoft YaHei" w:cs="Arial"/>
                <w:color w:val="3333FF"/>
                <w:sz w:val="18"/>
                <w:szCs w:val="18"/>
                <w:lang w:eastAsia="zh-CN"/>
              </w:rPr>
              <w:t>Filled</w:t>
            </w:r>
            <w:r w:rsidRPr="0039219F">
              <w:rPr>
                <w:rFonts w:eastAsia="Microsoft YaHei" w:cs="Arial"/>
                <w:color w:val="3333FF"/>
                <w:sz w:val="18"/>
                <w:szCs w:val="18"/>
                <w:lang w:eastAsia="zh-CN"/>
              </w:rPr>
              <w:t>Pentagon</w:t>
            </w:r>
            <w:proofErr w:type="spellEnd"/>
            <w:r w:rsidRPr="0039219F">
              <w:rPr>
                <w:rFonts w:eastAsia="Microsoft YaHei" w:cs="Arial"/>
                <w:color w:val="3333FF"/>
                <w:sz w:val="18"/>
                <w:szCs w:val="18"/>
                <w:lang w:eastAsia="zh-CN"/>
              </w:rPr>
              <w:t>()</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Drawing a Solid Pentagonal</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lastRenderedPageBreak/>
              <w:t>94</w:t>
            </w:r>
          </w:p>
        </w:tc>
        <w:tc>
          <w:tcPr>
            <w:tcW w:w="4857" w:type="dxa"/>
            <w:vAlign w:val="center"/>
          </w:tcPr>
          <w:p w:rsidR="005335D0" w:rsidRPr="0039219F" w:rsidRDefault="005335D0" w:rsidP="007248CD">
            <w:pPr>
              <w:pStyle w:val="BodyTextFirstIndent"/>
              <w:snapToGrid w:val="0"/>
              <w:spacing w:beforeLines="20" w:before="72" w:afterLines="20" w:after="72"/>
              <w:ind w:left="0"/>
              <w:jc w:val="both"/>
              <w:rPr>
                <w:rFonts w:eastAsia="Microsoft YaHei" w:cs="Arial"/>
                <w:color w:val="3333FF"/>
                <w:sz w:val="18"/>
                <w:szCs w:val="18"/>
                <w:lang w:eastAsia="zh-TW"/>
              </w:rPr>
            </w:pPr>
            <w:r w:rsidRPr="0039219F">
              <w:rPr>
                <w:rFonts w:eastAsia="Microsoft YaHei" w:cs="Arial"/>
                <w:color w:val="3333FF"/>
                <w:sz w:val="18"/>
                <w:szCs w:val="18"/>
                <w:lang w:eastAsia="zh-CN"/>
              </w:rPr>
              <w:t>Cylinder()</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Drawing Cylinder</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95</w:t>
            </w:r>
          </w:p>
        </w:tc>
        <w:tc>
          <w:tcPr>
            <w:tcW w:w="4857" w:type="dxa"/>
            <w:vAlign w:val="center"/>
          </w:tcPr>
          <w:p w:rsidR="005335D0" w:rsidRPr="0039219F" w:rsidRDefault="005335D0" w:rsidP="007248CD">
            <w:pPr>
              <w:pStyle w:val="BodyTextFirstIndent"/>
              <w:snapToGrid w:val="0"/>
              <w:spacing w:beforeLines="20" w:before="72" w:afterLines="20" w:after="72"/>
              <w:ind w:left="0"/>
              <w:jc w:val="both"/>
              <w:rPr>
                <w:rFonts w:eastAsia="Microsoft YaHei" w:cs="Arial"/>
                <w:color w:val="3333FF"/>
                <w:sz w:val="18"/>
                <w:szCs w:val="18"/>
                <w:lang w:eastAsia="zh-TW"/>
              </w:rPr>
            </w:pPr>
            <w:r w:rsidRPr="0039219F">
              <w:rPr>
                <w:rFonts w:eastAsia="Microsoft YaHei" w:cs="Arial"/>
                <w:color w:val="3333FF"/>
                <w:sz w:val="18"/>
                <w:szCs w:val="18"/>
                <w:lang w:eastAsia="zh-CN"/>
              </w:rPr>
              <w:t>Quadrangular()</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Drawing Cube</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96</w:t>
            </w:r>
          </w:p>
        </w:tc>
        <w:tc>
          <w:tcPr>
            <w:tcW w:w="4857" w:type="dxa"/>
            <w:vAlign w:val="center"/>
          </w:tcPr>
          <w:p w:rsidR="005335D0" w:rsidRPr="0039219F" w:rsidRDefault="00844654" w:rsidP="007248CD">
            <w:pPr>
              <w:pStyle w:val="BodyTextFirstIndent"/>
              <w:snapToGrid w:val="0"/>
              <w:spacing w:beforeLines="20" w:before="72" w:afterLines="20" w:after="72"/>
              <w:ind w:left="12"/>
              <w:jc w:val="both"/>
              <w:rPr>
                <w:rFonts w:eastAsia="Microsoft YaHei" w:cs="Arial"/>
                <w:color w:val="3333FF"/>
                <w:sz w:val="18"/>
                <w:szCs w:val="18"/>
                <w:lang w:eastAsia="zh-TW"/>
              </w:rPr>
            </w:pPr>
            <w:proofErr w:type="spellStart"/>
            <w:r>
              <w:rPr>
                <w:rFonts w:eastAsia="Microsoft YaHei" w:cs="Arial"/>
                <w:color w:val="3333FF"/>
                <w:sz w:val="18"/>
                <w:szCs w:val="18"/>
                <w:lang w:eastAsia="zh-CN"/>
              </w:rPr>
              <w:t>GCLD</w:t>
            </w:r>
            <w:r w:rsidR="005335D0" w:rsidRPr="0039219F">
              <w:rPr>
                <w:rFonts w:eastAsia="Microsoft YaHei" w:cs="Arial"/>
                <w:color w:val="3333FF"/>
                <w:sz w:val="18"/>
                <w:szCs w:val="18"/>
                <w:lang w:eastAsia="zh-CN"/>
              </w:rPr>
              <w:t>MakeTable</w:t>
            </w:r>
            <w:proofErr w:type="spellEnd"/>
            <w:r w:rsidR="005335D0" w:rsidRPr="0039219F">
              <w:rPr>
                <w:rFonts w:eastAsia="Microsoft YaHei" w:cs="Arial"/>
                <w:color w:val="3333FF"/>
                <w:sz w:val="18"/>
                <w:szCs w:val="18"/>
                <w:lang w:eastAsia="zh-TW"/>
              </w:rPr>
              <w:t>()</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Drawing Table</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106</w:t>
            </w:r>
          </w:p>
        </w:tc>
        <w:tc>
          <w:tcPr>
            <w:tcW w:w="4857" w:type="dxa"/>
            <w:vAlign w:val="center"/>
          </w:tcPr>
          <w:p w:rsidR="005335D0" w:rsidRPr="0039219F" w:rsidRDefault="005335D0" w:rsidP="007248CD">
            <w:pPr>
              <w:pStyle w:val="BodyTextFirstIndent"/>
              <w:snapToGrid w:val="0"/>
              <w:spacing w:beforeLines="20" w:before="72" w:afterLines="20" w:after="72"/>
              <w:ind w:leftChars="13" w:left="26"/>
              <w:rPr>
                <w:rFonts w:eastAsia="Microsoft YaHei" w:cs="Arial"/>
                <w:color w:val="3333FF"/>
                <w:sz w:val="18"/>
                <w:szCs w:val="18"/>
                <w:lang w:eastAsia="zh-TW"/>
              </w:rPr>
            </w:pPr>
            <w:proofErr w:type="spellStart"/>
            <w:r w:rsidRPr="0039219F">
              <w:rPr>
                <w:rFonts w:eastAsia="Microsoft YaHei" w:cs="Arial"/>
                <w:color w:val="3333FF"/>
                <w:sz w:val="18"/>
                <w:szCs w:val="18"/>
                <w:lang w:eastAsia="zh-CN"/>
              </w:rPr>
              <w:t>Select_Internal_Font_Init</w:t>
            </w:r>
            <w:proofErr w:type="spellEnd"/>
            <w:r w:rsidRPr="0039219F">
              <w:rPr>
                <w:rFonts w:eastAsia="Microsoft YaHei" w:cs="Arial"/>
                <w:color w:val="3333FF"/>
                <w:sz w:val="18"/>
                <w:szCs w:val="18"/>
                <w:lang w:eastAsia="zh-CN"/>
              </w:rPr>
              <w:t>()</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Internal Font Initialize</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107</w:t>
            </w:r>
          </w:p>
        </w:tc>
        <w:tc>
          <w:tcPr>
            <w:tcW w:w="4857" w:type="dxa"/>
            <w:vAlign w:val="center"/>
          </w:tcPr>
          <w:p w:rsidR="005335D0" w:rsidRPr="0039219F" w:rsidRDefault="005335D0" w:rsidP="007248CD">
            <w:pPr>
              <w:pStyle w:val="BodyTextFirstIndent"/>
              <w:snapToGrid w:val="0"/>
              <w:spacing w:beforeLines="20" w:before="72" w:afterLines="20" w:after="72"/>
              <w:ind w:leftChars="13" w:left="26"/>
              <w:rPr>
                <w:rFonts w:eastAsia="Microsoft YaHei" w:cs="Arial"/>
                <w:color w:val="3333FF"/>
                <w:sz w:val="18"/>
                <w:szCs w:val="18"/>
                <w:lang w:eastAsia="zh-TW"/>
              </w:rPr>
            </w:pPr>
            <w:proofErr w:type="spellStart"/>
            <w:r w:rsidRPr="0039219F">
              <w:rPr>
                <w:rFonts w:eastAsia="Microsoft YaHei" w:cs="Arial"/>
                <w:color w:val="3333FF"/>
                <w:sz w:val="18"/>
                <w:szCs w:val="18"/>
                <w:lang w:eastAsia="zh-CN"/>
              </w:rPr>
              <w:t>Print_Internal_Font_String</w:t>
            </w:r>
            <w:proofErr w:type="spellEnd"/>
            <w:r w:rsidRPr="0039219F">
              <w:rPr>
                <w:rFonts w:eastAsia="Microsoft YaHei" w:cs="Arial"/>
                <w:color w:val="3333FF"/>
                <w:sz w:val="18"/>
                <w:szCs w:val="18"/>
                <w:lang w:eastAsia="zh-CN"/>
              </w:rPr>
              <w:t>()</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Setup Internal Font</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108</w:t>
            </w:r>
          </w:p>
        </w:tc>
        <w:tc>
          <w:tcPr>
            <w:tcW w:w="4857" w:type="dxa"/>
            <w:vAlign w:val="center"/>
          </w:tcPr>
          <w:p w:rsidR="005335D0" w:rsidRPr="0039219F" w:rsidRDefault="005335D0" w:rsidP="007248CD">
            <w:pPr>
              <w:pStyle w:val="BodyTextFirstIndent"/>
              <w:snapToGrid w:val="0"/>
              <w:spacing w:beforeLines="20" w:before="72" w:afterLines="20" w:after="72"/>
              <w:ind w:leftChars="13" w:left="26"/>
              <w:jc w:val="both"/>
              <w:rPr>
                <w:rFonts w:eastAsia="Microsoft YaHei" w:cs="Arial"/>
                <w:color w:val="3333FF"/>
                <w:sz w:val="18"/>
                <w:szCs w:val="18"/>
                <w:lang w:eastAsia="zh-TW"/>
              </w:rPr>
            </w:pPr>
            <w:proofErr w:type="spellStart"/>
            <w:r w:rsidRPr="0039219F">
              <w:rPr>
                <w:rFonts w:eastAsia="Microsoft YaHei" w:cs="Arial"/>
                <w:color w:val="3333FF"/>
                <w:sz w:val="18"/>
                <w:szCs w:val="18"/>
                <w:lang w:eastAsia="zh-CN"/>
              </w:rPr>
              <w:t>Select_Outside_Font_Init</w:t>
            </w:r>
            <w:proofErr w:type="spellEnd"/>
            <w:r w:rsidRPr="0039219F">
              <w:rPr>
                <w:rFonts w:eastAsia="Microsoft YaHei" w:cs="Arial"/>
                <w:color w:val="3333FF"/>
                <w:sz w:val="18"/>
                <w:szCs w:val="18"/>
                <w:lang w:eastAsia="zh-CN"/>
              </w:rPr>
              <w:t>()</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External Font Initialize</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109</w:t>
            </w:r>
          </w:p>
        </w:tc>
        <w:tc>
          <w:tcPr>
            <w:tcW w:w="4857" w:type="dxa"/>
            <w:vAlign w:val="center"/>
          </w:tcPr>
          <w:p w:rsidR="005335D0" w:rsidRPr="0039219F" w:rsidRDefault="005335D0" w:rsidP="007248CD">
            <w:pPr>
              <w:pStyle w:val="BodyTextFirstIndent"/>
              <w:snapToGrid w:val="0"/>
              <w:spacing w:beforeLines="20" w:before="72" w:afterLines="20" w:after="72"/>
              <w:ind w:leftChars="13" w:left="26"/>
              <w:rPr>
                <w:rFonts w:eastAsia="Microsoft YaHei" w:cs="Arial"/>
                <w:color w:val="3333FF"/>
                <w:sz w:val="18"/>
                <w:szCs w:val="18"/>
                <w:lang w:eastAsia="zh-TW"/>
              </w:rPr>
            </w:pPr>
            <w:proofErr w:type="spellStart"/>
            <w:r w:rsidRPr="0039219F">
              <w:rPr>
                <w:rFonts w:eastAsia="Microsoft YaHei" w:cs="Arial"/>
                <w:color w:val="3333FF"/>
                <w:sz w:val="18"/>
                <w:szCs w:val="18"/>
                <w:lang w:eastAsia="zh-CN"/>
              </w:rPr>
              <w:t>Print_Outside_Font_String</w:t>
            </w:r>
            <w:proofErr w:type="spellEnd"/>
            <w:r w:rsidRPr="0039219F">
              <w:rPr>
                <w:rFonts w:eastAsia="Microsoft YaHei" w:cs="Arial"/>
                <w:color w:val="3333FF"/>
                <w:sz w:val="18"/>
                <w:szCs w:val="18"/>
                <w:lang w:eastAsia="zh-CN"/>
              </w:rPr>
              <w:t>()</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Setup External Font</w:t>
            </w:r>
          </w:p>
        </w:tc>
      </w:tr>
      <w:tr w:rsidR="005335D0" w:rsidRPr="0039219F" w:rsidTr="00C035EC">
        <w:tc>
          <w:tcPr>
            <w:tcW w:w="672" w:type="dxa"/>
            <w:vAlign w:val="center"/>
          </w:tcPr>
          <w:p w:rsidR="005335D0" w:rsidRPr="002345C4" w:rsidRDefault="005335D0" w:rsidP="00A4151E">
            <w:pPr>
              <w:snapToGrid w:val="0"/>
              <w:jc w:val="center"/>
              <w:rPr>
                <w:rFonts w:ascii="Microsoft YaHei" w:eastAsiaTheme="minorEastAsia" w:hAnsi="Microsoft YaHei"/>
                <w:sz w:val="18"/>
                <w:szCs w:val="18"/>
                <w:lang w:eastAsia="zh-TW"/>
              </w:rPr>
            </w:pPr>
            <w:r>
              <w:rPr>
                <w:rFonts w:ascii="Microsoft YaHei" w:eastAsiaTheme="minorEastAsia" w:hAnsi="Microsoft YaHei" w:hint="eastAsia"/>
                <w:sz w:val="18"/>
                <w:szCs w:val="18"/>
                <w:lang w:eastAsia="zh-TW"/>
              </w:rPr>
              <w:t>110</w:t>
            </w:r>
          </w:p>
        </w:tc>
        <w:tc>
          <w:tcPr>
            <w:tcW w:w="4857" w:type="dxa"/>
            <w:vAlign w:val="center"/>
          </w:tcPr>
          <w:p w:rsidR="005335D0" w:rsidRPr="005335D0" w:rsidRDefault="005335D0" w:rsidP="005335D0">
            <w:pPr>
              <w:pStyle w:val="BodyTextFirstIndent"/>
              <w:snapToGrid w:val="0"/>
              <w:spacing w:beforeLines="20" w:before="72" w:afterLines="20" w:after="72"/>
              <w:ind w:leftChars="13" w:left="26"/>
              <w:rPr>
                <w:rFonts w:eastAsia="Microsoft YaHei" w:cs="Arial"/>
                <w:color w:val="3333FF"/>
                <w:sz w:val="18"/>
                <w:szCs w:val="18"/>
                <w:lang w:eastAsia="zh-CN"/>
              </w:rPr>
            </w:pPr>
            <w:r w:rsidRPr="005335D0">
              <w:rPr>
                <w:rFonts w:eastAsia="Microsoft YaHei" w:cs="Arial"/>
                <w:color w:val="3333FF"/>
                <w:sz w:val="18"/>
                <w:szCs w:val="18"/>
                <w:lang w:eastAsia="zh-CN"/>
              </w:rPr>
              <w:t>Print_Outside_Font_String</w:t>
            </w:r>
            <w:r w:rsidRPr="005335D0">
              <w:rPr>
                <w:rFonts w:eastAsia="Microsoft YaHei" w:cs="Arial" w:hint="eastAsia"/>
                <w:color w:val="3333FF"/>
                <w:sz w:val="18"/>
                <w:szCs w:val="18"/>
                <w:lang w:eastAsia="zh-CN"/>
              </w:rPr>
              <w:t>_BIG5</w:t>
            </w:r>
            <w:r w:rsidRPr="005335D0">
              <w:rPr>
                <w:rFonts w:eastAsia="Microsoft YaHei" w:cs="Arial"/>
                <w:color w:val="3333FF"/>
                <w:sz w:val="18"/>
                <w:szCs w:val="18"/>
                <w:lang w:eastAsia="zh-CN"/>
              </w:rPr>
              <w:t>()</w:t>
            </w:r>
          </w:p>
        </w:tc>
        <w:tc>
          <w:tcPr>
            <w:tcW w:w="3497" w:type="dxa"/>
            <w:vAlign w:val="center"/>
          </w:tcPr>
          <w:p w:rsidR="005335D0" w:rsidRPr="005335D0" w:rsidRDefault="005335D0" w:rsidP="005335D0">
            <w:pPr>
              <w:snapToGrid w:val="0"/>
              <w:rPr>
                <w:rFonts w:eastAsiaTheme="minorEastAsia" w:cs="Arial"/>
                <w:sz w:val="18"/>
                <w:szCs w:val="18"/>
                <w:lang w:eastAsia="zh-TW"/>
              </w:rPr>
            </w:pPr>
            <w:r w:rsidRPr="005335D0">
              <w:rPr>
                <w:rFonts w:eastAsiaTheme="minorEastAsia" w:cs="Arial" w:hint="eastAsia"/>
                <w:sz w:val="18"/>
                <w:szCs w:val="18"/>
                <w:lang w:eastAsia="zh-TW"/>
              </w:rPr>
              <w:t>显示外建字库</w:t>
            </w:r>
            <w:r w:rsidRPr="005335D0">
              <w:rPr>
                <w:rFonts w:eastAsiaTheme="minorEastAsia" w:cs="Arial" w:hint="eastAsia"/>
                <w:sz w:val="18"/>
                <w:szCs w:val="18"/>
                <w:lang w:eastAsia="zh-TW"/>
              </w:rPr>
              <w:t>(BIG5)</w:t>
            </w:r>
          </w:p>
        </w:tc>
      </w:tr>
      <w:tr w:rsidR="005335D0" w:rsidRPr="0039219F" w:rsidTr="00C035EC">
        <w:tc>
          <w:tcPr>
            <w:tcW w:w="672" w:type="dxa"/>
            <w:vAlign w:val="center"/>
          </w:tcPr>
          <w:p w:rsidR="005335D0" w:rsidRDefault="005335D0" w:rsidP="00A4151E">
            <w:pPr>
              <w:snapToGrid w:val="0"/>
              <w:jc w:val="center"/>
              <w:rPr>
                <w:rFonts w:ascii="Microsoft YaHei" w:eastAsiaTheme="minorEastAsia" w:hAnsi="Microsoft YaHei"/>
                <w:sz w:val="18"/>
                <w:szCs w:val="18"/>
                <w:lang w:eastAsia="zh-TW"/>
              </w:rPr>
            </w:pPr>
            <w:r>
              <w:rPr>
                <w:rFonts w:ascii="Microsoft YaHei" w:eastAsiaTheme="minorEastAsia" w:hAnsi="Microsoft YaHei" w:hint="eastAsia"/>
                <w:sz w:val="18"/>
                <w:szCs w:val="18"/>
                <w:lang w:eastAsia="zh-TW"/>
              </w:rPr>
              <w:t>111</w:t>
            </w:r>
          </w:p>
        </w:tc>
        <w:tc>
          <w:tcPr>
            <w:tcW w:w="4857" w:type="dxa"/>
            <w:vAlign w:val="center"/>
          </w:tcPr>
          <w:p w:rsidR="005335D0" w:rsidRPr="005335D0" w:rsidRDefault="005335D0" w:rsidP="005335D0">
            <w:pPr>
              <w:pStyle w:val="BodyTextFirstIndent"/>
              <w:snapToGrid w:val="0"/>
              <w:spacing w:beforeLines="20" w:before="72" w:afterLines="20" w:after="72"/>
              <w:ind w:leftChars="13" w:left="26"/>
              <w:rPr>
                <w:rFonts w:eastAsia="Microsoft YaHei" w:cs="Arial"/>
                <w:color w:val="3333FF"/>
                <w:sz w:val="18"/>
                <w:szCs w:val="18"/>
                <w:lang w:eastAsia="zh-CN"/>
              </w:rPr>
            </w:pPr>
            <w:r w:rsidRPr="005335D0">
              <w:rPr>
                <w:rFonts w:eastAsia="Microsoft YaHei" w:cs="Arial" w:hint="eastAsia"/>
                <w:color w:val="3333FF"/>
                <w:sz w:val="18"/>
                <w:szCs w:val="18"/>
                <w:lang w:eastAsia="zh-CN"/>
              </w:rPr>
              <w:t>Print_Outside_Font_GB2312_48_72()</w:t>
            </w:r>
          </w:p>
        </w:tc>
        <w:tc>
          <w:tcPr>
            <w:tcW w:w="3497" w:type="dxa"/>
            <w:vAlign w:val="center"/>
          </w:tcPr>
          <w:p w:rsidR="005335D0" w:rsidRPr="005335D0" w:rsidRDefault="005335D0" w:rsidP="005335D0">
            <w:pPr>
              <w:snapToGrid w:val="0"/>
              <w:rPr>
                <w:rFonts w:eastAsiaTheme="minorEastAsia" w:cs="Arial"/>
                <w:sz w:val="18"/>
                <w:szCs w:val="18"/>
                <w:lang w:eastAsia="zh-TW"/>
              </w:rPr>
            </w:pPr>
            <w:r w:rsidRPr="005335D0">
              <w:rPr>
                <w:rFonts w:eastAsiaTheme="minorEastAsia" w:cs="Arial" w:hint="eastAsia"/>
                <w:sz w:val="18"/>
                <w:szCs w:val="18"/>
                <w:lang w:eastAsia="zh-TW"/>
              </w:rPr>
              <w:t>显示大的外建字库</w:t>
            </w:r>
          </w:p>
        </w:tc>
      </w:tr>
      <w:tr w:rsidR="005335D0" w:rsidRPr="0039219F" w:rsidTr="00C035EC">
        <w:tc>
          <w:tcPr>
            <w:tcW w:w="672" w:type="dxa"/>
            <w:vAlign w:val="center"/>
          </w:tcPr>
          <w:p w:rsidR="005335D0" w:rsidRDefault="005335D0" w:rsidP="00A4151E">
            <w:pPr>
              <w:snapToGrid w:val="0"/>
              <w:jc w:val="center"/>
              <w:rPr>
                <w:rFonts w:ascii="Microsoft YaHei" w:eastAsiaTheme="minorEastAsia" w:hAnsi="Microsoft YaHei"/>
                <w:sz w:val="18"/>
                <w:szCs w:val="18"/>
                <w:lang w:eastAsia="zh-TW"/>
              </w:rPr>
            </w:pPr>
            <w:r>
              <w:rPr>
                <w:rFonts w:ascii="Microsoft YaHei" w:eastAsiaTheme="minorEastAsia" w:hAnsi="Microsoft YaHei" w:hint="eastAsia"/>
                <w:sz w:val="18"/>
                <w:szCs w:val="18"/>
                <w:lang w:eastAsia="zh-TW"/>
              </w:rPr>
              <w:t>112</w:t>
            </w:r>
          </w:p>
        </w:tc>
        <w:tc>
          <w:tcPr>
            <w:tcW w:w="4857" w:type="dxa"/>
            <w:vAlign w:val="center"/>
          </w:tcPr>
          <w:p w:rsidR="005335D0" w:rsidRPr="005335D0" w:rsidRDefault="005335D0" w:rsidP="005335D0">
            <w:pPr>
              <w:pStyle w:val="BodyTextFirstIndent"/>
              <w:snapToGrid w:val="0"/>
              <w:spacing w:beforeLines="20" w:before="72" w:afterLines="20" w:after="72"/>
              <w:ind w:leftChars="13" w:left="26"/>
              <w:rPr>
                <w:rFonts w:eastAsia="Microsoft YaHei" w:cs="Arial"/>
                <w:color w:val="3333FF"/>
                <w:sz w:val="18"/>
                <w:szCs w:val="18"/>
                <w:lang w:eastAsia="zh-CN"/>
              </w:rPr>
            </w:pPr>
            <w:r w:rsidRPr="005335D0">
              <w:rPr>
                <w:rFonts w:eastAsia="Microsoft YaHei" w:cs="Arial" w:hint="eastAsia"/>
                <w:color w:val="3333FF"/>
                <w:sz w:val="18"/>
                <w:szCs w:val="18"/>
                <w:lang w:eastAsia="zh-CN"/>
              </w:rPr>
              <w:t>Print_Outside_Font_BIG5_48_72()</w:t>
            </w:r>
          </w:p>
        </w:tc>
        <w:tc>
          <w:tcPr>
            <w:tcW w:w="3497" w:type="dxa"/>
            <w:vAlign w:val="center"/>
          </w:tcPr>
          <w:p w:rsidR="005335D0" w:rsidRPr="005335D0" w:rsidRDefault="005335D0" w:rsidP="005335D0">
            <w:pPr>
              <w:snapToGrid w:val="0"/>
              <w:rPr>
                <w:rFonts w:eastAsiaTheme="minorEastAsia" w:cs="Arial"/>
                <w:sz w:val="18"/>
                <w:szCs w:val="18"/>
                <w:lang w:eastAsia="zh-TW"/>
              </w:rPr>
            </w:pPr>
            <w:r w:rsidRPr="005335D0">
              <w:rPr>
                <w:rFonts w:eastAsiaTheme="minorEastAsia" w:cs="Arial" w:hint="eastAsia"/>
                <w:sz w:val="18"/>
                <w:szCs w:val="18"/>
                <w:lang w:eastAsia="zh-TW"/>
              </w:rPr>
              <w:t>显示大的外建字库</w:t>
            </w:r>
            <w:r w:rsidRPr="005335D0">
              <w:rPr>
                <w:rFonts w:eastAsiaTheme="minorEastAsia" w:cs="Arial" w:hint="eastAsia"/>
                <w:sz w:val="18"/>
                <w:szCs w:val="18"/>
                <w:lang w:eastAsia="zh-TW"/>
              </w:rPr>
              <w:t>(BIG5)</w:t>
            </w:r>
          </w:p>
        </w:tc>
      </w:tr>
      <w:tr w:rsidR="005335D0" w:rsidRPr="0039219F" w:rsidTr="00C035EC">
        <w:tc>
          <w:tcPr>
            <w:tcW w:w="672" w:type="dxa"/>
            <w:vAlign w:val="center"/>
          </w:tcPr>
          <w:p w:rsidR="005335D0" w:rsidRPr="00B35022" w:rsidRDefault="005335D0" w:rsidP="00A4151E">
            <w:pPr>
              <w:snapToGrid w:val="0"/>
              <w:jc w:val="center"/>
              <w:rPr>
                <w:rFonts w:ascii="Microsoft YaHei" w:eastAsiaTheme="minorEastAsia" w:hAnsi="Microsoft YaHei"/>
                <w:sz w:val="18"/>
                <w:szCs w:val="18"/>
                <w:lang w:eastAsia="zh-TW"/>
              </w:rPr>
            </w:pPr>
            <w:r w:rsidRPr="00B35022">
              <w:rPr>
                <w:rFonts w:ascii="Microsoft YaHei" w:eastAsiaTheme="minorEastAsia" w:hAnsi="Microsoft YaHei" w:hint="eastAsia"/>
                <w:sz w:val="18"/>
                <w:szCs w:val="18"/>
                <w:lang w:eastAsia="zh-TW"/>
              </w:rPr>
              <w:t>11</w:t>
            </w:r>
            <w:r>
              <w:rPr>
                <w:rFonts w:ascii="Microsoft YaHei" w:eastAsiaTheme="minorEastAsia" w:hAnsi="Microsoft YaHei" w:hint="eastAsia"/>
                <w:sz w:val="18"/>
                <w:szCs w:val="18"/>
                <w:lang w:eastAsia="zh-TW"/>
              </w:rPr>
              <w:t>3</w:t>
            </w:r>
          </w:p>
        </w:tc>
        <w:tc>
          <w:tcPr>
            <w:tcW w:w="4857" w:type="dxa"/>
            <w:vAlign w:val="center"/>
          </w:tcPr>
          <w:p w:rsidR="005335D0" w:rsidRPr="005335D0" w:rsidRDefault="005335D0" w:rsidP="005335D0">
            <w:pPr>
              <w:pStyle w:val="BodyTextFirstIndent"/>
              <w:snapToGrid w:val="0"/>
              <w:spacing w:beforeLines="20" w:before="72" w:afterLines="20" w:after="72"/>
              <w:ind w:leftChars="13" w:left="26"/>
              <w:rPr>
                <w:rFonts w:eastAsia="Microsoft YaHei" w:cs="Arial"/>
                <w:color w:val="3333FF"/>
                <w:sz w:val="18"/>
                <w:szCs w:val="18"/>
                <w:lang w:eastAsia="zh-CN"/>
              </w:rPr>
            </w:pPr>
            <w:proofErr w:type="spellStart"/>
            <w:r w:rsidRPr="005335D0">
              <w:rPr>
                <w:rFonts w:eastAsia="Microsoft YaHei" w:cs="Arial"/>
                <w:color w:val="3333FF"/>
                <w:sz w:val="18"/>
                <w:szCs w:val="18"/>
                <w:lang w:eastAsia="zh-CN"/>
              </w:rPr>
              <w:t>Font_Line_Distance</w:t>
            </w:r>
            <w:proofErr w:type="spellEnd"/>
            <w:r w:rsidRPr="005335D0">
              <w:rPr>
                <w:rFonts w:eastAsia="Microsoft YaHei" w:cs="Arial"/>
                <w:color w:val="3333FF"/>
                <w:sz w:val="18"/>
                <w:szCs w:val="18"/>
                <w:lang w:eastAsia="zh-CN"/>
              </w:rPr>
              <w:t>()</w:t>
            </w:r>
          </w:p>
        </w:tc>
        <w:tc>
          <w:tcPr>
            <w:tcW w:w="3497" w:type="dxa"/>
            <w:vAlign w:val="center"/>
          </w:tcPr>
          <w:p w:rsidR="005335D0" w:rsidRPr="005335D0" w:rsidRDefault="005335D0" w:rsidP="005335D0">
            <w:pPr>
              <w:snapToGrid w:val="0"/>
              <w:rPr>
                <w:rFonts w:eastAsiaTheme="minorEastAsia" w:cs="Arial"/>
                <w:sz w:val="18"/>
                <w:szCs w:val="18"/>
                <w:lang w:eastAsia="zh-TW"/>
              </w:rPr>
            </w:pPr>
            <w:r w:rsidRPr="005335D0">
              <w:rPr>
                <w:rFonts w:eastAsiaTheme="minorEastAsia" w:cs="Arial" w:hint="eastAsia"/>
                <w:sz w:val="18"/>
                <w:szCs w:val="18"/>
                <w:lang w:eastAsia="zh-TW"/>
              </w:rPr>
              <w:t>使用外建字库</w:t>
            </w:r>
            <w:r w:rsidRPr="005335D0">
              <w:rPr>
                <w:rFonts w:eastAsiaTheme="minorEastAsia" w:cs="Arial" w:hint="eastAsia"/>
                <w:sz w:val="18"/>
                <w:szCs w:val="18"/>
                <w:lang w:eastAsia="zh-TW"/>
              </w:rPr>
              <w:t xml:space="preserve"> </w:t>
            </w:r>
            <w:r w:rsidRPr="005335D0">
              <w:rPr>
                <w:rFonts w:eastAsiaTheme="minorEastAsia" w:cs="Arial"/>
                <w:sz w:val="18"/>
                <w:szCs w:val="18"/>
                <w:lang w:eastAsia="zh-TW"/>
              </w:rPr>
              <w:t>–</w:t>
            </w:r>
            <w:r w:rsidRPr="005335D0">
              <w:rPr>
                <w:rFonts w:eastAsiaTheme="minorEastAsia" w:cs="Arial" w:hint="eastAsia"/>
                <w:sz w:val="18"/>
                <w:szCs w:val="18"/>
                <w:lang w:eastAsia="zh-TW"/>
              </w:rPr>
              <w:t xml:space="preserve"> </w:t>
            </w:r>
            <w:r w:rsidRPr="005335D0">
              <w:rPr>
                <w:rFonts w:eastAsiaTheme="minorEastAsia" w:cs="Arial" w:hint="eastAsia"/>
                <w:sz w:val="18"/>
                <w:szCs w:val="18"/>
                <w:lang w:eastAsia="zh-TW"/>
              </w:rPr>
              <w:t>文字行距</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114</w:t>
            </w:r>
          </w:p>
        </w:tc>
        <w:tc>
          <w:tcPr>
            <w:tcW w:w="4857" w:type="dxa"/>
            <w:vAlign w:val="center"/>
          </w:tcPr>
          <w:p w:rsidR="005335D0" w:rsidRPr="0039219F" w:rsidRDefault="005335D0" w:rsidP="007248CD">
            <w:pPr>
              <w:pStyle w:val="BodyTextFirstIndent"/>
              <w:snapToGrid w:val="0"/>
              <w:spacing w:beforeLines="20" w:before="72" w:afterLines="20" w:after="72"/>
              <w:ind w:leftChars="13" w:left="26"/>
              <w:rPr>
                <w:rFonts w:eastAsia="Microsoft YaHei" w:cs="Arial"/>
                <w:color w:val="3333FF"/>
                <w:sz w:val="18"/>
                <w:szCs w:val="18"/>
                <w:lang w:eastAsia="zh-TW"/>
              </w:rPr>
            </w:pPr>
            <w:proofErr w:type="spellStart"/>
            <w:r w:rsidRPr="0039219F">
              <w:rPr>
                <w:rFonts w:eastAsia="Microsoft YaHei" w:cs="Arial"/>
                <w:color w:val="3333FF"/>
                <w:sz w:val="18"/>
                <w:szCs w:val="18"/>
                <w:lang w:eastAsia="zh-CN"/>
              </w:rPr>
              <w:t>Text_cursor_Init</w:t>
            </w:r>
            <w:proofErr w:type="spellEnd"/>
            <w:r w:rsidRPr="0039219F">
              <w:rPr>
                <w:rFonts w:eastAsia="Microsoft YaHei" w:cs="Arial"/>
                <w:color w:val="3333FF"/>
                <w:sz w:val="18"/>
                <w:szCs w:val="18"/>
                <w:lang w:eastAsia="zh-CN"/>
              </w:rPr>
              <w:t>()</w:t>
            </w:r>
          </w:p>
        </w:tc>
        <w:tc>
          <w:tcPr>
            <w:tcW w:w="3497" w:type="dxa"/>
            <w:vAlign w:val="center"/>
          </w:tcPr>
          <w:p w:rsidR="005335D0" w:rsidRPr="0039219F"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Text Cursor Initialize</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115</w:t>
            </w:r>
          </w:p>
        </w:tc>
        <w:tc>
          <w:tcPr>
            <w:tcW w:w="4857" w:type="dxa"/>
            <w:vAlign w:val="center"/>
          </w:tcPr>
          <w:p w:rsidR="005335D0" w:rsidRPr="0039219F" w:rsidRDefault="005335D0" w:rsidP="007248CD">
            <w:pPr>
              <w:pStyle w:val="BodyTextFirstIndent"/>
              <w:snapToGrid w:val="0"/>
              <w:spacing w:beforeLines="20" w:before="72" w:afterLines="20" w:after="72"/>
              <w:ind w:leftChars="13" w:left="26"/>
              <w:rPr>
                <w:rFonts w:eastAsia="Microsoft YaHei" w:cs="Arial"/>
                <w:color w:val="3333FF"/>
                <w:sz w:val="18"/>
                <w:szCs w:val="18"/>
                <w:lang w:eastAsia="zh-CN"/>
              </w:rPr>
            </w:pPr>
            <w:proofErr w:type="spellStart"/>
            <w:r w:rsidRPr="0039219F">
              <w:rPr>
                <w:rFonts w:eastAsia="Microsoft YaHei" w:cs="Arial"/>
                <w:color w:val="3333FF"/>
                <w:sz w:val="18"/>
                <w:szCs w:val="18"/>
                <w:lang w:eastAsia="zh-CN"/>
              </w:rPr>
              <w:t>Enable_Text_Cursor</w:t>
            </w:r>
            <w:proofErr w:type="spellEnd"/>
            <w:r w:rsidRPr="0039219F">
              <w:rPr>
                <w:rFonts w:eastAsia="Microsoft YaHei" w:cs="Arial"/>
                <w:color w:val="3333FF"/>
                <w:sz w:val="18"/>
                <w:szCs w:val="18"/>
                <w:lang w:eastAsia="zh-CN"/>
              </w:rPr>
              <w:t>()</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Enable Text Cursor</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116</w:t>
            </w:r>
          </w:p>
        </w:tc>
        <w:tc>
          <w:tcPr>
            <w:tcW w:w="4857" w:type="dxa"/>
            <w:vAlign w:val="center"/>
          </w:tcPr>
          <w:p w:rsidR="005335D0" w:rsidRPr="0039219F" w:rsidRDefault="005335D0" w:rsidP="007248CD">
            <w:pPr>
              <w:pStyle w:val="BodyTextFirstIndent"/>
              <w:snapToGrid w:val="0"/>
              <w:spacing w:beforeLines="20" w:before="72" w:afterLines="20" w:after="72"/>
              <w:ind w:leftChars="13" w:left="26"/>
              <w:rPr>
                <w:rFonts w:eastAsia="Microsoft YaHei" w:cs="Arial"/>
                <w:color w:val="3333FF"/>
                <w:sz w:val="18"/>
                <w:szCs w:val="18"/>
                <w:lang w:eastAsia="zh-TW"/>
              </w:rPr>
            </w:pPr>
            <w:proofErr w:type="spellStart"/>
            <w:r w:rsidRPr="0039219F">
              <w:rPr>
                <w:rFonts w:eastAsia="Microsoft YaHei" w:cs="Arial"/>
                <w:color w:val="3333FF"/>
                <w:sz w:val="18"/>
                <w:szCs w:val="18"/>
                <w:lang w:eastAsia="zh-CN"/>
              </w:rPr>
              <w:t>Disable_Text_Cursor</w:t>
            </w:r>
            <w:proofErr w:type="spellEnd"/>
            <w:r w:rsidRPr="0039219F">
              <w:rPr>
                <w:rFonts w:eastAsia="Microsoft YaHei" w:cs="Arial"/>
                <w:color w:val="3333FF"/>
                <w:sz w:val="18"/>
                <w:szCs w:val="18"/>
                <w:lang w:eastAsia="zh-CN"/>
              </w:rPr>
              <w:t>(</w:t>
            </w:r>
            <w:r>
              <w:rPr>
                <w:rFonts w:eastAsia="Microsoft YaHei" w:cs="Arial"/>
                <w:color w:val="3333FF"/>
                <w:sz w:val="18"/>
                <w:szCs w:val="18"/>
                <w:lang w:eastAsia="zh-CN"/>
              </w:rPr>
              <w:t>)</w:t>
            </w:r>
            <w:r w:rsidRPr="0039219F">
              <w:rPr>
                <w:rFonts w:eastAsia="Microsoft YaHei" w:cs="Arial"/>
                <w:color w:val="3333FF"/>
                <w:sz w:val="18"/>
                <w:szCs w:val="18"/>
                <w:lang w:eastAsia="zh-CN"/>
              </w:rPr>
              <w:tab/>
            </w:r>
            <w:r w:rsidRPr="0039219F">
              <w:rPr>
                <w:rFonts w:eastAsia="Microsoft YaHei" w:cs="Arial"/>
                <w:sz w:val="18"/>
                <w:szCs w:val="18"/>
                <w:lang w:eastAsia="zh-CN"/>
              </w:rPr>
              <w:tab/>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Disable Text Cursor</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117</w:t>
            </w:r>
          </w:p>
        </w:tc>
        <w:tc>
          <w:tcPr>
            <w:tcW w:w="4857" w:type="dxa"/>
            <w:vAlign w:val="center"/>
          </w:tcPr>
          <w:p w:rsidR="005335D0" w:rsidRPr="0039219F" w:rsidRDefault="005335D0" w:rsidP="007248CD">
            <w:pPr>
              <w:snapToGrid w:val="0"/>
              <w:spacing w:beforeLines="20" w:before="72" w:afterLines="20" w:after="72"/>
              <w:ind w:leftChars="13" w:left="26"/>
              <w:rPr>
                <w:rFonts w:eastAsia="Microsoft YaHei" w:cs="Arial"/>
                <w:snapToGrid w:val="0"/>
                <w:color w:val="3333FF"/>
                <w:sz w:val="18"/>
                <w:szCs w:val="18"/>
                <w:lang w:eastAsia="zh-TW"/>
              </w:rPr>
            </w:pPr>
            <w:proofErr w:type="spellStart"/>
            <w:r w:rsidRPr="0039219F">
              <w:rPr>
                <w:rFonts w:eastAsia="Microsoft YaHei" w:cs="Arial"/>
                <w:snapToGrid w:val="0"/>
                <w:color w:val="3333FF"/>
                <w:sz w:val="18"/>
                <w:szCs w:val="18"/>
                <w:lang w:eastAsia="zh-CN"/>
              </w:rPr>
              <w:t>Graphic_cursor_Init</w:t>
            </w:r>
            <w:proofErr w:type="spellEnd"/>
            <w:r w:rsidRPr="0039219F">
              <w:rPr>
                <w:rFonts w:eastAsia="Microsoft YaHei" w:cs="Arial"/>
                <w:color w:val="3333FF"/>
                <w:sz w:val="18"/>
                <w:szCs w:val="18"/>
                <w:lang w:eastAsia="zh-CN"/>
              </w:rPr>
              <w:t>()</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Graphic Cursor Initialize</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118</w:t>
            </w:r>
          </w:p>
        </w:tc>
        <w:tc>
          <w:tcPr>
            <w:tcW w:w="4857" w:type="dxa"/>
            <w:vAlign w:val="center"/>
          </w:tcPr>
          <w:p w:rsidR="005335D0" w:rsidRPr="0039219F" w:rsidRDefault="005335D0" w:rsidP="007248CD">
            <w:pPr>
              <w:snapToGrid w:val="0"/>
              <w:spacing w:beforeLines="20" w:before="72" w:afterLines="20" w:after="72"/>
              <w:ind w:leftChars="13" w:left="26"/>
              <w:rPr>
                <w:rFonts w:eastAsia="Microsoft YaHei" w:cs="Arial"/>
                <w:snapToGrid w:val="0"/>
                <w:color w:val="3333FF"/>
                <w:sz w:val="18"/>
                <w:szCs w:val="18"/>
                <w:lang w:eastAsia="zh-TW"/>
              </w:rPr>
            </w:pPr>
            <w:proofErr w:type="spellStart"/>
            <w:r w:rsidRPr="0039219F">
              <w:rPr>
                <w:rFonts w:eastAsia="Microsoft YaHei" w:cs="Arial"/>
                <w:snapToGrid w:val="0"/>
                <w:color w:val="3333FF"/>
                <w:sz w:val="18"/>
                <w:szCs w:val="18"/>
                <w:lang w:eastAsia="zh-CN"/>
              </w:rPr>
              <w:t>Set_Graphic_cursor_Pos</w:t>
            </w:r>
            <w:proofErr w:type="spellEnd"/>
            <w:r w:rsidRPr="0039219F">
              <w:rPr>
                <w:rFonts w:eastAsia="Microsoft YaHei" w:cs="Arial"/>
                <w:color w:val="3333FF"/>
                <w:sz w:val="18"/>
                <w:szCs w:val="18"/>
                <w:lang w:eastAsia="zh-CN"/>
              </w:rPr>
              <w:t>()</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Change Graphic Cursor Position</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119</w:t>
            </w:r>
          </w:p>
        </w:tc>
        <w:tc>
          <w:tcPr>
            <w:tcW w:w="4857" w:type="dxa"/>
            <w:vAlign w:val="center"/>
          </w:tcPr>
          <w:p w:rsidR="005335D0" w:rsidRPr="0039219F" w:rsidRDefault="005335D0" w:rsidP="007248CD">
            <w:pPr>
              <w:pStyle w:val="BodyTextFirstIndent"/>
              <w:snapToGrid w:val="0"/>
              <w:spacing w:beforeLines="20" w:before="72" w:afterLines="20" w:after="72"/>
              <w:ind w:leftChars="13" w:left="26"/>
              <w:rPr>
                <w:rFonts w:eastAsia="Microsoft YaHei" w:cs="Arial"/>
                <w:color w:val="3333FF"/>
                <w:sz w:val="18"/>
                <w:szCs w:val="18"/>
                <w:lang w:eastAsia="zh-CN"/>
              </w:rPr>
            </w:pPr>
            <w:proofErr w:type="spellStart"/>
            <w:r w:rsidRPr="0039219F">
              <w:rPr>
                <w:rFonts w:eastAsia="Microsoft YaHei" w:cs="Arial"/>
                <w:snapToGrid w:val="0"/>
                <w:color w:val="3333FF"/>
                <w:sz w:val="18"/>
                <w:szCs w:val="18"/>
                <w:lang w:eastAsia="zh-CN"/>
              </w:rPr>
              <w:t>Enable_Graphic_Cursor</w:t>
            </w:r>
            <w:proofErr w:type="spellEnd"/>
            <w:r w:rsidRPr="0039219F">
              <w:rPr>
                <w:rFonts w:eastAsia="Microsoft YaHei" w:cs="Arial"/>
                <w:snapToGrid w:val="0"/>
                <w:color w:val="3333FF"/>
                <w:sz w:val="18"/>
                <w:szCs w:val="18"/>
                <w:lang w:eastAsia="zh-CN"/>
              </w:rPr>
              <w:t>()</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Enable Graphic Cursor</w:t>
            </w:r>
          </w:p>
        </w:tc>
      </w:tr>
      <w:tr w:rsidR="005335D0" w:rsidRPr="0039219F" w:rsidTr="00C035EC">
        <w:tc>
          <w:tcPr>
            <w:tcW w:w="672" w:type="dxa"/>
            <w:vAlign w:val="center"/>
          </w:tcPr>
          <w:p w:rsidR="005335D0" w:rsidRPr="0039219F" w:rsidRDefault="005335D0" w:rsidP="005335D0">
            <w:pPr>
              <w:snapToGrid w:val="0"/>
              <w:spacing w:beforeLines="20" w:before="72" w:afterLines="20" w:after="72"/>
              <w:jc w:val="center"/>
              <w:rPr>
                <w:rFonts w:eastAsiaTheme="minorEastAsia" w:cs="Arial"/>
                <w:sz w:val="18"/>
                <w:szCs w:val="18"/>
                <w:lang w:eastAsia="zh-TW"/>
              </w:rPr>
            </w:pPr>
            <w:r w:rsidRPr="0039219F">
              <w:rPr>
                <w:rFonts w:eastAsiaTheme="minorEastAsia" w:cs="Arial"/>
                <w:sz w:val="18"/>
                <w:szCs w:val="18"/>
                <w:lang w:eastAsia="zh-TW"/>
              </w:rPr>
              <w:t>120</w:t>
            </w:r>
          </w:p>
        </w:tc>
        <w:tc>
          <w:tcPr>
            <w:tcW w:w="4857" w:type="dxa"/>
            <w:vAlign w:val="center"/>
          </w:tcPr>
          <w:p w:rsidR="005335D0" w:rsidRPr="0039219F" w:rsidRDefault="005335D0" w:rsidP="007248CD">
            <w:pPr>
              <w:pStyle w:val="BodyTextFirstIndent"/>
              <w:snapToGrid w:val="0"/>
              <w:spacing w:beforeLines="20" w:before="72" w:afterLines="20" w:after="72"/>
              <w:ind w:leftChars="13" w:left="26"/>
              <w:rPr>
                <w:rFonts w:eastAsia="Microsoft YaHei" w:cs="Arial"/>
                <w:color w:val="3333FF"/>
                <w:sz w:val="18"/>
                <w:szCs w:val="18"/>
                <w:lang w:eastAsia="zh-CN"/>
              </w:rPr>
            </w:pPr>
            <w:proofErr w:type="spellStart"/>
            <w:r w:rsidRPr="0039219F">
              <w:rPr>
                <w:rFonts w:eastAsia="Microsoft YaHei" w:cs="Arial"/>
                <w:snapToGrid w:val="0"/>
                <w:color w:val="3333FF"/>
                <w:sz w:val="18"/>
                <w:szCs w:val="18"/>
                <w:lang w:eastAsia="zh-CN"/>
              </w:rPr>
              <w:t>Disable_Graphic_Cursor</w:t>
            </w:r>
            <w:proofErr w:type="spellEnd"/>
            <w:r w:rsidRPr="0039219F">
              <w:rPr>
                <w:rFonts w:eastAsia="Microsoft YaHei" w:cs="Arial"/>
                <w:snapToGrid w:val="0"/>
                <w:color w:val="3333FF"/>
                <w:sz w:val="18"/>
                <w:szCs w:val="18"/>
                <w:lang w:eastAsia="zh-CN"/>
              </w:rPr>
              <w:t>()</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Disable Graphic Cursor</w:t>
            </w:r>
          </w:p>
        </w:tc>
      </w:tr>
      <w:tr w:rsidR="005335D0" w:rsidRPr="0039219F" w:rsidTr="00C035EC">
        <w:tc>
          <w:tcPr>
            <w:tcW w:w="672" w:type="dxa"/>
            <w:vAlign w:val="center"/>
          </w:tcPr>
          <w:p w:rsidR="005335D0" w:rsidRPr="002345C4" w:rsidRDefault="005335D0" w:rsidP="00A4151E">
            <w:pPr>
              <w:snapToGrid w:val="0"/>
              <w:jc w:val="center"/>
              <w:rPr>
                <w:rFonts w:ascii="Microsoft YaHei" w:eastAsiaTheme="minorEastAsia" w:hAnsi="Microsoft YaHei"/>
                <w:sz w:val="18"/>
                <w:szCs w:val="18"/>
                <w:lang w:eastAsia="zh-TW"/>
              </w:rPr>
            </w:pPr>
            <w:r>
              <w:rPr>
                <w:rFonts w:ascii="Microsoft YaHei" w:eastAsiaTheme="minorEastAsia" w:hAnsi="Microsoft YaHei" w:hint="eastAsia"/>
                <w:sz w:val="18"/>
                <w:szCs w:val="18"/>
                <w:lang w:eastAsia="zh-TW"/>
              </w:rPr>
              <w:t>121</w:t>
            </w:r>
          </w:p>
        </w:tc>
        <w:tc>
          <w:tcPr>
            <w:tcW w:w="4857" w:type="dxa"/>
            <w:vAlign w:val="center"/>
          </w:tcPr>
          <w:p w:rsidR="005335D0" w:rsidRPr="0039219F" w:rsidRDefault="005335D0" w:rsidP="007248CD">
            <w:pPr>
              <w:suppressAutoHyphens w:val="0"/>
              <w:autoSpaceDE w:val="0"/>
              <w:autoSpaceDN w:val="0"/>
              <w:adjustRightInd w:val="0"/>
              <w:snapToGrid w:val="0"/>
              <w:spacing w:beforeLines="20" w:before="72" w:afterLines="20" w:after="72"/>
              <w:ind w:leftChars="13" w:left="26"/>
              <w:textAlignment w:val="auto"/>
              <w:rPr>
                <w:rFonts w:eastAsia="Microsoft YaHei" w:cs="Arial"/>
                <w:snapToGrid w:val="0"/>
                <w:color w:val="3333FF"/>
                <w:sz w:val="18"/>
                <w:szCs w:val="18"/>
                <w:lang w:eastAsia="zh-TW"/>
              </w:rPr>
            </w:pPr>
            <w:r w:rsidRPr="0039219F">
              <w:rPr>
                <w:rFonts w:eastAsia="Microsoft YaHei" w:cs="Arial"/>
                <w:snapToGrid w:val="0"/>
                <w:color w:val="3333FF"/>
                <w:sz w:val="18"/>
                <w:szCs w:val="18"/>
                <w:lang w:eastAsia="zh-CN"/>
              </w:rPr>
              <w:t>PWM0_Init</w:t>
            </w:r>
            <w:r w:rsidRPr="0039219F">
              <w:rPr>
                <w:rFonts w:eastAsia="Microsoft YaHei" w:cs="Arial"/>
                <w:color w:val="3333FF"/>
                <w:sz w:val="18"/>
                <w:szCs w:val="18"/>
                <w:lang w:eastAsia="zh-CN"/>
              </w:rPr>
              <w:t>()</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PWM0 Initialize</w:t>
            </w:r>
          </w:p>
        </w:tc>
      </w:tr>
      <w:tr w:rsidR="005335D0" w:rsidRPr="0039219F" w:rsidTr="00C035EC">
        <w:tc>
          <w:tcPr>
            <w:tcW w:w="672" w:type="dxa"/>
            <w:vAlign w:val="center"/>
          </w:tcPr>
          <w:p w:rsidR="005335D0" w:rsidRPr="002345C4" w:rsidRDefault="005335D0" w:rsidP="00A4151E">
            <w:pPr>
              <w:snapToGrid w:val="0"/>
              <w:jc w:val="center"/>
              <w:rPr>
                <w:rFonts w:ascii="Microsoft YaHei" w:eastAsiaTheme="minorEastAsia" w:hAnsi="Microsoft YaHei"/>
                <w:sz w:val="18"/>
                <w:szCs w:val="18"/>
                <w:lang w:eastAsia="zh-TW"/>
              </w:rPr>
            </w:pPr>
            <w:r>
              <w:rPr>
                <w:rFonts w:ascii="Microsoft YaHei" w:eastAsiaTheme="minorEastAsia" w:hAnsi="Microsoft YaHei" w:hint="eastAsia"/>
                <w:sz w:val="18"/>
                <w:szCs w:val="18"/>
                <w:lang w:eastAsia="zh-TW"/>
              </w:rPr>
              <w:t>122</w:t>
            </w:r>
          </w:p>
        </w:tc>
        <w:tc>
          <w:tcPr>
            <w:tcW w:w="4857" w:type="dxa"/>
            <w:vAlign w:val="center"/>
          </w:tcPr>
          <w:p w:rsidR="005335D0" w:rsidRPr="0039219F" w:rsidRDefault="005335D0" w:rsidP="007248CD">
            <w:pPr>
              <w:snapToGrid w:val="0"/>
              <w:spacing w:beforeLines="20" w:before="72" w:afterLines="20" w:after="72"/>
              <w:ind w:leftChars="13" w:left="26"/>
              <w:rPr>
                <w:rFonts w:eastAsia="Microsoft YaHei" w:cs="Arial"/>
                <w:snapToGrid w:val="0"/>
                <w:color w:val="3333FF"/>
                <w:sz w:val="18"/>
                <w:szCs w:val="18"/>
                <w:lang w:eastAsia="zh-TW"/>
              </w:rPr>
            </w:pPr>
            <w:r w:rsidRPr="0039219F">
              <w:rPr>
                <w:rFonts w:eastAsia="Microsoft YaHei" w:cs="Arial"/>
                <w:snapToGrid w:val="0"/>
                <w:color w:val="3333FF"/>
                <w:sz w:val="18"/>
                <w:szCs w:val="18"/>
                <w:lang w:eastAsia="zh-CN"/>
              </w:rPr>
              <w:t>PWM1_Init</w:t>
            </w:r>
            <w:r w:rsidRPr="0039219F">
              <w:rPr>
                <w:rFonts w:eastAsia="Microsoft YaHei" w:cs="Arial"/>
                <w:color w:val="3333FF"/>
                <w:sz w:val="18"/>
                <w:szCs w:val="18"/>
                <w:lang w:eastAsia="zh-CN"/>
              </w:rPr>
              <w:t>()</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PWM1 Initialize</w:t>
            </w:r>
          </w:p>
        </w:tc>
      </w:tr>
      <w:tr w:rsidR="005335D0" w:rsidRPr="0039219F" w:rsidTr="00C035EC">
        <w:tc>
          <w:tcPr>
            <w:tcW w:w="672" w:type="dxa"/>
            <w:vAlign w:val="center"/>
          </w:tcPr>
          <w:p w:rsidR="005335D0" w:rsidRPr="002345C4" w:rsidRDefault="005335D0" w:rsidP="00A4151E">
            <w:pPr>
              <w:snapToGrid w:val="0"/>
              <w:jc w:val="center"/>
              <w:rPr>
                <w:rFonts w:ascii="Microsoft YaHei" w:eastAsiaTheme="minorEastAsia" w:hAnsi="Microsoft YaHei"/>
                <w:sz w:val="18"/>
                <w:szCs w:val="18"/>
                <w:lang w:eastAsia="zh-TW"/>
              </w:rPr>
            </w:pPr>
            <w:r>
              <w:rPr>
                <w:rFonts w:ascii="Microsoft YaHei" w:eastAsiaTheme="minorEastAsia" w:hAnsi="Microsoft YaHei" w:hint="eastAsia"/>
                <w:sz w:val="18"/>
                <w:szCs w:val="18"/>
                <w:lang w:eastAsia="zh-TW"/>
              </w:rPr>
              <w:t>123</w:t>
            </w:r>
          </w:p>
        </w:tc>
        <w:tc>
          <w:tcPr>
            <w:tcW w:w="4857" w:type="dxa"/>
            <w:vAlign w:val="center"/>
          </w:tcPr>
          <w:p w:rsidR="005335D0" w:rsidRPr="0039219F" w:rsidRDefault="005335D0" w:rsidP="007248CD">
            <w:pPr>
              <w:pStyle w:val="BodyTextFirstIndent"/>
              <w:snapToGrid w:val="0"/>
              <w:spacing w:beforeLines="20" w:before="72" w:afterLines="20" w:after="72"/>
              <w:ind w:leftChars="13" w:left="26"/>
              <w:rPr>
                <w:rFonts w:eastAsia="Microsoft YaHei" w:cs="Arial"/>
                <w:color w:val="3333FF"/>
                <w:sz w:val="18"/>
                <w:szCs w:val="18"/>
                <w:lang w:eastAsia="zh-CN"/>
              </w:rPr>
            </w:pPr>
            <w:r w:rsidRPr="0039219F">
              <w:rPr>
                <w:rFonts w:eastAsia="Microsoft YaHei" w:cs="Arial"/>
                <w:snapToGrid w:val="0"/>
                <w:color w:val="3333FF"/>
                <w:sz w:val="18"/>
                <w:szCs w:val="18"/>
                <w:lang w:eastAsia="zh-CN"/>
              </w:rPr>
              <w:t>PWM0_Duty(</w:t>
            </w:r>
            <w:r>
              <w:rPr>
                <w:rFonts w:eastAsia="Microsoft YaHei" w:cs="Arial"/>
                <w:snapToGrid w:val="0"/>
                <w:color w:val="3333FF"/>
                <w:sz w:val="18"/>
                <w:szCs w:val="18"/>
                <w:lang w:eastAsia="zh-CN"/>
              </w:rPr>
              <w:t xml:space="preserve">[Word] </w:t>
            </w:r>
            <w:proofErr w:type="spellStart"/>
            <w:r w:rsidRPr="0039219F">
              <w:rPr>
                <w:rFonts w:eastAsia="Microsoft YaHei" w:cs="Arial"/>
                <w:snapToGrid w:val="0"/>
                <w:color w:val="3333FF"/>
                <w:sz w:val="18"/>
                <w:szCs w:val="18"/>
                <w:lang w:eastAsia="zh-CN"/>
              </w:rPr>
              <w:t>Compare_Buffer</w:t>
            </w:r>
            <w:proofErr w:type="spellEnd"/>
            <w:r w:rsidRPr="0039219F">
              <w:rPr>
                <w:rFonts w:eastAsia="Microsoft YaHei" w:cs="Arial"/>
                <w:snapToGrid w:val="0"/>
                <w:color w:val="3333FF"/>
                <w:sz w:val="18"/>
                <w:szCs w:val="18"/>
                <w:lang w:eastAsia="zh-CN"/>
              </w:rPr>
              <w:t>)</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Setup PWM0</w:t>
            </w:r>
            <w:r w:rsidRPr="0039219F">
              <w:rPr>
                <w:rFonts w:eastAsiaTheme="minorEastAsia" w:cs="Arial"/>
                <w:sz w:val="18"/>
                <w:szCs w:val="18"/>
                <w:lang w:eastAsia="zh-TW"/>
              </w:rPr>
              <w:t xml:space="preserve"> </w:t>
            </w:r>
            <w:r w:rsidRPr="005335D0">
              <w:rPr>
                <w:rFonts w:eastAsiaTheme="minorEastAsia" w:cs="Arial"/>
                <w:sz w:val="18"/>
                <w:szCs w:val="18"/>
                <w:lang w:eastAsia="zh-TW"/>
              </w:rPr>
              <w:t>Duty Rate</w:t>
            </w:r>
          </w:p>
        </w:tc>
      </w:tr>
      <w:tr w:rsidR="005335D0" w:rsidRPr="0039219F" w:rsidTr="00C035EC">
        <w:tc>
          <w:tcPr>
            <w:tcW w:w="672" w:type="dxa"/>
            <w:vAlign w:val="center"/>
          </w:tcPr>
          <w:p w:rsidR="005335D0" w:rsidRPr="002345C4" w:rsidRDefault="005335D0" w:rsidP="00A4151E">
            <w:pPr>
              <w:snapToGrid w:val="0"/>
              <w:jc w:val="center"/>
              <w:rPr>
                <w:rFonts w:ascii="Microsoft YaHei" w:eastAsiaTheme="minorEastAsia" w:hAnsi="Microsoft YaHei"/>
                <w:sz w:val="18"/>
                <w:szCs w:val="18"/>
                <w:lang w:eastAsia="zh-TW"/>
              </w:rPr>
            </w:pPr>
            <w:r>
              <w:rPr>
                <w:rFonts w:ascii="Microsoft YaHei" w:eastAsiaTheme="minorEastAsia" w:hAnsi="Microsoft YaHei" w:hint="eastAsia"/>
                <w:sz w:val="18"/>
                <w:szCs w:val="18"/>
                <w:lang w:eastAsia="zh-TW"/>
              </w:rPr>
              <w:t>124</w:t>
            </w:r>
          </w:p>
        </w:tc>
        <w:tc>
          <w:tcPr>
            <w:tcW w:w="4857" w:type="dxa"/>
            <w:vAlign w:val="center"/>
          </w:tcPr>
          <w:p w:rsidR="005335D0" w:rsidRPr="0039219F" w:rsidRDefault="005335D0" w:rsidP="007248CD">
            <w:pPr>
              <w:pStyle w:val="BodyTextFirstIndent"/>
              <w:snapToGrid w:val="0"/>
              <w:spacing w:beforeLines="20" w:before="72" w:afterLines="20" w:after="72"/>
              <w:ind w:leftChars="13" w:left="26"/>
              <w:rPr>
                <w:rFonts w:eastAsia="Microsoft YaHei" w:cs="Arial"/>
                <w:color w:val="3333FF"/>
                <w:sz w:val="18"/>
                <w:szCs w:val="18"/>
                <w:lang w:eastAsia="zh-CN"/>
              </w:rPr>
            </w:pPr>
            <w:r w:rsidRPr="0039219F">
              <w:rPr>
                <w:rFonts w:eastAsia="Microsoft YaHei" w:cs="Arial"/>
                <w:snapToGrid w:val="0"/>
                <w:color w:val="3333FF"/>
                <w:sz w:val="18"/>
                <w:szCs w:val="18"/>
                <w:lang w:eastAsia="zh-CN"/>
              </w:rPr>
              <w:t>PWM1_Duty(</w:t>
            </w:r>
            <w:r>
              <w:rPr>
                <w:rFonts w:eastAsia="Microsoft YaHei" w:cs="Arial"/>
                <w:snapToGrid w:val="0"/>
                <w:color w:val="3333FF"/>
                <w:sz w:val="18"/>
                <w:szCs w:val="18"/>
                <w:lang w:eastAsia="zh-CN"/>
              </w:rPr>
              <w:t xml:space="preserve">[Word] </w:t>
            </w:r>
            <w:proofErr w:type="spellStart"/>
            <w:r w:rsidRPr="0039219F">
              <w:rPr>
                <w:rFonts w:eastAsia="Microsoft YaHei" w:cs="Arial"/>
                <w:snapToGrid w:val="0"/>
                <w:color w:val="3333FF"/>
                <w:sz w:val="18"/>
                <w:szCs w:val="18"/>
                <w:lang w:eastAsia="zh-CN"/>
              </w:rPr>
              <w:t>Compare_Buffer</w:t>
            </w:r>
            <w:proofErr w:type="spellEnd"/>
            <w:r w:rsidRPr="0039219F">
              <w:rPr>
                <w:rFonts w:eastAsia="Microsoft YaHei" w:cs="Arial"/>
                <w:snapToGrid w:val="0"/>
                <w:color w:val="3333FF"/>
                <w:sz w:val="18"/>
                <w:szCs w:val="18"/>
                <w:lang w:eastAsia="zh-CN"/>
              </w:rPr>
              <w:t>)</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Setup PWM1 Duty Rate</w:t>
            </w:r>
          </w:p>
        </w:tc>
      </w:tr>
      <w:tr w:rsidR="005335D0" w:rsidRPr="0039219F" w:rsidTr="00C035EC">
        <w:tc>
          <w:tcPr>
            <w:tcW w:w="672" w:type="dxa"/>
            <w:vAlign w:val="center"/>
          </w:tcPr>
          <w:p w:rsidR="005335D0" w:rsidRPr="002345C4" w:rsidRDefault="005335D0" w:rsidP="00A4151E">
            <w:pPr>
              <w:snapToGrid w:val="0"/>
              <w:jc w:val="center"/>
              <w:rPr>
                <w:rFonts w:ascii="Microsoft YaHei" w:eastAsiaTheme="minorEastAsia" w:hAnsi="Microsoft YaHei"/>
                <w:sz w:val="18"/>
                <w:szCs w:val="18"/>
                <w:lang w:eastAsia="zh-TW"/>
              </w:rPr>
            </w:pPr>
            <w:r>
              <w:rPr>
                <w:rFonts w:ascii="Microsoft YaHei" w:eastAsiaTheme="minorEastAsia" w:hAnsi="Microsoft YaHei" w:hint="eastAsia"/>
                <w:sz w:val="18"/>
                <w:szCs w:val="18"/>
                <w:lang w:eastAsia="zh-TW"/>
              </w:rPr>
              <w:t>129</w:t>
            </w:r>
          </w:p>
        </w:tc>
        <w:tc>
          <w:tcPr>
            <w:tcW w:w="4857" w:type="dxa"/>
            <w:vAlign w:val="center"/>
          </w:tcPr>
          <w:p w:rsidR="005335D0" w:rsidRPr="0039219F" w:rsidRDefault="005335D0" w:rsidP="007248CD">
            <w:pPr>
              <w:pStyle w:val="BodyTextFirstIndent"/>
              <w:snapToGrid w:val="0"/>
              <w:spacing w:beforeLines="20" w:before="72" w:afterLines="20" w:after="72"/>
              <w:ind w:leftChars="13" w:left="26"/>
              <w:rPr>
                <w:rFonts w:eastAsia="Microsoft YaHei" w:cs="Arial"/>
                <w:color w:val="3333FF"/>
                <w:sz w:val="18"/>
                <w:szCs w:val="18"/>
                <w:lang w:eastAsia="zh-CN"/>
              </w:rPr>
            </w:pPr>
            <w:r w:rsidRPr="0039219F">
              <w:rPr>
                <w:rFonts w:eastAsia="Microsoft YaHei" w:cs="Arial"/>
                <w:color w:val="3333FF"/>
                <w:sz w:val="18"/>
                <w:szCs w:val="18"/>
                <w:lang w:eastAsia="zh-CN"/>
              </w:rPr>
              <w:t>Standby()</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Enter Standby Mode</w:t>
            </w:r>
          </w:p>
        </w:tc>
      </w:tr>
      <w:tr w:rsidR="005335D0" w:rsidRPr="0039219F" w:rsidTr="00C035EC">
        <w:tc>
          <w:tcPr>
            <w:tcW w:w="672" w:type="dxa"/>
            <w:vAlign w:val="center"/>
          </w:tcPr>
          <w:p w:rsidR="005335D0" w:rsidRPr="002345C4" w:rsidRDefault="005335D0" w:rsidP="00A4151E">
            <w:pPr>
              <w:snapToGrid w:val="0"/>
              <w:jc w:val="center"/>
              <w:rPr>
                <w:rFonts w:ascii="Microsoft YaHei" w:eastAsiaTheme="minorEastAsia" w:hAnsi="Microsoft YaHei"/>
                <w:sz w:val="18"/>
                <w:szCs w:val="18"/>
                <w:lang w:eastAsia="zh-TW"/>
              </w:rPr>
            </w:pPr>
            <w:r>
              <w:rPr>
                <w:rFonts w:ascii="Microsoft YaHei" w:eastAsiaTheme="minorEastAsia" w:hAnsi="Microsoft YaHei" w:hint="eastAsia"/>
                <w:sz w:val="18"/>
                <w:szCs w:val="18"/>
                <w:lang w:eastAsia="zh-TW"/>
              </w:rPr>
              <w:t>130</w:t>
            </w:r>
          </w:p>
        </w:tc>
        <w:tc>
          <w:tcPr>
            <w:tcW w:w="4857" w:type="dxa"/>
            <w:vAlign w:val="center"/>
          </w:tcPr>
          <w:p w:rsidR="005335D0" w:rsidRPr="0039219F" w:rsidRDefault="005335D0" w:rsidP="007248CD">
            <w:pPr>
              <w:pStyle w:val="BodyTextFirstIndent"/>
              <w:snapToGrid w:val="0"/>
              <w:spacing w:beforeLines="20" w:before="72" w:afterLines="20" w:after="72"/>
              <w:ind w:leftChars="13" w:left="26"/>
              <w:rPr>
                <w:rFonts w:eastAsia="Microsoft YaHei" w:cs="Arial"/>
                <w:color w:val="3333FF"/>
                <w:sz w:val="18"/>
                <w:szCs w:val="18"/>
                <w:lang w:eastAsia="zh-CN"/>
              </w:rPr>
            </w:pPr>
            <w:r w:rsidRPr="0039219F">
              <w:rPr>
                <w:rFonts w:eastAsia="Microsoft YaHei" w:cs="Arial"/>
                <w:color w:val="3333FF"/>
                <w:sz w:val="18"/>
                <w:szCs w:val="18"/>
                <w:lang w:eastAsia="zh-CN"/>
              </w:rPr>
              <w:t>Suspend()</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Enter Suspend Mode</w:t>
            </w:r>
          </w:p>
        </w:tc>
      </w:tr>
      <w:tr w:rsidR="005335D0" w:rsidRPr="0039219F" w:rsidTr="00C035EC">
        <w:tc>
          <w:tcPr>
            <w:tcW w:w="672" w:type="dxa"/>
            <w:vAlign w:val="center"/>
          </w:tcPr>
          <w:p w:rsidR="005335D0" w:rsidRPr="002345C4" w:rsidRDefault="005335D0" w:rsidP="00A4151E">
            <w:pPr>
              <w:snapToGrid w:val="0"/>
              <w:jc w:val="center"/>
              <w:rPr>
                <w:rFonts w:ascii="Microsoft YaHei" w:eastAsiaTheme="minorEastAsia" w:hAnsi="Microsoft YaHei"/>
                <w:sz w:val="18"/>
                <w:szCs w:val="18"/>
                <w:lang w:eastAsia="zh-TW"/>
              </w:rPr>
            </w:pPr>
            <w:r>
              <w:rPr>
                <w:rFonts w:ascii="Microsoft YaHei" w:eastAsiaTheme="minorEastAsia" w:hAnsi="Microsoft YaHei" w:hint="eastAsia"/>
                <w:sz w:val="18"/>
                <w:szCs w:val="18"/>
                <w:lang w:eastAsia="zh-TW"/>
              </w:rPr>
              <w:t>131</w:t>
            </w:r>
          </w:p>
        </w:tc>
        <w:tc>
          <w:tcPr>
            <w:tcW w:w="4857" w:type="dxa"/>
            <w:vAlign w:val="center"/>
          </w:tcPr>
          <w:p w:rsidR="005335D0" w:rsidRPr="0039219F" w:rsidRDefault="005335D0" w:rsidP="007248CD">
            <w:pPr>
              <w:pStyle w:val="BodyTextFirstIndent"/>
              <w:snapToGrid w:val="0"/>
              <w:spacing w:beforeLines="20" w:before="72" w:afterLines="20" w:after="72"/>
              <w:ind w:leftChars="13" w:left="26"/>
              <w:rPr>
                <w:rFonts w:eastAsia="Microsoft YaHei" w:cs="Arial"/>
                <w:color w:val="3333FF"/>
                <w:sz w:val="18"/>
                <w:szCs w:val="18"/>
                <w:lang w:eastAsia="zh-CN"/>
              </w:rPr>
            </w:pPr>
            <w:proofErr w:type="spellStart"/>
            <w:r w:rsidRPr="0039219F">
              <w:rPr>
                <w:rFonts w:eastAsia="Microsoft YaHei" w:cs="Arial"/>
                <w:color w:val="3333FF"/>
                <w:sz w:val="18"/>
                <w:szCs w:val="18"/>
                <w:lang w:eastAsia="zh-CN"/>
              </w:rPr>
              <w:t>SleepMode</w:t>
            </w:r>
            <w:proofErr w:type="spellEnd"/>
            <w:r w:rsidRPr="0039219F">
              <w:rPr>
                <w:rFonts w:eastAsia="Microsoft YaHei" w:cs="Arial"/>
                <w:color w:val="3333FF"/>
                <w:sz w:val="18"/>
                <w:szCs w:val="18"/>
                <w:lang w:eastAsia="zh-CN"/>
              </w:rPr>
              <w:t>()</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Enter Sleep Mode</w:t>
            </w:r>
          </w:p>
        </w:tc>
      </w:tr>
      <w:tr w:rsidR="005335D0" w:rsidRPr="0039219F" w:rsidTr="00C035EC">
        <w:tc>
          <w:tcPr>
            <w:tcW w:w="672" w:type="dxa"/>
            <w:vAlign w:val="center"/>
          </w:tcPr>
          <w:p w:rsidR="005335D0" w:rsidRPr="002345C4" w:rsidRDefault="005335D0" w:rsidP="00A4151E">
            <w:pPr>
              <w:snapToGrid w:val="0"/>
              <w:jc w:val="center"/>
              <w:rPr>
                <w:rFonts w:ascii="Microsoft YaHei" w:eastAsiaTheme="minorEastAsia" w:hAnsi="Microsoft YaHei"/>
                <w:sz w:val="18"/>
                <w:szCs w:val="18"/>
                <w:lang w:eastAsia="zh-TW"/>
              </w:rPr>
            </w:pPr>
            <w:r>
              <w:rPr>
                <w:rFonts w:ascii="Microsoft YaHei" w:eastAsiaTheme="minorEastAsia" w:hAnsi="Microsoft YaHei" w:hint="eastAsia"/>
                <w:sz w:val="18"/>
                <w:szCs w:val="18"/>
                <w:lang w:eastAsia="zh-TW"/>
              </w:rPr>
              <w:t>132</w:t>
            </w:r>
          </w:p>
        </w:tc>
        <w:tc>
          <w:tcPr>
            <w:tcW w:w="4857" w:type="dxa"/>
            <w:vAlign w:val="center"/>
          </w:tcPr>
          <w:p w:rsidR="005335D0" w:rsidRPr="0039219F" w:rsidRDefault="005335D0" w:rsidP="007248CD">
            <w:pPr>
              <w:pStyle w:val="BodyTextFirstIndent"/>
              <w:snapToGrid w:val="0"/>
              <w:spacing w:beforeLines="20" w:before="72" w:afterLines="20" w:after="72"/>
              <w:ind w:leftChars="13" w:left="26"/>
              <w:rPr>
                <w:rFonts w:eastAsia="Microsoft YaHei" w:cs="Arial"/>
                <w:color w:val="3333FF"/>
                <w:sz w:val="18"/>
                <w:szCs w:val="18"/>
                <w:lang w:eastAsia="zh-CN"/>
              </w:rPr>
            </w:pPr>
            <w:proofErr w:type="spellStart"/>
            <w:r w:rsidRPr="0039219F">
              <w:rPr>
                <w:rFonts w:eastAsia="Microsoft YaHei" w:cs="Arial"/>
                <w:color w:val="3333FF"/>
                <w:sz w:val="18"/>
                <w:szCs w:val="18"/>
                <w:lang w:eastAsia="zh-CN"/>
              </w:rPr>
              <w:t>Wkup_Standby</w:t>
            </w:r>
            <w:proofErr w:type="spellEnd"/>
            <w:r w:rsidRPr="0039219F">
              <w:rPr>
                <w:rFonts w:eastAsia="Microsoft YaHei" w:cs="Arial"/>
                <w:color w:val="3333FF"/>
                <w:sz w:val="18"/>
                <w:szCs w:val="18"/>
                <w:lang w:eastAsia="zh-CN"/>
              </w:rPr>
              <w:t>()</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Wakeup from Standby Mode</w:t>
            </w:r>
          </w:p>
        </w:tc>
      </w:tr>
      <w:tr w:rsidR="005335D0" w:rsidRPr="0039219F" w:rsidTr="00C035EC">
        <w:tc>
          <w:tcPr>
            <w:tcW w:w="672" w:type="dxa"/>
            <w:vAlign w:val="center"/>
          </w:tcPr>
          <w:p w:rsidR="005335D0" w:rsidRPr="002345C4" w:rsidRDefault="005335D0" w:rsidP="00A4151E">
            <w:pPr>
              <w:snapToGrid w:val="0"/>
              <w:jc w:val="center"/>
              <w:rPr>
                <w:rFonts w:ascii="Microsoft YaHei" w:eastAsiaTheme="minorEastAsia" w:hAnsi="Microsoft YaHei"/>
                <w:sz w:val="18"/>
                <w:szCs w:val="18"/>
                <w:lang w:eastAsia="zh-TW"/>
              </w:rPr>
            </w:pPr>
            <w:r>
              <w:rPr>
                <w:rFonts w:ascii="Microsoft YaHei" w:eastAsiaTheme="minorEastAsia" w:hAnsi="Microsoft YaHei" w:hint="eastAsia"/>
                <w:sz w:val="18"/>
                <w:szCs w:val="18"/>
                <w:lang w:eastAsia="zh-TW"/>
              </w:rPr>
              <w:t>133</w:t>
            </w:r>
          </w:p>
        </w:tc>
        <w:tc>
          <w:tcPr>
            <w:tcW w:w="4857" w:type="dxa"/>
            <w:vAlign w:val="center"/>
          </w:tcPr>
          <w:p w:rsidR="005335D0" w:rsidRPr="0039219F" w:rsidRDefault="005335D0" w:rsidP="007248CD">
            <w:pPr>
              <w:pStyle w:val="BodyTextFirstIndent"/>
              <w:snapToGrid w:val="0"/>
              <w:spacing w:beforeLines="20" w:before="72" w:afterLines="20" w:after="72"/>
              <w:ind w:leftChars="13" w:left="26"/>
              <w:rPr>
                <w:rFonts w:eastAsia="Microsoft YaHei" w:cs="Arial"/>
                <w:color w:val="3333FF"/>
                <w:sz w:val="18"/>
                <w:szCs w:val="18"/>
                <w:lang w:eastAsia="zh-CN"/>
              </w:rPr>
            </w:pPr>
            <w:proofErr w:type="spellStart"/>
            <w:r w:rsidRPr="0039219F">
              <w:rPr>
                <w:rFonts w:eastAsia="Microsoft YaHei" w:cs="Arial"/>
                <w:color w:val="3333FF"/>
                <w:sz w:val="18"/>
                <w:szCs w:val="18"/>
                <w:lang w:eastAsia="zh-CN"/>
              </w:rPr>
              <w:t>Wkup_Suspend</w:t>
            </w:r>
            <w:proofErr w:type="spellEnd"/>
            <w:r w:rsidRPr="0039219F">
              <w:rPr>
                <w:rFonts w:eastAsia="Microsoft YaHei" w:cs="Arial"/>
                <w:color w:val="3333FF"/>
                <w:sz w:val="18"/>
                <w:szCs w:val="18"/>
                <w:lang w:eastAsia="zh-CN"/>
              </w:rPr>
              <w:t>()</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Wakeup from Suspend Mode</w:t>
            </w:r>
          </w:p>
        </w:tc>
      </w:tr>
      <w:tr w:rsidR="005335D0" w:rsidRPr="0039219F" w:rsidTr="00C035EC">
        <w:tc>
          <w:tcPr>
            <w:tcW w:w="672" w:type="dxa"/>
            <w:vAlign w:val="center"/>
          </w:tcPr>
          <w:p w:rsidR="005335D0" w:rsidRPr="002345C4" w:rsidRDefault="005335D0" w:rsidP="00A4151E">
            <w:pPr>
              <w:snapToGrid w:val="0"/>
              <w:jc w:val="center"/>
              <w:rPr>
                <w:rFonts w:ascii="Microsoft YaHei" w:eastAsiaTheme="minorEastAsia" w:hAnsi="Microsoft YaHei"/>
                <w:sz w:val="18"/>
                <w:szCs w:val="18"/>
                <w:lang w:eastAsia="zh-TW"/>
              </w:rPr>
            </w:pPr>
            <w:r>
              <w:rPr>
                <w:rFonts w:ascii="Microsoft YaHei" w:eastAsiaTheme="minorEastAsia" w:hAnsi="Microsoft YaHei" w:hint="eastAsia"/>
                <w:sz w:val="18"/>
                <w:szCs w:val="18"/>
                <w:lang w:eastAsia="zh-TW"/>
              </w:rPr>
              <w:t>134</w:t>
            </w:r>
          </w:p>
        </w:tc>
        <w:tc>
          <w:tcPr>
            <w:tcW w:w="4857" w:type="dxa"/>
            <w:vAlign w:val="center"/>
          </w:tcPr>
          <w:p w:rsidR="005335D0" w:rsidRPr="0039219F" w:rsidRDefault="005335D0" w:rsidP="007248CD">
            <w:pPr>
              <w:pStyle w:val="BodyTextFirstIndent"/>
              <w:snapToGrid w:val="0"/>
              <w:spacing w:beforeLines="20" w:before="72" w:afterLines="20" w:after="72"/>
              <w:ind w:leftChars="13" w:left="26"/>
              <w:rPr>
                <w:rFonts w:eastAsia="Microsoft YaHei" w:cs="Arial"/>
                <w:color w:val="3333FF"/>
                <w:sz w:val="18"/>
                <w:szCs w:val="18"/>
                <w:lang w:eastAsia="zh-CN"/>
              </w:rPr>
            </w:pPr>
            <w:proofErr w:type="spellStart"/>
            <w:r w:rsidRPr="0039219F">
              <w:rPr>
                <w:rFonts w:eastAsia="Microsoft YaHei" w:cs="Arial"/>
                <w:color w:val="3333FF"/>
                <w:sz w:val="18"/>
                <w:szCs w:val="18"/>
                <w:lang w:eastAsia="zh-CN"/>
              </w:rPr>
              <w:t>Wkup_Sleep</w:t>
            </w:r>
            <w:proofErr w:type="spellEnd"/>
            <w:r w:rsidRPr="0039219F">
              <w:rPr>
                <w:rFonts w:eastAsia="Microsoft YaHei" w:cs="Arial"/>
                <w:color w:val="3333FF"/>
                <w:sz w:val="18"/>
                <w:szCs w:val="18"/>
                <w:lang w:eastAsia="zh-CN"/>
              </w:rPr>
              <w:t>()</w:t>
            </w:r>
          </w:p>
        </w:tc>
        <w:tc>
          <w:tcPr>
            <w:tcW w:w="3497" w:type="dxa"/>
            <w:vAlign w:val="center"/>
          </w:tcPr>
          <w:p w:rsidR="005335D0" w:rsidRPr="005335D0" w:rsidRDefault="005335D0" w:rsidP="005335D0">
            <w:pPr>
              <w:snapToGrid w:val="0"/>
              <w:spacing w:beforeLines="20" w:before="72" w:afterLines="20" w:after="72"/>
              <w:rPr>
                <w:rFonts w:eastAsiaTheme="minorEastAsia" w:cs="Arial"/>
                <w:sz w:val="18"/>
                <w:szCs w:val="18"/>
                <w:lang w:eastAsia="zh-TW"/>
              </w:rPr>
            </w:pPr>
            <w:r w:rsidRPr="005335D0">
              <w:rPr>
                <w:rFonts w:eastAsiaTheme="minorEastAsia" w:cs="Arial"/>
                <w:sz w:val="18"/>
                <w:szCs w:val="18"/>
                <w:lang w:eastAsia="zh-TW"/>
              </w:rPr>
              <w:t>Wakeup from Sleep Mode</w:t>
            </w:r>
          </w:p>
        </w:tc>
      </w:tr>
      <w:bookmarkEnd w:id="84"/>
    </w:tbl>
    <w:p w:rsidR="000565C1" w:rsidRPr="00523241" w:rsidRDefault="000565C1" w:rsidP="000565C1">
      <w:pPr>
        <w:rPr>
          <w:rFonts w:ascii="Microsoft YaHei" w:eastAsia="Microsoft YaHei" w:hAnsi="Microsoft YaHei"/>
          <w:lang w:eastAsia="zh-TW"/>
        </w:rPr>
      </w:pPr>
    </w:p>
    <w:p w:rsidR="000B420E" w:rsidRPr="00523241" w:rsidRDefault="000B420E">
      <w:pPr>
        <w:widowControl/>
        <w:suppressAutoHyphens w:val="0"/>
        <w:textAlignment w:val="auto"/>
        <w:rPr>
          <w:rFonts w:ascii="Microsoft YaHei" w:eastAsia="Microsoft YaHei" w:hAnsi="Microsoft YaHei"/>
          <w:snapToGrid w:val="0"/>
          <w:lang w:eastAsia="zh-TW"/>
        </w:rPr>
      </w:pPr>
      <w:r w:rsidRPr="00523241">
        <w:rPr>
          <w:rFonts w:ascii="Microsoft YaHei" w:eastAsia="Microsoft YaHei" w:hAnsi="Microsoft YaHei"/>
          <w:snapToGrid w:val="0"/>
          <w:lang w:eastAsia="zh-TW"/>
        </w:rPr>
        <w:br w:type="page"/>
      </w:r>
    </w:p>
    <w:p w:rsidR="000B420E" w:rsidRPr="007A0082" w:rsidRDefault="000B420E" w:rsidP="007248CD">
      <w:pPr>
        <w:overflowPunct w:val="0"/>
        <w:snapToGrid w:val="0"/>
        <w:spacing w:afterLines="50" w:after="180"/>
        <w:ind w:leftChars="250" w:left="500"/>
        <w:rPr>
          <w:rFonts w:eastAsia="Microsoft YaHei" w:cs="Arial"/>
          <w:b/>
          <w:snapToGrid w:val="0"/>
          <w:color w:val="000000" w:themeColor="text1"/>
          <w:sz w:val="28"/>
          <w:szCs w:val="28"/>
          <w:lang w:eastAsia="zh-TW"/>
        </w:rPr>
      </w:pPr>
      <w:r w:rsidRPr="007A0082">
        <w:rPr>
          <w:rFonts w:eastAsia="Microsoft YaHei" w:cs="Arial"/>
          <w:b/>
          <w:noProof/>
          <w:snapToGrid w:val="0"/>
          <w:color w:val="000000" w:themeColor="text1"/>
          <w:sz w:val="16"/>
          <w:szCs w:val="16"/>
          <w:lang w:val="en-GB" w:eastAsia="en-GB"/>
        </w:rPr>
        <w:lastRenderedPageBreak/>
        <w:drawing>
          <wp:anchor distT="0" distB="0" distL="114300" distR="114300" simplePos="0" relativeHeight="251895296" behindDoc="0" locked="0" layoutInCell="1" allowOverlap="1" wp14:anchorId="7BCFCE36" wp14:editId="6E26E0DB">
            <wp:simplePos x="0" y="0"/>
            <wp:positionH relativeFrom="column">
              <wp:posOffset>35423</wp:posOffset>
            </wp:positionH>
            <wp:positionV relativeFrom="paragraph">
              <wp:posOffset>-19839</wp:posOffset>
            </wp:positionV>
            <wp:extent cx="252798" cy="247135"/>
            <wp:effectExtent l="19050" t="0" r="0" b="0"/>
            <wp:wrapNone/>
            <wp:docPr id="19" name="圖片 0" desc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9" cstate="print"/>
                    <a:stretch>
                      <a:fillRect/>
                    </a:stretch>
                  </pic:blipFill>
                  <pic:spPr>
                    <a:xfrm>
                      <a:off x="0" y="0"/>
                      <a:ext cx="252798" cy="247135"/>
                    </a:xfrm>
                    <a:prstGeom prst="rect">
                      <a:avLst/>
                    </a:prstGeom>
                  </pic:spPr>
                </pic:pic>
              </a:graphicData>
            </a:graphic>
          </wp:anchor>
        </w:drawing>
      </w:r>
      <w:r w:rsidR="00100EE7" w:rsidRPr="007A0082">
        <w:rPr>
          <w:rFonts w:eastAsiaTheme="minorEastAsia" w:cs="Arial"/>
          <w:b/>
          <w:snapToGrid w:val="0"/>
          <w:color w:val="000000" w:themeColor="text1"/>
          <w:sz w:val="28"/>
          <w:szCs w:val="28"/>
          <w:lang w:eastAsia="zh-TW"/>
        </w:rPr>
        <w:t>Version History</w:t>
      </w:r>
    </w:p>
    <w:p w:rsidR="000B420E" w:rsidRPr="007A0082" w:rsidRDefault="00100EE7" w:rsidP="007248CD">
      <w:pPr>
        <w:pStyle w:val="Caption"/>
        <w:snapToGrid w:val="0"/>
        <w:spacing w:beforeLines="0" w:afterLines="20" w:after="72"/>
        <w:ind w:right="-1"/>
        <w:rPr>
          <w:rFonts w:eastAsia="Microsoft YaHei"/>
          <w:snapToGrid w:val="0"/>
          <w:lang w:val="en-US" w:eastAsia="zh-TW"/>
        </w:rPr>
      </w:pPr>
      <w:r w:rsidRPr="007A0082">
        <w:rPr>
          <w:rFonts w:eastAsiaTheme="minorEastAsia"/>
          <w:snapToGrid w:val="0"/>
          <w:lang w:val="en-US" w:eastAsia="zh-TW"/>
        </w:rPr>
        <w:t xml:space="preserve">Table </w:t>
      </w:r>
      <w:r w:rsidR="00F55C11" w:rsidRPr="007A0082">
        <w:rPr>
          <w:rFonts w:eastAsia="Microsoft YaHei"/>
          <w:snapToGrid w:val="0"/>
          <w:lang w:val="en-US" w:eastAsia="zh-CN"/>
        </w:rPr>
        <w:t>A-1</w:t>
      </w:r>
      <w:r w:rsidR="005D4F9A">
        <w:rPr>
          <w:rFonts w:eastAsiaTheme="minorEastAsia"/>
          <w:snapToGrid w:val="0"/>
          <w:lang w:val="en-US" w:eastAsia="zh-TW"/>
        </w:rPr>
        <w:t xml:space="preserve">: </w:t>
      </w:r>
      <w:r w:rsidR="00226933" w:rsidRPr="007A0082">
        <w:rPr>
          <w:rFonts w:eastAsiaTheme="minorEastAsia"/>
          <w:snapToGrid w:val="0"/>
          <w:color w:val="000000" w:themeColor="text1"/>
          <w:lang w:eastAsia="zh-TW"/>
        </w:rPr>
        <w:t>Version History</w:t>
      </w:r>
    </w:p>
    <w:tbl>
      <w:tblPr>
        <w:tblStyle w:val="TableGrid"/>
        <w:tblW w:w="0" w:type="auto"/>
        <w:tblInd w:w="67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560"/>
        <w:gridCol w:w="2126"/>
        <w:gridCol w:w="4819"/>
      </w:tblGrid>
      <w:tr w:rsidR="000B420E" w:rsidRPr="007A0082" w:rsidTr="00D01337">
        <w:tc>
          <w:tcPr>
            <w:tcW w:w="1560" w:type="dxa"/>
            <w:shd w:val="clear" w:color="auto" w:fill="D9D9D9" w:themeFill="background1" w:themeFillShade="D9"/>
            <w:vAlign w:val="center"/>
          </w:tcPr>
          <w:p w:rsidR="000B420E" w:rsidRPr="007A0082" w:rsidRDefault="00100EE7" w:rsidP="007248CD">
            <w:pPr>
              <w:overflowPunct w:val="0"/>
              <w:snapToGrid w:val="0"/>
              <w:spacing w:beforeLines="30" w:before="108" w:afterLines="30" w:after="108"/>
              <w:jc w:val="center"/>
              <w:rPr>
                <w:rFonts w:eastAsiaTheme="minorEastAsia" w:cs="Arial"/>
                <w:b/>
                <w:snapToGrid w:val="0"/>
                <w:color w:val="000000" w:themeColor="text1"/>
                <w:lang w:eastAsia="zh-TW"/>
              </w:rPr>
            </w:pPr>
            <w:r w:rsidRPr="007A0082">
              <w:rPr>
                <w:rFonts w:eastAsiaTheme="minorEastAsia" w:cs="Arial"/>
                <w:b/>
                <w:snapToGrid w:val="0"/>
                <w:color w:val="000000" w:themeColor="text1"/>
                <w:lang w:eastAsia="zh-TW"/>
              </w:rPr>
              <w:t>Version</w:t>
            </w:r>
          </w:p>
        </w:tc>
        <w:tc>
          <w:tcPr>
            <w:tcW w:w="2126" w:type="dxa"/>
            <w:shd w:val="clear" w:color="auto" w:fill="D9D9D9" w:themeFill="background1" w:themeFillShade="D9"/>
            <w:vAlign w:val="center"/>
          </w:tcPr>
          <w:p w:rsidR="000B420E" w:rsidRPr="007A0082" w:rsidRDefault="00100EE7" w:rsidP="007248CD">
            <w:pPr>
              <w:overflowPunct w:val="0"/>
              <w:snapToGrid w:val="0"/>
              <w:spacing w:beforeLines="30" w:before="108" w:afterLines="30" w:after="108"/>
              <w:jc w:val="center"/>
              <w:rPr>
                <w:rFonts w:eastAsiaTheme="minorEastAsia" w:cs="Arial"/>
                <w:b/>
                <w:snapToGrid w:val="0"/>
                <w:color w:val="000000" w:themeColor="text1"/>
                <w:lang w:eastAsia="zh-TW"/>
              </w:rPr>
            </w:pPr>
            <w:r w:rsidRPr="007A0082">
              <w:rPr>
                <w:rFonts w:eastAsiaTheme="minorEastAsia" w:cs="Arial"/>
                <w:b/>
                <w:snapToGrid w:val="0"/>
                <w:color w:val="000000" w:themeColor="text1"/>
                <w:lang w:eastAsia="zh-TW"/>
              </w:rPr>
              <w:t>Date</w:t>
            </w:r>
          </w:p>
        </w:tc>
        <w:tc>
          <w:tcPr>
            <w:tcW w:w="4819" w:type="dxa"/>
            <w:shd w:val="clear" w:color="auto" w:fill="D9D9D9" w:themeFill="background1" w:themeFillShade="D9"/>
            <w:vAlign w:val="center"/>
          </w:tcPr>
          <w:p w:rsidR="000B420E" w:rsidRPr="007A0082" w:rsidRDefault="007A0082" w:rsidP="007248CD">
            <w:pPr>
              <w:overflowPunct w:val="0"/>
              <w:snapToGrid w:val="0"/>
              <w:spacing w:beforeLines="30" w:before="108" w:afterLines="30" w:after="108"/>
              <w:jc w:val="center"/>
              <w:rPr>
                <w:rFonts w:eastAsiaTheme="minorEastAsia" w:cs="Arial"/>
                <w:b/>
                <w:snapToGrid w:val="0"/>
                <w:color w:val="000000" w:themeColor="text1"/>
                <w:lang w:eastAsia="zh-TW"/>
              </w:rPr>
            </w:pPr>
            <w:r w:rsidRPr="007A0082">
              <w:rPr>
                <w:rFonts w:eastAsiaTheme="minorEastAsia" w:cs="Arial"/>
                <w:b/>
                <w:snapToGrid w:val="0"/>
                <w:color w:val="000000" w:themeColor="text1"/>
                <w:lang w:eastAsia="zh-TW"/>
              </w:rPr>
              <w:t>Revision</w:t>
            </w:r>
            <w:r w:rsidR="00100EE7" w:rsidRPr="007A0082">
              <w:rPr>
                <w:rFonts w:eastAsiaTheme="minorEastAsia" w:cs="Arial"/>
                <w:b/>
                <w:snapToGrid w:val="0"/>
                <w:color w:val="000000" w:themeColor="text1"/>
                <w:lang w:eastAsia="zh-TW"/>
              </w:rPr>
              <w:t xml:space="preserve"> Description</w:t>
            </w:r>
          </w:p>
        </w:tc>
      </w:tr>
      <w:tr w:rsidR="000B420E" w:rsidRPr="007A0082" w:rsidTr="00D01337">
        <w:tc>
          <w:tcPr>
            <w:tcW w:w="1560" w:type="dxa"/>
            <w:vAlign w:val="center"/>
          </w:tcPr>
          <w:p w:rsidR="000B420E" w:rsidRPr="007A0082" w:rsidRDefault="000B420E" w:rsidP="007248CD">
            <w:pPr>
              <w:overflowPunct w:val="0"/>
              <w:snapToGrid w:val="0"/>
              <w:spacing w:beforeLines="30" w:before="108" w:afterLines="30" w:after="108"/>
              <w:jc w:val="center"/>
              <w:rPr>
                <w:rFonts w:eastAsia="Microsoft YaHei" w:cs="Arial"/>
                <w:snapToGrid w:val="0"/>
                <w:color w:val="000000" w:themeColor="text1"/>
                <w:lang w:eastAsia="zh-TW"/>
              </w:rPr>
            </w:pPr>
          </w:p>
        </w:tc>
        <w:tc>
          <w:tcPr>
            <w:tcW w:w="2126" w:type="dxa"/>
            <w:vAlign w:val="center"/>
          </w:tcPr>
          <w:p w:rsidR="000B420E" w:rsidRPr="007A0082" w:rsidRDefault="000B420E" w:rsidP="007248CD">
            <w:pPr>
              <w:overflowPunct w:val="0"/>
              <w:snapToGrid w:val="0"/>
              <w:spacing w:beforeLines="30" w:before="108" w:afterLines="30" w:after="108"/>
              <w:jc w:val="center"/>
              <w:rPr>
                <w:rFonts w:eastAsiaTheme="minorEastAsia" w:cs="Arial"/>
                <w:snapToGrid w:val="0"/>
                <w:color w:val="000000" w:themeColor="text1"/>
                <w:lang w:eastAsia="zh-TW"/>
              </w:rPr>
            </w:pPr>
          </w:p>
        </w:tc>
        <w:tc>
          <w:tcPr>
            <w:tcW w:w="4819" w:type="dxa"/>
            <w:vAlign w:val="center"/>
          </w:tcPr>
          <w:p w:rsidR="000B420E" w:rsidRPr="007A0082" w:rsidRDefault="000B420E" w:rsidP="007248CD">
            <w:pPr>
              <w:overflowPunct w:val="0"/>
              <w:snapToGrid w:val="0"/>
              <w:spacing w:beforeLines="30" w:before="108" w:afterLines="30" w:after="108"/>
              <w:rPr>
                <w:rFonts w:eastAsiaTheme="minorEastAsia" w:cs="Arial"/>
                <w:snapToGrid w:val="0"/>
                <w:lang w:eastAsia="zh-TW"/>
              </w:rPr>
            </w:pPr>
          </w:p>
        </w:tc>
      </w:tr>
    </w:tbl>
    <w:p w:rsidR="000B420E" w:rsidRDefault="000B420E" w:rsidP="000B420E">
      <w:pPr>
        <w:overflowPunct w:val="0"/>
        <w:rPr>
          <w:rFonts w:eastAsiaTheme="minorEastAsia" w:cs="Arial"/>
          <w:snapToGrid w:val="0"/>
          <w:color w:val="000000" w:themeColor="text1"/>
          <w:lang w:eastAsia="zh-TW"/>
        </w:rPr>
      </w:pPr>
    </w:p>
    <w:p w:rsidR="009A6778" w:rsidRPr="009A6778" w:rsidRDefault="009A6778" w:rsidP="000B420E">
      <w:pPr>
        <w:overflowPunct w:val="0"/>
        <w:rPr>
          <w:rFonts w:eastAsiaTheme="minorEastAsia" w:cs="Arial"/>
          <w:snapToGrid w:val="0"/>
          <w:color w:val="000000" w:themeColor="text1"/>
          <w:lang w:eastAsia="zh-TW"/>
        </w:rPr>
      </w:pPr>
    </w:p>
    <w:p w:rsidR="000B420E" w:rsidRPr="007A0082" w:rsidRDefault="000B420E" w:rsidP="007248CD">
      <w:pPr>
        <w:overflowPunct w:val="0"/>
        <w:snapToGrid w:val="0"/>
        <w:spacing w:beforeLines="50" w:before="180" w:afterLines="50" w:after="180"/>
        <w:ind w:leftChars="250" w:left="500"/>
        <w:rPr>
          <w:rFonts w:eastAsiaTheme="minorEastAsia" w:cs="Arial"/>
          <w:b/>
          <w:snapToGrid w:val="0"/>
          <w:color w:val="000000" w:themeColor="text1"/>
          <w:szCs w:val="21"/>
          <w:lang w:eastAsia="zh-TW"/>
        </w:rPr>
      </w:pPr>
      <w:r w:rsidRPr="007A0082">
        <w:rPr>
          <w:rFonts w:eastAsia="Microsoft YaHei" w:cs="Arial"/>
          <w:b/>
          <w:noProof/>
          <w:snapToGrid w:val="0"/>
          <w:color w:val="000000" w:themeColor="text1"/>
          <w:sz w:val="28"/>
          <w:szCs w:val="28"/>
          <w:lang w:val="en-GB" w:eastAsia="en-GB"/>
        </w:rPr>
        <w:drawing>
          <wp:anchor distT="0" distB="0" distL="114300" distR="114300" simplePos="0" relativeHeight="251896320" behindDoc="0" locked="0" layoutInCell="1" allowOverlap="1" wp14:anchorId="648D197B" wp14:editId="1417817E">
            <wp:simplePos x="0" y="0"/>
            <wp:positionH relativeFrom="column">
              <wp:posOffset>50251</wp:posOffset>
            </wp:positionH>
            <wp:positionV relativeFrom="paragraph">
              <wp:posOffset>74827</wp:posOffset>
            </wp:positionV>
            <wp:extent cx="238331" cy="247135"/>
            <wp:effectExtent l="19050" t="0" r="9319" b="0"/>
            <wp:wrapNone/>
            <wp:docPr id="34" name="圖片 0" desc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9" cstate="print"/>
                    <a:stretch>
                      <a:fillRect/>
                    </a:stretch>
                  </pic:blipFill>
                  <pic:spPr>
                    <a:xfrm>
                      <a:off x="0" y="0"/>
                      <a:ext cx="238331" cy="247135"/>
                    </a:xfrm>
                    <a:prstGeom prst="rect">
                      <a:avLst/>
                    </a:prstGeom>
                  </pic:spPr>
                </pic:pic>
              </a:graphicData>
            </a:graphic>
          </wp:anchor>
        </w:drawing>
      </w:r>
      <w:r w:rsidR="00100EE7" w:rsidRPr="007A0082">
        <w:rPr>
          <w:rFonts w:eastAsiaTheme="minorEastAsia" w:cs="Arial"/>
          <w:b/>
          <w:snapToGrid w:val="0"/>
          <w:color w:val="000000" w:themeColor="text1"/>
          <w:sz w:val="28"/>
          <w:szCs w:val="28"/>
          <w:lang w:eastAsia="zh-TW"/>
        </w:rPr>
        <w:t>Copyright Notice</w:t>
      </w:r>
    </w:p>
    <w:p w:rsidR="007A0082" w:rsidRPr="007A0082" w:rsidRDefault="007A0082" w:rsidP="007A0082">
      <w:pPr>
        <w:overflowPunct w:val="0"/>
        <w:adjustRightInd w:val="0"/>
        <w:snapToGrid w:val="0"/>
        <w:ind w:leftChars="71" w:left="142"/>
        <w:jc w:val="both"/>
        <w:rPr>
          <w:rStyle w:val="A50"/>
          <w:rFonts w:eastAsia="Microsoft YaHei" w:cs="Arial"/>
          <w:snapToGrid w:val="0"/>
          <w:sz w:val="20"/>
          <w:szCs w:val="20"/>
          <w:lang w:eastAsia="zh-TW"/>
        </w:rPr>
      </w:pPr>
    </w:p>
    <w:p w:rsidR="00017419" w:rsidRPr="00523241" w:rsidRDefault="00017419" w:rsidP="005F2971">
      <w:pPr>
        <w:rPr>
          <w:rFonts w:ascii="Microsoft YaHei" w:eastAsia="Microsoft YaHei" w:hAnsi="Microsoft YaHei"/>
          <w:snapToGrid w:val="0"/>
          <w:lang w:eastAsia="zh-TW"/>
        </w:rPr>
      </w:pPr>
    </w:p>
    <w:sectPr w:rsidR="00017419" w:rsidRPr="00523241" w:rsidSect="002A0DFC">
      <w:headerReference w:type="default" r:id="rId55"/>
      <w:footerReference w:type="default" r:id="rId56"/>
      <w:type w:val="continuous"/>
      <w:pgSz w:w="11906" w:h="16838" w:code="9"/>
      <w:pgMar w:top="1588" w:right="1134" w:bottom="1474" w:left="1134" w:header="567" w:footer="567" w:gutter="0"/>
      <w:cols w:space="720"/>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016E" w:rsidRDefault="0066016E" w:rsidP="005E0A36">
      <w:r>
        <w:separator/>
      </w:r>
    </w:p>
  </w:endnote>
  <w:endnote w:type="continuationSeparator" w:id="0">
    <w:p w:rsidR="0066016E" w:rsidRDefault="0066016E" w:rsidP="005E0A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Arial Unicode MS"/>
    <w:panose1 w:val="02010601000101010101"/>
    <w:charset w:val="88"/>
    <w:family w:val="auto"/>
    <w:notTrueType/>
    <w:pitch w:val="variable"/>
    <w:sig w:usb0="00000000" w:usb1="08080000" w:usb2="00000010" w:usb3="00000000" w:csb0="00100000" w:csb1="00000000"/>
  </w:font>
  <w:font w:name="Microsoft JhengHei">
    <w:altName w:val="微軟正黑體"/>
    <w:panose1 w:val="020B0604030504040204"/>
    <w:charset w:val="88"/>
    <w:family w:val="swiss"/>
    <w:pitch w:val="variable"/>
    <w:sig w:usb0="000002A7" w:usb1="28CF4400" w:usb2="00000016" w:usb3="00000000" w:csb0="00100009" w:csb1="00000000"/>
  </w:font>
  <w:font w:name="SimSun">
    <w:altName w:val="宋体"/>
    <w:panose1 w:val="02010600030101010101"/>
    <w:charset w:val="86"/>
    <w:family w:val="auto"/>
    <w:pitch w:val="variable"/>
    <w:sig w:usb0="00000203" w:usb1="288F0000" w:usb2="00000016" w:usb3="00000000" w:csb0="00040001" w:csb1="00000000"/>
  </w:font>
  <w:font w:name="MingLiU">
    <w:altName w:val="Arial Unicode MS"/>
    <w:panose1 w:val="02010609000101010101"/>
    <w:charset w:val="88"/>
    <w:family w:val="modern"/>
    <w:notTrueType/>
    <w:pitch w:val="fixed"/>
    <w:sig w:usb0="00000000" w:usb1="08080000" w:usb2="00000010" w:usb3="00000000" w:csb0="00100000" w:csb1="00000000"/>
  </w:font>
  <w:font w:name="微軟正黑體 Light">
    <w:altName w:val="Microsoft JhengHei Light"/>
    <w:charset w:val="88"/>
    <w:family w:val="swiss"/>
    <w:pitch w:val="variable"/>
    <w:sig w:usb0="00000000" w:usb1="28CF4400" w:usb2="00000016" w:usb3="00000000" w:csb0="00100009" w:csb1="00000000"/>
  </w:font>
  <w:font w:name="華康中楷體">
    <w:altName w:val="Microsoft JhengHei"/>
    <w:charset w:val="88"/>
    <w:family w:val="modern"/>
    <w:pitch w:val="default"/>
    <w:sig w:usb0="00000000" w:usb1="00000000" w:usb2="00000010" w:usb3="00000000" w:csb0="00100000" w:csb1="00000000"/>
  </w:font>
  <w:font w:name="Mangal">
    <w:panose1 w:val="00000400000000000000"/>
    <w:charset w:val="01"/>
    <w:family w:val="roman"/>
    <w:notTrueType/>
    <w:pitch w:val="variable"/>
    <w:sig w:usb0="00002000" w:usb1="00000000" w:usb2="00000000" w:usb3="00000000" w:csb0="00000000" w:csb1="00000000"/>
  </w:font>
  <w:font w:name="CG Times (W1)">
    <w:altName w:val="Times New Roman"/>
    <w:charset w:val="00"/>
    <w:family w:val="roman"/>
    <w:pitch w:val="default"/>
    <w:sig w:usb0="00000000"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MicrosoftYaHei">
    <w:altName w:val="Cambria"/>
    <w:charset w:val="00"/>
    <w:family w:val="roman"/>
    <w:pitch w:val="default"/>
  </w:font>
  <w:font w:name="Microsoft JhengHei UI Light">
    <w:panose1 w:val="020B0304030504040204"/>
    <w:charset w:val="88"/>
    <w:family w:val="swiss"/>
    <w:pitch w:val="variable"/>
    <w:sig w:usb0="8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9E0" w:rsidRPr="00920417" w:rsidRDefault="000009E0" w:rsidP="00AA59C4">
    <w:pPr>
      <w:pStyle w:val="Footer"/>
      <w:framePr w:w="1372" w:wrap="around" w:vAnchor="text" w:hAnchor="page" w:x="9385" w:y="1"/>
      <w:jc w:val="right"/>
      <w:rPr>
        <w:rStyle w:val="PageNumber"/>
        <w:color w:val="000000" w:themeColor="text1"/>
        <w:lang w:eastAsia="zh-TW"/>
      </w:rPr>
    </w:pPr>
    <w:r w:rsidRPr="003F027B">
      <w:rPr>
        <w:rStyle w:val="PageNumber"/>
        <w:rFonts w:eastAsia="SimSun"/>
        <w:color w:val="000000" w:themeColor="text1"/>
        <w:lang w:eastAsia="zh-CN"/>
      </w:rPr>
      <w:t>Page</w:t>
    </w:r>
    <w:r>
      <w:rPr>
        <w:rStyle w:val="PageNumber"/>
        <w:rFonts w:eastAsiaTheme="minorEastAsia" w:hint="eastAsia"/>
        <w:color w:val="000000" w:themeColor="text1"/>
        <w:lang w:eastAsia="zh-TW"/>
      </w:rPr>
      <w:t xml:space="preserve"> -</w:t>
    </w:r>
    <w:r w:rsidRPr="00920417">
      <w:rPr>
        <w:rStyle w:val="PageNumber"/>
        <w:color w:val="000000" w:themeColor="text1"/>
      </w:rPr>
      <w:fldChar w:fldCharType="begin"/>
    </w:r>
    <w:r w:rsidRPr="00920417">
      <w:rPr>
        <w:rStyle w:val="PageNumber"/>
        <w:color w:val="000000" w:themeColor="text1"/>
      </w:rPr>
      <w:instrText xml:space="preserve">PAGE  </w:instrText>
    </w:r>
    <w:r w:rsidRPr="00920417">
      <w:rPr>
        <w:rStyle w:val="PageNumber"/>
        <w:color w:val="000000" w:themeColor="text1"/>
      </w:rPr>
      <w:fldChar w:fldCharType="separate"/>
    </w:r>
    <w:r w:rsidR="00F02AB6">
      <w:rPr>
        <w:rStyle w:val="PageNumber"/>
        <w:noProof/>
        <w:color w:val="000000" w:themeColor="text1"/>
      </w:rPr>
      <w:t>37</w:t>
    </w:r>
    <w:r w:rsidRPr="00920417">
      <w:rPr>
        <w:rStyle w:val="PageNumber"/>
        <w:color w:val="000000" w:themeColor="text1"/>
      </w:rPr>
      <w:fldChar w:fldCharType="end"/>
    </w:r>
    <w:r>
      <w:rPr>
        <w:rStyle w:val="PageNumber"/>
        <w:rFonts w:hint="eastAsia"/>
        <w:color w:val="000000" w:themeColor="text1"/>
        <w:lang w:eastAsia="zh-TW"/>
      </w:rPr>
      <w:t>-</w:t>
    </w:r>
  </w:p>
  <w:p w:rsidR="000009E0" w:rsidRPr="006B12D1" w:rsidRDefault="000009E0" w:rsidP="00AA59C4">
    <w:pPr>
      <w:pStyle w:val="Footer"/>
      <w:adjustRightInd w:val="0"/>
      <w:jc w:val="left"/>
      <w:rPr>
        <w:rFonts w:eastAsiaTheme="minorEastAsia"/>
        <w:b w:val="0"/>
        <w:color w:val="000000" w:themeColor="text1"/>
        <w:sz w:val="24"/>
        <w:szCs w:val="24"/>
        <w:lang w:eastAsia="zh-TW"/>
      </w:rPr>
    </w:pPr>
    <w:r>
      <w:rPr>
        <w:rFonts w:eastAsiaTheme="minorEastAsia"/>
        <w:b w:val="0"/>
        <w:noProof/>
        <w:color w:val="000000" w:themeColor="text1"/>
        <w:sz w:val="24"/>
        <w:szCs w:val="24"/>
        <w:lang w:eastAsia="zh-TW"/>
      </w:rPr>
      <w:pict>
        <v:shapetype id="_x0000_t202" coordsize="21600,21600" o:spt="202" path="m,l,21600r21600,l21600,xe">
          <v:stroke joinstyle="miter"/>
          <v:path gradientshapeok="t" o:connecttype="rect"/>
        </v:shapetype>
        <v:shape id="_x0000_s2093" type="#_x0000_t202" style="position:absolute;margin-left:143.05pt;margin-top:-24.45pt;width:209.5pt;height:29.65pt;z-index:251676160;mso-width-relative:margin;mso-height-relative:margin" filled="f" stroked="f">
          <v:textbox style="mso-next-textbox:#_x0000_s2093">
            <w:txbxContent>
              <w:p w:rsidR="000009E0" w:rsidRPr="004C4B88" w:rsidRDefault="000009E0" w:rsidP="00AA59C4">
                <w:pPr>
                  <w:jc w:val="center"/>
                  <w:rPr>
                    <w:rFonts w:eastAsiaTheme="minorEastAsia" w:cs="Arial"/>
                    <w:color w:val="000000" w:themeColor="text1"/>
                    <w:sz w:val="18"/>
                    <w:szCs w:val="18"/>
                    <w:lang w:eastAsia="zh-TW"/>
                  </w:rPr>
                </w:pPr>
                <w:r w:rsidRPr="00256081">
                  <w:rPr>
                    <w:rFonts w:eastAsia="SimSun" w:cs="Arial"/>
                    <w:color w:val="000000" w:themeColor="text1"/>
                    <w:sz w:val="18"/>
                    <w:szCs w:val="18"/>
                    <w:lang w:eastAsia="zh-CN"/>
                  </w:rPr>
                  <w:t>L768</w:t>
                </w:r>
                <w:r w:rsidRPr="00256081">
                  <w:rPr>
                    <w:rFonts w:eastAsia="Microsoft YaHei" w:cs="Arial"/>
                    <w:color w:val="000000" w:themeColor="text1"/>
                    <w:sz w:val="18"/>
                    <w:szCs w:val="18"/>
                    <w:lang w:eastAsia="zh-CN"/>
                  </w:rPr>
                  <w:t>_</w:t>
                </w:r>
                <w:r w:rsidRPr="00256081">
                  <w:rPr>
                    <w:rFonts w:eastAsiaTheme="minorEastAsia" w:cs="Arial"/>
                    <w:color w:val="000000" w:themeColor="text1"/>
                    <w:sz w:val="18"/>
                    <w:szCs w:val="18"/>
                    <w:lang w:eastAsia="zh-TW"/>
                  </w:rPr>
                  <w:t>AP-Note</w:t>
                </w:r>
                <w:r>
                  <w:rPr>
                    <w:rFonts w:eastAsiaTheme="minorEastAsia" w:cs="Arial" w:hint="eastAsia"/>
                    <w:color w:val="000000" w:themeColor="text1"/>
                    <w:sz w:val="18"/>
                    <w:szCs w:val="18"/>
                    <w:lang w:eastAsia="zh-TW"/>
                  </w:rPr>
                  <w:t>_ENG</w:t>
                </w:r>
                <w:r w:rsidRPr="00256081">
                  <w:rPr>
                    <w:rFonts w:eastAsia="SimSun" w:cs="Arial"/>
                    <w:color w:val="000000" w:themeColor="text1"/>
                    <w:sz w:val="18"/>
                    <w:szCs w:val="18"/>
                    <w:lang w:eastAsia="zh-CN"/>
                  </w:rPr>
                  <w:t xml:space="preserve"> / V</w:t>
                </w:r>
                <w:r>
                  <w:rPr>
                    <w:rFonts w:eastAsiaTheme="minorEastAsia" w:cs="Arial" w:hint="eastAsia"/>
                    <w:color w:val="000000" w:themeColor="text1"/>
                    <w:sz w:val="18"/>
                    <w:szCs w:val="18"/>
                    <w:lang w:eastAsia="zh-TW"/>
                  </w:rPr>
                  <w:t>1.</w:t>
                </w:r>
                <w:r>
                  <w:rPr>
                    <w:rFonts w:eastAsiaTheme="minorEastAsia" w:cs="Arial"/>
                    <w:color w:val="000000" w:themeColor="text1"/>
                    <w:sz w:val="18"/>
                    <w:szCs w:val="18"/>
                    <w:lang w:eastAsia="zh-TW"/>
                  </w:rPr>
                  <w:t>0 for GCBASIC</w:t>
                </w:r>
              </w:p>
            </w:txbxContent>
          </v:textbox>
        </v:shape>
      </w:pict>
    </w:r>
    <w:r>
      <w:rPr>
        <w:rFonts w:eastAsiaTheme="minorEastAsia"/>
        <w:b w:val="0"/>
        <w:noProof/>
        <w:color w:val="000000" w:themeColor="text1"/>
        <w:sz w:val="24"/>
        <w:szCs w:val="24"/>
        <w:lang w:eastAsia="zh-TW"/>
      </w:rPr>
      <w:pict>
        <v:shapetype id="_x0000_t32" coordsize="21600,21600" o:spt="32" o:oned="t" path="m,l21600,21600e" filled="f">
          <v:path arrowok="t" fillok="f" o:connecttype="none"/>
          <o:lock v:ext="edit" shapetype="t"/>
        </v:shapetype>
        <v:shape id="_x0000_s2092" type="#_x0000_t32" style="position:absolute;margin-left:-.35pt;margin-top:-2.9pt;width:483.45pt;height:.05pt;z-index:251675136" o:connectortype="straight" strokecolor="red" strokeweight="6pt">
          <v:shadow type="perspective" color="#622423 [1605]" opacity=".5" offset="1pt" offset2="-1pt"/>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016E" w:rsidRDefault="0066016E" w:rsidP="005E0A36">
      <w:r>
        <w:separator/>
      </w:r>
    </w:p>
  </w:footnote>
  <w:footnote w:type="continuationSeparator" w:id="0">
    <w:p w:rsidR="0066016E" w:rsidRDefault="0066016E" w:rsidP="005E0A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9E0" w:rsidRPr="009D1448" w:rsidRDefault="000009E0" w:rsidP="00FB1E40">
    <w:pPr>
      <w:pStyle w:val="Header"/>
      <w:overflowPunct w:val="0"/>
      <w:ind w:rightChars="6" w:firstLineChars="120" w:firstLine="528"/>
      <w:jc w:val="distribute"/>
      <w:rPr>
        <w:rFonts w:eastAsiaTheme="minorEastAsia"/>
        <w:i w:val="0"/>
        <w:color w:val="000000"/>
        <w:sz w:val="44"/>
        <w:szCs w:val="44"/>
        <w:lang w:eastAsia="zh-TW"/>
      </w:rPr>
    </w:pPr>
    <w:r>
      <w:rPr>
        <w:rFonts w:eastAsiaTheme="minorEastAsia"/>
        <w:i w:val="0"/>
        <w:noProof/>
        <w:color w:val="000000"/>
        <w:sz w:val="44"/>
        <w:szCs w:val="44"/>
        <w:lang w:eastAsia="zh-TW"/>
      </w:rPr>
      <w:pict>
        <v:shapetype id="_x0000_t32" coordsize="21600,21600" o:spt="32" o:oned="t" path="m,l21600,21600e" filled="f">
          <v:path arrowok="t" fillok="f" o:connecttype="none"/>
          <o:lock v:ext="edit" shapetype="t"/>
        </v:shapetype>
        <v:shape id="_x0000_s2091" type="#_x0000_t32" style="position:absolute;left:0;text-align:left;margin-left:-.35pt;margin-top:28.65pt;width:483.45pt;height:0;flip:y;z-index:251673088" o:connectortype="straight" strokecolor="red"/>
      </w:pict>
    </w:r>
    <w:r>
      <w:rPr>
        <w:rFonts w:eastAsiaTheme="minorEastAsia"/>
        <w:i w:val="0"/>
        <w:noProof/>
        <w:color w:val="000000"/>
        <w:sz w:val="44"/>
        <w:szCs w:val="44"/>
        <w:lang w:eastAsia="zh-TW"/>
      </w:rPr>
      <w:pict>
        <v:shape id="_x0000_s2090" type="#_x0000_t32" style="position:absolute;left:0;text-align:left;margin-left:-.35pt;margin-top:25pt;width:483.45pt;height:0;flip:y;z-index:251672064" o:connectortype="straight" strokecolor="red" strokeweight="3pt"/>
      </w:pict>
    </w:r>
    <w:r w:rsidRPr="009D1448">
      <w:rPr>
        <w:rFonts w:eastAsia="SimSun"/>
        <w:i w:val="0"/>
        <w:color w:val="000000"/>
        <w:sz w:val="44"/>
        <w:szCs w:val="44"/>
        <w:lang w:eastAsia="zh-CN"/>
      </w:rPr>
      <w:t>LT768x</w:t>
    </w:r>
    <w:r w:rsidRPr="009D1448">
      <w:rPr>
        <w:rFonts w:eastAsiaTheme="minorEastAsia"/>
        <w:i w:val="0"/>
        <w:color w:val="000000"/>
        <w:sz w:val="44"/>
        <w:szCs w:val="44"/>
        <w:lang w:eastAsia="zh-CN"/>
      </w:rPr>
      <w:tab/>
    </w:r>
    <w:r w:rsidRPr="009D1448">
      <w:rPr>
        <w:rFonts w:eastAsiaTheme="minorEastAsia"/>
        <w:i w:val="0"/>
        <w:color w:val="000000"/>
        <w:sz w:val="44"/>
        <w:szCs w:val="44"/>
        <w:lang w:eastAsia="zh-CN"/>
      </w:rPr>
      <w:tab/>
    </w:r>
    <w:r w:rsidRPr="009D1448">
      <w:rPr>
        <w:rFonts w:eastAsiaTheme="minorEastAsia"/>
        <w:i w:val="0"/>
        <w:color w:val="000000"/>
        <w:sz w:val="44"/>
        <w:szCs w:val="44"/>
        <w:lang w:eastAsia="zh-CN"/>
      </w:rPr>
      <w:tab/>
    </w:r>
    <w:r w:rsidRPr="009D1448">
      <w:rPr>
        <w:rFonts w:eastAsiaTheme="minorEastAsia"/>
        <w:i w:val="0"/>
        <w:color w:val="000000"/>
        <w:sz w:val="44"/>
        <w:szCs w:val="44"/>
        <w:lang w:eastAsia="zh-CN"/>
      </w:rPr>
      <w:tab/>
    </w:r>
    <w:r w:rsidRPr="009D1448">
      <w:rPr>
        <w:rFonts w:eastAsiaTheme="minorEastAsia"/>
        <w:i w:val="0"/>
        <w:color w:val="000000"/>
        <w:sz w:val="44"/>
        <w:szCs w:val="44"/>
        <w:lang w:eastAsia="zh-CN"/>
      </w:rPr>
      <w:tab/>
    </w:r>
    <w:r w:rsidRPr="009D1448">
      <w:rPr>
        <w:rFonts w:eastAsiaTheme="minorEastAsia"/>
        <w:i w:val="0"/>
        <w:color w:val="000000"/>
        <w:sz w:val="44"/>
        <w:szCs w:val="44"/>
        <w:lang w:eastAsia="zh-CN"/>
      </w:rPr>
      <w:tab/>
    </w:r>
    <w:r w:rsidRPr="009D1448">
      <w:rPr>
        <w:rFonts w:eastAsiaTheme="minorEastAsia"/>
        <w:i w:val="0"/>
        <w:color w:val="000000"/>
        <w:sz w:val="44"/>
        <w:szCs w:val="44"/>
        <w:lang w:eastAsia="zh-CN"/>
      </w:rPr>
      <w:tab/>
    </w:r>
    <w:r w:rsidRPr="009D1448">
      <w:rPr>
        <w:rFonts w:eastAsiaTheme="minorEastAsia"/>
        <w:i w:val="0"/>
        <w:color w:val="000000"/>
        <w:sz w:val="44"/>
        <w:szCs w:val="44"/>
        <w:lang w:eastAsia="zh-CN"/>
      </w:rPr>
      <w:tab/>
    </w:r>
    <w:r w:rsidRPr="009D1448">
      <w:rPr>
        <w:rFonts w:eastAsiaTheme="minorEastAsia"/>
        <w:i w:val="0"/>
        <w:color w:val="000000"/>
        <w:sz w:val="44"/>
        <w:szCs w:val="44"/>
        <w:lang w:eastAsia="zh-CN"/>
      </w:rPr>
      <w:tab/>
    </w:r>
    <w:r w:rsidRPr="009D1448">
      <w:rPr>
        <w:rFonts w:eastAsiaTheme="minorEastAsia"/>
        <w:i w:val="0"/>
        <w:color w:val="000000"/>
        <w:sz w:val="44"/>
        <w:szCs w:val="44"/>
        <w:lang w:eastAsia="zh-CN"/>
      </w:rPr>
      <w:tab/>
    </w:r>
    <w:r w:rsidRPr="009D1448">
      <w:rPr>
        <w:rFonts w:eastAsiaTheme="minorEastAsia"/>
        <w:bCs/>
        <w:i w:val="0"/>
        <w:color w:val="000000"/>
        <w:sz w:val="16"/>
        <w:szCs w:val="16"/>
        <w:lang w:eastAsia="zh-CN"/>
      </w:rPr>
      <w:tab/>
    </w:r>
    <w:r w:rsidRPr="009D1448">
      <w:rPr>
        <w:rFonts w:eastAsiaTheme="minorEastAsia"/>
        <w:bCs/>
        <w:i w:val="0"/>
        <w:color w:val="000000"/>
        <w:sz w:val="16"/>
        <w:szCs w:val="16"/>
        <w:lang w:eastAsia="zh-CN"/>
      </w:rPr>
      <w:tab/>
    </w:r>
    <w:r w:rsidRPr="009D1448">
      <w:rPr>
        <w:rFonts w:eastAsiaTheme="minorEastAsia"/>
        <w:bCs/>
        <w:i w:val="0"/>
        <w:color w:val="000000"/>
        <w:sz w:val="16"/>
        <w:szCs w:val="16"/>
        <w:lang w:eastAsia="zh-CN"/>
      </w:rPr>
      <w:tab/>
    </w:r>
    <w:r w:rsidRPr="009D1448">
      <w:rPr>
        <w:rFonts w:eastAsiaTheme="minorEastAsia"/>
        <w:bCs/>
        <w:i w:val="0"/>
        <w:color w:val="000000"/>
        <w:sz w:val="16"/>
        <w:szCs w:val="16"/>
        <w:lang w:eastAsia="zh-CN"/>
      </w:rPr>
      <w:tab/>
    </w:r>
    <w:r w:rsidRPr="009D1448">
      <w:rPr>
        <w:rFonts w:eastAsiaTheme="minorEastAsia"/>
        <w:bCs/>
        <w:i w:val="0"/>
        <w:color w:val="000000"/>
        <w:sz w:val="16"/>
        <w:szCs w:val="16"/>
        <w:lang w:eastAsia="zh-CN"/>
      </w:rPr>
      <w:tab/>
    </w:r>
    <w:r w:rsidRPr="009D1448">
      <w:rPr>
        <w:rFonts w:eastAsiaTheme="minorEastAsia"/>
        <w:bCs/>
        <w:i w:val="0"/>
        <w:color w:val="000000"/>
        <w:sz w:val="16"/>
        <w:szCs w:val="16"/>
        <w:lang w:eastAsia="zh-CN"/>
      </w:rPr>
      <w:tab/>
    </w:r>
    <w:r w:rsidRPr="009D1448">
      <w:rPr>
        <w:rFonts w:eastAsiaTheme="minorEastAsia"/>
        <w:bCs/>
        <w:i w:val="0"/>
        <w:color w:val="000000"/>
        <w:sz w:val="16"/>
        <w:szCs w:val="16"/>
        <w:lang w:eastAsia="zh-CN"/>
      </w:rPr>
      <w:tab/>
    </w:r>
    <w:r w:rsidRPr="009D1448">
      <w:rPr>
        <w:rFonts w:eastAsiaTheme="minorEastAsia"/>
        <w:bCs/>
        <w:i w:val="0"/>
        <w:color w:val="000000"/>
        <w:sz w:val="16"/>
        <w:szCs w:val="16"/>
        <w:lang w:eastAsia="zh-CN"/>
      </w:rPr>
      <w:tab/>
    </w:r>
    <w:r w:rsidRPr="009D1448">
      <w:rPr>
        <w:rFonts w:eastAsiaTheme="minorEastAsia"/>
        <w:bCs/>
        <w:i w:val="0"/>
        <w:color w:val="000000"/>
        <w:sz w:val="16"/>
        <w:szCs w:val="16"/>
        <w:lang w:eastAsia="zh-CN"/>
      </w:rPr>
      <w:tab/>
    </w:r>
    <w:r w:rsidRPr="009D1448">
      <w:rPr>
        <w:rFonts w:eastAsiaTheme="minorEastAsia"/>
        <w:bCs/>
        <w:i w:val="0"/>
        <w:color w:val="000000"/>
        <w:sz w:val="16"/>
        <w:szCs w:val="16"/>
        <w:lang w:eastAsia="zh-CN"/>
      </w:rPr>
      <w:tab/>
    </w:r>
    <w:r w:rsidRPr="009D1448">
      <w:rPr>
        <w:rFonts w:eastAsiaTheme="minorEastAsia"/>
        <w:bCs/>
        <w:i w:val="0"/>
        <w:color w:val="000000"/>
        <w:sz w:val="16"/>
        <w:szCs w:val="16"/>
        <w:lang w:eastAsia="zh-CN"/>
      </w:rPr>
      <w:tab/>
    </w:r>
    <w:r w:rsidRPr="009D1448">
      <w:rPr>
        <w:rFonts w:eastAsiaTheme="minorEastAsia"/>
        <w:bCs/>
        <w:i w:val="0"/>
        <w:color w:val="000000"/>
        <w:sz w:val="16"/>
        <w:szCs w:val="16"/>
        <w:lang w:eastAsia="zh-CN"/>
      </w:rPr>
      <w:tab/>
    </w:r>
    <w:r w:rsidRPr="009D1448">
      <w:rPr>
        <w:rFonts w:eastAsiaTheme="minorEastAsia"/>
        <w:bCs/>
        <w:i w:val="0"/>
        <w:color w:val="000000"/>
        <w:sz w:val="16"/>
        <w:szCs w:val="16"/>
        <w:lang w:eastAsia="zh-CN"/>
      </w:rPr>
      <w:tab/>
    </w:r>
    <w:r w:rsidRPr="009D1448">
      <w:rPr>
        <w:rFonts w:eastAsiaTheme="minorEastAsia"/>
        <w:bCs/>
        <w:i w:val="0"/>
        <w:color w:val="000000"/>
        <w:sz w:val="16"/>
        <w:szCs w:val="16"/>
        <w:lang w:eastAsia="zh-CN"/>
      </w:rPr>
      <w:tab/>
    </w:r>
    <w:r w:rsidRPr="009D1448">
      <w:rPr>
        <w:rFonts w:eastAsiaTheme="minorEastAsia"/>
        <w:bCs/>
        <w:i w:val="0"/>
        <w:color w:val="000000"/>
        <w:sz w:val="16"/>
        <w:szCs w:val="16"/>
        <w:lang w:eastAsia="zh-CN"/>
      </w:rPr>
      <w:tab/>
    </w:r>
    <w:r w:rsidRPr="009D1448">
      <w:rPr>
        <w:rFonts w:eastAsiaTheme="minorEastAsia"/>
        <w:bCs/>
        <w:i w:val="0"/>
        <w:color w:val="000000"/>
        <w:sz w:val="16"/>
        <w:szCs w:val="16"/>
        <w:lang w:eastAsia="zh-CN"/>
      </w:rPr>
      <w:tab/>
    </w:r>
    <w:r w:rsidRPr="009D1448">
      <w:rPr>
        <w:rFonts w:eastAsiaTheme="minorEastAsia"/>
        <w:bCs/>
        <w:i w:val="0"/>
        <w:color w:val="000000"/>
        <w:sz w:val="16"/>
        <w:szCs w:val="16"/>
        <w:lang w:eastAsia="zh-CN"/>
      </w:rPr>
      <w:tab/>
    </w:r>
    <w:r w:rsidRPr="009D1448">
      <w:rPr>
        <w:rFonts w:eastAsiaTheme="minorEastAsia"/>
        <w:bCs/>
        <w:i w:val="0"/>
        <w:color w:val="000000"/>
        <w:sz w:val="16"/>
        <w:szCs w:val="16"/>
        <w:lang w:eastAsia="zh-CN"/>
      </w:rPr>
      <w:tab/>
    </w:r>
    <w:r w:rsidRPr="009D1448">
      <w:rPr>
        <w:rFonts w:eastAsiaTheme="minorEastAsia"/>
        <w:bCs/>
        <w:i w:val="0"/>
        <w:color w:val="000000"/>
        <w:sz w:val="16"/>
        <w:szCs w:val="16"/>
        <w:lang w:eastAsia="zh-CN"/>
      </w:rPr>
      <w:tab/>
    </w:r>
    <w:r w:rsidRPr="009D1448">
      <w:rPr>
        <w:rFonts w:eastAsiaTheme="minorEastAsia"/>
        <w:bCs/>
        <w:i w:val="0"/>
        <w:color w:val="000000"/>
        <w:sz w:val="16"/>
        <w:szCs w:val="16"/>
        <w:lang w:eastAsia="zh-CN"/>
      </w:rPr>
      <w:tab/>
    </w:r>
    <w:r w:rsidRPr="009D1448">
      <w:rPr>
        <w:rFonts w:eastAsiaTheme="minorEastAsia"/>
        <w:bCs/>
        <w:i w:val="0"/>
        <w:color w:val="000000"/>
        <w:sz w:val="16"/>
        <w:szCs w:val="16"/>
        <w:lang w:eastAsia="zh-CN"/>
      </w:rPr>
      <w:tab/>
    </w:r>
    <w:r w:rsidRPr="009D1448">
      <w:rPr>
        <w:rFonts w:eastAsiaTheme="minorEastAsia"/>
        <w:bCs/>
        <w:i w:val="0"/>
        <w:color w:val="000000"/>
        <w:sz w:val="16"/>
        <w:szCs w:val="16"/>
        <w:lang w:eastAsia="zh-CN"/>
      </w:rPr>
      <w:tab/>
    </w:r>
    <w:r w:rsidRPr="009D1448">
      <w:rPr>
        <w:rFonts w:eastAsiaTheme="minorEastAsia"/>
        <w:bCs/>
        <w:i w:val="0"/>
        <w:color w:val="000000"/>
        <w:sz w:val="16"/>
        <w:szCs w:val="16"/>
        <w:lang w:eastAsia="zh-CN"/>
      </w:rPr>
      <w:tab/>
    </w:r>
    <w:r w:rsidRPr="009D1448">
      <w:rPr>
        <w:rFonts w:eastAsiaTheme="minorEastAsia"/>
        <w:bCs/>
        <w:i w:val="0"/>
        <w:color w:val="000000"/>
        <w:sz w:val="16"/>
        <w:szCs w:val="16"/>
        <w:lang w:eastAsia="zh-CN"/>
      </w:rPr>
      <w:tab/>
    </w:r>
    <w:r w:rsidRPr="009D1448">
      <w:rPr>
        <w:rFonts w:eastAsiaTheme="minorEastAsia"/>
        <w:bCs/>
        <w:i w:val="0"/>
        <w:color w:val="000000"/>
        <w:sz w:val="16"/>
        <w:szCs w:val="16"/>
        <w:lang w:eastAsia="zh-CN"/>
      </w:rPr>
      <w:tab/>
    </w:r>
    <w:r w:rsidRPr="009D1448">
      <w:rPr>
        <w:rFonts w:eastAsiaTheme="minorEastAsia"/>
        <w:bCs/>
        <w:i w:val="0"/>
        <w:color w:val="000000"/>
        <w:sz w:val="16"/>
        <w:szCs w:val="16"/>
        <w:lang w:eastAsia="zh-CN"/>
      </w:rPr>
      <w:tab/>
    </w:r>
    <w:r w:rsidRPr="009D1448">
      <w:rPr>
        <w:rFonts w:eastAsiaTheme="minorEastAsia"/>
        <w:bCs/>
        <w:i w:val="0"/>
        <w:color w:val="000000"/>
        <w:sz w:val="16"/>
        <w:szCs w:val="16"/>
        <w:lang w:eastAsia="zh-CN"/>
      </w:rPr>
      <w:tab/>
    </w:r>
    <w:r w:rsidRPr="009D1448">
      <w:rPr>
        <w:rFonts w:eastAsiaTheme="minorEastAsia"/>
        <w:bCs/>
        <w:i w:val="0"/>
        <w:color w:val="000000"/>
        <w:sz w:val="16"/>
        <w:szCs w:val="16"/>
        <w:lang w:eastAsia="zh-CN"/>
      </w:rPr>
      <w:tab/>
    </w:r>
    <w:r w:rsidRPr="009D1448">
      <w:rPr>
        <w:rFonts w:eastAsiaTheme="minorEastAsia"/>
        <w:bCs/>
        <w:i w:val="0"/>
        <w:color w:val="000000"/>
        <w:sz w:val="16"/>
        <w:szCs w:val="16"/>
        <w:lang w:eastAsia="zh-CN"/>
      </w:rPr>
      <w:tab/>
    </w:r>
    <w:r w:rsidRPr="009D1448">
      <w:rPr>
        <w:rFonts w:eastAsia="Microsoft YaHei"/>
        <w:bCs/>
        <w:i w:val="0"/>
        <w:color w:val="000000"/>
        <w:sz w:val="16"/>
        <w:szCs w:val="16"/>
        <w:lang w:eastAsia="zh-CN"/>
      </w:rPr>
      <w:tab/>
    </w:r>
    <w:proofErr w:type="spellStart"/>
    <w:r w:rsidRPr="009D1448">
      <w:rPr>
        <w:rFonts w:eastAsia="Microsoft YaHei"/>
        <w:bCs/>
        <w:i w:val="0"/>
        <w:color w:val="000000"/>
        <w:sz w:val="28"/>
        <w:szCs w:val="28"/>
        <w:lang w:eastAsia="zh-CN"/>
      </w:rPr>
      <w:t>LT768x</w:t>
    </w:r>
    <w:proofErr w:type="spellEnd"/>
    <w:r w:rsidRPr="009D1448">
      <w:rPr>
        <w:rFonts w:eastAsiaTheme="minorEastAsia"/>
        <w:bCs/>
        <w:i w:val="0"/>
        <w:color w:val="000000"/>
        <w:sz w:val="28"/>
        <w:szCs w:val="28"/>
        <w:lang w:eastAsia="zh-TW"/>
      </w:rPr>
      <w:t xml:space="preserve"> Application Notes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7156178"/>
    <w:multiLevelType w:val="singleLevel"/>
    <w:tmpl w:val="C7156178"/>
    <w:lvl w:ilvl="0">
      <w:start w:val="1"/>
      <w:numFmt w:val="decimal"/>
      <w:suff w:val="nothing"/>
      <w:lvlText w:val="%1、"/>
      <w:lvlJc w:val="left"/>
    </w:lvl>
  </w:abstractNum>
  <w:abstractNum w:abstractNumId="1">
    <w:nsid w:val="00000001"/>
    <w:multiLevelType w:val="multilevel"/>
    <w:tmpl w:val="049AEFC2"/>
    <w:lvl w:ilvl="0">
      <w:start w:val="1"/>
      <w:numFmt w:val="decimal"/>
      <w:pStyle w:val="Heading1"/>
      <w:lvlText w:val="%1."/>
      <w:lvlJc w:val="left"/>
      <w:pPr>
        <w:tabs>
          <w:tab w:val="num" w:pos="425"/>
        </w:tabs>
        <w:ind w:left="422" w:hanging="422"/>
      </w:pPr>
      <w:rPr>
        <w:color w:val="auto"/>
        <w:sz w:val="28"/>
        <w:szCs w:val="28"/>
        <w:lang w:val="en-US"/>
      </w:rPr>
    </w:lvl>
    <w:lvl w:ilvl="1">
      <w:start w:val="1"/>
      <w:numFmt w:val="decimal"/>
      <w:pStyle w:val="Heading2"/>
      <w:lvlText w:val="%1.%2"/>
      <w:lvlJc w:val="left"/>
      <w:pPr>
        <w:tabs>
          <w:tab w:val="num" w:pos="851"/>
        </w:tabs>
        <w:ind w:left="851" w:hanging="567"/>
      </w:pPr>
      <w:rPr>
        <w:rFonts w:ascii="Arial" w:eastAsia="Microsoft YaHei" w:hAnsi="Arial" w:cs="Arial" w:hint="default"/>
        <w:b/>
        <w:bCs w:val="0"/>
        <w:i w:val="0"/>
        <w:iCs w:val="0"/>
        <w:caps w:val="0"/>
        <w:smallCaps w:val="0"/>
        <w:strike w:val="0"/>
        <w:dstrike w:val="0"/>
        <w:outline w:val="0"/>
        <w:shadow w:val="0"/>
        <w:vanish w:val="0"/>
        <w:spacing w:val="0"/>
        <w:kern w:val="1"/>
        <w:position w:val="0"/>
        <w:sz w:val="24"/>
        <w:szCs w:val="24"/>
        <w:u w:val="none"/>
        <w:vertAlign w:val="baseline"/>
        <w:em w:val="none"/>
      </w:rPr>
    </w:lvl>
    <w:lvl w:ilvl="2">
      <w:start w:val="1"/>
      <w:numFmt w:val="decimal"/>
      <w:pStyle w:val="Heading3"/>
      <w:lvlText w:val="%1.%2.%3"/>
      <w:lvlJc w:val="left"/>
      <w:pPr>
        <w:tabs>
          <w:tab w:val="num" w:pos="3120"/>
        </w:tabs>
        <w:ind w:left="3120" w:hanging="709"/>
      </w:pPr>
      <w:rPr>
        <w:rFonts w:ascii="Arial" w:eastAsia="Microsoft YaHei" w:hAnsi="Arial" w:cs="Arial" w:hint="default"/>
        <w:b/>
        <w:bCs w:val="0"/>
        <w:i w:val="0"/>
        <w:iCs w:val="0"/>
        <w:caps w:val="0"/>
        <w:smallCaps w:val="0"/>
        <w:strike w:val="0"/>
        <w:dstrike w:val="0"/>
        <w:outline w:val="0"/>
        <w:shadow w:val="0"/>
        <w:vanish w:val="0"/>
        <w:spacing w:val="0"/>
        <w:kern w:val="1"/>
        <w:position w:val="0"/>
        <w:sz w:val="20"/>
        <w:szCs w:val="20"/>
        <w:u w:val="none"/>
        <w:vertAlign w:val="baseline"/>
        <w:em w:val="none"/>
      </w:rPr>
    </w:lvl>
    <w:lvl w:ilvl="3">
      <w:start w:val="1"/>
      <w:numFmt w:val="decimal"/>
      <w:lvlText w:val="%1.%2.%3.%4"/>
      <w:lvlJc w:val="left"/>
      <w:pPr>
        <w:tabs>
          <w:tab w:val="num" w:pos="1211"/>
        </w:tabs>
        <w:ind w:left="121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
    <w:nsid w:val="00000006"/>
    <w:multiLevelType w:val="singleLevel"/>
    <w:tmpl w:val="00000006"/>
    <w:name w:val="WW8Num2"/>
    <w:lvl w:ilvl="0">
      <w:start w:val="1"/>
      <w:numFmt w:val="bullet"/>
      <w:lvlText w:val=""/>
      <w:lvlJc w:val="left"/>
      <w:pPr>
        <w:tabs>
          <w:tab w:val="num" w:pos="2280"/>
        </w:tabs>
        <w:ind w:left="2280" w:hanging="360"/>
      </w:pPr>
      <w:rPr>
        <w:rFonts w:ascii="Wingdings" w:hAnsi="Wingdings"/>
      </w:rPr>
    </w:lvl>
  </w:abstractNum>
  <w:abstractNum w:abstractNumId="3">
    <w:nsid w:val="00000007"/>
    <w:multiLevelType w:val="singleLevel"/>
    <w:tmpl w:val="00000007"/>
    <w:name w:val="WW8Num3"/>
    <w:lvl w:ilvl="0">
      <w:start w:val="1"/>
      <w:numFmt w:val="bullet"/>
      <w:lvlText w:val=""/>
      <w:lvlJc w:val="left"/>
      <w:pPr>
        <w:tabs>
          <w:tab w:val="num" w:pos="1800"/>
        </w:tabs>
        <w:ind w:left="1800" w:hanging="360"/>
      </w:pPr>
      <w:rPr>
        <w:rFonts w:ascii="Wingdings" w:hAnsi="Wingdings"/>
      </w:rPr>
    </w:lvl>
  </w:abstractNum>
  <w:abstractNum w:abstractNumId="4">
    <w:nsid w:val="00000008"/>
    <w:multiLevelType w:val="singleLevel"/>
    <w:tmpl w:val="00000008"/>
    <w:name w:val="WW8Num4"/>
    <w:lvl w:ilvl="0">
      <w:start w:val="1"/>
      <w:numFmt w:val="bullet"/>
      <w:lvlText w:val=""/>
      <w:lvlJc w:val="left"/>
      <w:pPr>
        <w:tabs>
          <w:tab w:val="num" w:pos="1320"/>
        </w:tabs>
        <w:ind w:left="1320" w:hanging="360"/>
      </w:pPr>
      <w:rPr>
        <w:rFonts w:ascii="Wingdings" w:hAnsi="Wingdings"/>
      </w:rPr>
    </w:lvl>
  </w:abstractNum>
  <w:abstractNum w:abstractNumId="5">
    <w:nsid w:val="00000009"/>
    <w:multiLevelType w:val="singleLevel"/>
    <w:tmpl w:val="00000009"/>
    <w:name w:val="WW8Num5"/>
    <w:lvl w:ilvl="0">
      <w:start w:val="1"/>
      <w:numFmt w:val="bullet"/>
      <w:lvlText w:val=""/>
      <w:lvlJc w:val="left"/>
      <w:pPr>
        <w:tabs>
          <w:tab w:val="num" w:pos="840"/>
        </w:tabs>
        <w:ind w:left="840" w:hanging="360"/>
      </w:pPr>
      <w:rPr>
        <w:rFonts w:ascii="Wingdings" w:hAnsi="Wingdings"/>
      </w:rPr>
    </w:lvl>
  </w:abstractNum>
  <w:abstractNum w:abstractNumId="6">
    <w:nsid w:val="0000000A"/>
    <w:multiLevelType w:val="singleLevel"/>
    <w:tmpl w:val="0000000A"/>
    <w:name w:val="WW8Num6"/>
    <w:lvl w:ilvl="0">
      <w:start w:val="1"/>
      <w:numFmt w:val="decimal"/>
      <w:lvlText w:val="%1."/>
      <w:lvlJc w:val="left"/>
      <w:pPr>
        <w:tabs>
          <w:tab w:val="num" w:pos="360"/>
        </w:tabs>
        <w:ind w:left="360" w:hanging="360"/>
      </w:pPr>
    </w:lvl>
  </w:abstractNum>
  <w:abstractNum w:abstractNumId="7">
    <w:nsid w:val="0000000B"/>
    <w:multiLevelType w:val="singleLevel"/>
    <w:tmpl w:val="0000000B"/>
    <w:name w:val="WW8Num7"/>
    <w:lvl w:ilvl="0">
      <w:start w:val="1"/>
      <w:numFmt w:val="bullet"/>
      <w:lvlText w:val=""/>
      <w:lvlJc w:val="left"/>
      <w:pPr>
        <w:tabs>
          <w:tab w:val="num" w:pos="360"/>
        </w:tabs>
        <w:ind w:left="360" w:hanging="360"/>
      </w:pPr>
      <w:rPr>
        <w:rFonts w:ascii="Wingdings" w:hAnsi="Wingdings"/>
        <w:b w:val="0"/>
        <w:i w:val="0"/>
      </w:rPr>
    </w:lvl>
  </w:abstractNum>
  <w:abstractNum w:abstractNumId="8">
    <w:nsid w:val="0000000C"/>
    <w:multiLevelType w:val="multilevel"/>
    <w:tmpl w:val="0000000C"/>
    <w:name w:val="WW8Num8"/>
    <w:lvl w:ilvl="0">
      <w:start w:val="1"/>
      <w:numFmt w:val="upperLetter"/>
      <w:lvlText w:val="附錄%1"/>
      <w:lvlJc w:val="left"/>
      <w:pPr>
        <w:tabs>
          <w:tab w:val="num" w:pos="905"/>
        </w:tabs>
        <w:ind w:left="905" w:hanging="425"/>
      </w:pPr>
      <w:rPr>
        <w:rFonts w:ascii="Symbol" w:hAnsi="Symbol"/>
        <w:b/>
        <w:bCs/>
        <w:sz w:val="28"/>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202"/>
        </w:tabs>
        <w:ind w:left="5102" w:hanging="1700"/>
      </w:pPr>
    </w:lvl>
  </w:abstractNum>
  <w:abstractNum w:abstractNumId="9">
    <w:nsid w:val="0000000D"/>
    <w:multiLevelType w:val="singleLevel"/>
    <w:tmpl w:val="0000000D"/>
    <w:name w:val="WW8Num9"/>
    <w:lvl w:ilvl="0">
      <w:start w:val="1"/>
      <w:numFmt w:val="bullet"/>
      <w:lvlText w:val=""/>
      <w:lvlJc w:val="left"/>
      <w:pPr>
        <w:tabs>
          <w:tab w:val="num" w:pos="2480"/>
        </w:tabs>
        <w:ind w:left="2480" w:hanging="480"/>
      </w:pPr>
      <w:rPr>
        <w:rFonts w:ascii="Wingdings" w:hAnsi="Wingdings"/>
      </w:rPr>
    </w:lvl>
  </w:abstractNum>
  <w:abstractNum w:abstractNumId="10">
    <w:nsid w:val="0000000E"/>
    <w:multiLevelType w:val="singleLevel"/>
    <w:tmpl w:val="0000000E"/>
    <w:name w:val="WW8Num10"/>
    <w:lvl w:ilvl="0">
      <w:start w:val="1"/>
      <w:numFmt w:val="decimal"/>
      <w:lvlText w:val="%1."/>
      <w:lvlJc w:val="left"/>
      <w:pPr>
        <w:tabs>
          <w:tab w:val="num" w:pos="1360"/>
        </w:tabs>
        <w:ind w:left="1360" w:hanging="360"/>
      </w:pPr>
    </w:lvl>
  </w:abstractNum>
  <w:abstractNum w:abstractNumId="11">
    <w:nsid w:val="0000000F"/>
    <w:multiLevelType w:val="singleLevel"/>
    <w:tmpl w:val="0000000F"/>
    <w:name w:val="WW8Num11"/>
    <w:lvl w:ilvl="0">
      <w:start w:val="1"/>
      <w:numFmt w:val="bullet"/>
      <w:lvlText w:val=""/>
      <w:lvlJc w:val="left"/>
      <w:pPr>
        <w:tabs>
          <w:tab w:val="num" w:pos="680"/>
        </w:tabs>
        <w:ind w:left="680" w:hanging="480"/>
      </w:pPr>
      <w:rPr>
        <w:rFonts w:ascii="Wingdings" w:hAnsi="Wingdings"/>
      </w:rPr>
    </w:lvl>
  </w:abstractNum>
  <w:abstractNum w:abstractNumId="12">
    <w:nsid w:val="00000010"/>
    <w:multiLevelType w:val="singleLevel"/>
    <w:tmpl w:val="00000010"/>
    <w:name w:val="WW8Num12"/>
    <w:lvl w:ilvl="0">
      <w:start w:val="1"/>
      <w:numFmt w:val="decimal"/>
      <w:lvlText w:val="%1."/>
      <w:lvlJc w:val="left"/>
      <w:pPr>
        <w:tabs>
          <w:tab w:val="num" w:pos="480"/>
        </w:tabs>
        <w:ind w:left="480" w:hanging="480"/>
      </w:pPr>
    </w:lvl>
  </w:abstractNum>
  <w:abstractNum w:abstractNumId="13">
    <w:nsid w:val="00000011"/>
    <w:multiLevelType w:val="multilevel"/>
    <w:tmpl w:val="00000011"/>
    <w:name w:val="WW8Num13"/>
    <w:lvl w:ilvl="0">
      <w:start w:val="1"/>
      <w:numFmt w:val="decimal"/>
      <w:lvlText w:val="%1."/>
      <w:lvlJc w:val="left"/>
      <w:pPr>
        <w:tabs>
          <w:tab w:val="num" w:pos="720"/>
        </w:tabs>
        <w:ind w:left="720" w:hanging="360"/>
      </w:pPr>
    </w:lvl>
    <w:lvl w:ilvl="1">
      <w:start w:val="1"/>
      <w:numFmt w:val="lowerLetter"/>
      <w:lvlText w:val="%2."/>
      <w:lvlJc w:val="left"/>
      <w:pPr>
        <w:tabs>
          <w:tab w:val="num" w:pos="1200"/>
        </w:tabs>
        <w:ind w:left="1200" w:hanging="360"/>
      </w:pPr>
      <w:rPr>
        <w:rFonts w:ascii="Times New Roman" w:eastAsia="Times New Roman" w:hAnsi="Times New Roman" w:cs="Times New Roman"/>
      </w:rPr>
    </w:lvl>
    <w:lvl w:ilvl="2">
      <w:start w:val="1"/>
      <w:numFmt w:val="lowerRoman"/>
      <w:lvlText w:val="%3."/>
      <w:lvlJc w:val="left"/>
      <w:pPr>
        <w:tabs>
          <w:tab w:val="num" w:pos="1800"/>
        </w:tabs>
        <w:ind w:left="1800" w:hanging="480"/>
      </w:pPr>
    </w:lvl>
    <w:lvl w:ilvl="3">
      <w:start w:val="1"/>
      <w:numFmt w:val="decimal"/>
      <w:lvlText w:val="%4."/>
      <w:lvlJc w:val="left"/>
      <w:pPr>
        <w:tabs>
          <w:tab w:val="num" w:pos="2280"/>
        </w:tabs>
        <w:ind w:left="2280" w:hanging="480"/>
      </w:pPr>
    </w:lvl>
    <w:lvl w:ilvl="4">
      <w:start w:val="1"/>
      <w:numFmt w:val="decimal"/>
      <w:lvlText w:val="%5、"/>
      <w:lvlJc w:val="left"/>
      <w:pPr>
        <w:tabs>
          <w:tab w:val="num" w:pos="2760"/>
        </w:tabs>
        <w:ind w:left="2760" w:hanging="480"/>
      </w:pPr>
    </w:lvl>
    <w:lvl w:ilvl="5">
      <w:start w:val="1"/>
      <w:numFmt w:val="lowerRoman"/>
      <w:lvlText w:val="%6."/>
      <w:lvlJc w:val="left"/>
      <w:pPr>
        <w:tabs>
          <w:tab w:val="num" w:pos="3240"/>
        </w:tabs>
        <w:ind w:left="3240" w:hanging="480"/>
      </w:pPr>
    </w:lvl>
    <w:lvl w:ilvl="6">
      <w:start w:val="1"/>
      <w:numFmt w:val="decimal"/>
      <w:lvlText w:val="%7."/>
      <w:lvlJc w:val="left"/>
      <w:pPr>
        <w:tabs>
          <w:tab w:val="num" w:pos="3720"/>
        </w:tabs>
        <w:ind w:left="3720" w:hanging="480"/>
      </w:pPr>
    </w:lvl>
    <w:lvl w:ilvl="7">
      <w:start w:val="1"/>
      <w:numFmt w:val="decimal"/>
      <w:lvlText w:val="%8、"/>
      <w:lvlJc w:val="left"/>
      <w:pPr>
        <w:tabs>
          <w:tab w:val="num" w:pos="4200"/>
        </w:tabs>
        <w:ind w:left="4200" w:hanging="480"/>
      </w:pPr>
    </w:lvl>
    <w:lvl w:ilvl="8">
      <w:start w:val="1"/>
      <w:numFmt w:val="lowerRoman"/>
      <w:lvlText w:val="%9."/>
      <w:lvlJc w:val="left"/>
      <w:pPr>
        <w:tabs>
          <w:tab w:val="num" w:pos="4680"/>
        </w:tabs>
        <w:ind w:left="4680" w:hanging="480"/>
      </w:pPr>
    </w:lvl>
  </w:abstractNum>
  <w:abstractNum w:abstractNumId="14">
    <w:nsid w:val="00000012"/>
    <w:multiLevelType w:val="multilevel"/>
    <w:tmpl w:val="00000012"/>
    <w:name w:val="WW8Num14"/>
    <w:lvl w:ilvl="0">
      <w:start w:val="1"/>
      <w:numFmt w:val="decimal"/>
      <w:lvlText w:val="%1."/>
      <w:lvlJc w:val="left"/>
      <w:pPr>
        <w:tabs>
          <w:tab w:val="num" w:pos="720"/>
        </w:tabs>
        <w:ind w:left="720" w:hanging="360"/>
      </w:pPr>
    </w:lvl>
    <w:lvl w:ilvl="1">
      <w:start w:val="1"/>
      <w:numFmt w:val="decimal"/>
      <w:lvlText w:val="%2."/>
      <w:lvlJc w:val="left"/>
      <w:pPr>
        <w:tabs>
          <w:tab w:val="num" w:pos="840"/>
        </w:tabs>
        <w:ind w:left="840" w:hanging="360"/>
      </w:pPr>
    </w:lvl>
    <w:lvl w:ilvl="2">
      <w:start w:val="1"/>
      <w:numFmt w:val="lowerRoman"/>
      <w:lvlText w:val="%3."/>
      <w:lvlJc w:val="left"/>
      <w:pPr>
        <w:tabs>
          <w:tab w:val="num" w:pos="1440"/>
        </w:tabs>
        <w:ind w:left="1440" w:hanging="480"/>
      </w:pPr>
    </w:lvl>
    <w:lvl w:ilvl="3">
      <w:start w:val="1"/>
      <w:numFmt w:val="decimal"/>
      <w:lvlText w:val="%4."/>
      <w:lvlJc w:val="left"/>
      <w:pPr>
        <w:tabs>
          <w:tab w:val="num" w:pos="1920"/>
        </w:tabs>
        <w:ind w:left="1920" w:hanging="480"/>
      </w:pPr>
    </w:lvl>
    <w:lvl w:ilvl="4">
      <w:start w:val="1"/>
      <w:numFmt w:val="decimal"/>
      <w:lvlText w:val="%5、"/>
      <w:lvlJc w:val="left"/>
      <w:pPr>
        <w:tabs>
          <w:tab w:val="num" w:pos="2400"/>
        </w:tabs>
        <w:ind w:left="2400" w:hanging="480"/>
      </w:pPr>
    </w:lvl>
    <w:lvl w:ilvl="5">
      <w:start w:val="1"/>
      <w:numFmt w:val="lowerRoman"/>
      <w:lvlText w:val="%6."/>
      <w:lvlJc w:val="left"/>
      <w:pPr>
        <w:tabs>
          <w:tab w:val="num" w:pos="2880"/>
        </w:tabs>
        <w:ind w:left="2880" w:hanging="480"/>
      </w:pPr>
    </w:lvl>
    <w:lvl w:ilvl="6">
      <w:start w:val="1"/>
      <w:numFmt w:val="decimal"/>
      <w:lvlText w:val="%7."/>
      <w:lvlJc w:val="left"/>
      <w:pPr>
        <w:tabs>
          <w:tab w:val="num" w:pos="3360"/>
        </w:tabs>
        <w:ind w:left="3360" w:hanging="480"/>
      </w:pPr>
    </w:lvl>
    <w:lvl w:ilvl="7">
      <w:start w:val="1"/>
      <w:numFmt w:val="decimal"/>
      <w:lvlText w:val="%8、"/>
      <w:lvlJc w:val="left"/>
      <w:pPr>
        <w:tabs>
          <w:tab w:val="num" w:pos="3840"/>
        </w:tabs>
        <w:ind w:left="3840" w:hanging="480"/>
      </w:pPr>
    </w:lvl>
    <w:lvl w:ilvl="8">
      <w:start w:val="1"/>
      <w:numFmt w:val="lowerRoman"/>
      <w:lvlText w:val="%9."/>
      <w:lvlJc w:val="left"/>
      <w:pPr>
        <w:tabs>
          <w:tab w:val="num" w:pos="4320"/>
        </w:tabs>
        <w:ind w:left="4320" w:hanging="480"/>
      </w:pPr>
    </w:lvl>
  </w:abstractNum>
  <w:abstractNum w:abstractNumId="15">
    <w:nsid w:val="00000013"/>
    <w:multiLevelType w:val="singleLevel"/>
    <w:tmpl w:val="00000013"/>
    <w:name w:val="WW8Num15"/>
    <w:lvl w:ilvl="0">
      <w:start w:val="1"/>
      <w:numFmt w:val="decimal"/>
      <w:lvlText w:val="%1."/>
      <w:lvlJc w:val="left"/>
      <w:pPr>
        <w:tabs>
          <w:tab w:val="num" w:pos="760"/>
        </w:tabs>
        <w:ind w:left="760" w:hanging="360"/>
      </w:pPr>
    </w:lvl>
  </w:abstractNum>
  <w:abstractNum w:abstractNumId="16">
    <w:nsid w:val="00000014"/>
    <w:multiLevelType w:val="multilevel"/>
    <w:tmpl w:val="00000014"/>
    <w:name w:val="WW8Num16"/>
    <w:lvl w:ilvl="0">
      <w:start w:val="1"/>
      <w:numFmt w:val="bullet"/>
      <w:lvlText w:val=""/>
      <w:lvlJc w:val="left"/>
      <w:pPr>
        <w:tabs>
          <w:tab w:val="num" w:pos="680"/>
        </w:tabs>
        <w:ind w:left="680" w:hanging="480"/>
      </w:pPr>
      <w:rPr>
        <w:rFonts w:ascii="Wingdings" w:hAnsi="Wingdings"/>
      </w:rPr>
    </w:lvl>
    <w:lvl w:ilvl="1">
      <w:start w:val="1"/>
      <w:numFmt w:val="bullet"/>
      <w:lvlText w:val=""/>
      <w:lvlJc w:val="left"/>
      <w:pPr>
        <w:tabs>
          <w:tab w:val="num" w:pos="1160"/>
        </w:tabs>
        <w:ind w:left="1160" w:hanging="480"/>
      </w:pPr>
      <w:rPr>
        <w:rFonts w:ascii="Wingdings" w:hAnsi="Wingdings"/>
      </w:rPr>
    </w:lvl>
    <w:lvl w:ilvl="2">
      <w:start w:val="1"/>
      <w:numFmt w:val="bullet"/>
      <w:lvlText w:val=""/>
      <w:lvlJc w:val="left"/>
      <w:pPr>
        <w:tabs>
          <w:tab w:val="num" w:pos="1640"/>
        </w:tabs>
        <w:ind w:left="1640" w:hanging="480"/>
      </w:pPr>
      <w:rPr>
        <w:rFonts w:ascii="Wingdings" w:hAnsi="Wingdings"/>
      </w:rPr>
    </w:lvl>
    <w:lvl w:ilvl="3">
      <w:start w:val="1"/>
      <w:numFmt w:val="bullet"/>
      <w:lvlText w:val=""/>
      <w:lvlJc w:val="left"/>
      <w:pPr>
        <w:tabs>
          <w:tab w:val="num" w:pos="2120"/>
        </w:tabs>
        <w:ind w:left="2120" w:hanging="480"/>
      </w:pPr>
      <w:rPr>
        <w:rFonts w:ascii="Wingdings" w:hAnsi="Wingdings"/>
      </w:rPr>
    </w:lvl>
    <w:lvl w:ilvl="4">
      <w:start w:val="1"/>
      <w:numFmt w:val="bullet"/>
      <w:lvlText w:val=""/>
      <w:lvlJc w:val="left"/>
      <w:pPr>
        <w:tabs>
          <w:tab w:val="num" w:pos="2600"/>
        </w:tabs>
        <w:ind w:left="2600" w:hanging="480"/>
      </w:pPr>
      <w:rPr>
        <w:rFonts w:ascii="Wingdings" w:hAnsi="Wingdings"/>
      </w:rPr>
    </w:lvl>
    <w:lvl w:ilvl="5">
      <w:start w:val="1"/>
      <w:numFmt w:val="bullet"/>
      <w:lvlText w:val=""/>
      <w:lvlJc w:val="left"/>
      <w:pPr>
        <w:tabs>
          <w:tab w:val="num" w:pos="3080"/>
        </w:tabs>
        <w:ind w:left="3080" w:hanging="480"/>
      </w:pPr>
      <w:rPr>
        <w:rFonts w:ascii="Wingdings" w:hAnsi="Wingdings"/>
      </w:rPr>
    </w:lvl>
    <w:lvl w:ilvl="6">
      <w:start w:val="1"/>
      <w:numFmt w:val="bullet"/>
      <w:lvlText w:val=""/>
      <w:lvlJc w:val="left"/>
      <w:pPr>
        <w:tabs>
          <w:tab w:val="num" w:pos="3560"/>
        </w:tabs>
        <w:ind w:left="3560" w:hanging="480"/>
      </w:pPr>
      <w:rPr>
        <w:rFonts w:ascii="Wingdings" w:hAnsi="Wingdings"/>
      </w:rPr>
    </w:lvl>
    <w:lvl w:ilvl="7">
      <w:start w:val="1"/>
      <w:numFmt w:val="bullet"/>
      <w:lvlText w:val=""/>
      <w:lvlJc w:val="left"/>
      <w:pPr>
        <w:tabs>
          <w:tab w:val="num" w:pos="4040"/>
        </w:tabs>
        <w:ind w:left="4040" w:hanging="480"/>
      </w:pPr>
      <w:rPr>
        <w:rFonts w:ascii="Wingdings" w:hAnsi="Wingdings"/>
      </w:rPr>
    </w:lvl>
    <w:lvl w:ilvl="8">
      <w:start w:val="1"/>
      <w:numFmt w:val="bullet"/>
      <w:lvlText w:val=""/>
      <w:lvlJc w:val="left"/>
      <w:pPr>
        <w:tabs>
          <w:tab w:val="num" w:pos="4520"/>
        </w:tabs>
        <w:ind w:left="4520" w:hanging="480"/>
      </w:pPr>
      <w:rPr>
        <w:rFonts w:ascii="Wingdings" w:hAnsi="Wingdings"/>
      </w:rPr>
    </w:lvl>
  </w:abstractNum>
  <w:abstractNum w:abstractNumId="17">
    <w:nsid w:val="00000015"/>
    <w:multiLevelType w:val="singleLevel"/>
    <w:tmpl w:val="00000015"/>
    <w:name w:val="WW8Num17"/>
    <w:lvl w:ilvl="0">
      <w:start w:val="1"/>
      <w:numFmt w:val="bullet"/>
      <w:lvlText w:val=""/>
      <w:lvlJc w:val="left"/>
      <w:pPr>
        <w:tabs>
          <w:tab w:val="num" w:pos="680"/>
        </w:tabs>
        <w:ind w:left="680" w:hanging="480"/>
      </w:pPr>
      <w:rPr>
        <w:rFonts w:ascii="Wingdings" w:hAnsi="Wingdings"/>
      </w:rPr>
    </w:lvl>
  </w:abstractNum>
  <w:abstractNum w:abstractNumId="18">
    <w:nsid w:val="00000016"/>
    <w:multiLevelType w:val="singleLevel"/>
    <w:tmpl w:val="00000016"/>
    <w:name w:val="WW8Num18"/>
    <w:lvl w:ilvl="0">
      <w:start w:val="1"/>
      <w:numFmt w:val="bullet"/>
      <w:lvlText w:val=""/>
      <w:lvlJc w:val="left"/>
      <w:pPr>
        <w:tabs>
          <w:tab w:val="num" w:pos="680"/>
        </w:tabs>
        <w:ind w:left="680" w:hanging="480"/>
      </w:pPr>
      <w:rPr>
        <w:rFonts w:ascii="Wingdings" w:hAnsi="Wingdings"/>
      </w:rPr>
    </w:lvl>
  </w:abstractNum>
  <w:abstractNum w:abstractNumId="19">
    <w:nsid w:val="00000017"/>
    <w:multiLevelType w:val="multilevel"/>
    <w:tmpl w:val="00000017"/>
    <w:name w:val="WW8Num19"/>
    <w:lvl w:ilvl="0">
      <w:start w:val="1"/>
      <w:numFmt w:val="upperLetter"/>
      <w:lvlText w:val="Appendix %1."/>
      <w:lvlJc w:val="left"/>
      <w:pPr>
        <w:tabs>
          <w:tab w:val="num" w:pos="422"/>
        </w:tabs>
        <w:ind w:left="422" w:hanging="425"/>
      </w:pPr>
    </w:lvl>
    <w:lvl w:ilvl="1">
      <w:start w:val="1"/>
      <w:numFmt w:val="decimal"/>
      <w:lvlText w:val="%1.%2"/>
      <w:lvlJc w:val="left"/>
      <w:pPr>
        <w:tabs>
          <w:tab w:val="num" w:pos="924"/>
        </w:tabs>
        <w:ind w:left="924" w:hanging="567"/>
      </w:pPr>
      <w:rPr>
        <w:i w:val="0"/>
        <w:iCs w:val="0"/>
        <w:caps w:val="0"/>
        <w:smallCaps w:val="0"/>
        <w:strike w:val="0"/>
        <w:dstrike w:val="0"/>
        <w:outline w:val="0"/>
        <w:shadow w:val="0"/>
        <w:vanish w:val="0"/>
        <w:spacing w:val="0"/>
        <w:position w:val="0"/>
        <w:sz w:val="24"/>
        <w:u w:val="none"/>
        <w:vertAlign w:val="baseline"/>
        <w:em w:val="none"/>
      </w:rPr>
    </w:lvl>
    <w:lvl w:ilvl="2">
      <w:start w:val="1"/>
      <w:numFmt w:val="decimal"/>
      <w:lvlText w:val="%1.%2.%3"/>
      <w:lvlJc w:val="left"/>
      <w:pPr>
        <w:tabs>
          <w:tab w:val="num" w:pos="1066"/>
        </w:tabs>
        <w:ind w:left="1066" w:hanging="709"/>
      </w:pPr>
      <w:rPr>
        <w:bCs w:val="0"/>
        <w:i w:val="0"/>
        <w:iCs w:val="0"/>
        <w:caps w:val="0"/>
        <w:smallCaps w:val="0"/>
        <w:strike w:val="0"/>
        <w:dstrike w:val="0"/>
        <w:outline w:val="0"/>
        <w:shadow w:val="0"/>
        <w:vanish w:val="0"/>
        <w:spacing w:val="0"/>
        <w:kern w:val="1"/>
        <w:position w:val="0"/>
        <w:sz w:val="24"/>
        <w:u w:val="none"/>
        <w:vertAlign w:val="baseline"/>
        <w:em w:val="none"/>
      </w:rPr>
    </w:lvl>
    <w:lvl w:ilvl="3">
      <w:start w:val="1"/>
      <w:numFmt w:val="decimal"/>
      <w:lvlText w:val="%1.%2.%3.%4"/>
      <w:lvlJc w:val="left"/>
      <w:pPr>
        <w:tabs>
          <w:tab w:val="num" w:pos="1208"/>
        </w:tabs>
        <w:ind w:left="1208" w:hanging="851"/>
      </w:pPr>
    </w:lvl>
    <w:lvl w:ilvl="4">
      <w:start w:val="1"/>
      <w:numFmt w:val="decimal"/>
      <w:lvlText w:val="%1.%2.%3.%4.%5."/>
      <w:lvlJc w:val="left"/>
      <w:pPr>
        <w:tabs>
          <w:tab w:val="num" w:pos="989"/>
        </w:tabs>
        <w:ind w:left="989" w:hanging="992"/>
      </w:pPr>
    </w:lvl>
    <w:lvl w:ilvl="5">
      <w:start w:val="1"/>
      <w:numFmt w:val="decimal"/>
      <w:lvlText w:val="%1.%2.%3.%4.%5.%6."/>
      <w:lvlJc w:val="left"/>
      <w:pPr>
        <w:tabs>
          <w:tab w:val="num" w:pos="1131"/>
        </w:tabs>
        <w:ind w:left="1131" w:hanging="1134"/>
      </w:pPr>
    </w:lvl>
    <w:lvl w:ilvl="6">
      <w:start w:val="1"/>
      <w:numFmt w:val="decimal"/>
      <w:lvlText w:val="%1.%2.%3.%4.%5.%6.%7."/>
      <w:lvlJc w:val="left"/>
      <w:pPr>
        <w:tabs>
          <w:tab w:val="num" w:pos="1273"/>
        </w:tabs>
        <w:ind w:left="1273" w:hanging="1276"/>
      </w:pPr>
    </w:lvl>
    <w:lvl w:ilvl="7">
      <w:start w:val="1"/>
      <w:numFmt w:val="decimal"/>
      <w:lvlText w:val="%1.%2.%3.%4.%5.%6.%7.%8."/>
      <w:lvlJc w:val="left"/>
      <w:pPr>
        <w:tabs>
          <w:tab w:val="num" w:pos="1415"/>
        </w:tabs>
        <w:ind w:left="1415" w:hanging="1418"/>
      </w:pPr>
    </w:lvl>
    <w:lvl w:ilvl="8">
      <w:start w:val="1"/>
      <w:numFmt w:val="decimal"/>
      <w:lvlText w:val="%1.%2.%3.%4.%5.%6.%7.%8.%9."/>
      <w:lvlJc w:val="left"/>
      <w:pPr>
        <w:tabs>
          <w:tab w:val="num" w:pos="1556"/>
        </w:tabs>
        <w:ind w:left="1556" w:hanging="1559"/>
      </w:pPr>
    </w:lvl>
  </w:abstractNum>
  <w:abstractNum w:abstractNumId="20">
    <w:nsid w:val="00000018"/>
    <w:multiLevelType w:val="singleLevel"/>
    <w:tmpl w:val="00000018"/>
    <w:name w:val="WW8Num20"/>
    <w:lvl w:ilvl="0">
      <w:start w:val="1"/>
      <w:numFmt w:val="bullet"/>
      <w:lvlText w:val=""/>
      <w:lvlJc w:val="left"/>
      <w:pPr>
        <w:tabs>
          <w:tab w:val="num" w:pos="680"/>
        </w:tabs>
        <w:ind w:left="680" w:hanging="480"/>
      </w:pPr>
      <w:rPr>
        <w:rFonts w:ascii="Wingdings" w:hAnsi="Wingdings"/>
      </w:rPr>
    </w:lvl>
  </w:abstractNum>
  <w:abstractNum w:abstractNumId="21">
    <w:nsid w:val="00000019"/>
    <w:multiLevelType w:val="singleLevel"/>
    <w:tmpl w:val="00000019"/>
    <w:name w:val="WW8Num21"/>
    <w:lvl w:ilvl="0">
      <w:start w:val="1"/>
      <w:numFmt w:val="decimal"/>
      <w:lvlText w:val="%1."/>
      <w:lvlJc w:val="left"/>
      <w:pPr>
        <w:tabs>
          <w:tab w:val="num" w:pos="720"/>
        </w:tabs>
        <w:ind w:left="720" w:hanging="360"/>
      </w:pPr>
    </w:lvl>
  </w:abstractNum>
  <w:abstractNum w:abstractNumId="22">
    <w:nsid w:val="0000001B"/>
    <w:multiLevelType w:val="singleLevel"/>
    <w:tmpl w:val="0000001B"/>
    <w:name w:val="WW8Num23"/>
    <w:lvl w:ilvl="0">
      <w:start w:val="1"/>
      <w:numFmt w:val="decimal"/>
      <w:lvlText w:val="%1."/>
      <w:lvlJc w:val="left"/>
      <w:pPr>
        <w:tabs>
          <w:tab w:val="num" w:pos="840"/>
        </w:tabs>
        <w:ind w:left="840" w:hanging="360"/>
      </w:pPr>
    </w:lvl>
  </w:abstractNum>
  <w:abstractNum w:abstractNumId="23">
    <w:nsid w:val="0000001C"/>
    <w:multiLevelType w:val="singleLevel"/>
    <w:tmpl w:val="0000001C"/>
    <w:name w:val="WW8Num24"/>
    <w:lvl w:ilvl="0">
      <w:start w:val="1"/>
      <w:numFmt w:val="bullet"/>
      <w:lvlText w:val=""/>
      <w:lvlJc w:val="left"/>
      <w:pPr>
        <w:tabs>
          <w:tab w:val="num" w:pos="680"/>
        </w:tabs>
        <w:ind w:left="680" w:hanging="480"/>
      </w:pPr>
      <w:rPr>
        <w:rFonts w:ascii="Wingdings" w:hAnsi="Wingdings"/>
      </w:rPr>
    </w:lvl>
  </w:abstractNum>
  <w:abstractNum w:abstractNumId="24">
    <w:nsid w:val="0000001D"/>
    <w:multiLevelType w:val="singleLevel"/>
    <w:tmpl w:val="0000001D"/>
    <w:name w:val="WW8Num25"/>
    <w:lvl w:ilvl="0">
      <w:start w:val="1"/>
      <w:numFmt w:val="decimal"/>
      <w:lvlText w:val="%1."/>
      <w:lvlJc w:val="left"/>
      <w:pPr>
        <w:tabs>
          <w:tab w:val="num" w:pos="1031"/>
        </w:tabs>
        <w:ind w:left="1031" w:hanging="480"/>
      </w:pPr>
    </w:lvl>
  </w:abstractNum>
  <w:abstractNum w:abstractNumId="25">
    <w:nsid w:val="0000001E"/>
    <w:multiLevelType w:val="multilevel"/>
    <w:tmpl w:val="0000001E"/>
    <w:name w:val="WW8Num26"/>
    <w:lvl w:ilvl="0">
      <w:start w:val="1"/>
      <w:numFmt w:val="bullet"/>
      <w:lvlText w:val=""/>
      <w:lvlJc w:val="left"/>
      <w:pPr>
        <w:tabs>
          <w:tab w:val="num" w:pos="680"/>
        </w:tabs>
        <w:ind w:left="680" w:hanging="480"/>
      </w:pPr>
      <w:rPr>
        <w:rFonts w:ascii="Wingdings" w:hAnsi="Wingdings"/>
        <w:sz w:val="20"/>
        <w:szCs w:val="20"/>
      </w:rPr>
    </w:lvl>
    <w:lvl w:ilvl="1">
      <w:start w:val="1"/>
      <w:numFmt w:val="bullet"/>
      <w:lvlText w:val=""/>
      <w:lvlJc w:val="left"/>
      <w:pPr>
        <w:tabs>
          <w:tab w:val="num" w:pos="1160"/>
        </w:tabs>
        <w:ind w:left="1160" w:hanging="480"/>
      </w:pPr>
      <w:rPr>
        <w:rFonts w:ascii="Wingdings" w:hAnsi="Wingdings"/>
      </w:rPr>
    </w:lvl>
    <w:lvl w:ilvl="2">
      <w:start w:val="1"/>
      <w:numFmt w:val="bullet"/>
      <w:lvlText w:val=""/>
      <w:lvlJc w:val="left"/>
      <w:pPr>
        <w:tabs>
          <w:tab w:val="num" w:pos="1640"/>
        </w:tabs>
        <w:ind w:left="1640" w:hanging="480"/>
      </w:pPr>
      <w:rPr>
        <w:rFonts w:ascii="Wingdings" w:hAnsi="Wingdings"/>
      </w:rPr>
    </w:lvl>
    <w:lvl w:ilvl="3">
      <w:start w:val="1"/>
      <w:numFmt w:val="bullet"/>
      <w:lvlText w:val=""/>
      <w:lvlJc w:val="left"/>
      <w:pPr>
        <w:tabs>
          <w:tab w:val="num" w:pos="2120"/>
        </w:tabs>
        <w:ind w:left="2120" w:hanging="480"/>
      </w:pPr>
      <w:rPr>
        <w:rFonts w:ascii="Wingdings" w:hAnsi="Wingdings"/>
      </w:rPr>
    </w:lvl>
    <w:lvl w:ilvl="4">
      <w:start w:val="1"/>
      <w:numFmt w:val="bullet"/>
      <w:lvlText w:val=""/>
      <w:lvlJc w:val="left"/>
      <w:pPr>
        <w:tabs>
          <w:tab w:val="num" w:pos="2600"/>
        </w:tabs>
        <w:ind w:left="2600" w:hanging="480"/>
      </w:pPr>
      <w:rPr>
        <w:rFonts w:ascii="Wingdings" w:hAnsi="Wingdings"/>
      </w:rPr>
    </w:lvl>
    <w:lvl w:ilvl="5">
      <w:start w:val="1"/>
      <w:numFmt w:val="bullet"/>
      <w:lvlText w:val=""/>
      <w:lvlJc w:val="left"/>
      <w:pPr>
        <w:tabs>
          <w:tab w:val="num" w:pos="3080"/>
        </w:tabs>
        <w:ind w:left="3080" w:hanging="480"/>
      </w:pPr>
      <w:rPr>
        <w:rFonts w:ascii="Wingdings" w:hAnsi="Wingdings"/>
      </w:rPr>
    </w:lvl>
    <w:lvl w:ilvl="6">
      <w:start w:val="1"/>
      <w:numFmt w:val="bullet"/>
      <w:lvlText w:val=""/>
      <w:lvlJc w:val="left"/>
      <w:pPr>
        <w:tabs>
          <w:tab w:val="num" w:pos="3560"/>
        </w:tabs>
        <w:ind w:left="3560" w:hanging="480"/>
      </w:pPr>
      <w:rPr>
        <w:rFonts w:ascii="Wingdings" w:hAnsi="Wingdings"/>
      </w:rPr>
    </w:lvl>
    <w:lvl w:ilvl="7">
      <w:start w:val="1"/>
      <w:numFmt w:val="bullet"/>
      <w:lvlText w:val=""/>
      <w:lvlJc w:val="left"/>
      <w:pPr>
        <w:tabs>
          <w:tab w:val="num" w:pos="4040"/>
        </w:tabs>
        <w:ind w:left="4040" w:hanging="480"/>
      </w:pPr>
      <w:rPr>
        <w:rFonts w:ascii="Wingdings" w:hAnsi="Wingdings"/>
      </w:rPr>
    </w:lvl>
    <w:lvl w:ilvl="8">
      <w:start w:val="1"/>
      <w:numFmt w:val="bullet"/>
      <w:lvlText w:val=""/>
      <w:lvlJc w:val="left"/>
      <w:pPr>
        <w:tabs>
          <w:tab w:val="num" w:pos="4520"/>
        </w:tabs>
        <w:ind w:left="4520" w:hanging="480"/>
      </w:pPr>
      <w:rPr>
        <w:rFonts w:ascii="Wingdings" w:hAnsi="Wingdings"/>
      </w:rPr>
    </w:lvl>
  </w:abstractNum>
  <w:abstractNum w:abstractNumId="26">
    <w:nsid w:val="00160632"/>
    <w:multiLevelType w:val="hybridMultilevel"/>
    <w:tmpl w:val="A4E691CC"/>
    <w:lvl w:ilvl="0" w:tplc="76A87430">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nsid w:val="01E025E4"/>
    <w:multiLevelType w:val="hybridMultilevel"/>
    <w:tmpl w:val="693455A0"/>
    <w:lvl w:ilvl="0" w:tplc="04090003">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nsid w:val="028B35DD"/>
    <w:multiLevelType w:val="multilevel"/>
    <w:tmpl w:val="00000011"/>
    <w:name w:val="WW8Num27"/>
    <w:lvl w:ilvl="0">
      <w:start w:val="1"/>
      <w:numFmt w:val="decimal"/>
      <w:lvlText w:val="%1."/>
      <w:lvlJc w:val="left"/>
      <w:pPr>
        <w:tabs>
          <w:tab w:val="num" w:pos="720"/>
        </w:tabs>
        <w:ind w:left="720" w:hanging="360"/>
      </w:pPr>
    </w:lvl>
    <w:lvl w:ilvl="1">
      <w:start w:val="1"/>
      <w:numFmt w:val="lowerLetter"/>
      <w:lvlText w:val="%2."/>
      <w:lvlJc w:val="left"/>
      <w:pPr>
        <w:tabs>
          <w:tab w:val="num" w:pos="1200"/>
        </w:tabs>
        <w:ind w:left="1200" w:hanging="360"/>
      </w:pPr>
      <w:rPr>
        <w:rFonts w:ascii="Times New Roman" w:eastAsia="Times New Roman" w:hAnsi="Times New Roman" w:cs="Times New Roman"/>
      </w:rPr>
    </w:lvl>
    <w:lvl w:ilvl="2">
      <w:start w:val="1"/>
      <w:numFmt w:val="lowerRoman"/>
      <w:lvlText w:val="%3."/>
      <w:lvlJc w:val="left"/>
      <w:pPr>
        <w:tabs>
          <w:tab w:val="num" w:pos="1800"/>
        </w:tabs>
        <w:ind w:left="1800" w:hanging="480"/>
      </w:pPr>
    </w:lvl>
    <w:lvl w:ilvl="3">
      <w:start w:val="1"/>
      <w:numFmt w:val="decimal"/>
      <w:lvlText w:val="%4."/>
      <w:lvlJc w:val="left"/>
      <w:pPr>
        <w:tabs>
          <w:tab w:val="num" w:pos="2280"/>
        </w:tabs>
        <w:ind w:left="2280" w:hanging="480"/>
      </w:pPr>
    </w:lvl>
    <w:lvl w:ilvl="4">
      <w:start w:val="1"/>
      <w:numFmt w:val="decimal"/>
      <w:lvlText w:val="%5、"/>
      <w:lvlJc w:val="left"/>
      <w:pPr>
        <w:tabs>
          <w:tab w:val="num" w:pos="2760"/>
        </w:tabs>
        <w:ind w:left="2760" w:hanging="480"/>
      </w:pPr>
    </w:lvl>
    <w:lvl w:ilvl="5">
      <w:start w:val="1"/>
      <w:numFmt w:val="lowerRoman"/>
      <w:lvlText w:val="%6."/>
      <w:lvlJc w:val="left"/>
      <w:pPr>
        <w:tabs>
          <w:tab w:val="num" w:pos="3240"/>
        </w:tabs>
        <w:ind w:left="3240" w:hanging="480"/>
      </w:pPr>
    </w:lvl>
    <w:lvl w:ilvl="6">
      <w:start w:val="1"/>
      <w:numFmt w:val="decimal"/>
      <w:lvlText w:val="%7."/>
      <w:lvlJc w:val="left"/>
      <w:pPr>
        <w:tabs>
          <w:tab w:val="num" w:pos="3720"/>
        </w:tabs>
        <w:ind w:left="3720" w:hanging="480"/>
      </w:pPr>
    </w:lvl>
    <w:lvl w:ilvl="7">
      <w:start w:val="1"/>
      <w:numFmt w:val="decimal"/>
      <w:lvlText w:val="%8、"/>
      <w:lvlJc w:val="left"/>
      <w:pPr>
        <w:tabs>
          <w:tab w:val="num" w:pos="4200"/>
        </w:tabs>
        <w:ind w:left="4200" w:hanging="480"/>
      </w:pPr>
    </w:lvl>
    <w:lvl w:ilvl="8">
      <w:start w:val="1"/>
      <w:numFmt w:val="lowerRoman"/>
      <w:lvlText w:val="%9."/>
      <w:lvlJc w:val="left"/>
      <w:pPr>
        <w:tabs>
          <w:tab w:val="num" w:pos="4680"/>
        </w:tabs>
        <w:ind w:left="4680" w:hanging="480"/>
      </w:pPr>
    </w:lvl>
  </w:abstractNum>
  <w:abstractNum w:abstractNumId="29">
    <w:nsid w:val="046C56E6"/>
    <w:multiLevelType w:val="multilevel"/>
    <w:tmpl w:val="00000011"/>
    <w:name w:val="WW8Num2822422"/>
    <w:lvl w:ilvl="0">
      <w:start w:val="1"/>
      <w:numFmt w:val="decimal"/>
      <w:lvlText w:val="%1."/>
      <w:lvlJc w:val="left"/>
      <w:pPr>
        <w:tabs>
          <w:tab w:val="num" w:pos="720"/>
        </w:tabs>
        <w:ind w:left="720" w:hanging="360"/>
      </w:pPr>
    </w:lvl>
    <w:lvl w:ilvl="1">
      <w:start w:val="1"/>
      <w:numFmt w:val="lowerLetter"/>
      <w:lvlText w:val="%2."/>
      <w:lvlJc w:val="left"/>
      <w:pPr>
        <w:tabs>
          <w:tab w:val="num" w:pos="1200"/>
        </w:tabs>
        <w:ind w:left="1200" w:hanging="360"/>
      </w:pPr>
      <w:rPr>
        <w:rFonts w:ascii="Times New Roman" w:eastAsia="Times New Roman" w:hAnsi="Times New Roman" w:cs="Times New Roman"/>
      </w:rPr>
    </w:lvl>
    <w:lvl w:ilvl="2">
      <w:start w:val="1"/>
      <w:numFmt w:val="lowerRoman"/>
      <w:lvlText w:val="%3."/>
      <w:lvlJc w:val="left"/>
      <w:pPr>
        <w:tabs>
          <w:tab w:val="num" w:pos="1800"/>
        </w:tabs>
        <w:ind w:left="1800" w:hanging="480"/>
      </w:pPr>
    </w:lvl>
    <w:lvl w:ilvl="3">
      <w:start w:val="1"/>
      <w:numFmt w:val="decimal"/>
      <w:lvlText w:val="%4."/>
      <w:lvlJc w:val="left"/>
      <w:pPr>
        <w:tabs>
          <w:tab w:val="num" w:pos="2280"/>
        </w:tabs>
        <w:ind w:left="2280" w:hanging="480"/>
      </w:pPr>
    </w:lvl>
    <w:lvl w:ilvl="4">
      <w:start w:val="1"/>
      <w:numFmt w:val="decimal"/>
      <w:lvlText w:val="%5、"/>
      <w:lvlJc w:val="left"/>
      <w:pPr>
        <w:tabs>
          <w:tab w:val="num" w:pos="2760"/>
        </w:tabs>
        <w:ind w:left="2760" w:hanging="480"/>
      </w:pPr>
    </w:lvl>
    <w:lvl w:ilvl="5">
      <w:start w:val="1"/>
      <w:numFmt w:val="lowerRoman"/>
      <w:lvlText w:val="%6."/>
      <w:lvlJc w:val="left"/>
      <w:pPr>
        <w:tabs>
          <w:tab w:val="num" w:pos="3240"/>
        </w:tabs>
        <w:ind w:left="3240" w:hanging="480"/>
      </w:pPr>
    </w:lvl>
    <w:lvl w:ilvl="6">
      <w:start w:val="1"/>
      <w:numFmt w:val="decimal"/>
      <w:lvlText w:val="%7."/>
      <w:lvlJc w:val="left"/>
      <w:pPr>
        <w:tabs>
          <w:tab w:val="num" w:pos="3720"/>
        </w:tabs>
        <w:ind w:left="3720" w:hanging="480"/>
      </w:pPr>
    </w:lvl>
    <w:lvl w:ilvl="7">
      <w:start w:val="1"/>
      <w:numFmt w:val="decimal"/>
      <w:lvlText w:val="%8、"/>
      <w:lvlJc w:val="left"/>
      <w:pPr>
        <w:tabs>
          <w:tab w:val="num" w:pos="4200"/>
        </w:tabs>
        <w:ind w:left="4200" w:hanging="480"/>
      </w:pPr>
    </w:lvl>
    <w:lvl w:ilvl="8">
      <w:start w:val="1"/>
      <w:numFmt w:val="lowerRoman"/>
      <w:lvlText w:val="%9."/>
      <w:lvlJc w:val="left"/>
      <w:pPr>
        <w:tabs>
          <w:tab w:val="num" w:pos="4680"/>
        </w:tabs>
        <w:ind w:left="4680" w:hanging="480"/>
      </w:pPr>
    </w:lvl>
  </w:abstractNum>
  <w:abstractNum w:abstractNumId="30">
    <w:nsid w:val="04C1226E"/>
    <w:multiLevelType w:val="hybridMultilevel"/>
    <w:tmpl w:val="3CE0E8F2"/>
    <w:lvl w:ilvl="0" w:tplc="3AB21410">
      <w:start w:val="1"/>
      <w:numFmt w:val="decimal"/>
      <w:lvlText w:val="%1."/>
      <w:lvlJc w:val="left"/>
      <w:pPr>
        <w:ind w:left="1047" w:hanging="480"/>
      </w:pPr>
      <w:rPr>
        <w:rFonts w:hint="default"/>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31">
    <w:nsid w:val="053D2D3B"/>
    <w:multiLevelType w:val="multilevel"/>
    <w:tmpl w:val="00000011"/>
    <w:name w:val="WW8Num28223"/>
    <w:lvl w:ilvl="0">
      <w:start w:val="1"/>
      <w:numFmt w:val="decimal"/>
      <w:lvlText w:val="%1."/>
      <w:lvlJc w:val="left"/>
      <w:pPr>
        <w:tabs>
          <w:tab w:val="num" w:pos="720"/>
        </w:tabs>
        <w:ind w:left="720" w:hanging="360"/>
      </w:pPr>
    </w:lvl>
    <w:lvl w:ilvl="1">
      <w:start w:val="1"/>
      <w:numFmt w:val="lowerLetter"/>
      <w:lvlText w:val="%2."/>
      <w:lvlJc w:val="left"/>
      <w:pPr>
        <w:tabs>
          <w:tab w:val="num" w:pos="1200"/>
        </w:tabs>
        <w:ind w:left="1200" w:hanging="360"/>
      </w:pPr>
      <w:rPr>
        <w:rFonts w:ascii="Times New Roman" w:eastAsia="Times New Roman" w:hAnsi="Times New Roman" w:cs="Times New Roman"/>
      </w:rPr>
    </w:lvl>
    <w:lvl w:ilvl="2">
      <w:start w:val="1"/>
      <w:numFmt w:val="lowerRoman"/>
      <w:lvlText w:val="%3."/>
      <w:lvlJc w:val="left"/>
      <w:pPr>
        <w:tabs>
          <w:tab w:val="num" w:pos="1800"/>
        </w:tabs>
        <w:ind w:left="1800" w:hanging="480"/>
      </w:pPr>
    </w:lvl>
    <w:lvl w:ilvl="3">
      <w:start w:val="1"/>
      <w:numFmt w:val="decimal"/>
      <w:lvlText w:val="%4."/>
      <w:lvlJc w:val="left"/>
      <w:pPr>
        <w:tabs>
          <w:tab w:val="num" w:pos="2280"/>
        </w:tabs>
        <w:ind w:left="2280" w:hanging="480"/>
      </w:pPr>
    </w:lvl>
    <w:lvl w:ilvl="4">
      <w:start w:val="1"/>
      <w:numFmt w:val="decimal"/>
      <w:lvlText w:val="%5、"/>
      <w:lvlJc w:val="left"/>
      <w:pPr>
        <w:tabs>
          <w:tab w:val="num" w:pos="2760"/>
        </w:tabs>
        <w:ind w:left="2760" w:hanging="480"/>
      </w:pPr>
    </w:lvl>
    <w:lvl w:ilvl="5">
      <w:start w:val="1"/>
      <w:numFmt w:val="lowerRoman"/>
      <w:lvlText w:val="%6."/>
      <w:lvlJc w:val="left"/>
      <w:pPr>
        <w:tabs>
          <w:tab w:val="num" w:pos="3240"/>
        </w:tabs>
        <w:ind w:left="3240" w:hanging="480"/>
      </w:pPr>
    </w:lvl>
    <w:lvl w:ilvl="6">
      <w:start w:val="1"/>
      <w:numFmt w:val="decimal"/>
      <w:lvlText w:val="%7."/>
      <w:lvlJc w:val="left"/>
      <w:pPr>
        <w:tabs>
          <w:tab w:val="num" w:pos="3720"/>
        </w:tabs>
        <w:ind w:left="3720" w:hanging="480"/>
      </w:pPr>
    </w:lvl>
    <w:lvl w:ilvl="7">
      <w:start w:val="1"/>
      <w:numFmt w:val="decimal"/>
      <w:lvlText w:val="%8、"/>
      <w:lvlJc w:val="left"/>
      <w:pPr>
        <w:tabs>
          <w:tab w:val="num" w:pos="4200"/>
        </w:tabs>
        <w:ind w:left="4200" w:hanging="480"/>
      </w:pPr>
    </w:lvl>
    <w:lvl w:ilvl="8">
      <w:start w:val="1"/>
      <w:numFmt w:val="lowerRoman"/>
      <w:lvlText w:val="%9."/>
      <w:lvlJc w:val="left"/>
      <w:pPr>
        <w:tabs>
          <w:tab w:val="num" w:pos="4680"/>
        </w:tabs>
        <w:ind w:left="4680" w:hanging="480"/>
      </w:pPr>
    </w:lvl>
  </w:abstractNum>
  <w:abstractNum w:abstractNumId="32">
    <w:nsid w:val="096755F7"/>
    <w:multiLevelType w:val="hybridMultilevel"/>
    <w:tmpl w:val="5816C9F8"/>
    <w:lvl w:ilvl="0" w:tplc="3AB21410">
      <w:start w:val="1"/>
      <w:numFmt w:val="decimal"/>
      <w:lvlText w:val="%1."/>
      <w:lvlJc w:val="left"/>
      <w:pPr>
        <w:ind w:left="2116" w:hanging="360"/>
      </w:pPr>
      <w:rPr>
        <w:rFonts w:hint="default"/>
      </w:r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nsid w:val="09693596"/>
    <w:multiLevelType w:val="hybridMultilevel"/>
    <w:tmpl w:val="D20CC444"/>
    <w:name w:val="WW8Num28"/>
    <w:lvl w:ilvl="0" w:tplc="4E940D8C">
      <w:start w:val="1"/>
      <w:numFmt w:val="decimal"/>
      <w:lvlText w:val="%1."/>
      <w:lvlJc w:val="left"/>
      <w:pPr>
        <w:tabs>
          <w:tab w:val="num" w:pos="1800"/>
        </w:tabs>
        <w:ind w:left="1800" w:hanging="360"/>
      </w:pPr>
      <w:rPr>
        <w:rFonts w:hint="default"/>
      </w:rPr>
    </w:lvl>
    <w:lvl w:ilvl="1" w:tplc="2D068608" w:tentative="1">
      <w:start w:val="1"/>
      <w:numFmt w:val="ideographTraditional"/>
      <w:lvlText w:val="%2、"/>
      <w:lvlJc w:val="left"/>
      <w:pPr>
        <w:tabs>
          <w:tab w:val="num" w:pos="960"/>
        </w:tabs>
        <w:ind w:left="960" w:hanging="480"/>
      </w:pPr>
    </w:lvl>
    <w:lvl w:ilvl="2" w:tplc="708C32A2" w:tentative="1">
      <w:start w:val="1"/>
      <w:numFmt w:val="lowerRoman"/>
      <w:lvlText w:val="%3."/>
      <w:lvlJc w:val="right"/>
      <w:pPr>
        <w:tabs>
          <w:tab w:val="num" w:pos="1440"/>
        </w:tabs>
        <w:ind w:left="1440" w:hanging="480"/>
      </w:pPr>
    </w:lvl>
    <w:lvl w:ilvl="3" w:tplc="E1E242E6" w:tentative="1">
      <w:start w:val="1"/>
      <w:numFmt w:val="decimal"/>
      <w:lvlText w:val="%4."/>
      <w:lvlJc w:val="left"/>
      <w:pPr>
        <w:tabs>
          <w:tab w:val="num" w:pos="1920"/>
        </w:tabs>
        <w:ind w:left="1920" w:hanging="480"/>
      </w:pPr>
    </w:lvl>
    <w:lvl w:ilvl="4" w:tplc="075CB4BE" w:tentative="1">
      <w:start w:val="1"/>
      <w:numFmt w:val="ideographTraditional"/>
      <w:lvlText w:val="%5、"/>
      <w:lvlJc w:val="left"/>
      <w:pPr>
        <w:tabs>
          <w:tab w:val="num" w:pos="2400"/>
        </w:tabs>
        <w:ind w:left="2400" w:hanging="480"/>
      </w:pPr>
    </w:lvl>
    <w:lvl w:ilvl="5" w:tplc="70C0ED48" w:tentative="1">
      <w:start w:val="1"/>
      <w:numFmt w:val="lowerRoman"/>
      <w:lvlText w:val="%6."/>
      <w:lvlJc w:val="right"/>
      <w:pPr>
        <w:tabs>
          <w:tab w:val="num" w:pos="2880"/>
        </w:tabs>
        <w:ind w:left="2880" w:hanging="480"/>
      </w:pPr>
    </w:lvl>
    <w:lvl w:ilvl="6" w:tplc="912A8130" w:tentative="1">
      <w:start w:val="1"/>
      <w:numFmt w:val="decimal"/>
      <w:lvlText w:val="%7."/>
      <w:lvlJc w:val="left"/>
      <w:pPr>
        <w:tabs>
          <w:tab w:val="num" w:pos="3360"/>
        </w:tabs>
        <w:ind w:left="3360" w:hanging="480"/>
      </w:pPr>
    </w:lvl>
    <w:lvl w:ilvl="7" w:tplc="7838A184" w:tentative="1">
      <w:start w:val="1"/>
      <w:numFmt w:val="ideographTraditional"/>
      <w:lvlText w:val="%8、"/>
      <w:lvlJc w:val="left"/>
      <w:pPr>
        <w:tabs>
          <w:tab w:val="num" w:pos="3840"/>
        </w:tabs>
        <w:ind w:left="3840" w:hanging="480"/>
      </w:pPr>
    </w:lvl>
    <w:lvl w:ilvl="8" w:tplc="DD42E3D2" w:tentative="1">
      <w:start w:val="1"/>
      <w:numFmt w:val="lowerRoman"/>
      <w:lvlText w:val="%9."/>
      <w:lvlJc w:val="right"/>
      <w:pPr>
        <w:tabs>
          <w:tab w:val="num" w:pos="4320"/>
        </w:tabs>
        <w:ind w:left="4320" w:hanging="480"/>
      </w:pPr>
    </w:lvl>
  </w:abstractNum>
  <w:abstractNum w:abstractNumId="34">
    <w:nsid w:val="0A5475A1"/>
    <w:multiLevelType w:val="hybridMultilevel"/>
    <w:tmpl w:val="DC80AC6E"/>
    <w:lvl w:ilvl="0" w:tplc="04090003">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nsid w:val="0B69611B"/>
    <w:multiLevelType w:val="multilevel"/>
    <w:tmpl w:val="00000011"/>
    <w:name w:val="WW8Num29"/>
    <w:lvl w:ilvl="0">
      <w:start w:val="1"/>
      <w:numFmt w:val="decimal"/>
      <w:lvlText w:val="%1."/>
      <w:lvlJc w:val="left"/>
      <w:pPr>
        <w:tabs>
          <w:tab w:val="num" w:pos="720"/>
        </w:tabs>
        <w:ind w:left="720" w:hanging="360"/>
      </w:pPr>
    </w:lvl>
    <w:lvl w:ilvl="1">
      <w:start w:val="1"/>
      <w:numFmt w:val="lowerLetter"/>
      <w:lvlText w:val="%2."/>
      <w:lvlJc w:val="left"/>
      <w:pPr>
        <w:tabs>
          <w:tab w:val="num" w:pos="1200"/>
        </w:tabs>
        <w:ind w:left="1200" w:hanging="360"/>
      </w:pPr>
      <w:rPr>
        <w:rFonts w:ascii="Times New Roman" w:eastAsia="Times New Roman" w:hAnsi="Times New Roman" w:cs="Times New Roman"/>
      </w:rPr>
    </w:lvl>
    <w:lvl w:ilvl="2">
      <w:start w:val="1"/>
      <w:numFmt w:val="lowerRoman"/>
      <w:lvlText w:val="%3."/>
      <w:lvlJc w:val="left"/>
      <w:pPr>
        <w:tabs>
          <w:tab w:val="num" w:pos="1800"/>
        </w:tabs>
        <w:ind w:left="1800" w:hanging="480"/>
      </w:pPr>
    </w:lvl>
    <w:lvl w:ilvl="3">
      <w:start w:val="1"/>
      <w:numFmt w:val="decimal"/>
      <w:lvlText w:val="%4."/>
      <w:lvlJc w:val="left"/>
      <w:pPr>
        <w:tabs>
          <w:tab w:val="num" w:pos="2280"/>
        </w:tabs>
        <w:ind w:left="2280" w:hanging="480"/>
      </w:pPr>
    </w:lvl>
    <w:lvl w:ilvl="4">
      <w:start w:val="1"/>
      <w:numFmt w:val="decimal"/>
      <w:lvlText w:val="%5、"/>
      <w:lvlJc w:val="left"/>
      <w:pPr>
        <w:tabs>
          <w:tab w:val="num" w:pos="2760"/>
        </w:tabs>
        <w:ind w:left="2760" w:hanging="480"/>
      </w:pPr>
    </w:lvl>
    <w:lvl w:ilvl="5">
      <w:start w:val="1"/>
      <w:numFmt w:val="lowerRoman"/>
      <w:lvlText w:val="%6."/>
      <w:lvlJc w:val="left"/>
      <w:pPr>
        <w:tabs>
          <w:tab w:val="num" w:pos="3240"/>
        </w:tabs>
        <w:ind w:left="3240" w:hanging="480"/>
      </w:pPr>
    </w:lvl>
    <w:lvl w:ilvl="6">
      <w:start w:val="1"/>
      <w:numFmt w:val="decimal"/>
      <w:lvlText w:val="%7."/>
      <w:lvlJc w:val="left"/>
      <w:pPr>
        <w:tabs>
          <w:tab w:val="num" w:pos="3720"/>
        </w:tabs>
        <w:ind w:left="3720" w:hanging="480"/>
      </w:pPr>
    </w:lvl>
    <w:lvl w:ilvl="7">
      <w:start w:val="1"/>
      <w:numFmt w:val="decimal"/>
      <w:lvlText w:val="%8、"/>
      <w:lvlJc w:val="left"/>
      <w:pPr>
        <w:tabs>
          <w:tab w:val="num" w:pos="4200"/>
        </w:tabs>
        <w:ind w:left="4200" w:hanging="480"/>
      </w:pPr>
    </w:lvl>
    <w:lvl w:ilvl="8">
      <w:start w:val="1"/>
      <w:numFmt w:val="lowerRoman"/>
      <w:lvlText w:val="%9."/>
      <w:lvlJc w:val="left"/>
      <w:pPr>
        <w:tabs>
          <w:tab w:val="num" w:pos="4680"/>
        </w:tabs>
        <w:ind w:left="4680" w:hanging="480"/>
      </w:pPr>
    </w:lvl>
  </w:abstractNum>
  <w:abstractNum w:abstractNumId="36">
    <w:nsid w:val="0D675EAC"/>
    <w:multiLevelType w:val="hybridMultilevel"/>
    <w:tmpl w:val="E74021CA"/>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37">
    <w:nsid w:val="0D9F43F5"/>
    <w:multiLevelType w:val="hybridMultilevel"/>
    <w:tmpl w:val="B42EB730"/>
    <w:lvl w:ilvl="0" w:tplc="04090003">
      <w:start w:val="1"/>
      <w:numFmt w:val="bullet"/>
      <w:lvlText w:val=""/>
      <w:lvlJc w:val="left"/>
      <w:pPr>
        <w:ind w:left="1046" w:hanging="480"/>
      </w:pPr>
      <w:rPr>
        <w:rFonts w:ascii="Wingdings" w:hAnsi="Wingdings" w:hint="default"/>
      </w:rPr>
    </w:lvl>
    <w:lvl w:ilvl="1" w:tplc="04090003" w:tentative="1">
      <w:start w:val="1"/>
      <w:numFmt w:val="bullet"/>
      <w:lvlText w:val=""/>
      <w:lvlJc w:val="left"/>
      <w:pPr>
        <w:ind w:left="1526" w:hanging="480"/>
      </w:pPr>
      <w:rPr>
        <w:rFonts w:ascii="Wingdings" w:hAnsi="Wingdings" w:hint="default"/>
      </w:rPr>
    </w:lvl>
    <w:lvl w:ilvl="2" w:tplc="04090005" w:tentative="1">
      <w:start w:val="1"/>
      <w:numFmt w:val="bullet"/>
      <w:lvlText w:val=""/>
      <w:lvlJc w:val="left"/>
      <w:pPr>
        <w:ind w:left="2006" w:hanging="480"/>
      </w:pPr>
      <w:rPr>
        <w:rFonts w:ascii="Wingdings" w:hAnsi="Wingdings" w:hint="default"/>
      </w:rPr>
    </w:lvl>
    <w:lvl w:ilvl="3" w:tplc="04090001" w:tentative="1">
      <w:start w:val="1"/>
      <w:numFmt w:val="bullet"/>
      <w:lvlText w:val=""/>
      <w:lvlJc w:val="left"/>
      <w:pPr>
        <w:ind w:left="2486" w:hanging="480"/>
      </w:pPr>
      <w:rPr>
        <w:rFonts w:ascii="Wingdings" w:hAnsi="Wingdings" w:hint="default"/>
      </w:rPr>
    </w:lvl>
    <w:lvl w:ilvl="4" w:tplc="04090003" w:tentative="1">
      <w:start w:val="1"/>
      <w:numFmt w:val="bullet"/>
      <w:lvlText w:val=""/>
      <w:lvlJc w:val="left"/>
      <w:pPr>
        <w:ind w:left="2966" w:hanging="480"/>
      </w:pPr>
      <w:rPr>
        <w:rFonts w:ascii="Wingdings" w:hAnsi="Wingdings" w:hint="default"/>
      </w:rPr>
    </w:lvl>
    <w:lvl w:ilvl="5" w:tplc="04090005" w:tentative="1">
      <w:start w:val="1"/>
      <w:numFmt w:val="bullet"/>
      <w:lvlText w:val=""/>
      <w:lvlJc w:val="left"/>
      <w:pPr>
        <w:ind w:left="3446" w:hanging="480"/>
      </w:pPr>
      <w:rPr>
        <w:rFonts w:ascii="Wingdings" w:hAnsi="Wingdings" w:hint="default"/>
      </w:rPr>
    </w:lvl>
    <w:lvl w:ilvl="6" w:tplc="04090001" w:tentative="1">
      <w:start w:val="1"/>
      <w:numFmt w:val="bullet"/>
      <w:lvlText w:val=""/>
      <w:lvlJc w:val="left"/>
      <w:pPr>
        <w:ind w:left="3926" w:hanging="480"/>
      </w:pPr>
      <w:rPr>
        <w:rFonts w:ascii="Wingdings" w:hAnsi="Wingdings" w:hint="default"/>
      </w:rPr>
    </w:lvl>
    <w:lvl w:ilvl="7" w:tplc="04090003" w:tentative="1">
      <w:start w:val="1"/>
      <w:numFmt w:val="bullet"/>
      <w:lvlText w:val=""/>
      <w:lvlJc w:val="left"/>
      <w:pPr>
        <w:ind w:left="4406" w:hanging="480"/>
      </w:pPr>
      <w:rPr>
        <w:rFonts w:ascii="Wingdings" w:hAnsi="Wingdings" w:hint="default"/>
      </w:rPr>
    </w:lvl>
    <w:lvl w:ilvl="8" w:tplc="04090005" w:tentative="1">
      <w:start w:val="1"/>
      <w:numFmt w:val="bullet"/>
      <w:lvlText w:val=""/>
      <w:lvlJc w:val="left"/>
      <w:pPr>
        <w:ind w:left="4886" w:hanging="480"/>
      </w:pPr>
      <w:rPr>
        <w:rFonts w:ascii="Wingdings" w:hAnsi="Wingdings" w:hint="default"/>
      </w:rPr>
    </w:lvl>
  </w:abstractNum>
  <w:abstractNum w:abstractNumId="38">
    <w:nsid w:val="0DD5559C"/>
    <w:multiLevelType w:val="multilevel"/>
    <w:tmpl w:val="00000011"/>
    <w:name w:val="WW8Num30"/>
    <w:lvl w:ilvl="0">
      <w:start w:val="1"/>
      <w:numFmt w:val="decimal"/>
      <w:lvlText w:val="%1."/>
      <w:lvlJc w:val="left"/>
      <w:pPr>
        <w:tabs>
          <w:tab w:val="num" w:pos="720"/>
        </w:tabs>
        <w:ind w:left="720" w:hanging="360"/>
      </w:pPr>
    </w:lvl>
    <w:lvl w:ilvl="1">
      <w:start w:val="1"/>
      <w:numFmt w:val="lowerLetter"/>
      <w:lvlText w:val="%2."/>
      <w:lvlJc w:val="left"/>
      <w:pPr>
        <w:tabs>
          <w:tab w:val="num" w:pos="1200"/>
        </w:tabs>
        <w:ind w:left="1200" w:hanging="360"/>
      </w:pPr>
      <w:rPr>
        <w:rFonts w:ascii="Times New Roman" w:eastAsia="Times New Roman" w:hAnsi="Times New Roman" w:cs="Times New Roman"/>
      </w:rPr>
    </w:lvl>
    <w:lvl w:ilvl="2">
      <w:start w:val="1"/>
      <w:numFmt w:val="lowerRoman"/>
      <w:lvlText w:val="%3."/>
      <w:lvlJc w:val="left"/>
      <w:pPr>
        <w:tabs>
          <w:tab w:val="num" w:pos="1800"/>
        </w:tabs>
        <w:ind w:left="1800" w:hanging="480"/>
      </w:pPr>
    </w:lvl>
    <w:lvl w:ilvl="3">
      <w:start w:val="1"/>
      <w:numFmt w:val="decimal"/>
      <w:lvlText w:val="%4."/>
      <w:lvlJc w:val="left"/>
      <w:pPr>
        <w:tabs>
          <w:tab w:val="num" w:pos="2280"/>
        </w:tabs>
        <w:ind w:left="2280" w:hanging="480"/>
      </w:pPr>
    </w:lvl>
    <w:lvl w:ilvl="4">
      <w:start w:val="1"/>
      <w:numFmt w:val="decimal"/>
      <w:lvlText w:val="%5、"/>
      <w:lvlJc w:val="left"/>
      <w:pPr>
        <w:tabs>
          <w:tab w:val="num" w:pos="2760"/>
        </w:tabs>
        <w:ind w:left="2760" w:hanging="480"/>
      </w:pPr>
    </w:lvl>
    <w:lvl w:ilvl="5">
      <w:start w:val="1"/>
      <w:numFmt w:val="lowerRoman"/>
      <w:lvlText w:val="%6."/>
      <w:lvlJc w:val="left"/>
      <w:pPr>
        <w:tabs>
          <w:tab w:val="num" w:pos="3240"/>
        </w:tabs>
        <w:ind w:left="3240" w:hanging="480"/>
      </w:pPr>
    </w:lvl>
    <w:lvl w:ilvl="6">
      <w:start w:val="1"/>
      <w:numFmt w:val="decimal"/>
      <w:lvlText w:val="%7."/>
      <w:lvlJc w:val="left"/>
      <w:pPr>
        <w:tabs>
          <w:tab w:val="num" w:pos="3720"/>
        </w:tabs>
        <w:ind w:left="3720" w:hanging="480"/>
      </w:pPr>
    </w:lvl>
    <w:lvl w:ilvl="7">
      <w:start w:val="1"/>
      <w:numFmt w:val="decimal"/>
      <w:lvlText w:val="%8、"/>
      <w:lvlJc w:val="left"/>
      <w:pPr>
        <w:tabs>
          <w:tab w:val="num" w:pos="4200"/>
        </w:tabs>
        <w:ind w:left="4200" w:hanging="480"/>
      </w:pPr>
    </w:lvl>
    <w:lvl w:ilvl="8">
      <w:start w:val="1"/>
      <w:numFmt w:val="lowerRoman"/>
      <w:lvlText w:val="%9."/>
      <w:lvlJc w:val="left"/>
      <w:pPr>
        <w:tabs>
          <w:tab w:val="num" w:pos="4680"/>
        </w:tabs>
        <w:ind w:left="4680" w:hanging="480"/>
      </w:pPr>
    </w:lvl>
  </w:abstractNum>
  <w:abstractNum w:abstractNumId="39">
    <w:nsid w:val="101D56AF"/>
    <w:multiLevelType w:val="hybridMultilevel"/>
    <w:tmpl w:val="77682D22"/>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0">
    <w:nsid w:val="119E050C"/>
    <w:multiLevelType w:val="multilevel"/>
    <w:tmpl w:val="00000011"/>
    <w:name w:val="WW8Num2822"/>
    <w:lvl w:ilvl="0">
      <w:start w:val="1"/>
      <w:numFmt w:val="decimal"/>
      <w:lvlText w:val="%1."/>
      <w:lvlJc w:val="left"/>
      <w:pPr>
        <w:tabs>
          <w:tab w:val="num" w:pos="720"/>
        </w:tabs>
        <w:ind w:left="720" w:hanging="360"/>
      </w:pPr>
    </w:lvl>
    <w:lvl w:ilvl="1">
      <w:start w:val="1"/>
      <w:numFmt w:val="lowerLetter"/>
      <w:lvlText w:val="%2."/>
      <w:lvlJc w:val="left"/>
      <w:pPr>
        <w:tabs>
          <w:tab w:val="num" w:pos="1200"/>
        </w:tabs>
        <w:ind w:left="1200" w:hanging="360"/>
      </w:pPr>
      <w:rPr>
        <w:rFonts w:ascii="Times New Roman" w:eastAsia="Times New Roman" w:hAnsi="Times New Roman" w:cs="Times New Roman"/>
      </w:rPr>
    </w:lvl>
    <w:lvl w:ilvl="2">
      <w:start w:val="1"/>
      <w:numFmt w:val="lowerRoman"/>
      <w:lvlText w:val="%3."/>
      <w:lvlJc w:val="left"/>
      <w:pPr>
        <w:tabs>
          <w:tab w:val="num" w:pos="1800"/>
        </w:tabs>
        <w:ind w:left="1800" w:hanging="480"/>
      </w:pPr>
    </w:lvl>
    <w:lvl w:ilvl="3">
      <w:start w:val="1"/>
      <w:numFmt w:val="decimal"/>
      <w:lvlText w:val="%4."/>
      <w:lvlJc w:val="left"/>
      <w:pPr>
        <w:tabs>
          <w:tab w:val="num" w:pos="2280"/>
        </w:tabs>
        <w:ind w:left="2280" w:hanging="480"/>
      </w:pPr>
    </w:lvl>
    <w:lvl w:ilvl="4">
      <w:start w:val="1"/>
      <w:numFmt w:val="decimal"/>
      <w:lvlText w:val="%5、"/>
      <w:lvlJc w:val="left"/>
      <w:pPr>
        <w:tabs>
          <w:tab w:val="num" w:pos="2760"/>
        </w:tabs>
        <w:ind w:left="2760" w:hanging="480"/>
      </w:pPr>
    </w:lvl>
    <w:lvl w:ilvl="5">
      <w:start w:val="1"/>
      <w:numFmt w:val="lowerRoman"/>
      <w:lvlText w:val="%6."/>
      <w:lvlJc w:val="left"/>
      <w:pPr>
        <w:tabs>
          <w:tab w:val="num" w:pos="3240"/>
        </w:tabs>
        <w:ind w:left="3240" w:hanging="480"/>
      </w:pPr>
    </w:lvl>
    <w:lvl w:ilvl="6">
      <w:start w:val="1"/>
      <w:numFmt w:val="decimal"/>
      <w:lvlText w:val="%7."/>
      <w:lvlJc w:val="left"/>
      <w:pPr>
        <w:tabs>
          <w:tab w:val="num" w:pos="3720"/>
        </w:tabs>
        <w:ind w:left="3720" w:hanging="480"/>
      </w:pPr>
    </w:lvl>
    <w:lvl w:ilvl="7">
      <w:start w:val="1"/>
      <w:numFmt w:val="decimal"/>
      <w:lvlText w:val="%8、"/>
      <w:lvlJc w:val="left"/>
      <w:pPr>
        <w:tabs>
          <w:tab w:val="num" w:pos="4200"/>
        </w:tabs>
        <w:ind w:left="4200" w:hanging="480"/>
      </w:pPr>
    </w:lvl>
    <w:lvl w:ilvl="8">
      <w:start w:val="1"/>
      <w:numFmt w:val="lowerRoman"/>
      <w:lvlText w:val="%9."/>
      <w:lvlJc w:val="left"/>
      <w:pPr>
        <w:tabs>
          <w:tab w:val="num" w:pos="4680"/>
        </w:tabs>
        <w:ind w:left="4680" w:hanging="480"/>
      </w:pPr>
    </w:lvl>
  </w:abstractNum>
  <w:abstractNum w:abstractNumId="41">
    <w:nsid w:val="11BD2474"/>
    <w:multiLevelType w:val="hybridMultilevel"/>
    <w:tmpl w:val="71BA5808"/>
    <w:name w:val="WW8Num28222"/>
    <w:lvl w:ilvl="0" w:tplc="1450C43C">
      <w:start w:val="1"/>
      <w:numFmt w:val="decimal"/>
      <w:lvlText w:val="%1."/>
      <w:lvlJc w:val="left"/>
      <w:pPr>
        <w:tabs>
          <w:tab w:val="num" w:pos="1800"/>
        </w:tabs>
        <w:ind w:left="1800" w:hanging="360"/>
      </w:pPr>
      <w:rPr>
        <w:rFonts w:hint="default"/>
      </w:rPr>
    </w:lvl>
    <w:lvl w:ilvl="1" w:tplc="C534EDAA" w:tentative="1">
      <w:start w:val="1"/>
      <w:numFmt w:val="ideographTraditional"/>
      <w:lvlText w:val="%2、"/>
      <w:lvlJc w:val="left"/>
      <w:pPr>
        <w:tabs>
          <w:tab w:val="num" w:pos="960"/>
        </w:tabs>
        <w:ind w:left="960" w:hanging="480"/>
      </w:pPr>
    </w:lvl>
    <w:lvl w:ilvl="2" w:tplc="4E3A960E" w:tentative="1">
      <w:start w:val="1"/>
      <w:numFmt w:val="lowerRoman"/>
      <w:lvlText w:val="%3."/>
      <w:lvlJc w:val="right"/>
      <w:pPr>
        <w:tabs>
          <w:tab w:val="num" w:pos="1440"/>
        </w:tabs>
        <w:ind w:left="1440" w:hanging="480"/>
      </w:pPr>
    </w:lvl>
    <w:lvl w:ilvl="3" w:tplc="FEDC01B2" w:tentative="1">
      <w:start w:val="1"/>
      <w:numFmt w:val="decimal"/>
      <w:lvlText w:val="%4."/>
      <w:lvlJc w:val="left"/>
      <w:pPr>
        <w:tabs>
          <w:tab w:val="num" w:pos="1920"/>
        </w:tabs>
        <w:ind w:left="1920" w:hanging="480"/>
      </w:pPr>
    </w:lvl>
    <w:lvl w:ilvl="4" w:tplc="4D02BE46" w:tentative="1">
      <w:start w:val="1"/>
      <w:numFmt w:val="ideographTraditional"/>
      <w:lvlText w:val="%5、"/>
      <w:lvlJc w:val="left"/>
      <w:pPr>
        <w:tabs>
          <w:tab w:val="num" w:pos="2400"/>
        </w:tabs>
        <w:ind w:left="2400" w:hanging="480"/>
      </w:pPr>
    </w:lvl>
    <w:lvl w:ilvl="5" w:tplc="F75C3190" w:tentative="1">
      <w:start w:val="1"/>
      <w:numFmt w:val="lowerRoman"/>
      <w:lvlText w:val="%6."/>
      <w:lvlJc w:val="right"/>
      <w:pPr>
        <w:tabs>
          <w:tab w:val="num" w:pos="2880"/>
        </w:tabs>
        <w:ind w:left="2880" w:hanging="480"/>
      </w:pPr>
    </w:lvl>
    <w:lvl w:ilvl="6" w:tplc="CEB22C28" w:tentative="1">
      <w:start w:val="1"/>
      <w:numFmt w:val="decimal"/>
      <w:lvlText w:val="%7."/>
      <w:lvlJc w:val="left"/>
      <w:pPr>
        <w:tabs>
          <w:tab w:val="num" w:pos="3360"/>
        </w:tabs>
        <w:ind w:left="3360" w:hanging="480"/>
      </w:pPr>
    </w:lvl>
    <w:lvl w:ilvl="7" w:tplc="73B2E57A" w:tentative="1">
      <w:start w:val="1"/>
      <w:numFmt w:val="ideographTraditional"/>
      <w:lvlText w:val="%8、"/>
      <w:lvlJc w:val="left"/>
      <w:pPr>
        <w:tabs>
          <w:tab w:val="num" w:pos="3840"/>
        </w:tabs>
        <w:ind w:left="3840" w:hanging="480"/>
      </w:pPr>
    </w:lvl>
    <w:lvl w:ilvl="8" w:tplc="01F43E84" w:tentative="1">
      <w:start w:val="1"/>
      <w:numFmt w:val="lowerRoman"/>
      <w:lvlText w:val="%9."/>
      <w:lvlJc w:val="right"/>
      <w:pPr>
        <w:tabs>
          <w:tab w:val="num" w:pos="4320"/>
        </w:tabs>
        <w:ind w:left="4320" w:hanging="480"/>
      </w:pPr>
    </w:lvl>
  </w:abstractNum>
  <w:abstractNum w:abstractNumId="42">
    <w:nsid w:val="123B1351"/>
    <w:multiLevelType w:val="hybridMultilevel"/>
    <w:tmpl w:val="6672B3C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nsid w:val="12E62305"/>
    <w:multiLevelType w:val="hybridMultilevel"/>
    <w:tmpl w:val="70222A24"/>
    <w:lvl w:ilvl="0" w:tplc="11DEF748">
      <w:start w:val="1"/>
      <w:numFmt w:val="decimal"/>
      <w:lvlText w:val="%1."/>
      <w:lvlJc w:val="left"/>
      <w:pPr>
        <w:ind w:left="360" w:hanging="360"/>
      </w:pPr>
      <w:rPr>
        <w:rFonts w:ascii="Microsoft YaHei" w:eastAsia="Microsoft YaHei" w:hAnsi="Microsoft YaHe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nsid w:val="16AC02B6"/>
    <w:multiLevelType w:val="multilevel"/>
    <w:tmpl w:val="00000011"/>
    <w:name w:val="WW8Num132"/>
    <w:lvl w:ilvl="0">
      <w:start w:val="1"/>
      <w:numFmt w:val="decimal"/>
      <w:lvlText w:val="%1."/>
      <w:lvlJc w:val="left"/>
      <w:pPr>
        <w:tabs>
          <w:tab w:val="num" w:pos="720"/>
        </w:tabs>
        <w:ind w:left="720" w:hanging="360"/>
      </w:pPr>
    </w:lvl>
    <w:lvl w:ilvl="1">
      <w:start w:val="1"/>
      <w:numFmt w:val="lowerLetter"/>
      <w:lvlText w:val="%2."/>
      <w:lvlJc w:val="left"/>
      <w:pPr>
        <w:tabs>
          <w:tab w:val="num" w:pos="1200"/>
        </w:tabs>
        <w:ind w:left="1200" w:hanging="360"/>
      </w:pPr>
      <w:rPr>
        <w:rFonts w:ascii="Times New Roman" w:eastAsia="Times New Roman" w:hAnsi="Times New Roman" w:cs="Times New Roman"/>
      </w:rPr>
    </w:lvl>
    <w:lvl w:ilvl="2">
      <w:start w:val="1"/>
      <w:numFmt w:val="lowerRoman"/>
      <w:lvlText w:val="%3."/>
      <w:lvlJc w:val="left"/>
      <w:pPr>
        <w:tabs>
          <w:tab w:val="num" w:pos="1800"/>
        </w:tabs>
        <w:ind w:left="1800" w:hanging="480"/>
      </w:pPr>
    </w:lvl>
    <w:lvl w:ilvl="3">
      <w:start w:val="1"/>
      <w:numFmt w:val="decimal"/>
      <w:lvlText w:val="%4."/>
      <w:lvlJc w:val="left"/>
      <w:pPr>
        <w:tabs>
          <w:tab w:val="num" w:pos="2280"/>
        </w:tabs>
        <w:ind w:left="2280" w:hanging="480"/>
      </w:pPr>
    </w:lvl>
    <w:lvl w:ilvl="4">
      <w:start w:val="1"/>
      <w:numFmt w:val="decimal"/>
      <w:lvlText w:val="%5、"/>
      <w:lvlJc w:val="left"/>
      <w:pPr>
        <w:tabs>
          <w:tab w:val="num" w:pos="2760"/>
        </w:tabs>
        <w:ind w:left="2760" w:hanging="480"/>
      </w:pPr>
    </w:lvl>
    <w:lvl w:ilvl="5">
      <w:start w:val="1"/>
      <w:numFmt w:val="lowerRoman"/>
      <w:lvlText w:val="%6."/>
      <w:lvlJc w:val="left"/>
      <w:pPr>
        <w:tabs>
          <w:tab w:val="num" w:pos="3240"/>
        </w:tabs>
        <w:ind w:left="3240" w:hanging="480"/>
      </w:pPr>
    </w:lvl>
    <w:lvl w:ilvl="6">
      <w:start w:val="1"/>
      <w:numFmt w:val="decimal"/>
      <w:lvlText w:val="%7."/>
      <w:lvlJc w:val="left"/>
      <w:pPr>
        <w:tabs>
          <w:tab w:val="num" w:pos="3720"/>
        </w:tabs>
        <w:ind w:left="3720" w:hanging="480"/>
      </w:pPr>
    </w:lvl>
    <w:lvl w:ilvl="7">
      <w:start w:val="1"/>
      <w:numFmt w:val="decimal"/>
      <w:lvlText w:val="%8、"/>
      <w:lvlJc w:val="left"/>
      <w:pPr>
        <w:tabs>
          <w:tab w:val="num" w:pos="4200"/>
        </w:tabs>
        <w:ind w:left="4200" w:hanging="480"/>
      </w:pPr>
    </w:lvl>
    <w:lvl w:ilvl="8">
      <w:start w:val="1"/>
      <w:numFmt w:val="lowerRoman"/>
      <w:lvlText w:val="%9."/>
      <w:lvlJc w:val="left"/>
      <w:pPr>
        <w:tabs>
          <w:tab w:val="num" w:pos="4680"/>
        </w:tabs>
        <w:ind w:left="4680" w:hanging="480"/>
      </w:pPr>
    </w:lvl>
  </w:abstractNum>
  <w:abstractNum w:abstractNumId="45">
    <w:nsid w:val="17E85DEC"/>
    <w:multiLevelType w:val="hybridMultilevel"/>
    <w:tmpl w:val="CC1E2C1A"/>
    <w:lvl w:ilvl="0" w:tplc="3AB2141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nsid w:val="1B693BBC"/>
    <w:multiLevelType w:val="hybridMultilevel"/>
    <w:tmpl w:val="14F424E6"/>
    <w:name w:val="WW8Num152"/>
    <w:lvl w:ilvl="0" w:tplc="7070E42E">
      <w:start w:val="1"/>
      <w:numFmt w:val="decimal"/>
      <w:lvlText w:val="%1)"/>
      <w:lvlJc w:val="left"/>
      <w:pPr>
        <w:tabs>
          <w:tab w:val="num" w:pos="760"/>
        </w:tabs>
        <w:ind w:left="760" w:hanging="360"/>
      </w:pPr>
      <w:rPr>
        <w:rFonts w:hint="default"/>
      </w:rPr>
    </w:lvl>
    <w:lvl w:ilvl="1" w:tplc="69B0FFD2">
      <w:start w:val="1"/>
      <w:numFmt w:val="ideographTraditional"/>
      <w:lvlText w:val="%2、"/>
      <w:lvlJc w:val="left"/>
      <w:pPr>
        <w:tabs>
          <w:tab w:val="num" w:pos="1360"/>
        </w:tabs>
        <w:ind w:left="1360" w:hanging="480"/>
      </w:pPr>
    </w:lvl>
    <w:lvl w:ilvl="2" w:tplc="D6A03754" w:tentative="1">
      <w:start w:val="1"/>
      <w:numFmt w:val="lowerRoman"/>
      <w:lvlText w:val="%3."/>
      <w:lvlJc w:val="right"/>
      <w:pPr>
        <w:tabs>
          <w:tab w:val="num" w:pos="1840"/>
        </w:tabs>
        <w:ind w:left="1840" w:hanging="480"/>
      </w:pPr>
    </w:lvl>
    <w:lvl w:ilvl="3" w:tplc="EBA81B72" w:tentative="1">
      <w:start w:val="1"/>
      <w:numFmt w:val="decimal"/>
      <w:lvlText w:val="%4."/>
      <w:lvlJc w:val="left"/>
      <w:pPr>
        <w:tabs>
          <w:tab w:val="num" w:pos="2320"/>
        </w:tabs>
        <w:ind w:left="2320" w:hanging="480"/>
      </w:pPr>
    </w:lvl>
    <w:lvl w:ilvl="4" w:tplc="479213BC" w:tentative="1">
      <w:start w:val="1"/>
      <w:numFmt w:val="ideographTraditional"/>
      <w:lvlText w:val="%5、"/>
      <w:lvlJc w:val="left"/>
      <w:pPr>
        <w:tabs>
          <w:tab w:val="num" w:pos="2800"/>
        </w:tabs>
        <w:ind w:left="2800" w:hanging="480"/>
      </w:pPr>
    </w:lvl>
    <w:lvl w:ilvl="5" w:tplc="576071BE" w:tentative="1">
      <w:start w:val="1"/>
      <w:numFmt w:val="lowerRoman"/>
      <w:lvlText w:val="%6."/>
      <w:lvlJc w:val="right"/>
      <w:pPr>
        <w:tabs>
          <w:tab w:val="num" w:pos="3280"/>
        </w:tabs>
        <w:ind w:left="3280" w:hanging="480"/>
      </w:pPr>
    </w:lvl>
    <w:lvl w:ilvl="6" w:tplc="EF58B516" w:tentative="1">
      <w:start w:val="1"/>
      <w:numFmt w:val="decimal"/>
      <w:lvlText w:val="%7."/>
      <w:lvlJc w:val="left"/>
      <w:pPr>
        <w:tabs>
          <w:tab w:val="num" w:pos="3760"/>
        </w:tabs>
        <w:ind w:left="3760" w:hanging="480"/>
      </w:pPr>
    </w:lvl>
    <w:lvl w:ilvl="7" w:tplc="9EFA4A4C" w:tentative="1">
      <w:start w:val="1"/>
      <w:numFmt w:val="ideographTraditional"/>
      <w:lvlText w:val="%8、"/>
      <w:lvlJc w:val="left"/>
      <w:pPr>
        <w:tabs>
          <w:tab w:val="num" w:pos="4240"/>
        </w:tabs>
        <w:ind w:left="4240" w:hanging="480"/>
      </w:pPr>
    </w:lvl>
    <w:lvl w:ilvl="8" w:tplc="9D2C2DCC" w:tentative="1">
      <w:start w:val="1"/>
      <w:numFmt w:val="lowerRoman"/>
      <w:lvlText w:val="%9."/>
      <w:lvlJc w:val="right"/>
      <w:pPr>
        <w:tabs>
          <w:tab w:val="num" w:pos="4720"/>
        </w:tabs>
        <w:ind w:left="4720" w:hanging="480"/>
      </w:pPr>
    </w:lvl>
  </w:abstractNum>
  <w:abstractNum w:abstractNumId="47">
    <w:nsid w:val="1BFB1F5A"/>
    <w:multiLevelType w:val="hybridMultilevel"/>
    <w:tmpl w:val="D0AE3F6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8">
    <w:nsid w:val="1C162AC5"/>
    <w:multiLevelType w:val="multilevel"/>
    <w:tmpl w:val="1C162AC5"/>
    <w:lvl w:ilvl="0">
      <w:start w:val="1"/>
      <w:numFmt w:val="decimal"/>
      <w:lvlText w:val="%1、"/>
      <w:lvlJc w:val="left"/>
      <w:pPr>
        <w:ind w:left="928" w:hanging="360"/>
      </w:pPr>
      <w:rPr>
        <w:rFonts w:hint="default"/>
      </w:rPr>
    </w:lvl>
    <w:lvl w:ilvl="1">
      <w:start w:val="1"/>
      <w:numFmt w:val="ideographTraditional"/>
      <w:lvlText w:val="%2、"/>
      <w:lvlJc w:val="left"/>
      <w:pPr>
        <w:ind w:left="1528" w:hanging="480"/>
      </w:pPr>
    </w:lvl>
    <w:lvl w:ilvl="2">
      <w:start w:val="1"/>
      <w:numFmt w:val="lowerRoman"/>
      <w:lvlText w:val="%3."/>
      <w:lvlJc w:val="right"/>
      <w:pPr>
        <w:ind w:left="2008" w:hanging="480"/>
      </w:pPr>
    </w:lvl>
    <w:lvl w:ilvl="3">
      <w:start w:val="1"/>
      <w:numFmt w:val="decimal"/>
      <w:lvlText w:val="%4."/>
      <w:lvlJc w:val="left"/>
      <w:pPr>
        <w:ind w:left="2488" w:hanging="480"/>
      </w:pPr>
    </w:lvl>
    <w:lvl w:ilvl="4">
      <w:start w:val="1"/>
      <w:numFmt w:val="ideographTraditional"/>
      <w:lvlText w:val="%5、"/>
      <w:lvlJc w:val="left"/>
      <w:pPr>
        <w:ind w:left="2968" w:hanging="480"/>
      </w:pPr>
    </w:lvl>
    <w:lvl w:ilvl="5">
      <w:start w:val="1"/>
      <w:numFmt w:val="lowerRoman"/>
      <w:lvlText w:val="%6."/>
      <w:lvlJc w:val="right"/>
      <w:pPr>
        <w:ind w:left="3448" w:hanging="480"/>
      </w:pPr>
    </w:lvl>
    <w:lvl w:ilvl="6">
      <w:start w:val="1"/>
      <w:numFmt w:val="decimal"/>
      <w:lvlText w:val="%7."/>
      <w:lvlJc w:val="left"/>
      <w:pPr>
        <w:ind w:left="3928" w:hanging="480"/>
      </w:pPr>
    </w:lvl>
    <w:lvl w:ilvl="7">
      <w:start w:val="1"/>
      <w:numFmt w:val="ideographTraditional"/>
      <w:lvlText w:val="%8、"/>
      <w:lvlJc w:val="left"/>
      <w:pPr>
        <w:ind w:left="4408" w:hanging="480"/>
      </w:pPr>
    </w:lvl>
    <w:lvl w:ilvl="8">
      <w:start w:val="1"/>
      <w:numFmt w:val="lowerRoman"/>
      <w:lvlText w:val="%9."/>
      <w:lvlJc w:val="right"/>
      <w:pPr>
        <w:ind w:left="4888" w:hanging="480"/>
      </w:pPr>
    </w:lvl>
  </w:abstractNum>
  <w:abstractNum w:abstractNumId="49">
    <w:nsid w:val="1EA026D2"/>
    <w:multiLevelType w:val="hybridMultilevel"/>
    <w:tmpl w:val="0360CBBA"/>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0">
    <w:nsid w:val="1F42554C"/>
    <w:multiLevelType w:val="hybridMultilevel"/>
    <w:tmpl w:val="1218957E"/>
    <w:lvl w:ilvl="0" w:tplc="35D80B00">
      <w:start w:val="1"/>
      <w:numFmt w:val="decimal"/>
      <w:lvlText w:val="%1."/>
      <w:lvlJc w:val="left"/>
      <w:pPr>
        <w:tabs>
          <w:tab w:val="num" w:pos="1800"/>
        </w:tabs>
        <w:ind w:left="180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51">
    <w:nsid w:val="2036699B"/>
    <w:multiLevelType w:val="hybridMultilevel"/>
    <w:tmpl w:val="6980B50A"/>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2">
    <w:nsid w:val="21351487"/>
    <w:multiLevelType w:val="hybridMultilevel"/>
    <w:tmpl w:val="6706A8A0"/>
    <w:lvl w:ilvl="0" w:tplc="04090003">
      <w:start w:val="1"/>
      <w:numFmt w:val="bullet"/>
      <w:lvlText w:val=""/>
      <w:lvlJc w:val="left"/>
      <w:pPr>
        <w:ind w:left="1331" w:hanging="480"/>
      </w:pPr>
      <w:rPr>
        <w:rFonts w:ascii="Wingdings" w:hAnsi="Wingdings" w:hint="default"/>
      </w:rPr>
    </w:lvl>
    <w:lvl w:ilvl="1" w:tplc="04090003" w:tentative="1">
      <w:start w:val="1"/>
      <w:numFmt w:val="bullet"/>
      <w:lvlText w:val=""/>
      <w:lvlJc w:val="left"/>
      <w:pPr>
        <w:ind w:left="1811" w:hanging="480"/>
      </w:pPr>
      <w:rPr>
        <w:rFonts w:ascii="Wingdings" w:hAnsi="Wingdings" w:hint="default"/>
      </w:rPr>
    </w:lvl>
    <w:lvl w:ilvl="2" w:tplc="04090005" w:tentative="1">
      <w:start w:val="1"/>
      <w:numFmt w:val="bullet"/>
      <w:lvlText w:val=""/>
      <w:lvlJc w:val="left"/>
      <w:pPr>
        <w:ind w:left="2291" w:hanging="480"/>
      </w:pPr>
      <w:rPr>
        <w:rFonts w:ascii="Wingdings" w:hAnsi="Wingdings" w:hint="default"/>
      </w:rPr>
    </w:lvl>
    <w:lvl w:ilvl="3" w:tplc="04090001" w:tentative="1">
      <w:start w:val="1"/>
      <w:numFmt w:val="bullet"/>
      <w:lvlText w:val=""/>
      <w:lvlJc w:val="left"/>
      <w:pPr>
        <w:ind w:left="2771" w:hanging="480"/>
      </w:pPr>
      <w:rPr>
        <w:rFonts w:ascii="Wingdings" w:hAnsi="Wingdings" w:hint="default"/>
      </w:rPr>
    </w:lvl>
    <w:lvl w:ilvl="4" w:tplc="04090003" w:tentative="1">
      <w:start w:val="1"/>
      <w:numFmt w:val="bullet"/>
      <w:lvlText w:val=""/>
      <w:lvlJc w:val="left"/>
      <w:pPr>
        <w:ind w:left="3251" w:hanging="480"/>
      </w:pPr>
      <w:rPr>
        <w:rFonts w:ascii="Wingdings" w:hAnsi="Wingdings" w:hint="default"/>
      </w:rPr>
    </w:lvl>
    <w:lvl w:ilvl="5" w:tplc="04090005" w:tentative="1">
      <w:start w:val="1"/>
      <w:numFmt w:val="bullet"/>
      <w:lvlText w:val=""/>
      <w:lvlJc w:val="left"/>
      <w:pPr>
        <w:ind w:left="3731" w:hanging="480"/>
      </w:pPr>
      <w:rPr>
        <w:rFonts w:ascii="Wingdings" w:hAnsi="Wingdings" w:hint="default"/>
      </w:rPr>
    </w:lvl>
    <w:lvl w:ilvl="6" w:tplc="04090001" w:tentative="1">
      <w:start w:val="1"/>
      <w:numFmt w:val="bullet"/>
      <w:lvlText w:val=""/>
      <w:lvlJc w:val="left"/>
      <w:pPr>
        <w:ind w:left="4211" w:hanging="480"/>
      </w:pPr>
      <w:rPr>
        <w:rFonts w:ascii="Wingdings" w:hAnsi="Wingdings" w:hint="default"/>
      </w:rPr>
    </w:lvl>
    <w:lvl w:ilvl="7" w:tplc="04090003" w:tentative="1">
      <w:start w:val="1"/>
      <w:numFmt w:val="bullet"/>
      <w:lvlText w:val=""/>
      <w:lvlJc w:val="left"/>
      <w:pPr>
        <w:ind w:left="4691" w:hanging="480"/>
      </w:pPr>
      <w:rPr>
        <w:rFonts w:ascii="Wingdings" w:hAnsi="Wingdings" w:hint="default"/>
      </w:rPr>
    </w:lvl>
    <w:lvl w:ilvl="8" w:tplc="04090005" w:tentative="1">
      <w:start w:val="1"/>
      <w:numFmt w:val="bullet"/>
      <w:lvlText w:val=""/>
      <w:lvlJc w:val="left"/>
      <w:pPr>
        <w:ind w:left="5171" w:hanging="480"/>
      </w:pPr>
      <w:rPr>
        <w:rFonts w:ascii="Wingdings" w:hAnsi="Wingdings" w:hint="default"/>
      </w:rPr>
    </w:lvl>
  </w:abstractNum>
  <w:abstractNum w:abstractNumId="53">
    <w:nsid w:val="25253E4F"/>
    <w:multiLevelType w:val="hybridMultilevel"/>
    <w:tmpl w:val="480A3664"/>
    <w:name w:val="WW8Num212"/>
    <w:lvl w:ilvl="0" w:tplc="00000019">
      <w:start w:val="1"/>
      <w:numFmt w:val="decimal"/>
      <w:lvlText w:val="%1."/>
      <w:lvlJc w:val="left"/>
      <w:pPr>
        <w:tabs>
          <w:tab w:val="num" w:pos="720"/>
        </w:tabs>
        <w:ind w:left="720" w:hanging="360"/>
      </w:pPr>
    </w:lvl>
    <w:lvl w:ilvl="1" w:tplc="04090019">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54">
    <w:nsid w:val="254C0C40"/>
    <w:multiLevelType w:val="hybridMultilevel"/>
    <w:tmpl w:val="76783A6A"/>
    <w:lvl w:ilvl="0" w:tplc="F7727FA6">
      <w:numFmt w:val="decimalZero"/>
      <w:lvlText w:val="%1"/>
      <w:lvlJc w:val="left"/>
      <w:pPr>
        <w:ind w:left="2115" w:hanging="211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2A6D4BE1"/>
    <w:multiLevelType w:val="multilevel"/>
    <w:tmpl w:val="2A6D4BE1"/>
    <w:lvl w:ilvl="0">
      <w:start w:val="1"/>
      <w:numFmt w:val="lowerLetter"/>
      <w:lvlText w:val="%1."/>
      <w:lvlJc w:val="left"/>
      <w:pPr>
        <w:ind w:left="360" w:hanging="360"/>
      </w:pPr>
      <w:rPr>
        <w:rFonts w:eastAsia="PMingLiU" w:hint="default"/>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56">
    <w:nsid w:val="32017CC4"/>
    <w:multiLevelType w:val="hybridMultilevel"/>
    <w:tmpl w:val="CF7C58E0"/>
    <w:lvl w:ilvl="0" w:tplc="97F07F1C">
      <w:start w:val="1"/>
      <w:numFmt w:val="decimal"/>
      <w:lvlText w:val="%1."/>
      <w:lvlJc w:val="left"/>
      <w:pPr>
        <w:ind w:left="1636" w:hanging="360"/>
      </w:pPr>
      <w:rPr>
        <w:rFonts w:ascii="Arial" w:eastAsia="Arial" w:hAnsi="Arial" w:cs="Arial" w:hint="default"/>
        <w:spacing w:val="-1"/>
        <w:w w:val="100"/>
        <w:sz w:val="20"/>
        <w:szCs w:val="20"/>
      </w:rPr>
    </w:lvl>
    <w:lvl w:ilvl="1" w:tplc="3AB21410">
      <w:start w:val="1"/>
      <w:numFmt w:val="decimal"/>
      <w:lvlText w:val="%2."/>
      <w:lvlJc w:val="left"/>
      <w:pPr>
        <w:ind w:left="2116" w:hanging="360"/>
      </w:pPr>
      <w:rPr>
        <w:rFonts w:hint="default"/>
      </w:rPr>
    </w:lvl>
    <w:lvl w:ilvl="2" w:tplc="0EAC539E">
      <w:start w:val="1"/>
      <w:numFmt w:val="upperRoman"/>
      <w:lvlText w:val="%3."/>
      <w:lvlJc w:val="left"/>
      <w:pPr>
        <w:ind w:left="2956" w:hanging="720"/>
      </w:pPr>
      <w:rPr>
        <w:rFonts w:hint="default"/>
      </w:rPr>
    </w:lvl>
    <w:lvl w:ilvl="3" w:tplc="0409000F" w:tentative="1">
      <w:start w:val="1"/>
      <w:numFmt w:val="decimal"/>
      <w:lvlText w:val="%4."/>
      <w:lvlJc w:val="left"/>
      <w:pPr>
        <w:ind w:left="3196" w:hanging="480"/>
      </w:pPr>
    </w:lvl>
    <w:lvl w:ilvl="4" w:tplc="04090019" w:tentative="1">
      <w:start w:val="1"/>
      <w:numFmt w:val="ideographTraditional"/>
      <w:lvlText w:val="%5、"/>
      <w:lvlJc w:val="left"/>
      <w:pPr>
        <w:ind w:left="3676" w:hanging="480"/>
      </w:pPr>
    </w:lvl>
    <w:lvl w:ilvl="5" w:tplc="0409001B" w:tentative="1">
      <w:start w:val="1"/>
      <w:numFmt w:val="lowerRoman"/>
      <w:lvlText w:val="%6."/>
      <w:lvlJc w:val="right"/>
      <w:pPr>
        <w:ind w:left="4156" w:hanging="480"/>
      </w:pPr>
    </w:lvl>
    <w:lvl w:ilvl="6" w:tplc="0409000F" w:tentative="1">
      <w:start w:val="1"/>
      <w:numFmt w:val="decimal"/>
      <w:lvlText w:val="%7."/>
      <w:lvlJc w:val="left"/>
      <w:pPr>
        <w:ind w:left="4636" w:hanging="480"/>
      </w:pPr>
    </w:lvl>
    <w:lvl w:ilvl="7" w:tplc="04090019" w:tentative="1">
      <w:start w:val="1"/>
      <w:numFmt w:val="ideographTraditional"/>
      <w:lvlText w:val="%8、"/>
      <w:lvlJc w:val="left"/>
      <w:pPr>
        <w:ind w:left="5116" w:hanging="480"/>
      </w:pPr>
    </w:lvl>
    <w:lvl w:ilvl="8" w:tplc="0409001B" w:tentative="1">
      <w:start w:val="1"/>
      <w:numFmt w:val="lowerRoman"/>
      <w:lvlText w:val="%9."/>
      <w:lvlJc w:val="right"/>
      <w:pPr>
        <w:ind w:left="5596" w:hanging="480"/>
      </w:pPr>
    </w:lvl>
  </w:abstractNum>
  <w:abstractNum w:abstractNumId="57">
    <w:nsid w:val="32157C1E"/>
    <w:multiLevelType w:val="hybridMultilevel"/>
    <w:tmpl w:val="C9486AD6"/>
    <w:lvl w:ilvl="0" w:tplc="3AB2141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8">
    <w:nsid w:val="327E3F9A"/>
    <w:multiLevelType w:val="hybridMultilevel"/>
    <w:tmpl w:val="0484BB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9">
    <w:nsid w:val="34D05D3D"/>
    <w:multiLevelType w:val="hybridMultilevel"/>
    <w:tmpl w:val="3CE0E8F2"/>
    <w:lvl w:ilvl="0" w:tplc="3AB21410">
      <w:start w:val="1"/>
      <w:numFmt w:val="decimal"/>
      <w:lvlText w:val="%1."/>
      <w:lvlJc w:val="left"/>
      <w:pPr>
        <w:ind w:left="1047" w:hanging="480"/>
      </w:pPr>
      <w:rPr>
        <w:rFonts w:hint="default"/>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60">
    <w:nsid w:val="3A6F6A2B"/>
    <w:multiLevelType w:val="hybridMultilevel"/>
    <w:tmpl w:val="655A9C4E"/>
    <w:lvl w:ilvl="0" w:tplc="B54A6E50">
      <w:start w:val="1"/>
      <w:numFmt w:val="taiwaneseCountingThousand"/>
      <w:lvlText w:val="%1."/>
      <w:lvlJc w:val="left"/>
      <w:pPr>
        <w:ind w:left="2146" w:hanging="360"/>
      </w:pPr>
      <w:rPr>
        <w:rFonts w:asciiTheme="minorEastAsia" w:eastAsiaTheme="minorEastAsia" w:hAnsiTheme="minorEastAsia" w:hint="default"/>
      </w:rPr>
    </w:lvl>
    <w:lvl w:ilvl="1" w:tplc="04090019" w:tentative="1">
      <w:start w:val="1"/>
      <w:numFmt w:val="ideographTraditional"/>
      <w:lvlText w:val="%2、"/>
      <w:lvlJc w:val="left"/>
      <w:pPr>
        <w:ind w:left="2746" w:hanging="480"/>
      </w:pPr>
    </w:lvl>
    <w:lvl w:ilvl="2" w:tplc="0409001B" w:tentative="1">
      <w:start w:val="1"/>
      <w:numFmt w:val="lowerRoman"/>
      <w:lvlText w:val="%3."/>
      <w:lvlJc w:val="right"/>
      <w:pPr>
        <w:ind w:left="3226" w:hanging="480"/>
      </w:pPr>
    </w:lvl>
    <w:lvl w:ilvl="3" w:tplc="0409000F" w:tentative="1">
      <w:start w:val="1"/>
      <w:numFmt w:val="decimal"/>
      <w:lvlText w:val="%4."/>
      <w:lvlJc w:val="left"/>
      <w:pPr>
        <w:ind w:left="3706" w:hanging="480"/>
      </w:pPr>
    </w:lvl>
    <w:lvl w:ilvl="4" w:tplc="04090019" w:tentative="1">
      <w:start w:val="1"/>
      <w:numFmt w:val="ideographTraditional"/>
      <w:lvlText w:val="%5、"/>
      <w:lvlJc w:val="left"/>
      <w:pPr>
        <w:ind w:left="4186" w:hanging="480"/>
      </w:pPr>
    </w:lvl>
    <w:lvl w:ilvl="5" w:tplc="0409001B" w:tentative="1">
      <w:start w:val="1"/>
      <w:numFmt w:val="lowerRoman"/>
      <w:lvlText w:val="%6."/>
      <w:lvlJc w:val="right"/>
      <w:pPr>
        <w:ind w:left="4666" w:hanging="480"/>
      </w:pPr>
    </w:lvl>
    <w:lvl w:ilvl="6" w:tplc="0409000F" w:tentative="1">
      <w:start w:val="1"/>
      <w:numFmt w:val="decimal"/>
      <w:lvlText w:val="%7."/>
      <w:lvlJc w:val="left"/>
      <w:pPr>
        <w:ind w:left="5146" w:hanging="480"/>
      </w:pPr>
    </w:lvl>
    <w:lvl w:ilvl="7" w:tplc="04090019" w:tentative="1">
      <w:start w:val="1"/>
      <w:numFmt w:val="ideographTraditional"/>
      <w:lvlText w:val="%8、"/>
      <w:lvlJc w:val="left"/>
      <w:pPr>
        <w:ind w:left="5626" w:hanging="480"/>
      </w:pPr>
    </w:lvl>
    <w:lvl w:ilvl="8" w:tplc="0409001B" w:tentative="1">
      <w:start w:val="1"/>
      <w:numFmt w:val="lowerRoman"/>
      <w:lvlText w:val="%9."/>
      <w:lvlJc w:val="right"/>
      <w:pPr>
        <w:ind w:left="6106" w:hanging="480"/>
      </w:pPr>
    </w:lvl>
  </w:abstractNum>
  <w:abstractNum w:abstractNumId="61">
    <w:nsid w:val="3AC960FD"/>
    <w:multiLevelType w:val="hybridMultilevel"/>
    <w:tmpl w:val="356A88C6"/>
    <w:lvl w:ilvl="0" w:tplc="04090003">
      <w:start w:val="1"/>
      <w:numFmt w:val="bullet"/>
      <w:lvlText w:val=""/>
      <w:lvlJc w:val="left"/>
      <w:pPr>
        <w:ind w:left="1331" w:hanging="480"/>
      </w:pPr>
      <w:rPr>
        <w:rFonts w:ascii="Wingdings" w:hAnsi="Wingdings" w:hint="default"/>
      </w:rPr>
    </w:lvl>
    <w:lvl w:ilvl="1" w:tplc="04090003" w:tentative="1">
      <w:start w:val="1"/>
      <w:numFmt w:val="bullet"/>
      <w:lvlText w:val=""/>
      <w:lvlJc w:val="left"/>
      <w:pPr>
        <w:ind w:left="1811" w:hanging="480"/>
      </w:pPr>
      <w:rPr>
        <w:rFonts w:ascii="Wingdings" w:hAnsi="Wingdings" w:hint="default"/>
      </w:rPr>
    </w:lvl>
    <w:lvl w:ilvl="2" w:tplc="04090005" w:tentative="1">
      <w:start w:val="1"/>
      <w:numFmt w:val="bullet"/>
      <w:lvlText w:val=""/>
      <w:lvlJc w:val="left"/>
      <w:pPr>
        <w:ind w:left="2291" w:hanging="480"/>
      </w:pPr>
      <w:rPr>
        <w:rFonts w:ascii="Wingdings" w:hAnsi="Wingdings" w:hint="default"/>
      </w:rPr>
    </w:lvl>
    <w:lvl w:ilvl="3" w:tplc="04090001" w:tentative="1">
      <w:start w:val="1"/>
      <w:numFmt w:val="bullet"/>
      <w:lvlText w:val=""/>
      <w:lvlJc w:val="left"/>
      <w:pPr>
        <w:ind w:left="2771" w:hanging="480"/>
      </w:pPr>
      <w:rPr>
        <w:rFonts w:ascii="Wingdings" w:hAnsi="Wingdings" w:hint="default"/>
      </w:rPr>
    </w:lvl>
    <w:lvl w:ilvl="4" w:tplc="04090003" w:tentative="1">
      <w:start w:val="1"/>
      <w:numFmt w:val="bullet"/>
      <w:lvlText w:val=""/>
      <w:lvlJc w:val="left"/>
      <w:pPr>
        <w:ind w:left="3251" w:hanging="480"/>
      </w:pPr>
      <w:rPr>
        <w:rFonts w:ascii="Wingdings" w:hAnsi="Wingdings" w:hint="default"/>
      </w:rPr>
    </w:lvl>
    <w:lvl w:ilvl="5" w:tplc="04090005" w:tentative="1">
      <w:start w:val="1"/>
      <w:numFmt w:val="bullet"/>
      <w:lvlText w:val=""/>
      <w:lvlJc w:val="left"/>
      <w:pPr>
        <w:ind w:left="3731" w:hanging="480"/>
      </w:pPr>
      <w:rPr>
        <w:rFonts w:ascii="Wingdings" w:hAnsi="Wingdings" w:hint="default"/>
      </w:rPr>
    </w:lvl>
    <w:lvl w:ilvl="6" w:tplc="04090001" w:tentative="1">
      <w:start w:val="1"/>
      <w:numFmt w:val="bullet"/>
      <w:lvlText w:val=""/>
      <w:lvlJc w:val="left"/>
      <w:pPr>
        <w:ind w:left="4211" w:hanging="480"/>
      </w:pPr>
      <w:rPr>
        <w:rFonts w:ascii="Wingdings" w:hAnsi="Wingdings" w:hint="default"/>
      </w:rPr>
    </w:lvl>
    <w:lvl w:ilvl="7" w:tplc="04090003" w:tentative="1">
      <w:start w:val="1"/>
      <w:numFmt w:val="bullet"/>
      <w:lvlText w:val=""/>
      <w:lvlJc w:val="left"/>
      <w:pPr>
        <w:ind w:left="4691" w:hanging="480"/>
      </w:pPr>
      <w:rPr>
        <w:rFonts w:ascii="Wingdings" w:hAnsi="Wingdings" w:hint="default"/>
      </w:rPr>
    </w:lvl>
    <w:lvl w:ilvl="8" w:tplc="04090005" w:tentative="1">
      <w:start w:val="1"/>
      <w:numFmt w:val="bullet"/>
      <w:lvlText w:val=""/>
      <w:lvlJc w:val="left"/>
      <w:pPr>
        <w:ind w:left="5171" w:hanging="480"/>
      </w:pPr>
      <w:rPr>
        <w:rFonts w:ascii="Wingdings" w:hAnsi="Wingdings" w:hint="default"/>
      </w:rPr>
    </w:lvl>
  </w:abstractNum>
  <w:abstractNum w:abstractNumId="62">
    <w:nsid w:val="450935CB"/>
    <w:multiLevelType w:val="hybridMultilevel"/>
    <w:tmpl w:val="D23CE670"/>
    <w:lvl w:ilvl="0" w:tplc="04090003">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3">
    <w:nsid w:val="46B14469"/>
    <w:multiLevelType w:val="hybridMultilevel"/>
    <w:tmpl w:val="F6163D60"/>
    <w:lvl w:ilvl="0" w:tplc="04090003">
      <w:start w:val="1"/>
      <w:numFmt w:val="bullet"/>
      <w:lvlText w:val=""/>
      <w:lvlJc w:val="left"/>
      <w:pPr>
        <w:ind w:left="1330" w:hanging="480"/>
      </w:pPr>
      <w:rPr>
        <w:rFonts w:ascii="Wingdings" w:hAnsi="Wingdings" w:hint="default"/>
      </w:rPr>
    </w:lvl>
    <w:lvl w:ilvl="1" w:tplc="04090003" w:tentative="1">
      <w:start w:val="1"/>
      <w:numFmt w:val="bullet"/>
      <w:lvlText w:val=""/>
      <w:lvlJc w:val="left"/>
      <w:pPr>
        <w:ind w:left="1810" w:hanging="480"/>
      </w:pPr>
      <w:rPr>
        <w:rFonts w:ascii="Wingdings" w:hAnsi="Wingdings" w:hint="default"/>
      </w:rPr>
    </w:lvl>
    <w:lvl w:ilvl="2" w:tplc="04090005" w:tentative="1">
      <w:start w:val="1"/>
      <w:numFmt w:val="bullet"/>
      <w:lvlText w:val=""/>
      <w:lvlJc w:val="left"/>
      <w:pPr>
        <w:ind w:left="2290" w:hanging="480"/>
      </w:pPr>
      <w:rPr>
        <w:rFonts w:ascii="Wingdings" w:hAnsi="Wingdings" w:hint="default"/>
      </w:rPr>
    </w:lvl>
    <w:lvl w:ilvl="3" w:tplc="04090001" w:tentative="1">
      <w:start w:val="1"/>
      <w:numFmt w:val="bullet"/>
      <w:lvlText w:val=""/>
      <w:lvlJc w:val="left"/>
      <w:pPr>
        <w:ind w:left="2770" w:hanging="480"/>
      </w:pPr>
      <w:rPr>
        <w:rFonts w:ascii="Wingdings" w:hAnsi="Wingdings" w:hint="default"/>
      </w:rPr>
    </w:lvl>
    <w:lvl w:ilvl="4" w:tplc="04090003" w:tentative="1">
      <w:start w:val="1"/>
      <w:numFmt w:val="bullet"/>
      <w:lvlText w:val=""/>
      <w:lvlJc w:val="left"/>
      <w:pPr>
        <w:ind w:left="3250" w:hanging="480"/>
      </w:pPr>
      <w:rPr>
        <w:rFonts w:ascii="Wingdings" w:hAnsi="Wingdings" w:hint="default"/>
      </w:rPr>
    </w:lvl>
    <w:lvl w:ilvl="5" w:tplc="04090005" w:tentative="1">
      <w:start w:val="1"/>
      <w:numFmt w:val="bullet"/>
      <w:lvlText w:val=""/>
      <w:lvlJc w:val="left"/>
      <w:pPr>
        <w:ind w:left="3730" w:hanging="480"/>
      </w:pPr>
      <w:rPr>
        <w:rFonts w:ascii="Wingdings" w:hAnsi="Wingdings" w:hint="default"/>
      </w:rPr>
    </w:lvl>
    <w:lvl w:ilvl="6" w:tplc="04090001" w:tentative="1">
      <w:start w:val="1"/>
      <w:numFmt w:val="bullet"/>
      <w:lvlText w:val=""/>
      <w:lvlJc w:val="left"/>
      <w:pPr>
        <w:ind w:left="4210" w:hanging="480"/>
      </w:pPr>
      <w:rPr>
        <w:rFonts w:ascii="Wingdings" w:hAnsi="Wingdings" w:hint="default"/>
      </w:rPr>
    </w:lvl>
    <w:lvl w:ilvl="7" w:tplc="04090003" w:tentative="1">
      <w:start w:val="1"/>
      <w:numFmt w:val="bullet"/>
      <w:lvlText w:val=""/>
      <w:lvlJc w:val="left"/>
      <w:pPr>
        <w:ind w:left="4690" w:hanging="480"/>
      </w:pPr>
      <w:rPr>
        <w:rFonts w:ascii="Wingdings" w:hAnsi="Wingdings" w:hint="default"/>
      </w:rPr>
    </w:lvl>
    <w:lvl w:ilvl="8" w:tplc="04090005" w:tentative="1">
      <w:start w:val="1"/>
      <w:numFmt w:val="bullet"/>
      <w:lvlText w:val=""/>
      <w:lvlJc w:val="left"/>
      <w:pPr>
        <w:ind w:left="5170" w:hanging="480"/>
      </w:pPr>
      <w:rPr>
        <w:rFonts w:ascii="Wingdings" w:hAnsi="Wingdings" w:hint="default"/>
      </w:rPr>
    </w:lvl>
  </w:abstractNum>
  <w:abstractNum w:abstractNumId="64">
    <w:nsid w:val="477A6320"/>
    <w:multiLevelType w:val="hybridMultilevel"/>
    <w:tmpl w:val="FDC4FEF4"/>
    <w:lvl w:ilvl="0" w:tplc="EFD8B086">
      <w:start w:val="2"/>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5">
    <w:nsid w:val="4B391F98"/>
    <w:multiLevelType w:val="hybridMultilevel"/>
    <w:tmpl w:val="A588DEC4"/>
    <w:lvl w:ilvl="0" w:tplc="3AB21410">
      <w:start w:val="1"/>
      <w:numFmt w:val="decimal"/>
      <w:lvlText w:val="%1."/>
      <w:lvlJc w:val="left"/>
      <w:pPr>
        <w:ind w:left="1614" w:hanging="480"/>
      </w:pPr>
      <w:rPr>
        <w:rFonts w:hint="default"/>
      </w:rPr>
    </w:lvl>
    <w:lvl w:ilvl="1" w:tplc="04090019" w:tentative="1">
      <w:start w:val="1"/>
      <w:numFmt w:val="ideographTraditional"/>
      <w:lvlText w:val="%2、"/>
      <w:lvlJc w:val="left"/>
      <w:pPr>
        <w:ind w:left="2094" w:hanging="480"/>
      </w:pPr>
    </w:lvl>
    <w:lvl w:ilvl="2" w:tplc="0409001B" w:tentative="1">
      <w:start w:val="1"/>
      <w:numFmt w:val="lowerRoman"/>
      <w:lvlText w:val="%3."/>
      <w:lvlJc w:val="right"/>
      <w:pPr>
        <w:ind w:left="2574" w:hanging="480"/>
      </w:pPr>
    </w:lvl>
    <w:lvl w:ilvl="3" w:tplc="0409000F" w:tentative="1">
      <w:start w:val="1"/>
      <w:numFmt w:val="decimal"/>
      <w:lvlText w:val="%4."/>
      <w:lvlJc w:val="left"/>
      <w:pPr>
        <w:ind w:left="3054" w:hanging="480"/>
      </w:pPr>
    </w:lvl>
    <w:lvl w:ilvl="4" w:tplc="04090019" w:tentative="1">
      <w:start w:val="1"/>
      <w:numFmt w:val="ideographTraditional"/>
      <w:lvlText w:val="%5、"/>
      <w:lvlJc w:val="left"/>
      <w:pPr>
        <w:ind w:left="3534" w:hanging="480"/>
      </w:pPr>
    </w:lvl>
    <w:lvl w:ilvl="5" w:tplc="0409001B" w:tentative="1">
      <w:start w:val="1"/>
      <w:numFmt w:val="lowerRoman"/>
      <w:lvlText w:val="%6."/>
      <w:lvlJc w:val="right"/>
      <w:pPr>
        <w:ind w:left="4014" w:hanging="480"/>
      </w:pPr>
    </w:lvl>
    <w:lvl w:ilvl="6" w:tplc="0409000F" w:tentative="1">
      <w:start w:val="1"/>
      <w:numFmt w:val="decimal"/>
      <w:lvlText w:val="%7."/>
      <w:lvlJc w:val="left"/>
      <w:pPr>
        <w:ind w:left="4494" w:hanging="480"/>
      </w:pPr>
    </w:lvl>
    <w:lvl w:ilvl="7" w:tplc="04090019" w:tentative="1">
      <w:start w:val="1"/>
      <w:numFmt w:val="ideographTraditional"/>
      <w:lvlText w:val="%8、"/>
      <w:lvlJc w:val="left"/>
      <w:pPr>
        <w:ind w:left="4974" w:hanging="480"/>
      </w:pPr>
    </w:lvl>
    <w:lvl w:ilvl="8" w:tplc="0409001B" w:tentative="1">
      <w:start w:val="1"/>
      <w:numFmt w:val="lowerRoman"/>
      <w:lvlText w:val="%9."/>
      <w:lvlJc w:val="right"/>
      <w:pPr>
        <w:ind w:left="5454" w:hanging="480"/>
      </w:pPr>
    </w:lvl>
  </w:abstractNum>
  <w:abstractNum w:abstractNumId="66">
    <w:nsid w:val="53510BBE"/>
    <w:multiLevelType w:val="hybridMultilevel"/>
    <w:tmpl w:val="301CEE68"/>
    <w:lvl w:ilvl="0" w:tplc="04090001">
      <w:start w:val="1"/>
      <w:numFmt w:val="bullet"/>
      <w:lvlText w:val=""/>
      <w:lvlJc w:val="left"/>
      <w:pPr>
        <w:ind w:left="1472" w:hanging="480"/>
      </w:pPr>
      <w:rPr>
        <w:rFonts w:ascii="Wingdings" w:hAnsi="Wingdings" w:hint="default"/>
      </w:rPr>
    </w:lvl>
    <w:lvl w:ilvl="1" w:tplc="04090003" w:tentative="1">
      <w:start w:val="1"/>
      <w:numFmt w:val="bullet"/>
      <w:lvlText w:val=""/>
      <w:lvlJc w:val="left"/>
      <w:pPr>
        <w:ind w:left="1952" w:hanging="480"/>
      </w:pPr>
      <w:rPr>
        <w:rFonts w:ascii="Wingdings" w:hAnsi="Wingdings" w:hint="default"/>
      </w:rPr>
    </w:lvl>
    <w:lvl w:ilvl="2" w:tplc="04090005">
      <w:start w:val="1"/>
      <w:numFmt w:val="bullet"/>
      <w:lvlText w:val=""/>
      <w:lvlJc w:val="left"/>
      <w:pPr>
        <w:ind w:left="2432" w:hanging="480"/>
      </w:pPr>
      <w:rPr>
        <w:rFonts w:ascii="Wingdings" w:hAnsi="Wingdings" w:hint="default"/>
      </w:rPr>
    </w:lvl>
    <w:lvl w:ilvl="3" w:tplc="04090001" w:tentative="1">
      <w:start w:val="1"/>
      <w:numFmt w:val="bullet"/>
      <w:lvlText w:val=""/>
      <w:lvlJc w:val="left"/>
      <w:pPr>
        <w:ind w:left="2912" w:hanging="480"/>
      </w:pPr>
      <w:rPr>
        <w:rFonts w:ascii="Wingdings" w:hAnsi="Wingdings" w:hint="default"/>
      </w:rPr>
    </w:lvl>
    <w:lvl w:ilvl="4" w:tplc="04090003" w:tentative="1">
      <w:start w:val="1"/>
      <w:numFmt w:val="bullet"/>
      <w:lvlText w:val=""/>
      <w:lvlJc w:val="left"/>
      <w:pPr>
        <w:ind w:left="3392" w:hanging="480"/>
      </w:pPr>
      <w:rPr>
        <w:rFonts w:ascii="Wingdings" w:hAnsi="Wingdings" w:hint="default"/>
      </w:rPr>
    </w:lvl>
    <w:lvl w:ilvl="5" w:tplc="04090005" w:tentative="1">
      <w:start w:val="1"/>
      <w:numFmt w:val="bullet"/>
      <w:lvlText w:val=""/>
      <w:lvlJc w:val="left"/>
      <w:pPr>
        <w:ind w:left="3872" w:hanging="480"/>
      </w:pPr>
      <w:rPr>
        <w:rFonts w:ascii="Wingdings" w:hAnsi="Wingdings" w:hint="default"/>
      </w:rPr>
    </w:lvl>
    <w:lvl w:ilvl="6" w:tplc="04090001" w:tentative="1">
      <w:start w:val="1"/>
      <w:numFmt w:val="bullet"/>
      <w:lvlText w:val=""/>
      <w:lvlJc w:val="left"/>
      <w:pPr>
        <w:ind w:left="4352" w:hanging="480"/>
      </w:pPr>
      <w:rPr>
        <w:rFonts w:ascii="Wingdings" w:hAnsi="Wingdings" w:hint="default"/>
      </w:rPr>
    </w:lvl>
    <w:lvl w:ilvl="7" w:tplc="04090003" w:tentative="1">
      <w:start w:val="1"/>
      <w:numFmt w:val="bullet"/>
      <w:lvlText w:val=""/>
      <w:lvlJc w:val="left"/>
      <w:pPr>
        <w:ind w:left="4832" w:hanging="480"/>
      </w:pPr>
      <w:rPr>
        <w:rFonts w:ascii="Wingdings" w:hAnsi="Wingdings" w:hint="default"/>
      </w:rPr>
    </w:lvl>
    <w:lvl w:ilvl="8" w:tplc="04090005" w:tentative="1">
      <w:start w:val="1"/>
      <w:numFmt w:val="bullet"/>
      <w:lvlText w:val=""/>
      <w:lvlJc w:val="left"/>
      <w:pPr>
        <w:ind w:left="5312" w:hanging="480"/>
      </w:pPr>
      <w:rPr>
        <w:rFonts w:ascii="Wingdings" w:hAnsi="Wingdings" w:hint="default"/>
      </w:rPr>
    </w:lvl>
  </w:abstractNum>
  <w:abstractNum w:abstractNumId="67">
    <w:nsid w:val="5C4454BD"/>
    <w:multiLevelType w:val="hybridMultilevel"/>
    <w:tmpl w:val="4BAA1F64"/>
    <w:lvl w:ilvl="0" w:tplc="04090003">
      <w:start w:val="1"/>
      <w:numFmt w:val="bullet"/>
      <w:lvlText w:val=""/>
      <w:lvlJc w:val="left"/>
      <w:pPr>
        <w:ind w:left="1331" w:hanging="480"/>
      </w:pPr>
      <w:rPr>
        <w:rFonts w:ascii="Wingdings" w:hAnsi="Wingdings" w:hint="default"/>
      </w:rPr>
    </w:lvl>
    <w:lvl w:ilvl="1" w:tplc="04090003" w:tentative="1">
      <w:start w:val="1"/>
      <w:numFmt w:val="bullet"/>
      <w:lvlText w:val=""/>
      <w:lvlJc w:val="left"/>
      <w:pPr>
        <w:ind w:left="1811" w:hanging="480"/>
      </w:pPr>
      <w:rPr>
        <w:rFonts w:ascii="Wingdings" w:hAnsi="Wingdings" w:hint="default"/>
      </w:rPr>
    </w:lvl>
    <w:lvl w:ilvl="2" w:tplc="04090005" w:tentative="1">
      <w:start w:val="1"/>
      <w:numFmt w:val="bullet"/>
      <w:lvlText w:val=""/>
      <w:lvlJc w:val="left"/>
      <w:pPr>
        <w:ind w:left="2291" w:hanging="480"/>
      </w:pPr>
      <w:rPr>
        <w:rFonts w:ascii="Wingdings" w:hAnsi="Wingdings" w:hint="default"/>
      </w:rPr>
    </w:lvl>
    <w:lvl w:ilvl="3" w:tplc="04090001" w:tentative="1">
      <w:start w:val="1"/>
      <w:numFmt w:val="bullet"/>
      <w:lvlText w:val=""/>
      <w:lvlJc w:val="left"/>
      <w:pPr>
        <w:ind w:left="2771" w:hanging="480"/>
      </w:pPr>
      <w:rPr>
        <w:rFonts w:ascii="Wingdings" w:hAnsi="Wingdings" w:hint="default"/>
      </w:rPr>
    </w:lvl>
    <w:lvl w:ilvl="4" w:tplc="04090003" w:tentative="1">
      <w:start w:val="1"/>
      <w:numFmt w:val="bullet"/>
      <w:lvlText w:val=""/>
      <w:lvlJc w:val="left"/>
      <w:pPr>
        <w:ind w:left="3251" w:hanging="480"/>
      </w:pPr>
      <w:rPr>
        <w:rFonts w:ascii="Wingdings" w:hAnsi="Wingdings" w:hint="default"/>
      </w:rPr>
    </w:lvl>
    <w:lvl w:ilvl="5" w:tplc="04090005" w:tentative="1">
      <w:start w:val="1"/>
      <w:numFmt w:val="bullet"/>
      <w:lvlText w:val=""/>
      <w:lvlJc w:val="left"/>
      <w:pPr>
        <w:ind w:left="3731" w:hanging="480"/>
      </w:pPr>
      <w:rPr>
        <w:rFonts w:ascii="Wingdings" w:hAnsi="Wingdings" w:hint="default"/>
      </w:rPr>
    </w:lvl>
    <w:lvl w:ilvl="6" w:tplc="04090001" w:tentative="1">
      <w:start w:val="1"/>
      <w:numFmt w:val="bullet"/>
      <w:lvlText w:val=""/>
      <w:lvlJc w:val="left"/>
      <w:pPr>
        <w:ind w:left="4211" w:hanging="480"/>
      </w:pPr>
      <w:rPr>
        <w:rFonts w:ascii="Wingdings" w:hAnsi="Wingdings" w:hint="default"/>
      </w:rPr>
    </w:lvl>
    <w:lvl w:ilvl="7" w:tplc="04090003" w:tentative="1">
      <w:start w:val="1"/>
      <w:numFmt w:val="bullet"/>
      <w:lvlText w:val=""/>
      <w:lvlJc w:val="left"/>
      <w:pPr>
        <w:ind w:left="4691" w:hanging="480"/>
      </w:pPr>
      <w:rPr>
        <w:rFonts w:ascii="Wingdings" w:hAnsi="Wingdings" w:hint="default"/>
      </w:rPr>
    </w:lvl>
    <w:lvl w:ilvl="8" w:tplc="04090005" w:tentative="1">
      <w:start w:val="1"/>
      <w:numFmt w:val="bullet"/>
      <w:lvlText w:val=""/>
      <w:lvlJc w:val="left"/>
      <w:pPr>
        <w:ind w:left="5171" w:hanging="480"/>
      </w:pPr>
      <w:rPr>
        <w:rFonts w:ascii="Wingdings" w:hAnsi="Wingdings" w:hint="default"/>
      </w:rPr>
    </w:lvl>
  </w:abstractNum>
  <w:abstractNum w:abstractNumId="68">
    <w:nsid w:val="5D635EED"/>
    <w:multiLevelType w:val="hybridMultilevel"/>
    <w:tmpl w:val="E240405A"/>
    <w:lvl w:ilvl="0" w:tplc="76A87430">
      <w:start w:val="1"/>
      <w:numFmt w:val="decimal"/>
      <w:lvlText w:val="%1."/>
      <w:lvlJc w:val="left"/>
      <w:pPr>
        <w:ind w:left="1331" w:hanging="480"/>
      </w:pPr>
      <w:rPr>
        <w:rFonts w:hint="eastAsia"/>
      </w:rPr>
    </w:lvl>
    <w:lvl w:ilvl="1" w:tplc="2E0CD49A">
      <w:start w:val="1"/>
      <w:numFmt w:val="decimal"/>
      <w:lvlText w:val="%2、"/>
      <w:lvlJc w:val="left"/>
      <w:pPr>
        <w:ind w:left="1691" w:hanging="360"/>
      </w:pPr>
      <w:rPr>
        <w:rFonts w:hint="default"/>
      </w:r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69">
    <w:nsid w:val="5EB227DE"/>
    <w:multiLevelType w:val="hybridMultilevel"/>
    <w:tmpl w:val="70BA324E"/>
    <w:name w:val="WW8Num282223"/>
    <w:lvl w:ilvl="0" w:tplc="B27846BA">
      <w:start w:val="1"/>
      <w:numFmt w:val="bullet"/>
      <w:lvlText w:val=""/>
      <w:lvlJc w:val="left"/>
      <w:pPr>
        <w:ind w:left="1614" w:hanging="480"/>
      </w:pPr>
      <w:rPr>
        <w:rFonts w:ascii="Wingdings" w:hAnsi="Wingdings" w:hint="default"/>
      </w:rPr>
    </w:lvl>
    <w:lvl w:ilvl="1" w:tplc="9A3A5380">
      <w:start w:val="1"/>
      <w:numFmt w:val="bullet"/>
      <w:lvlText w:val=""/>
      <w:lvlJc w:val="left"/>
      <w:pPr>
        <w:ind w:left="2094" w:hanging="480"/>
      </w:pPr>
      <w:rPr>
        <w:rFonts w:ascii="Wingdings" w:hAnsi="Wingdings" w:hint="default"/>
      </w:rPr>
    </w:lvl>
    <w:lvl w:ilvl="2" w:tplc="BE6CC826" w:tentative="1">
      <w:start w:val="1"/>
      <w:numFmt w:val="bullet"/>
      <w:lvlText w:val=""/>
      <w:lvlJc w:val="left"/>
      <w:pPr>
        <w:ind w:left="2574" w:hanging="480"/>
      </w:pPr>
      <w:rPr>
        <w:rFonts w:ascii="Wingdings" w:hAnsi="Wingdings" w:hint="default"/>
      </w:rPr>
    </w:lvl>
    <w:lvl w:ilvl="3" w:tplc="FD4025E0" w:tentative="1">
      <w:start w:val="1"/>
      <w:numFmt w:val="bullet"/>
      <w:lvlText w:val=""/>
      <w:lvlJc w:val="left"/>
      <w:pPr>
        <w:ind w:left="3054" w:hanging="480"/>
      </w:pPr>
      <w:rPr>
        <w:rFonts w:ascii="Wingdings" w:hAnsi="Wingdings" w:hint="default"/>
      </w:rPr>
    </w:lvl>
    <w:lvl w:ilvl="4" w:tplc="514E6DFE" w:tentative="1">
      <w:start w:val="1"/>
      <w:numFmt w:val="bullet"/>
      <w:lvlText w:val=""/>
      <w:lvlJc w:val="left"/>
      <w:pPr>
        <w:ind w:left="3534" w:hanging="480"/>
      </w:pPr>
      <w:rPr>
        <w:rFonts w:ascii="Wingdings" w:hAnsi="Wingdings" w:hint="default"/>
      </w:rPr>
    </w:lvl>
    <w:lvl w:ilvl="5" w:tplc="1CEE1B86" w:tentative="1">
      <w:start w:val="1"/>
      <w:numFmt w:val="bullet"/>
      <w:lvlText w:val=""/>
      <w:lvlJc w:val="left"/>
      <w:pPr>
        <w:ind w:left="4014" w:hanging="480"/>
      </w:pPr>
      <w:rPr>
        <w:rFonts w:ascii="Wingdings" w:hAnsi="Wingdings" w:hint="default"/>
      </w:rPr>
    </w:lvl>
    <w:lvl w:ilvl="6" w:tplc="5F862514" w:tentative="1">
      <w:start w:val="1"/>
      <w:numFmt w:val="bullet"/>
      <w:lvlText w:val=""/>
      <w:lvlJc w:val="left"/>
      <w:pPr>
        <w:ind w:left="4494" w:hanging="480"/>
      </w:pPr>
      <w:rPr>
        <w:rFonts w:ascii="Wingdings" w:hAnsi="Wingdings" w:hint="default"/>
      </w:rPr>
    </w:lvl>
    <w:lvl w:ilvl="7" w:tplc="B4DA9CC6" w:tentative="1">
      <w:start w:val="1"/>
      <w:numFmt w:val="bullet"/>
      <w:lvlText w:val=""/>
      <w:lvlJc w:val="left"/>
      <w:pPr>
        <w:ind w:left="4974" w:hanging="480"/>
      </w:pPr>
      <w:rPr>
        <w:rFonts w:ascii="Wingdings" w:hAnsi="Wingdings" w:hint="default"/>
      </w:rPr>
    </w:lvl>
    <w:lvl w:ilvl="8" w:tplc="D30CF38A" w:tentative="1">
      <w:start w:val="1"/>
      <w:numFmt w:val="bullet"/>
      <w:lvlText w:val=""/>
      <w:lvlJc w:val="left"/>
      <w:pPr>
        <w:ind w:left="5454" w:hanging="480"/>
      </w:pPr>
      <w:rPr>
        <w:rFonts w:ascii="Wingdings" w:hAnsi="Wingdings" w:hint="default"/>
      </w:rPr>
    </w:lvl>
  </w:abstractNum>
  <w:abstractNum w:abstractNumId="70">
    <w:nsid w:val="643D4C2B"/>
    <w:multiLevelType w:val="multilevel"/>
    <w:tmpl w:val="643D4C2B"/>
    <w:lvl w:ilvl="0">
      <w:start w:val="1"/>
      <w:numFmt w:val="decimal"/>
      <w:lvlText w:val="%1、"/>
      <w:lvlJc w:val="left"/>
      <w:pPr>
        <w:ind w:left="360" w:hanging="360"/>
      </w:pPr>
      <w:rPr>
        <w:rFonts w:eastAsia="Microsoft YaHei" w:hint="default"/>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71">
    <w:nsid w:val="65128B28"/>
    <w:multiLevelType w:val="singleLevel"/>
    <w:tmpl w:val="65128B28"/>
    <w:lvl w:ilvl="0">
      <w:start w:val="1"/>
      <w:numFmt w:val="decimal"/>
      <w:suff w:val="nothing"/>
      <w:lvlText w:val="%1、"/>
      <w:lvlJc w:val="left"/>
    </w:lvl>
  </w:abstractNum>
  <w:abstractNum w:abstractNumId="72">
    <w:nsid w:val="664112B5"/>
    <w:multiLevelType w:val="hybridMultilevel"/>
    <w:tmpl w:val="CCF2D9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3">
    <w:nsid w:val="68414B72"/>
    <w:multiLevelType w:val="hybridMultilevel"/>
    <w:tmpl w:val="18C25306"/>
    <w:name w:val="WW8Num282242"/>
    <w:lvl w:ilvl="0" w:tplc="4A66A84E">
      <w:start w:val="1"/>
      <w:numFmt w:val="bullet"/>
      <w:lvlText w:val=""/>
      <w:lvlJc w:val="left"/>
      <w:pPr>
        <w:ind w:left="764" w:hanging="480"/>
      </w:pPr>
      <w:rPr>
        <w:rFonts w:ascii="Wingdings" w:hAnsi="Wingdings" w:hint="default"/>
      </w:rPr>
    </w:lvl>
    <w:lvl w:ilvl="1" w:tplc="2AF6846A">
      <w:numFmt w:val="bullet"/>
      <w:lvlText w:val=""/>
      <w:lvlJc w:val="left"/>
      <w:pPr>
        <w:ind w:left="1124" w:hanging="360"/>
      </w:pPr>
      <w:rPr>
        <w:rFonts w:ascii="Microsoft JhengHei" w:eastAsia="Microsoft JhengHei" w:hAnsi="Microsoft JhengHei" w:cs="Times New Roman" w:hint="eastAsia"/>
      </w:rPr>
    </w:lvl>
    <w:lvl w:ilvl="2" w:tplc="515837A0" w:tentative="1">
      <w:start w:val="1"/>
      <w:numFmt w:val="bullet"/>
      <w:lvlText w:val=""/>
      <w:lvlJc w:val="left"/>
      <w:pPr>
        <w:ind w:left="1724" w:hanging="480"/>
      </w:pPr>
      <w:rPr>
        <w:rFonts w:ascii="Wingdings" w:hAnsi="Wingdings" w:hint="default"/>
      </w:rPr>
    </w:lvl>
    <w:lvl w:ilvl="3" w:tplc="4B5EDFF2" w:tentative="1">
      <w:start w:val="1"/>
      <w:numFmt w:val="bullet"/>
      <w:lvlText w:val=""/>
      <w:lvlJc w:val="left"/>
      <w:pPr>
        <w:ind w:left="2204" w:hanging="480"/>
      </w:pPr>
      <w:rPr>
        <w:rFonts w:ascii="Wingdings" w:hAnsi="Wingdings" w:hint="default"/>
      </w:rPr>
    </w:lvl>
    <w:lvl w:ilvl="4" w:tplc="D076E5C4" w:tentative="1">
      <w:start w:val="1"/>
      <w:numFmt w:val="bullet"/>
      <w:lvlText w:val=""/>
      <w:lvlJc w:val="left"/>
      <w:pPr>
        <w:ind w:left="2684" w:hanging="480"/>
      </w:pPr>
      <w:rPr>
        <w:rFonts w:ascii="Wingdings" w:hAnsi="Wingdings" w:hint="default"/>
      </w:rPr>
    </w:lvl>
    <w:lvl w:ilvl="5" w:tplc="409E6BB0" w:tentative="1">
      <w:start w:val="1"/>
      <w:numFmt w:val="bullet"/>
      <w:lvlText w:val=""/>
      <w:lvlJc w:val="left"/>
      <w:pPr>
        <w:ind w:left="3164" w:hanging="480"/>
      </w:pPr>
      <w:rPr>
        <w:rFonts w:ascii="Wingdings" w:hAnsi="Wingdings" w:hint="default"/>
      </w:rPr>
    </w:lvl>
    <w:lvl w:ilvl="6" w:tplc="962A5930" w:tentative="1">
      <w:start w:val="1"/>
      <w:numFmt w:val="bullet"/>
      <w:lvlText w:val=""/>
      <w:lvlJc w:val="left"/>
      <w:pPr>
        <w:ind w:left="3644" w:hanging="480"/>
      </w:pPr>
      <w:rPr>
        <w:rFonts w:ascii="Wingdings" w:hAnsi="Wingdings" w:hint="default"/>
      </w:rPr>
    </w:lvl>
    <w:lvl w:ilvl="7" w:tplc="E2A8F10E" w:tentative="1">
      <w:start w:val="1"/>
      <w:numFmt w:val="bullet"/>
      <w:lvlText w:val=""/>
      <w:lvlJc w:val="left"/>
      <w:pPr>
        <w:ind w:left="4124" w:hanging="480"/>
      </w:pPr>
      <w:rPr>
        <w:rFonts w:ascii="Wingdings" w:hAnsi="Wingdings" w:hint="default"/>
      </w:rPr>
    </w:lvl>
    <w:lvl w:ilvl="8" w:tplc="625AAEB8" w:tentative="1">
      <w:start w:val="1"/>
      <w:numFmt w:val="bullet"/>
      <w:lvlText w:val=""/>
      <w:lvlJc w:val="left"/>
      <w:pPr>
        <w:ind w:left="4604" w:hanging="480"/>
      </w:pPr>
      <w:rPr>
        <w:rFonts w:ascii="Wingdings" w:hAnsi="Wingdings" w:hint="default"/>
      </w:rPr>
    </w:lvl>
  </w:abstractNum>
  <w:abstractNum w:abstractNumId="74">
    <w:nsid w:val="69220938"/>
    <w:multiLevelType w:val="hybridMultilevel"/>
    <w:tmpl w:val="1DC6AE6C"/>
    <w:lvl w:ilvl="0" w:tplc="50040752">
      <w:start w:val="1"/>
      <w:numFmt w:val="bullet"/>
      <w:lvlText w:val=""/>
      <w:lvlJc w:val="left"/>
      <w:pPr>
        <w:ind w:left="480" w:hanging="480"/>
      </w:pPr>
      <w:rPr>
        <w:rFonts w:ascii="Wingdings" w:hAnsi="Wingdings" w:hint="default"/>
      </w:rPr>
    </w:lvl>
    <w:lvl w:ilvl="1" w:tplc="04090019" w:tentative="1">
      <w:start w:val="1"/>
      <w:numFmt w:val="bullet"/>
      <w:lvlText w:val=""/>
      <w:lvlJc w:val="left"/>
      <w:pPr>
        <w:ind w:left="960" w:hanging="480"/>
      </w:pPr>
      <w:rPr>
        <w:rFonts w:ascii="Wingdings" w:hAnsi="Wingdings" w:hint="default"/>
      </w:rPr>
    </w:lvl>
    <w:lvl w:ilvl="2" w:tplc="0409001B" w:tentative="1">
      <w:start w:val="1"/>
      <w:numFmt w:val="bullet"/>
      <w:lvlText w:val=""/>
      <w:lvlJc w:val="left"/>
      <w:pPr>
        <w:ind w:left="1440" w:hanging="480"/>
      </w:pPr>
      <w:rPr>
        <w:rFonts w:ascii="Wingdings" w:hAnsi="Wingdings" w:hint="default"/>
      </w:rPr>
    </w:lvl>
    <w:lvl w:ilvl="3" w:tplc="0409000F" w:tentative="1">
      <w:start w:val="1"/>
      <w:numFmt w:val="bullet"/>
      <w:lvlText w:val=""/>
      <w:lvlJc w:val="left"/>
      <w:pPr>
        <w:ind w:left="1920" w:hanging="480"/>
      </w:pPr>
      <w:rPr>
        <w:rFonts w:ascii="Wingdings" w:hAnsi="Wingdings" w:hint="default"/>
      </w:rPr>
    </w:lvl>
    <w:lvl w:ilvl="4" w:tplc="04090019" w:tentative="1">
      <w:start w:val="1"/>
      <w:numFmt w:val="bullet"/>
      <w:lvlText w:val=""/>
      <w:lvlJc w:val="left"/>
      <w:pPr>
        <w:ind w:left="2400" w:hanging="480"/>
      </w:pPr>
      <w:rPr>
        <w:rFonts w:ascii="Wingdings" w:hAnsi="Wingdings" w:hint="default"/>
      </w:rPr>
    </w:lvl>
    <w:lvl w:ilvl="5" w:tplc="0409001B" w:tentative="1">
      <w:start w:val="1"/>
      <w:numFmt w:val="bullet"/>
      <w:lvlText w:val=""/>
      <w:lvlJc w:val="left"/>
      <w:pPr>
        <w:ind w:left="2880" w:hanging="480"/>
      </w:pPr>
      <w:rPr>
        <w:rFonts w:ascii="Wingdings" w:hAnsi="Wingdings" w:hint="default"/>
      </w:rPr>
    </w:lvl>
    <w:lvl w:ilvl="6" w:tplc="0409000F" w:tentative="1">
      <w:start w:val="1"/>
      <w:numFmt w:val="bullet"/>
      <w:lvlText w:val=""/>
      <w:lvlJc w:val="left"/>
      <w:pPr>
        <w:ind w:left="3360" w:hanging="480"/>
      </w:pPr>
      <w:rPr>
        <w:rFonts w:ascii="Wingdings" w:hAnsi="Wingdings" w:hint="default"/>
      </w:rPr>
    </w:lvl>
    <w:lvl w:ilvl="7" w:tplc="04090019" w:tentative="1">
      <w:start w:val="1"/>
      <w:numFmt w:val="bullet"/>
      <w:lvlText w:val=""/>
      <w:lvlJc w:val="left"/>
      <w:pPr>
        <w:ind w:left="3840" w:hanging="480"/>
      </w:pPr>
      <w:rPr>
        <w:rFonts w:ascii="Wingdings" w:hAnsi="Wingdings" w:hint="default"/>
      </w:rPr>
    </w:lvl>
    <w:lvl w:ilvl="8" w:tplc="0409001B" w:tentative="1">
      <w:start w:val="1"/>
      <w:numFmt w:val="bullet"/>
      <w:lvlText w:val=""/>
      <w:lvlJc w:val="left"/>
      <w:pPr>
        <w:ind w:left="4320" w:hanging="480"/>
      </w:pPr>
      <w:rPr>
        <w:rFonts w:ascii="Wingdings" w:hAnsi="Wingdings" w:hint="default"/>
      </w:rPr>
    </w:lvl>
  </w:abstractNum>
  <w:abstractNum w:abstractNumId="75">
    <w:nsid w:val="6C4C6130"/>
    <w:multiLevelType w:val="multilevel"/>
    <w:tmpl w:val="6C4C6130"/>
    <w:lvl w:ilvl="0">
      <w:start w:val="1"/>
      <w:numFmt w:val="lowerLetter"/>
      <w:lvlText w:val="%1."/>
      <w:lvlJc w:val="left"/>
      <w:pPr>
        <w:ind w:left="780" w:hanging="360"/>
      </w:pPr>
      <w:rPr>
        <w:rFonts w:hint="default"/>
      </w:rPr>
    </w:lvl>
    <w:lvl w:ilvl="1">
      <w:start w:val="1"/>
      <w:numFmt w:val="ideographTraditional"/>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ideographTraditional"/>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ideographTraditional"/>
      <w:lvlText w:val="%8、"/>
      <w:lvlJc w:val="left"/>
      <w:pPr>
        <w:ind w:left="4260" w:hanging="480"/>
      </w:pPr>
    </w:lvl>
    <w:lvl w:ilvl="8">
      <w:start w:val="1"/>
      <w:numFmt w:val="lowerRoman"/>
      <w:lvlText w:val="%9."/>
      <w:lvlJc w:val="right"/>
      <w:pPr>
        <w:ind w:left="4740" w:hanging="480"/>
      </w:pPr>
    </w:lvl>
  </w:abstractNum>
  <w:abstractNum w:abstractNumId="76">
    <w:nsid w:val="6C6121D1"/>
    <w:multiLevelType w:val="hybridMultilevel"/>
    <w:tmpl w:val="09F44192"/>
    <w:lvl w:ilvl="0" w:tplc="3AB21410">
      <w:start w:val="1"/>
      <w:numFmt w:val="decimal"/>
      <w:lvlText w:val="%1."/>
      <w:lvlJc w:val="left"/>
      <w:pPr>
        <w:ind w:left="2236" w:hanging="480"/>
      </w:pPr>
      <w:rPr>
        <w:rFonts w:hint="default"/>
      </w:rPr>
    </w:lvl>
    <w:lvl w:ilvl="1" w:tplc="04090019" w:tentative="1">
      <w:start w:val="1"/>
      <w:numFmt w:val="ideographTraditional"/>
      <w:lvlText w:val="%2、"/>
      <w:lvlJc w:val="left"/>
      <w:pPr>
        <w:ind w:left="2716" w:hanging="480"/>
      </w:pPr>
    </w:lvl>
    <w:lvl w:ilvl="2" w:tplc="0409001B">
      <w:start w:val="1"/>
      <w:numFmt w:val="lowerRoman"/>
      <w:lvlText w:val="%3."/>
      <w:lvlJc w:val="right"/>
      <w:pPr>
        <w:ind w:left="3196" w:hanging="480"/>
      </w:pPr>
    </w:lvl>
    <w:lvl w:ilvl="3" w:tplc="0409000F" w:tentative="1">
      <w:start w:val="1"/>
      <w:numFmt w:val="decimal"/>
      <w:lvlText w:val="%4."/>
      <w:lvlJc w:val="left"/>
      <w:pPr>
        <w:ind w:left="3676" w:hanging="480"/>
      </w:pPr>
    </w:lvl>
    <w:lvl w:ilvl="4" w:tplc="04090019" w:tentative="1">
      <w:start w:val="1"/>
      <w:numFmt w:val="ideographTraditional"/>
      <w:lvlText w:val="%5、"/>
      <w:lvlJc w:val="left"/>
      <w:pPr>
        <w:ind w:left="4156" w:hanging="480"/>
      </w:pPr>
    </w:lvl>
    <w:lvl w:ilvl="5" w:tplc="0409001B" w:tentative="1">
      <w:start w:val="1"/>
      <w:numFmt w:val="lowerRoman"/>
      <w:lvlText w:val="%6."/>
      <w:lvlJc w:val="right"/>
      <w:pPr>
        <w:ind w:left="4636" w:hanging="480"/>
      </w:pPr>
    </w:lvl>
    <w:lvl w:ilvl="6" w:tplc="0409000F" w:tentative="1">
      <w:start w:val="1"/>
      <w:numFmt w:val="decimal"/>
      <w:lvlText w:val="%7."/>
      <w:lvlJc w:val="left"/>
      <w:pPr>
        <w:ind w:left="5116" w:hanging="480"/>
      </w:pPr>
    </w:lvl>
    <w:lvl w:ilvl="7" w:tplc="04090019" w:tentative="1">
      <w:start w:val="1"/>
      <w:numFmt w:val="ideographTraditional"/>
      <w:lvlText w:val="%8、"/>
      <w:lvlJc w:val="left"/>
      <w:pPr>
        <w:ind w:left="5596" w:hanging="480"/>
      </w:pPr>
    </w:lvl>
    <w:lvl w:ilvl="8" w:tplc="0409001B" w:tentative="1">
      <w:start w:val="1"/>
      <w:numFmt w:val="lowerRoman"/>
      <w:lvlText w:val="%9."/>
      <w:lvlJc w:val="right"/>
      <w:pPr>
        <w:ind w:left="6076" w:hanging="480"/>
      </w:pPr>
    </w:lvl>
  </w:abstractNum>
  <w:abstractNum w:abstractNumId="77">
    <w:nsid w:val="6F1E241B"/>
    <w:multiLevelType w:val="hybridMultilevel"/>
    <w:tmpl w:val="A70AD98E"/>
    <w:lvl w:ilvl="0" w:tplc="04090003">
      <w:start w:val="1"/>
      <w:numFmt w:val="bullet"/>
      <w:lvlText w:val=""/>
      <w:lvlJc w:val="left"/>
      <w:pPr>
        <w:ind w:left="2181" w:hanging="480"/>
      </w:pPr>
      <w:rPr>
        <w:rFonts w:ascii="Wingdings" w:hAnsi="Wingdings" w:hint="default"/>
      </w:rPr>
    </w:lvl>
    <w:lvl w:ilvl="1" w:tplc="04090003" w:tentative="1">
      <w:start w:val="1"/>
      <w:numFmt w:val="bullet"/>
      <w:lvlText w:val=""/>
      <w:lvlJc w:val="left"/>
      <w:pPr>
        <w:ind w:left="2661" w:hanging="480"/>
      </w:pPr>
      <w:rPr>
        <w:rFonts w:ascii="Wingdings" w:hAnsi="Wingdings" w:hint="default"/>
      </w:rPr>
    </w:lvl>
    <w:lvl w:ilvl="2" w:tplc="04090005" w:tentative="1">
      <w:start w:val="1"/>
      <w:numFmt w:val="bullet"/>
      <w:lvlText w:val=""/>
      <w:lvlJc w:val="left"/>
      <w:pPr>
        <w:ind w:left="3141" w:hanging="480"/>
      </w:pPr>
      <w:rPr>
        <w:rFonts w:ascii="Wingdings" w:hAnsi="Wingdings" w:hint="default"/>
      </w:rPr>
    </w:lvl>
    <w:lvl w:ilvl="3" w:tplc="04090001" w:tentative="1">
      <w:start w:val="1"/>
      <w:numFmt w:val="bullet"/>
      <w:lvlText w:val=""/>
      <w:lvlJc w:val="left"/>
      <w:pPr>
        <w:ind w:left="3621" w:hanging="480"/>
      </w:pPr>
      <w:rPr>
        <w:rFonts w:ascii="Wingdings" w:hAnsi="Wingdings" w:hint="default"/>
      </w:rPr>
    </w:lvl>
    <w:lvl w:ilvl="4" w:tplc="04090003" w:tentative="1">
      <w:start w:val="1"/>
      <w:numFmt w:val="bullet"/>
      <w:lvlText w:val=""/>
      <w:lvlJc w:val="left"/>
      <w:pPr>
        <w:ind w:left="4101" w:hanging="480"/>
      </w:pPr>
      <w:rPr>
        <w:rFonts w:ascii="Wingdings" w:hAnsi="Wingdings" w:hint="default"/>
      </w:rPr>
    </w:lvl>
    <w:lvl w:ilvl="5" w:tplc="04090005" w:tentative="1">
      <w:start w:val="1"/>
      <w:numFmt w:val="bullet"/>
      <w:lvlText w:val=""/>
      <w:lvlJc w:val="left"/>
      <w:pPr>
        <w:ind w:left="4581" w:hanging="480"/>
      </w:pPr>
      <w:rPr>
        <w:rFonts w:ascii="Wingdings" w:hAnsi="Wingdings" w:hint="default"/>
      </w:rPr>
    </w:lvl>
    <w:lvl w:ilvl="6" w:tplc="04090001" w:tentative="1">
      <w:start w:val="1"/>
      <w:numFmt w:val="bullet"/>
      <w:lvlText w:val=""/>
      <w:lvlJc w:val="left"/>
      <w:pPr>
        <w:ind w:left="5061" w:hanging="480"/>
      </w:pPr>
      <w:rPr>
        <w:rFonts w:ascii="Wingdings" w:hAnsi="Wingdings" w:hint="default"/>
      </w:rPr>
    </w:lvl>
    <w:lvl w:ilvl="7" w:tplc="04090003" w:tentative="1">
      <w:start w:val="1"/>
      <w:numFmt w:val="bullet"/>
      <w:lvlText w:val=""/>
      <w:lvlJc w:val="left"/>
      <w:pPr>
        <w:ind w:left="5541" w:hanging="480"/>
      </w:pPr>
      <w:rPr>
        <w:rFonts w:ascii="Wingdings" w:hAnsi="Wingdings" w:hint="default"/>
      </w:rPr>
    </w:lvl>
    <w:lvl w:ilvl="8" w:tplc="04090005" w:tentative="1">
      <w:start w:val="1"/>
      <w:numFmt w:val="bullet"/>
      <w:lvlText w:val=""/>
      <w:lvlJc w:val="left"/>
      <w:pPr>
        <w:ind w:left="6021" w:hanging="480"/>
      </w:pPr>
      <w:rPr>
        <w:rFonts w:ascii="Wingdings" w:hAnsi="Wingdings" w:hint="default"/>
      </w:rPr>
    </w:lvl>
  </w:abstractNum>
  <w:abstractNum w:abstractNumId="78">
    <w:nsid w:val="71CD0701"/>
    <w:multiLevelType w:val="multilevel"/>
    <w:tmpl w:val="DB7CC076"/>
    <w:name w:val="WW8Num282222"/>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9">
    <w:nsid w:val="72740B67"/>
    <w:multiLevelType w:val="multilevel"/>
    <w:tmpl w:val="72740B67"/>
    <w:lvl w:ilvl="0">
      <w:start w:val="1"/>
      <w:numFmt w:val="decimal"/>
      <w:lvlText w:val="%1、"/>
      <w:lvlJc w:val="left"/>
      <w:pPr>
        <w:ind w:left="1146" w:hanging="720"/>
      </w:pPr>
      <w:rPr>
        <w:rFonts w:eastAsia="Microsoft YaHei" w:hint="default"/>
      </w:rPr>
    </w:lvl>
    <w:lvl w:ilvl="1">
      <w:start w:val="1"/>
      <w:numFmt w:val="ideographTraditional"/>
      <w:lvlText w:val="%2、"/>
      <w:lvlJc w:val="left"/>
      <w:pPr>
        <w:ind w:left="1386" w:hanging="480"/>
      </w:pPr>
    </w:lvl>
    <w:lvl w:ilvl="2">
      <w:start w:val="1"/>
      <w:numFmt w:val="lowerRoman"/>
      <w:lvlText w:val="%3."/>
      <w:lvlJc w:val="right"/>
      <w:pPr>
        <w:ind w:left="1866" w:hanging="480"/>
      </w:pPr>
    </w:lvl>
    <w:lvl w:ilvl="3">
      <w:start w:val="1"/>
      <w:numFmt w:val="decimal"/>
      <w:lvlText w:val="%4."/>
      <w:lvlJc w:val="left"/>
      <w:pPr>
        <w:ind w:left="2346" w:hanging="480"/>
      </w:pPr>
    </w:lvl>
    <w:lvl w:ilvl="4">
      <w:start w:val="1"/>
      <w:numFmt w:val="ideographTraditional"/>
      <w:lvlText w:val="%5、"/>
      <w:lvlJc w:val="left"/>
      <w:pPr>
        <w:ind w:left="2826" w:hanging="480"/>
      </w:pPr>
    </w:lvl>
    <w:lvl w:ilvl="5">
      <w:start w:val="1"/>
      <w:numFmt w:val="lowerRoman"/>
      <w:lvlText w:val="%6."/>
      <w:lvlJc w:val="right"/>
      <w:pPr>
        <w:ind w:left="3306" w:hanging="480"/>
      </w:pPr>
    </w:lvl>
    <w:lvl w:ilvl="6">
      <w:start w:val="1"/>
      <w:numFmt w:val="decimal"/>
      <w:lvlText w:val="%7."/>
      <w:lvlJc w:val="left"/>
      <w:pPr>
        <w:ind w:left="3786" w:hanging="480"/>
      </w:pPr>
    </w:lvl>
    <w:lvl w:ilvl="7">
      <w:start w:val="1"/>
      <w:numFmt w:val="ideographTraditional"/>
      <w:lvlText w:val="%8、"/>
      <w:lvlJc w:val="left"/>
      <w:pPr>
        <w:ind w:left="4266" w:hanging="480"/>
      </w:pPr>
    </w:lvl>
    <w:lvl w:ilvl="8">
      <w:start w:val="1"/>
      <w:numFmt w:val="lowerRoman"/>
      <w:lvlText w:val="%9."/>
      <w:lvlJc w:val="right"/>
      <w:pPr>
        <w:ind w:left="4746" w:hanging="480"/>
      </w:pPr>
    </w:lvl>
  </w:abstractNum>
  <w:abstractNum w:abstractNumId="80">
    <w:nsid w:val="748A2E5F"/>
    <w:multiLevelType w:val="hybridMultilevel"/>
    <w:tmpl w:val="3DFAF614"/>
    <w:lvl w:ilvl="0" w:tplc="94F2740C">
      <w:start w:val="1"/>
      <w:numFmt w:val="decimal"/>
      <w:lvlText w:val="%1."/>
      <w:lvlJc w:val="left"/>
      <w:pPr>
        <w:ind w:left="480" w:hanging="480"/>
      </w:pPr>
    </w:lvl>
    <w:lvl w:ilvl="1" w:tplc="7892FE50" w:tentative="1">
      <w:start w:val="1"/>
      <w:numFmt w:val="ideographTraditional"/>
      <w:lvlText w:val="%2、"/>
      <w:lvlJc w:val="left"/>
      <w:pPr>
        <w:ind w:left="960" w:hanging="480"/>
      </w:pPr>
    </w:lvl>
    <w:lvl w:ilvl="2" w:tplc="EBEC7C84" w:tentative="1">
      <w:start w:val="1"/>
      <w:numFmt w:val="lowerRoman"/>
      <w:lvlText w:val="%3."/>
      <w:lvlJc w:val="right"/>
      <w:pPr>
        <w:ind w:left="1440" w:hanging="480"/>
      </w:pPr>
    </w:lvl>
    <w:lvl w:ilvl="3" w:tplc="56767D66" w:tentative="1">
      <w:start w:val="1"/>
      <w:numFmt w:val="decimal"/>
      <w:lvlText w:val="%4."/>
      <w:lvlJc w:val="left"/>
      <w:pPr>
        <w:ind w:left="1920" w:hanging="480"/>
      </w:pPr>
    </w:lvl>
    <w:lvl w:ilvl="4" w:tplc="4F4A2808" w:tentative="1">
      <w:start w:val="1"/>
      <w:numFmt w:val="ideographTraditional"/>
      <w:lvlText w:val="%5、"/>
      <w:lvlJc w:val="left"/>
      <w:pPr>
        <w:ind w:left="2400" w:hanging="480"/>
      </w:pPr>
    </w:lvl>
    <w:lvl w:ilvl="5" w:tplc="1EDE876E" w:tentative="1">
      <w:start w:val="1"/>
      <w:numFmt w:val="lowerRoman"/>
      <w:lvlText w:val="%6."/>
      <w:lvlJc w:val="right"/>
      <w:pPr>
        <w:ind w:left="2880" w:hanging="480"/>
      </w:pPr>
    </w:lvl>
    <w:lvl w:ilvl="6" w:tplc="EEF0005A" w:tentative="1">
      <w:start w:val="1"/>
      <w:numFmt w:val="decimal"/>
      <w:lvlText w:val="%7."/>
      <w:lvlJc w:val="left"/>
      <w:pPr>
        <w:ind w:left="3360" w:hanging="480"/>
      </w:pPr>
    </w:lvl>
    <w:lvl w:ilvl="7" w:tplc="B3F68648" w:tentative="1">
      <w:start w:val="1"/>
      <w:numFmt w:val="ideographTraditional"/>
      <w:lvlText w:val="%8、"/>
      <w:lvlJc w:val="left"/>
      <w:pPr>
        <w:ind w:left="3840" w:hanging="480"/>
      </w:pPr>
    </w:lvl>
    <w:lvl w:ilvl="8" w:tplc="FC0E65EE" w:tentative="1">
      <w:start w:val="1"/>
      <w:numFmt w:val="lowerRoman"/>
      <w:lvlText w:val="%9."/>
      <w:lvlJc w:val="right"/>
      <w:pPr>
        <w:ind w:left="4320" w:hanging="480"/>
      </w:pPr>
    </w:lvl>
  </w:abstractNum>
  <w:abstractNum w:abstractNumId="81">
    <w:nsid w:val="75EE6D9B"/>
    <w:multiLevelType w:val="hybridMultilevel"/>
    <w:tmpl w:val="95C2D5F0"/>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2">
    <w:nsid w:val="768E735F"/>
    <w:multiLevelType w:val="hybridMultilevel"/>
    <w:tmpl w:val="956A8964"/>
    <w:name w:val="WW8Num28224"/>
    <w:lvl w:ilvl="0" w:tplc="0BB8F406">
      <w:start w:val="1"/>
      <w:numFmt w:val="decimal"/>
      <w:lvlText w:val="%1."/>
      <w:lvlJc w:val="left"/>
      <w:pPr>
        <w:ind w:left="1210" w:hanging="360"/>
      </w:pPr>
      <w:rPr>
        <w:rFonts w:hint="default"/>
      </w:rPr>
    </w:lvl>
    <w:lvl w:ilvl="1" w:tplc="36CA73B8" w:tentative="1">
      <w:start w:val="1"/>
      <w:numFmt w:val="ideographTraditional"/>
      <w:lvlText w:val="%2、"/>
      <w:lvlJc w:val="left"/>
      <w:pPr>
        <w:ind w:left="1810" w:hanging="480"/>
      </w:pPr>
    </w:lvl>
    <w:lvl w:ilvl="2" w:tplc="DA322EE2" w:tentative="1">
      <w:start w:val="1"/>
      <w:numFmt w:val="lowerRoman"/>
      <w:lvlText w:val="%3."/>
      <w:lvlJc w:val="right"/>
      <w:pPr>
        <w:ind w:left="2290" w:hanging="480"/>
      </w:pPr>
    </w:lvl>
    <w:lvl w:ilvl="3" w:tplc="16843720" w:tentative="1">
      <w:start w:val="1"/>
      <w:numFmt w:val="decimal"/>
      <w:lvlText w:val="%4."/>
      <w:lvlJc w:val="left"/>
      <w:pPr>
        <w:ind w:left="2770" w:hanging="480"/>
      </w:pPr>
    </w:lvl>
    <w:lvl w:ilvl="4" w:tplc="10CE3462" w:tentative="1">
      <w:start w:val="1"/>
      <w:numFmt w:val="ideographTraditional"/>
      <w:lvlText w:val="%5、"/>
      <w:lvlJc w:val="left"/>
      <w:pPr>
        <w:ind w:left="3250" w:hanging="480"/>
      </w:pPr>
    </w:lvl>
    <w:lvl w:ilvl="5" w:tplc="DE3C43BC" w:tentative="1">
      <w:start w:val="1"/>
      <w:numFmt w:val="lowerRoman"/>
      <w:lvlText w:val="%6."/>
      <w:lvlJc w:val="right"/>
      <w:pPr>
        <w:ind w:left="3730" w:hanging="480"/>
      </w:pPr>
    </w:lvl>
    <w:lvl w:ilvl="6" w:tplc="D1A8CD7E" w:tentative="1">
      <w:start w:val="1"/>
      <w:numFmt w:val="decimal"/>
      <w:lvlText w:val="%7."/>
      <w:lvlJc w:val="left"/>
      <w:pPr>
        <w:ind w:left="4210" w:hanging="480"/>
      </w:pPr>
    </w:lvl>
    <w:lvl w:ilvl="7" w:tplc="E384EC90" w:tentative="1">
      <w:start w:val="1"/>
      <w:numFmt w:val="ideographTraditional"/>
      <w:lvlText w:val="%8、"/>
      <w:lvlJc w:val="left"/>
      <w:pPr>
        <w:ind w:left="4690" w:hanging="480"/>
      </w:pPr>
    </w:lvl>
    <w:lvl w:ilvl="8" w:tplc="00DAEF58" w:tentative="1">
      <w:start w:val="1"/>
      <w:numFmt w:val="lowerRoman"/>
      <w:lvlText w:val="%9."/>
      <w:lvlJc w:val="right"/>
      <w:pPr>
        <w:ind w:left="5170" w:hanging="480"/>
      </w:pPr>
    </w:lvl>
  </w:abstractNum>
  <w:abstractNum w:abstractNumId="83">
    <w:nsid w:val="7EFA0AE5"/>
    <w:multiLevelType w:val="hybridMultilevel"/>
    <w:tmpl w:val="23783276"/>
    <w:lvl w:ilvl="0" w:tplc="274AA578">
      <w:start w:val="1"/>
      <w:numFmt w:val="decimal"/>
      <w:lvlText w:val="%1."/>
      <w:lvlJc w:val="left"/>
      <w:pPr>
        <w:ind w:left="480" w:hanging="480"/>
      </w:pPr>
      <w:rPr>
        <w:rFonts w:ascii="Arial" w:hAnsi="Arial" w:cs="Arial" w:hint="default"/>
        <w:color w:val="0000FF"/>
        <w:sz w:val="20"/>
        <w:szCs w:val="2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50"/>
  </w:num>
  <w:num w:numId="3">
    <w:abstractNumId w:val="36"/>
  </w:num>
  <w:num w:numId="4">
    <w:abstractNumId w:val="54"/>
  </w:num>
  <w:num w:numId="5">
    <w:abstractNumId w:val="26"/>
  </w:num>
  <w:num w:numId="6">
    <w:abstractNumId w:val="61"/>
  </w:num>
  <w:num w:numId="7">
    <w:abstractNumId w:val="49"/>
  </w:num>
  <w:num w:numId="8">
    <w:abstractNumId w:val="51"/>
  </w:num>
  <w:num w:numId="9">
    <w:abstractNumId w:val="74"/>
  </w:num>
  <w:num w:numId="10">
    <w:abstractNumId w:val="81"/>
  </w:num>
  <w:num w:numId="11">
    <w:abstractNumId w:val="63"/>
  </w:num>
  <w:num w:numId="12">
    <w:abstractNumId w:val="56"/>
  </w:num>
  <w:num w:numId="13">
    <w:abstractNumId w:val="39"/>
  </w:num>
  <w:num w:numId="14">
    <w:abstractNumId w:val="72"/>
  </w:num>
  <w:num w:numId="15">
    <w:abstractNumId w:val="58"/>
  </w:num>
  <w:num w:numId="16">
    <w:abstractNumId w:val="27"/>
  </w:num>
  <w:num w:numId="17">
    <w:abstractNumId w:val="52"/>
  </w:num>
  <w:num w:numId="18">
    <w:abstractNumId w:val="62"/>
  </w:num>
  <w:num w:numId="19">
    <w:abstractNumId w:val="34"/>
  </w:num>
  <w:num w:numId="20">
    <w:abstractNumId w:val="67"/>
  </w:num>
  <w:num w:numId="21">
    <w:abstractNumId w:val="37"/>
  </w:num>
  <w:num w:numId="22">
    <w:abstractNumId w:val="43"/>
  </w:num>
  <w:num w:numId="23">
    <w:abstractNumId w:val="71"/>
  </w:num>
  <w:num w:numId="24">
    <w:abstractNumId w:val="70"/>
  </w:num>
  <w:num w:numId="25">
    <w:abstractNumId w:val="79"/>
  </w:num>
  <w:num w:numId="26">
    <w:abstractNumId w:val="75"/>
  </w:num>
  <w:num w:numId="27">
    <w:abstractNumId w:val="55"/>
  </w:num>
  <w:num w:numId="28">
    <w:abstractNumId w:val="48"/>
  </w:num>
  <w:num w:numId="29">
    <w:abstractNumId w:val="0"/>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8"/>
  </w:num>
  <w:num w:numId="32">
    <w:abstractNumId w:val="60"/>
  </w:num>
  <w:num w:numId="33">
    <w:abstractNumId w:val="66"/>
  </w:num>
  <w:num w:numId="34">
    <w:abstractNumId w:val="32"/>
  </w:num>
  <w:num w:numId="35">
    <w:abstractNumId w:val="76"/>
  </w:num>
  <w:num w:numId="36">
    <w:abstractNumId w:val="77"/>
  </w:num>
  <w:num w:numId="37">
    <w:abstractNumId w:val="30"/>
  </w:num>
  <w:num w:numId="38">
    <w:abstractNumId w:val="59"/>
  </w:num>
  <w:num w:numId="39">
    <w:abstractNumId w:val="57"/>
  </w:num>
  <w:num w:numId="40">
    <w:abstractNumId w:val="45"/>
  </w:num>
  <w:num w:numId="41">
    <w:abstractNumId w:val="65"/>
  </w:num>
  <w:num w:numId="42">
    <w:abstractNumId w:val="80"/>
  </w:num>
  <w:num w:numId="43">
    <w:abstractNumId w:val="64"/>
  </w:num>
  <w:num w:numId="44">
    <w:abstractNumId w:val="42"/>
  </w:num>
  <w:num w:numId="45">
    <w:abstractNumId w:val="47"/>
  </w:num>
  <w:num w:numId="46">
    <w:abstractNumId w:val="8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bordersDoNotSurroundFooter/>
  <w:hideSpellingErrors/>
  <w:hideGrammaticalError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102"/>
  <w:defaultTableStyle w:val="Normal"/>
  <w:drawingGridHorizontalSpacing w:val="100"/>
  <w:displayHorizontalDrawingGridEvery w:val="0"/>
  <w:displayVerticalDrawingGridEvery w:val="0"/>
  <w:characterSpacingControl w:val="compressPunctuation"/>
  <w:hdrShapeDefaults>
    <o:shapedefaults v:ext="edit" spidmax="2094"/>
    <o:shapelayout v:ext="edit">
      <o:idmap v:ext="edit" data="2"/>
      <o:rules v:ext="edit">
        <o:r id="V:Rule1" type="connector" idref="#_x0000_s2091"/>
        <o:r id="V:Rule2" type="connector" idref="#_x0000_s2090"/>
        <o:r id="V:Rule3" type="connector" idref="#_x0000_s2092"/>
      </o:rules>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E13912"/>
    <w:rsid w:val="00000181"/>
    <w:rsid w:val="000006DF"/>
    <w:rsid w:val="000009E0"/>
    <w:rsid w:val="00000DD3"/>
    <w:rsid w:val="000016B5"/>
    <w:rsid w:val="0000194B"/>
    <w:rsid w:val="00002CCC"/>
    <w:rsid w:val="00003631"/>
    <w:rsid w:val="00003693"/>
    <w:rsid w:val="00003732"/>
    <w:rsid w:val="00003E98"/>
    <w:rsid w:val="0000443A"/>
    <w:rsid w:val="00004510"/>
    <w:rsid w:val="0000453B"/>
    <w:rsid w:val="00004820"/>
    <w:rsid w:val="00004D55"/>
    <w:rsid w:val="00005688"/>
    <w:rsid w:val="000058B6"/>
    <w:rsid w:val="00005FD9"/>
    <w:rsid w:val="000066C1"/>
    <w:rsid w:val="00006E97"/>
    <w:rsid w:val="0000702F"/>
    <w:rsid w:val="000073E1"/>
    <w:rsid w:val="00007F46"/>
    <w:rsid w:val="0001002B"/>
    <w:rsid w:val="0001099D"/>
    <w:rsid w:val="00010A2D"/>
    <w:rsid w:val="00010AB4"/>
    <w:rsid w:val="00011B7B"/>
    <w:rsid w:val="00012509"/>
    <w:rsid w:val="000131DC"/>
    <w:rsid w:val="0001394B"/>
    <w:rsid w:val="000143D9"/>
    <w:rsid w:val="0001485E"/>
    <w:rsid w:val="00014A00"/>
    <w:rsid w:val="00014A04"/>
    <w:rsid w:val="00014BEB"/>
    <w:rsid w:val="00014CEA"/>
    <w:rsid w:val="0001551D"/>
    <w:rsid w:val="0001553B"/>
    <w:rsid w:val="000161C7"/>
    <w:rsid w:val="00016F22"/>
    <w:rsid w:val="00017419"/>
    <w:rsid w:val="00017ADA"/>
    <w:rsid w:val="000209F3"/>
    <w:rsid w:val="00020A07"/>
    <w:rsid w:val="00020C9F"/>
    <w:rsid w:val="00021DBF"/>
    <w:rsid w:val="00021ED8"/>
    <w:rsid w:val="00022748"/>
    <w:rsid w:val="00022A27"/>
    <w:rsid w:val="00022AA4"/>
    <w:rsid w:val="00023299"/>
    <w:rsid w:val="00024535"/>
    <w:rsid w:val="00024737"/>
    <w:rsid w:val="00024CD3"/>
    <w:rsid w:val="00025262"/>
    <w:rsid w:val="000253D4"/>
    <w:rsid w:val="0002595F"/>
    <w:rsid w:val="0002627D"/>
    <w:rsid w:val="00026436"/>
    <w:rsid w:val="000267A6"/>
    <w:rsid w:val="00027645"/>
    <w:rsid w:val="00030634"/>
    <w:rsid w:val="000307D0"/>
    <w:rsid w:val="00030B9F"/>
    <w:rsid w:val="00030F0A"/>
    <w:rsid w:val="00031366"/>
    <w:rsid w:val="00031729"/>
    <w:rsid w:val="00031CAC"/>
    <w:rsid w:val="00031EF2"/>
    <w:rsid w:val="000327E4"/>
    <w:rsid w:val="00034C6A"/>
    <w:rsid w:val="0003541A"/>
    <w:rsid w:val="000359FE"/>
    <w:rsid w:val="00035D36"/>
    <w:rsid w:val="00035F36"/>
    <w:rsid w:val="0003612A"/>
    <w:rsid w:val="00036F71"/>
    <w:rsid w:val="000376F1"/>
    <w:rsid w:val="00037736"/>
    <w:rsid w:val="000379AE"/>
    <w:rsid w:val="00040466"/>
    <w:rsid w:val="00040C26"/>
    <w:rsid w:val="00040E5D"/>
    <w:rsid w:val="000416A9"/>
    <w:rsid w:val="00041777"/>
    <w:rsid w:val="00041C39"/>
    <w:rsid w:val="0004225B"/>
    <w:rsid w:val="00042D5A"/>
    <w:rsid w:val="00042E01"/>
    <w:rsid w:val="0004320E"/>
    <w:rsid w:val="000436C3"/>
    <w:rsid w:val="00043A86"/>
    <w:rsid w:val="00044A11"/>
    <w:rsid w:val="000454CE"/>
    <w:rsid w:val="00045737"/>
    <w:rsid w:val="000457D5"/>
    <w:rsid w:val="0004721D"/>
    <w:rsid w:val="000476C0"/>
    <w:rsid w:val="000476F1"/>
    <w:rsid w:val="000478AC"/>
    <w:rsid w:val="000508B9"/>
    <w:rsid w:val="000509C6"/>
    <w:rsid w:val="00050D5D"/>
    <w:rsid w:val="00050EF0"/>
    <w:rsid w:val="00051390"/>
    <w:rsid w:val="00051B37"/>
    <w:rsid w:val="00051BB3"/>
    <w:rsid w:val="0005212D"/>
    <w:rsid w:val="00052429"/>
    <w:rsid w:val="00052C61"/>
    <w:rsid w:val="000554BE"/>
    <w:rsid w:val="000556D4"/>
    <w:rsid w:val="00056000"/>
    <w:rsid w:val="000565C1"/>
    <w:rsid w:val="00056D99"/>
    <w:rsid w:val="00057183"/>
    <w:rsid w:val="00057187"/>
    <w:rsid w:val="00057443"/>
    <w:rsid w:val="00057927"/>
    <w:rsid w:val="00057CDC"/>
    <w:rsid w:val="000609F6"/>
    <w:rsid w:val="00061458"/>
    <w:rsid w:val="0006268E"/>
    <w:rsid w:val="0006293F"/>
    <w:rsid w:val="00062B51"/>
    <w:rsid w:val="00063A01"/>
    <w:rsid w:val="000647DC"/>
    <w:rsid w:val="0006495D"/>
    <w:rsid w:val="00064C8B"/>
    <w:rsid w:val="0006504A"/>
    <w:rsid w:val="00065209"/>
    <w:rsid w:val="00065696"/>
    <w:rsid w:val="0006569D"/>
    <w:rsid w:val="000670C3"/>
    <w:rsid w:val="00067434"/>
    <w:rsid w:val="00067448"/>
    <w:rsid w:val="000675E4"/>
    <w:rsid w:val="0006781C"/>
    <w:rsid w:val="00067BAA"/>
    <w:rsid w:val="0007189F"/>
    <w:rsid w:val="00071CA8"/>
    <w:rsid w:val="00071CC6"/>
    <w:rsid w:val="00072942"/>
    <w:rsid w:val="00072BF2"/>
    <w:rsid w:val="00072EBC"/>
    <w:rsid w:val="000736D0"/>
    <w:rsid w:val="00074730"/>
    <w:rsid w:val="00075F51"/>
    <w:rsid w:val="00076347"/>
    <w:rsid w:val="00077543"/>
    <w:rsid w:val="0007790A"/>
    <w:rsid w:val="00080173"/>
    <w:rsid w:val="00080231"/>
    <w:rsid w:val="00080B30"/>
    <w:rsid w:val="00080BC3"/>
    <w:rsid w:val="000817A0"/>
    <w:rsid w:val="0008237D"/>
    <w:rsid w:val="00082892"/>
    <w:rsid w:val="00083593"/>
    <w:rsid w:val="000836EB"/>
    <w:rsid w:val="000843FD"/>
    <w:rsid w:val="0008448C"/>
    <w:rsid w:val="00084FD3"/>
    <w:rsid w:val="0008551E"/>
    <w:rsid w:val="00085E1A"/>
    <w:rsid w:val="00085F38"/>
    <w:rsid w:val="0008693E"/>
    <w:rsid w:val="00086DD7"/>
    <w:rsid w:val="00087039"/>
    <w:rsid w:val="00087BE5"/>
    <w:rsid w:val="00090BA3"/>
    <w:rsid w:val="00091C69"/>
    <w:rsid w:val="0009261B"/>
    <w:rsid w:val="000928F7"/>
    <w:rsid w:val="000936DE"/>
    <w:rsid w:val="00093E3B"/>
    <w:rsid w:val="000943F9"/>
    <w:rsid w:val="00094E18"/>
    <w:rsid w:val="0009507E"/>
    <w:rsid w:val="00095251"/>
    <w:rsid w:val="00095272"/>
    <w:rsid w:val="000953D4"/>
    <w:rsid w:val="00095D93"/>
    <w:rsid w:val="00095E91"/>
    <w:rsid w:val="0009683A"/>
    <w:rsid w:val="00097A7C"/>
    <w:rsid w:val="000A01B8"/>
    <w:rsid w:val="000A02B7"/>
    <w:rsid w:val="000A08BF"/>
    <w:rsid w:val="000A0A16"/>
    <w:rsid w:val="000A0F71"/>
    <w:rsid w:val="000A1353"/>
    <w:rsid w:val="000A18BC"/>
    <w:rsid w:val="000A21F9"/>
    <w:rsid w:val="000A2B5F"/>
    <w:rsid w:val="000A32E2"/>
    <w:rsid w:val="000A3892"/>
    <w:rsid w:val="000A38F4"/>
    <w:rsid w:val="000A3C82"/>
    <w:rsid w:val="000A3DC3"/>
    <w:rsid w:val="000A532E"/>
    <w:rsid w:val="000A565D"/>
    <w:rsid w:val="000A5BC4"/>
    <w:rsid w:val="000A6244"/>
    <w:rsid w:val="000A6768"/>
    <w:rsid w:val="000A77B1"/>
    <w:rsid w:val="000A78B1"/>
    <w:rsid w:val="000A7A43"/>
    <w:rsid w:val="000B0630"/>
    <w:rsid w:val="000B08E4"/>
    <w:rsid w:val="000B26D9"/>
    <w:rsid w:val="000B40C8"/>
    <w:rsid w:val="000B420E"/>
    <w:rsid w:val="000B458A"/>
    <w:rsid w:val="000B4660"/>
    <w:rsid w:val="000B5553"/>
    <w:rsid w:val="000B6024"/>
    <w:rsid w:val="000B69A9"/>
    <w:rsid w:val="000B79D3"/>
    <w:rsid w:val="000B7AB4"/>
    <w:rsid w:val="000B7B91"/>
    <w:rsid w:val="000C0085"/>
    <w:rsid w:val="000C160C"/>
    <w:rsid w:val="000C19A5"/>
    <w:rsid w:val="000C1F7E"/>
    <w:rsid w:val="000C20C3"/>
    <w:rsid w:val="000C21D2"/>
    <w:rsid w:val="000C291B"/>
    <w:rsid w:val="000C2ACD"/>
    <w:rsid w:val="000C2C49"/>
    <w:rsid w:val="000C2CDF"/>
    <w:rsid w:val="000C3627"/>
    <w:rsid w:val="000C37FA"/>
    <w:rsid w:val="000C3EDA"/>
    <w:rsid w:val="000C4125"/>
    <w:rsid w:val="000C4BEE"/>
    <w:rsid w:val="000C50B3"/>
    <w:rsid w:val="000C52F5"/>
    <w:rsid w:val="000C5977"/>
    <w:rsid w:val="000C6293"/>
    <w:rsid w:val="000C6853"/>
    <w:rsid w:val="000D00B2"/>
    <w:rsid w:val="000D0595"/>
    <w:rsid w:val="000D0B8D"/>
    <w:rsid w:val="000D0CAF"/>
    <w:rsid w:val="000D183C"/>
    <w:rsid w:val="000D1CD3"/>
    <w:rsid w:val="000D2057"/>
    <w:rsid w:val="000D2129"/>
    <w:rsid w:val="000D2162"/>
    <w:rsid w:val="000D263F"/>
    <w:rsid w:val="000D2E2A"/>
    <w:rsid w:val="000D3668"/>
    <w:rsid w:val="000D5790"/>
    <w:rsid w:val="000D5845"/>
    <w:rsid w:val="000D5D26"/>
    <w:rsid w:val="000D5F88"/>
    <w:rsid w:val="000D6ADE"/>
    <w:rsid w:val="000D6D43"/>
    <w:rsid w:val="000D7268"/>
    <w:rsid w:val="000D7DAE"/>
    <w:rsid w:val="000E1441"/>
    <w:rsid w:val="000E195C"/>
    <w:rsid w:val="000E1C15"/>
    <w:rsid w:val="000E1FAA"/>
    <w:rsid w:val="000E22DE"/>
    <w:rsid w:val="000E26CF"/>
    <w:rsid w:val="000E3316"/>
    <w:rsid w:val="000E342F"/>
    <w:rsid w:val="000E4EA3"/>
    <w:rsid w:val="000E597A"/>
    <w:rsid w:val="000E6027"/>
    <w:rsid w:val="000E6503"/>
    <w:rsid w:val="000E6CBC"/>
    <w:rsid w:val="000E767B"/>
    <w:rsid w:val="000E7801"/>
    <w:rsid w:val="000E7EF6"/>
    <w:rsid w:val="000F17E7"/>
    <w:rsid w:val="000F1FA6"/>
    <w:rsid w:val="000F23C6"/>
    <w:rsid w:val="000F25FC"/>
    <w:rsid w:val="000F26CE"/>
    <w:rsid w:val="000F2D3D"/>
    <w:rsid w:val="000F3496"/>
    <w:rsid w:val="000F4658"/>
    <w:rsid w:val="000F4821"/>
    <w:rsid w:val="000F4F37"/>
    <w:rsid w:val="000F56B8"/>
    <w:rsid w:val="000F6AE8"/>
    <w:rsid w:val="000F6DFB"/>
    <w:rsid w:val="000F6E50"/>
    <w:rsid w:val="000F7B2C"/>
    <w:rsid w:val="0010004D"/>
    <w:rsid w:val="00100885"/>
    <w:rsid w:val="00100EE7"/>
    <w:rsid w:val="00100F39"/>
    <w:rsid w:val="001013D4"/>
    <w:rsid w:val="00101A1F"/>
    <w:rsid w:val="00103FEA"/>
    <w:rsid w:val="00104C23"/>
    <w:rsid w:val="001053B8"/>
    <w:rsid w:val="00105658"/>
    <w:rsid w:val="00106198"/>
    <w:rsid w:val="00106255"/>
    <w:rsid w:val="001074CF"/>
    <w:rsid w:val="001074FE"/>
    <w:rsid w:val="001104D6"/>
    <w:rsid w:val="0011083A"/>
    <w:rsid w:val="00111774"/>
    <w:rsid w:val="00111CAD"/>
    <w:rsid w:val="00112312"/>
    <w:rsid w:val="0011288F"/>
    <w:rsid w:val="00112FB1"/>
    <w:rsid w:val="00113906"/>
    <w:rsid w:val="00115CFA"/>
    <w:rsid w:val="00115D1E"/>
    <w:rsid w:val="0011611B"/>
    <w:rsid w:val="001163BD"/>
    <w:rsid w:val="00120683"/>
    <w:rsid w:val="00121752"/>
    <w:rsid w:val="00121EDD"/>
    <w:rsid w:val="00123AE3"/>
    <w:rsid w:val="00124B7F"/>
    <w:rsid w:val="00124C13"/>
    <w:rsid w:val="00124C48"/>
    <w:rsid w:val="00124E0B"/>
    <w:rsid w:val="00125379"/>
    <w:rsid w:val="001255D4"/>
    <w:rsid w:val="00126B0F"/>
    <w:rsid w:val="00126DDA"/>
    <w:rsid w:val="001307C3"/>
    <w:rsid w:val="00131937"/>
    <w:rsid w:val="0013199D"/>
    <w:rsid w:val="001323DE"/>
    <w:rsid w:val="001329CB"/>
    <w:rsid w:val="00132CE3"/>
    <w:rsid w:val="0013308F"/>
    <w:rsid w:val="00134419"/>
    <w:rsid w:val="001349E3"/>
    <w:rsid w:val="001352A3"/>
    <w:rsid w:val="00135311"/>
    <w:rsid w:val="00135326"/>
    <w:rsid w:val="001359B3"/>
    <w:rsid w:val="00135A1E"/>
    <w:rsid w:val="00135D30"/>
    <w:rsid w:val="00136058"/>
    <w:rsid w:val="0013619C"/>
    <w:rsid w:val="001371FD"/>
    <w:rsid w:val="00137569"/>
    <w:rsid w:val="00137E83"/>
    <w:rsid w:val="00140E97"/>
    <w:rsid w:val="001410A2"/>
    <w:rsid w:val="001413F6"/>
    <w:rsid w:val="001417B3"/>
    <w:rsid w:val="00142171"/>
    <w:rsid w:val="00142EB2"/>
    <w:rsid w:val="0014432D"/>
    <w:rsid w:val="0014556C"/>
    <w:rsid w:val="00145F78"/>
    <w:rsid w:val="00145FA8"/>
    <w:rsid w:val="0014605F"/>
    <w:rsid w:val="00146791"/>
    <w:rsid w:val="00147272"/>
    <w:rsid w:val="001473C0"/>
    <w:rsid w:val="00150367"/>
    <w:rsid w:val="0015088C"/>
    <w:rsid w:val="001508B7"/>
    <w:rsid w:val="00151B36"/>
    <w:rsid w:val="001536CA"/>
    <w:rsid w:val="001537EA"/>
    <w:rsid w:val="00153DBB"/>
    <w:rsid w:val="00153EDB"/>
    <w:rsid w:val="00154275"/>
    <w:rsid w:val="00154649"/>
    <w:rsid w:val="0015464B"/>
    <w:rsid w:val="0015495B"/>
    <w:rsid w:val="0015553E"/>
    <w:rsid w:val="00155A64"/>
    <w:rsid w:val="00155EB2"/>
    <w:rsid w:val="00156695"/>
    <w:rsid w:val="001575D7"/>
    <w:rsid w:val="00157B08"/>
    <w:rsid w:val="0016014C"/>
    <w:rsid w:val="001605BE"/>
    <w:rsid w:val="001607C6"/>
    <w:rsid w:val="00160A37"/>
    <w:rsid w:val="00160BC3"/>
    <w:rsid w:val="001631F1"/>
    <w:rsid w:val="00163646"/>
    <w:rsid w:val="001639FA"/>
    <w:rsid w:val="00163A0A"/>
    <w:rsid w:val="00163CEA"/>
    <w:rsid w:val="00164283"/>
    <w:rsid w:val="00164613"/>
    <w:rsid w:val="00164956"/>
    <w:rsid w:val="001653BB"/>
    <w:rsid w:val="001654D5"/>
    <w:rsid w:val="0016560D"/>
    <w:rsid w:val="00166505"/>
    <w:rsid w:val="001667D5"/>
    <w:rsid w:val="00166AE4"/>
    <w:rsid w:val="00166FF4"/>
    <w:rsid w:val="001675B5"/>
    <w:rsid w:val="0016794C"/>
    <w:rsid w:val="00167990"/>
    <w:rsid w:val="0017054C"/>
    <w:rsid w:val="00170727"/>
    <w:rsid w:val="001710DE"/>
    <w:rsid w:val="001714C2"/>
    <w:rsid w:val="0017185F"/>
    <w:rsid w:val="001723AB"/>
    <w:rsid w:val="001729DB"/>
    <w:rsid w:val="0017407A"/>
    <w:rsid w:val="0017454F"/>
    <w:rsid w:val="00174B33"/>
    <w:rsid w:val="00174FFE"/>
    <w:rsid w:val="00175370"/>
    <w:rsid w:val="00176E9D"/>
    <w:rsid w:val="00177163"/>
    <w:rsid w:val="001776C5"/>
    <w:rsid w:val="0017797C"/>
    <w:rsid w:val="00177D32"/>
    <w:rsid w:val="00180085"/>
    <w:rsid w:val="00181D63"/>
    <w:rsid w:val="00181D94"/>
    <w:rsid w:val="00181FC2"/>
    <w:rsid w:val="00182313"/>
    <w:rsid w:val="0018242D"/>
    <w:rsid w:val="001824AA"/>
    <w:rsid w:val="00182A5A"/>
    <w:rsid w:val="00182C12"/>
    <w:rsid w:val="00183917"/>
    <w:rsid w:val="001860CB"/>
    <w:rsid w:val="00186410"/>
    <w:rsid w:val="00187423"/>
    <w:rsid w:val="001874FA"/>
    <w:rsid w:val="00187695"/>
    <w:rsid w:val="001876CC"/>
    <w:rsid w:val="00187B55"/>
    <w:rsid w:val="00187BF9"/>
    <w:rsid w:val="00187E5B"/>
    <w:rsid w:val="0019004A"/>
    <w:rsid w:val="00190263"/>
    <w:rsid w:val="001902D5"/>
    <w:rsid w:val="00190987"/>
    <w:rsid w:val="001909C0"/>
    <w:rsid w:val="00190A42"/>
    <w:rsid w:val="00190FFA"/>
    <w:rsid w:val="00191452"/>
    <w:rsid w:val="001917FF"/>
    <w:rsid w:val="00191BBC"/>
    <w:rsid w:val="00191CEE"/>
    <w:rsid w:val="00192B5D"/>
    <w:rsid w:val="00193333"/>
    <w:rsid w:val="001938F9"/>
    <w:rsid w:val="00195077"/>
    <w:rsid w:val="0019551B"/>
    <w:rsid w:val="001965FC"/>
    <w:rsid w:val="001967CD"/>
    <w:rsid w:val="0019691B"/>
    <w:rsid w:val="00196A65"/>
    <w:rsid w:val="001978A9"/>
    <w:rsid w:val="001979EF"/>
    <w:rsid w:val="00197B90"/>
    <w:rsid w:val="001A0167"/>
    <w:rsid w:val="001A02B5"/>
    <w:rsid w:val="001A0675"/>
    <w:rsid w:val="001A0E0A"/>
    <w:rsid w:val="001A211C"/>
    <w:rsid w:val="001A4930"/>
    <w:rsid w:val="001A4A79"/>
    <w:rsid w:val="001A4A80"/>
    <w:rsid w:val="001A4C13"/>
    <w:rsid w:val="001A5ACE"/>
    <w:rsid w:val="001A5CB7"/>
    <w:rsid w:val="001A63DE"/>
    <w:rsid w:val="001A6523"/>
    <w:rsid w:val="001A6944"/>
    <w:rsid w:val="001A6AC5"/>
    <w:rsid w:val="001A7428"/>
    <w:rsid w:val="001A76FC"/>
    <w:rsid w:val="001B092F"/>
    <w:rsid w:val="001B0DE7"/>
    <w:rsid w:val="001B0F25"/>
    <w:rsid w:val="001B1F40"/>
    <w:rsid w:val="001B22D0"/>
    <w:rsid w:val="001B2398"/>
    <w:rsid w:val="001B23C1"/>
    <w:rsid w:val="001B245C"/>
    <w:rsid w:val="001B30D2"/>
    <w:rsid w:val="001B42D8"/>
    <w:rsid w:val="001B44E4"/>
    <w:rsid w:val="001B4797"/>
    <w:rsid w:val="001B4B83"/>
    <w:rsid w:val="001B5385"/>
    <w:rsid w:val="001B57DB"/>
    <w:rsid w:val="001B5850"/>
    <w:rsid w:val="001B5930"/>
    <w:rsid w:val="001B5CA5"/>
    <w:rsid w:val="001B611B"/>
    <w:rsid w:val="001B64CF"/>
    <w:rsid w:val="001B6B9C"/>
    <w:rsid w:val="001B6E04"/>
    <w:rsid w:val="001B6EE3"/>
    <w:rsid w:val="001B761C"/>
    <w:rsid w:val="001B7A14"/>
    <w:rsid w:val="001B7E66"/>
    <w:rsid w:val="001C056D"/>
    <w:rsid w:val="001C0632"/>
    <w:rsid w:val="001C0CFC"/>
    <w:rsid w:val="001C1559"/>
    <w:rsid w:val="001C195E"/>
    <w:rsid w:val="001C1A71"/>
    <w:rsid w:val="001C27C4"/>
    <w:rsid w:val="001C2F95"/>
    <w:rsid w:val="001C2FF2"/>
    <w:rsid w:val="001C3545"/>
    <w:rsid w:val="001C35EE"/>
    <w:rsid w:val="001C373D"/>
    <w:rsid w:val="001C3B5A"/>
    <w:rsid w:val="001C667D"/>
    <w:rsid w:val="001C6D6C"/>
    <w:rsid w:val="001C75BD"/>
    <w:rsid w:val="001C7852"/>
    <w:rsid w:val="001C7AFE"/>
    <w:rsid w:val="001D0241"/>
    <w:rsid w:val="001D159D"/>
    <w:rsid w:val="001D1D44"/>
    <w:rsid w:val="001D26F8"/>
    <w:rsid w:val="001D28EE"/>
    <w:rsid w:val="001D2F76"/>
    <w:rsid w:val="001D322E"/>
    <w:rsid w:val="001D3749"/>
    <w:rsid w:val="001D47DB"/>
    <w:rsid w:val="001D4D61"/>
    <w:rsid w:val="001D4EC8"/>
    <w:rsid w:val="001D5127"/>
    <w:rsid w:val="001D543D"/>
    <w:rsid w:val="001D54FE"/>
    <w:rsid w:val="001D58B6"/>
    <w:rsid w:val="001D6295"/>
    <w:rsid w:val="001D62DD"/>
    <w:rsid w:val="001D6304"/>
    <w:rsid w:val="001D6375"/>
    <w:rsid w:val="001D6A0C"/>
    <w:rsid w:val="001D6DBF"/>
    <w:rsid w:val="001D6F59"/>
    <w:rsid w:val="001E07F3"/>
    <w:rsid w:val="001E0C15"/>
    <w:rsid w:val="001E10B6"/>
    <w:rsid w:val="001E1639"/>
    <w:rsid w:val="001E211B"/>
    <w:rsid w:val="001E2449"/>
    <w:rsid w:val="001E2510"/>
    <w:rsid w:val="001E331A"/>
    <w:rsid w:val="001E35D5"/>
    <w:rsid w:val="001E45DF"/>
    <w:rsid w:val="001E4D25"/>
    <w:rsid w:val="001E4EB3"/>
    <w:rsid w:val="001E52A2"/>
    <w:rsid w:val="001E538F"/>
    <w:rsid w:val="001E5997"/>
    <w:rsid w:val="001E5CEB"/>
    <w:rsid w:val="001E5ECA"/>
    <w:rsid w:val="001E6003"/>
    <w:rsid w:val="001E6352"/>
    <w:rsid w:val="001E67D7"/>
    <w:rsid w:val="001F011B"/>
    <w:rsid w:val="001F0895"/>
    <w:rsid w:val="001F0BE9"/>
    <w:rsid w:val="001F0F55"/>
    <w:rsid w:val="001F123F"/>
    <w:rsid w:val="001F15F8"/>
    <w:rsid w:val="001F161D"/>
    <w:rsid w:val="001F172A"/>
    <w:rsid w:val="001F1B18"/>
    <w:rsid w:val="001F20EC"/>
    <w:rsid w:val="001F2731"/>
    <w:rsid w:val="001F33DE"/>
    <w:rsid w:val="001F3E8B"/>
    <w:rsid w:val="001F420E"/>
    <w:rsid w:val="001F4771"/>
    <w:rsid w:val="001F4E2A"/>
    <w:rsid w:val="001F4ECD"/>
    <w:rsid w:val="001F5200"/>
    <w:rsid w:val="001F534C"/>
    <w:rsid w:val="001F6DFC"/>
    <w:rsid w:val="001F70C1"/>
    <w:rsid w:val="001F721A"/>
    <w:rsid w:val="00200708"/>
    <w:rsid w:val="00200B4B"/>
    <w:rsid w:val="00200DCC"/>
    <w:rsid w:val="002017C8"/>
    <w:rsid w:val="00202459"/>
    <w:rsid w:val="00202625"/>
    <w:rsid w:val="00202A7F"/>
    <w:rsid w:val="00202C4F"/>
    <w:rsid w:val="00203075"/>
    <w:rsid w:val="002033B1"/>
    <w:rsid w:val="002035F2"/>
    <w:rsid w:val="00203DDE"/>
    <w:rsid w:val="002041CC"/>
    <w:rsid w:val="002042D3"/>
    <w:rsid w:val="002043AE"/>
    <w:rsid w:val="002044BD"/>
    <w:rsid w:val="00204593"/>
    <w:rsid w:val="00204F53"/>
    <w:rsid w:val="002073F9"/>
    <w:rsid w:val="00207764"/>
    <w:rsid w:val="002078BE"/>
    <w:rsid w:val="00207BF1"/>
    <w:rsid w:val="00210832"/>
    <w:rsid w:val="00210CC3"/>
    <w:rsid w:val="00211300"/>
    <w:rsid w:val="00212917"/>
    <w:rsid w:val="00212C31"/>
    <w:rsid w:val="00214551"/>
    <w:rsid w:val="00214B72"/>
    <w:rsid w:val="00214D24"/>
    <w:rsid w:val="002152B1"/>
    <w:rsid w:val="00215511"/>
    <w:rsid w:val="0021557C"/>
    <w:rsid w:val="002158AD"/>
    <w:rsid w:val="002158ED"/>
    <w:rsid w:val="00215AD4"/>
    <w:rsid w:val="00215E7A"/>
    <w:rsid w:val="00217019"/>
    <w:rsid w:val="0021787B"/>
    <w:rsid w:val="0022050D"/>
    <w:rsid w:val="002205B8"/>
    <w:rsid w:val="00221016"/>
    <w:rsid w:val="002216E1"/>
    <w:rsid w:val="002218CB"/>
    <w:rsid w:val="00221D92"/>
    <w:rsid w:val="00222233"/>
    <w:rsid w:val="0022229E"/>
    <w:rsid w:val="00222308"/>
    <w:rsid w:val="0022241E"/>
    <w:rsid w:val="00222574"/>
    <w:rsid w:val="00222878"/>
    <w:rsid w:val="0022291B"/>
    <w:rsid w:val="00223038"/>
    <w:rsid w:val="00223816"/>
    <w:rsid w:val="002239FE"/>
    <w:rsid w:val="00223A16"/>
    <w:rsid w:val="00223C0F"/>
    <w:rsid w:val="00223D1B"/>
    <w:rsid w:val="002242AF"/>
    <w:rsid w:val="00224B00"/>
    <w:rsid w:val="00224E93"/>
    <w:rsid w:val="0022513D"/>
    <w:rsid w:val="00225286"/>
    <w:rsid w:val="002252B7"/>
    <w:rsid w:val="00225329"/>
    <w:rsid w:val="002256B5"/>
    <w:rsid w:val="00225D06"/>
    <w:rsid w:val="00226933"/>
    <w:rsid w:val="00226FCE"/>
    <w:rsid w:val="00226FE3"/>
    <w:rsid w:val="00227DCC"/>
    <w:rsid w:val="002304B1"/>
    <w:rsid w:val="00230A7A"/>
    <w:rsid w:val="00230B74"/>
    <w:rsid w:val="002311BD"/>
    <w:rsid w:val="0023149F"/>
    <w:rsid w:val="00231531"/>
    <w:rsid w:val="00231536"/>
    <w:rsid w:val="00232DAB"/>
    <w:rsid w:val="00232DE5"/>
    <w:rsid w:val="00233225"/>
    <w:rsid w:val="00234151"/>
    <w:rsid w:val="002345C4"/>
    <w:rsid w:val="00234949"/>
    <w:rsid w:val="002349CC"/>
    <w:rsid w:val="0023598D"/>
    <w:rsid w:val="00236468"/>
    <w:rsid w:val="0023659E"/>
    <w:rsid w:val="00236621"/>
    <w:rsid w:val="00236AB1"/>
    <w:rsid w:val="00236D00"/>
    <w:rsid w:val="00236D45"/>
    <w:rsid w:val="00237218"/>
    <w:rsid w:val="00237635"/>
    <w:rsid w:val="00237EC0"/>
    <w:rsid w:val="0024147A"/>
    <w:rsid w:val="002415E4"/>
    <w:rsid w:val="002417AE"/>
    <w:rsid w:val="00241ABB"/>
    <w:rsid w:val="00241E3D"/>
    <w:rsid w:val="00242089"/>
    <w:rsid w:val="002437DD"/>
    <w:rsid w:val="00243DC2"/>
    <w:rsid w:val="002446CB"/>
    <w:rsid w:val="00244839"/>
    <w:rsid w:val="00244D08"/>
    <w:rsid w:val="00244E04"/>
    <w:rsid w:val="002452B7"/>
    <w:rsid w:val="00245D9B"/>
    <w:rsid w:val="00246079"/>
    <w:rsid w:val="002461BA"/>
    <w:rsid w:val="00246952"/>
    <w:rsid w:val="002478D6"/>
    <w:rsid w:val="00247E04"/>
    <w:rsid w:val="002506E4"/>
    <w:rsid w:val="00251112"/>
    <w:rsid w:val="00251737"/>
    <w:rsid w:val="002520F1"/>
    <w:rsid w:val="0025259A"/>
    <w:rsid w:val="0025277A"/>
    <w:rsid w:val="002528E8"/>
    <w:rsid w:val="0025292F"/>
    <w:rsid w:val="00252B92"/>
    <w:rsid w:val="00252B9A"/>
    <w:rsid w:val="00252FBA"/>
    <w:rsid w:val="0025336F"/>
    <w:rsid w:val="002539C7"/>
    <w:rsid w:val="00253BF6"/>
    <w:rsid w:val="00253CC1"/>
    <w:rsid w:val="00254E14"/>
    <w:rsid w:val="0025520F"/>
    <w:rsid w:val="002564D4"/>
    <w:rsid w:val="002576BC"/>
    <w:rsid w:val="00257DD7"/>
    <w:rsid w:val="002603B5"/>
    <w:rsid w:val="00260859"/>
    <w:rsid w:val="0026130C"/>
    <w:rsid w:val="00261878"/>
    <w:rsid w:val="00262477"/>
    <w:rsid w:val="002626C7"/>
    <w:rsid w:val="002626F8"/>
    <w:rsid w:val="002630B9"/>
    <w:rsid w:val="002639D9"/>
    <w:rsid w:val="00263B1B"/>
    <w:rsid w:val="00264607"/>
    <w:rsid w:val="00265A4F"/>
    <w:rsid w:val="00265C00"/>
    <w:rsid w:val="0026614A"/>
    <w:rsid w:val="00266A6B"/>
    <w:rsid w:val="00267D6C"/>
    <w:rsid w:val="002705A0"/>
    <w:rsid w:val="00270E5F"/>
    <w:rsid w:val="002716E5"/>
    <w:rsid w:val="002717A3"/>
    <w:rsid w:val="002724B0"/>
    <w:rsid w:val="00272B01"/>
    <w:rsid w:val="00272BA6"/>
    <w:rsid w:val="00272DC5"/>
    <w:rsid w:val="002730FB"/>
    <w:rsid w:val="00273214"/>
    <w:rsid w:val="00273B4B"/>
    <w:rsid w:val="0027451F"/>
    <w:rsid w:val="0027477C"/>
    <w:rsid w:val="00274B9A"/>
    <w:rsid w:val="00274F06"/>
    <w:rsid w:val="00275DC0"/>
    <w:rsid w:val="002760B9"/>
    <w:rsid w:val="002761BC"/>
    <w:rsid w:val="00276A35"/>
    <w:rsid w:val="00276DBB"/>
    <w:rsid w:val="00276FAA"/>
    <w:rsid w:val="0027734A"/>
    <w:rsid w:val="00277D2B"/>
    <w:rsid w:val="002801BE"/>
    <w:rsid w:val="002801C3"/>
    <w:rsid w:val="002808B6"/>
    <w:rsid w:val="0028160B"/>
    <w:rsid w:val="00281ED0"/>
    <w:rsid w:val="002826B0"/>
    <w:rsid w:val="0028288F"/>
    <w:rsid w:val="00282CE2"/>
    <w:rsid w:val="00282DE8"/>
    <w:rsid w:val="00283738"/>
    <w:rsid w:val="00283C68"/>
    <w:rsid w:val="00284002"/>
    <w:rsid w:val="00284045"/>
    <w:rsid w:val="002841F7"/>
    <w:rsid w:val="00286190"/>
    <w:rsid w:val="002875AF"/>
    <w:rsid w:val="002879A4"/>
    <w:rsid w:val="00287E0F"/>
    <w:rsid w:val="002904BB"/>
    <w:rsid w:val="00290985"/>
    <w:rsid w:val="00290AA4"/>
    <w:rsid w:val="00290C05"/>
    <w:rsid w:val="00290F32"/>
    <w:rsid w:val="002911C8"/>
    <w:rsid w:val="002917EA"/>
    <w:rsid w:val="0029252D"/>
    <w:rsid w:val="00292DD3"/>
    <w:rsid w:val="002930FF"/>
    <w:rsid w:val="00293DF0"/>
    <w:rsid w:val="00294224"/>
    <w:rsid w:val="00294872"/>
    <w:rsid w:val="0029492B"/>
    <w:rsid w:val="00294E37"/>
    <w:rsid w:val="00294ED0"/>
    <w:rsid w:val="0029558C"/>
    <w:rsid w:val="002962E3"/>
    <w:rsid w:val="00296359"/>
    <w:rsid w:val="002964FB"/>
    <w:rsid w:val="002965F1"/>
    <w:rsid w:val="00297257"/>
    <w:rsid w:val="00297785"/>
    <w:rsid w:val="00297ABE"/>
    <w:rsid w:val="00297D66"/>
    <w:rsid w:val="002A0002"/>
    <w:rsid w:val="002A0635"/>
    <w:rsid w:val="002A07AF"/>
    <w:rsid w:val="002A0800"/>
    <w:rsid w:val="002A0A99"/>
    <w:rsid w:val="002A0DFC"/>
    <w:rsid w:val="002A11AE"/>
    <w:rsid w:val="002A14EE"/>
    <w:rsid w:val="002A1CDC"/>
    <w:rsid w:val="002A2227"/>
    <w:rsid w:val="002A271B"/>
    <w:rsid w:val="002A35DA"/>
    <w:rsid w:val="002A5146"/>
    <w:rsid w:val="002A61A3"/>
    <w:rsid w:val="002A62FF"/>
    <w:rsid w:val="002A71A8"/>
    <w:rsid w:val="002A7AA6"/>
    <w:rsid w:val="002B05F9"/>
    <w:rsid w:val="002B0863"/>
    <w:rsid w:val="002B0D51"/>
    <w:rsid w:val="002B0E4C"/>
    <w:rsid w:val="002B12F7"/>
    <w:rsid w:val="002B14C0"/>
    <w:rsid w:val="002B161E"/>
    <w:rsid w:val="002B1C7B"/>
    <w:rsid w:val="002B20FB"/>
    <w:rsid w:val="002B26C1"/>
    <w:rsid w:val="002B35A6"/>
    <w:rsid w:val="002B456A"/>
    <w:rsid w:val="002B54FB"/>
    <w:rsid w:val="002B556B"/>
    <w:rsid w:val="002B598C"/>
    <w:rsid w:val="002B5C7A"/>
    <w:rsid w:val="002B6307"/>
    <w:rsid w:val="002B6689"/>
    <w:rsid w:val="002B6C51"/>
    <w:rsid w:val="002B6E08"/>
    <w:rsid w:val="002B70CA"/>
    <w:rsid w:val="002B716D"/>
    <w:rsid w:val="002B7598"/>
    <w:rsid w:val="002B7754"/>
    <w:rsid w:val="002B793C"/>
    <w:rsid w:val="002C0FD8"/>
    <w:rsid w:val="002C100B"/>
    <w:rsid w:val="002C12E3"/>
    <w:rsid w:val="002C155B"/>
    <w:rsid w:val="002C16F4"/>
    <w:rsid w:val="002C17F4"/>
    <w:rsid w:val="002C18A8"/>
    <w:rsid w:val="002C25E5"/>
    <w:rsid w:val="002C2C6D"/>
    <w:rsid w:val="002C479D"/>
    <w:rsid w:val="002C57B7"/>
    <w:rsid w:val="002C59E9"/>
    <w:rsid w:val="002C607B"/>
    <w:rsid w:val="002C6F49"/>
    <w:rsid w:val="002C76D3"/>
    <w:rsid w:val="002C7964"/>
    <w:rsid w:val="002C7E0B"/>
    <w:rsid w:val="002D0E59"/>
    <w:rsid w:val="002D0EE2"/>
    <w:rsid w:val="002D0FAC"/>
    <w:rsid w:val="002D1112"/>
    <w:rsid w:val="002D1753"/>
    <w:rsid w:val="002D1AAA"/>
    <w:rsid w:val="002D21A2"/>
    <w:rsid w:val="002D265E"/>
    <w:rsid w:val="002D355A"/>
    <w:rsid w:val="002D4356"/>
    <w:rsid w:val="002D49E5"/>
    <w:rsid w:val="002D5228"/>
    <w:rsid w:val="002D5594"/>
    <w:rsid w:val="002D5E84"/>
    <w:rsid w:val="002D5EB9"/>
    <w:rsid w:val="002D6866"/>
    <w:rsid w:val="002D6ABE"/>
    <w:rsid w:val="002D6C80"/>
    <w:rsid w:val="002D71E6"/>
    <w:rsid w:val="002D7E56"/>
    <w:rsid w:val="002E0219"/>
    <w:rsid w:val="002E1187"/>
    <w:rsid w:val="002E212C"/>
    <w:rsid w:val="002E2B1C"/>
    <w:rsid w:val="002E2E4D"/>
    <w:rsid w:val="002E3C5C"/>
    <w:rsid w:val="002E469D"/>
    <w:rsid w:val="002E4BDC"/>
    <w:rsid w:val="002E6982"/>
    <w:rsid w:val="002E6C1B"/>
    <w:rsid w:val="002E6FAD"/>
    <w:rsid w:val="002E7A2D"/>
    <w:rsid w:val="002F140D"/>
    <w:rsid w:val="002F1445"/>
    <w:rsid w:val="002F1532"/>
    <w:rsid w:val="002F16BC"/>
    <w:rsid w:val="002F18BD"/>
    <w:rsid w:val="002F211C"/>
    <w:rsid w:val="002F2BA6"/>
    <w:rsid w:val="002F4021"/>
    <w:rsid w:val="002F42B2"/>
    <w:rsid w:val="002F4937"/>
    <w:rsid w:val="002F4BBE"/>
    <w:rsid w:val="002F4D1E"/>
    <w:rsid w:val="002F50AB"/>
    <w:rsid w:val="002F517C"/>
    <w:rsid w:val="002F5832"/>
    <w:rsid w:val="002F67C4"/>
    <w:rsid w:val="002F6A81"/>
    <w:rsid w:val="002F6F2C"/>
    <w:rsid w:val="002F7DA0"/>
    <w:rsid w:val="003005BC"/>
    <w:rsid w:val="003005BF"/>
    <w:rsid w:val="0030094C"/>
    <w:rsid w:val="003010BA"/>
    <w:rsid w:val="0030110A"/>
    <w:rsid w:val="0030155C"/>
    <w:rsid w:val="00301566"/>
    <w:rsid w:val="00302E87"/>
    <w:rsid w:val="00303002"/>
    <w:rsid w:val="003032B4"/>
    <w:rsid w:val="003039AA"/>
    <w:rsid w:val="00303D47"/>
    <w:rsid w:val="00303E76"/>
    <w:rsid w:val="003042A0"/>
    <w:rsid w:val="0030470B"/>
    <w:rsid w:val="00304CEF"/>
    <w:rsid w:val="00304E06"/>
    <w:rsid w:val="00304F80"/>
    <w:rsid w:val="0030545F"/>
    <w:rsid w:val="0030595F"/>
    <w:rsid w:val="00306136"/>
    <w:rsid w:val="003061EF"/>
    <w:rsid w:val="0030620E"/>
    <w:rsid w:val="00307330"/>
    <w:rsid w:val="00307D0B"/>
    <w:rsid w:val="00310021"/>
    <w:rsid w:val="00310511"/>
    <w:rsid w:val="00310B8C"/>
    <w:rsid w:val="00310E84"/>
    <w:rsid w:val="00311A66"/>
    <w:rsid w:val="00311C7A"/>
    <w:rsid w:val="00311CFB"/>
    <w:rsid w:val="00311E0B"/>
    <w:rsid w:val="00312E72"/>
    <w:rsid w:val="003130D4"/>
    <w:rsid w:val="0031344D"/>
    <w:rsid w:val="003137B6"/>
    <w:rsid w:val="003139C3"/>
    <w:rsid w:val="00313F27"/>
    <w:rsid w:val="003147A2"/>
    <w:rsid w:val="003149C7"/>
    <w:rsid w:val="003154E3"/>
    <w:rsid w:val="00315B00"/>
    <w:rsid w:val="00315F95"/>
    <w:rsid w:val="00316E5A"/>
    <w:rsid w:val="00316F97"/>
    <w:rsid w:val="003172A5"/>
    <w:rsid w:val="003174B0"/>
    <w:rsid w:val="00317CF9"/>
    <w:rsid w:val="00317FC4"/>
    <w:rsid w:val="00320226"/>
    <w:rsid w:val="003228D6"/>
    <w:rsid w:val="003231E9"/>
    <w:rsid w:val="0032571E"/>
    <w:rsid w:val="00325F99"/>
    <w:rsid w:val="0032611D"/>
    <w:rsid w:val="0032619B"/>
    <w:rsid w:val="00326608"/>
    <w:rsid w:val="00326708"/>
    <w:rsid w:val="00326B53"/>
    <w:rsid w:val="00326BA8"/>
    <w:rsid w:val="003275D5"/>
    <w:rsid w:val="0032779B"/>
    <w:rsid w:val="00330375"/>
    <w:rsid w:val="00330F6A"/>
    <w:rsid w:val="0033146D"/>
    <w:rsid w:val="00331605"/>
    <w:rsid w:val="0033163E"/>
    <w:rsid w:val="00332985"/>
    <w:rsid w:val="00333365"/>
    <w:rsid w:val="00334381"/>
    <w:rsid w:val="00334562"/>
    <w:rsid w:val="0033486D"/>
    <w:rsid w:val="00335209"/>
    <w:rsid w:val="003353AF"/>
    <w:rsid w:val="00335447"/>
    <w:rsid w:val="00336966"/>
    <w:rsid w:val="003374A3"/>
    <w:rsid w:val="00337A6D"/>
    <w:rsid w:val="00337F58"/>
    <w:rsid w:val="0034046F"/>
    <w:rsid w:val="0034186C"/>
    <w:rsid w:val="0034217D"/>
    <w:rsid w:val="00342B39"/>
    <w:rsid w:val="00342C8A"/>
    <w:rsid w:val="00342D5B"/>
    <w:rsid w:val="00342F1B"/>
    <w:rsid w:val="00344142"/>
    <w:rsid w:val="00344352"/>
    <w:rsid w:val="00344824"/>
    <w:rsid w:val="003449C8"/>
    <w:rsid w:val="00344DA3"/>
    <w:rsid w:val="003450A3"/>
    <w:rsid w:val="0034554E"/>
    <w:rsid w:val="00345708"/>
    <w:rsid w:val="00345CCA"/>
    <w:rsid w:val="00345E8E"/>
    <w:rsid w:val="0034618D"/>
    <w:rsid w:val="0034629E"/>
    <w:rsid w:val="003466F9"/>
    <w:rsid w:val="003467A3"/>
    <w:rsid w:val="003475E8"/>
    <w:rsid w:val="003518FC"/>
    <w:rsid w:val="00351C4D"/>
    <w:rsid w:val="0035251D"/>
    <w:rsid w:val="00352637"/>
    <w:rsid w:val="003535FF"/>
    <w:rsid w:val="00354883"/>
    <w:rsid w:val="003549C0"/>
    <w:rsid w:val="00355237"/>
    <w:rsid w:val="00355449"/>
    <w:rsid w:val="00355AB2"/>
    <w:rsid w:val="00357926"/>
    <w:rsid w:val="00357AEF"/>
    <w:rsid w:val="00362318"/>
    <w:rsid w:val="00362935"/>
    <w:rsid w:val="003631E2"/>
    <w:rsid w:val="00363DD3"/>
    <w:rsid w:val="00364E42"/>
    <w:rsid w:val="003650AC"/>
    <w:rsid w:val="0036539E"/>
    <w:rsid w:val="0036576D"/>
    <w:rsid w:val="00365812"/>
    <w:rsid w:val="003659D6"/>
    <w:rsid w:val="00365AA5"/>
    <w:rsid w:val="00365CC7"/>
    <w:rsid w:val="00365FEC"/>
    <w:rsid w:val="00366271"/>
    <w:rsid w:val="0036636D"/>
    <w:rsid w:val="00366C68"/>
    <w:rsid w:val="00366D2C"/>
    <w:rsid w:val="00366DFF"/>
    <w:rsid w:val="00366F03"/>
    <w:rsid w:val="00367537"/>
    <w:rsid w:val="0037026C"/>
    <w:rsid w:val="003705D0"/>
    <w:rsid w:val="00370E06"/>
    <w:rsid w:val="00371675"/>
    <w:rsid w:val="003722A9"/>
    <w:rsid w:val="003725AB"/>
    <w:rsid w:val="00372845"/>
    <w:rsid w:val="003729C4"/>
    <w:rsid w:val="0037321C"/>
    <w:rsid w:val="003733C1"/>
    <w:rsid w:val="00373583"/>
    <w:rsid w:val="003737B8"/>
    <w:rsid w:val="00373A92"/>
    <w:rsid w:val="00373B66"/>
    <w:rsid w:val="00373B7F"/>
    <w:rsid w:val="003748C1"/>
    <w:rsid w:val="00374BAB"/>
    <w:rsid w:val="00374DDA"/>
    <w:rsid w:val="00375690"/>
    <w:rsid w:val="00375A5D"/>
    <w:rsid w:val="00376388"/>
    <w:rsid w:val="00376749"/>
    <w:rsid w:val="00376882"/>
    <w:rsid w:val="003774B7"/>
    <w:rsid w:val="0037760C"/>
    <w:rsid w:val="0037797C"/>
    <w:rsid w:val="00380A56"/>
    <w:rsid w:val="00381F6B"/>
    <w:rsid w:val="003827D4"/>
    <w:rsid w:val="00382941"/>
    <w:rsid w:val="00382CC7"/>
    <w:rsid w:val="0038316B"/>
    <w:rsid w:val="00383941"/>
    <w:rsid w:val="00383D8E"/>
    <w:rsid w:val="003847E8"/>
    <w:rsid w:val="00384CDC"/>
    <w:rsid w:val="00385BEC"/>
    <w:rsid w:val="00386182"/>
    <w:rsid w:val="003900C0"/>
    <w:rsid w:val="0039030B"/>
    <w:rsid w:val="00390846"/>
    <w:rsid w:val="00390BD4"/>
    <w:rsid w:val="00391045"/>
    <w:rsid w:val="00391E0D"/>
    <w:rsid w:val="00391FFB"/>
    <w:rsid w:val="0039219F"/>
    <w:rsid w:val="00392222"/>
    <w:rsid w:val="00392743"/>
    <w:rsid w:val="003929F9"/>
    <w:rsid w:val="00392F0F"/>
    <w:rsid w:val="0039346F"/>
    <w:rsid w:val="00394500"/>
    <w:rsid w:val="00394C6E"/>
    <w:rsid w:val="00394F7F"/>
    <w:rsid w:val="00395109"/>
    <w:rsid w:val="00395337"/>
    <w:rsid w:val="00396DA0"/>
    <w:rsid w:val="003971D1"/>
    <w:rsid w:val="00397393"/>
    <w:rsid w:val="00397535"/>
    <w:rsid w:val="003A1442"/>
    <w:rsid w:val="003A1F52"/>
    <w:rsid w:val="003A2187"/>
    <w:rsid w:val="003A22B9"/>
    <w:rsid w:val="003A2491"/>
    <w:rsid w:val="003A2E52"/>
    <w:rsid w:val="003A31DD"/>
    <w:rsid w:val="003A34B0"/>
    <w:rsid w:val="003A48FC"/>
    <w:rsid w:val="003A5E74"/>
    <w:rsid w:val="003A6830"/>
    <w:rsid w:val="003A6A9E"/>
    <w:rsid w:val="003A7323"/>
    <w:rsid w:val="003A7448"/>
    <w:rsid w:val="003A78F3"/>
    <w:rsid w:val="003B0418"/>
    <w:rsid w:val="003B05BB"/>
    <w:rsid w:val="003B09C5"/>
    <w:rsid w:val="003B1050"/>
    <w:rsid w:val="003B11AF"/>
    <w:rsid w:val="003B12BB"/>
    <w:rsid w:val="003B2896"/>
    <w:rsid w:val="003B2E07"/>
    <w:rsid w:val="003B328E"/>
    <w:rsid w:val="003B3A63"/>
    <w:rsid w:val="003B3CDA"/>
    <w:rsid w:val="003B43DE"/>
    <w:rsid w:val="003B4466"/>
    <w:rsid w:val="003B5174"/>
    <w:rsid w:val="003B51CE"/>
    <w:rsid w:val="003B56ED"/>
    <w:rsid w:val="003B5732"/>
    <w:rsid w:val="003B5944"/>
    <w:rsid w:val="003B5994"/>
    <w:rsid w:val="003B67C0"/>
    <w:rsid w:val="003B69A6"/>
    <w:rsid w:val="003B6E8D"/>
    <w:rsid w:val="003B7F22"/>
    <w:rsid w:val="003C0A27"/>
    <w:rsid w:val="003C0E53"/>
    <w:rsid w:val="003C1AB5"/>
    <w:rsid w:val="003C1DB2"/>
    <w:rsid w:val="003C1F91"/>
    <w:rsid w:val="003C1FD8"/>
    <w:rsid w:val="003C2087"/>
    <w:rsid w:val="003C20D3"/>
    <w:rsid w:val="003C217F"/>
    <w:rsid w:val="003C24B8"/>
    <w:rsid w:val="003C2847"/>
    <w:rsid w:val="003C2CDC"/>
    <w:rsid w:val="003C2E6F"/>
    <w:rsid w:val="003C352F"/>
    <w:rsid w:val="003C46F2"/>
    <w:rsid w:val="003C4E13"/>
    <w:rsid w:val="003C52C5"/>
    <w:rsid w:val="003C5733"/>
    <w:rsid w:val="003C596C"/>
    <w:rsid w:val="003C5B39"/>
    <w:rsid w:val="003C5D9B"/>
    <w:rsid w:val="003C5E3C"/>
    <w:rsid w:val="003C5EF3"/>
    <w:rsid w:val="003C62DF"/>
    <w:rsid w:val="003C6F1F"/>
    <w:rsid w:val="003C73CD"/>
    <w:rsid w:val="003C742B"/>
    <w:rsid w:val="003C79CE"/>
    <w:rsid w:val="003D0359"/>
    <w:rsid w:val="003D09D0"/>
    <w:rsid w:val="003D0B75"/>
    <w:rsid w:val="003D0CAE"/>
    <w:rsid w:val="003D1287"/>
    <w:rsid w:val="003D2F68"/>
    <w:rsid w:val="003D2FC3"/>
    <w:rsid w:val="003D3DEB"/>
    <w:rsid w:val="003D3FAE"/>
    <w:rsid w:val="003D480F"/>
    <w:rsid w:val="003D4DA0"/>
    <w:rsid w:val="003D51AC"/>
    <w:rsid w:val="003D5240"/>
    <w:rsid w:val="003D6EC8"/>
    <w:rsid w:val="003D71CC"/>
    <w:rsid w:val="003D73C2"/>
    <w:rsid w:val="003D76A4"/>
    <w:rsid w:val="003D7B2B"/>
    <w:rsid w:val="003D7E40"/>
    <w:rsid w:val="003D7F13"/>
    <w:rsid w:val="003E00CB"/>
    <w:rsid w:val="003E08ED"/>
    <w:rsid w:val="003E0C46"/>
    <w:rsid w:val="003E1849"/>
    <w:rsid w:val="003E23CF"/>
    <w:rsid w:val="003E2452"/>
    <w:rsid w:val="003E2717"/>
    <w:rsid w:val="003E2742"/>
    <w:rsid w:val="003E30C4"/>
    <w:rsid w:val="003E3284"/>
    <w:rsid w:val="003E335B"/>
    <w:rsid w:val="003E3499"/>
    <w:rsid w:val="003E3DC8"/>
    <w:rsid w:val="003E455C"/>
    <w:rsid w:val="003E5096"/>
    <w:rsid w:val="003E6238"/>
    <w:rsid w:val="003E673B"/>
    <w:rsid w:val="003E6C44"/>
    <w:rsid w:val="003E6E50"/>
    <w:rsid w:val="003E7489"/>
    <w:rsid w:val="003F018D"/>
    <w:rsid w:val="003F027B"/>
    <w:rsid w:val="003F0380"/>
    <w:rsid w:val="003F17D2"/>
    <w:rsid w:val="003F17F3"/>
    <w:rsid w:val="003F1803"/>
    <w:rsid w:val="003F1DD3"/>
    <w:rsid w:val="003F21B5"/>
    <w:rsid w:val="003F2EF3"/>
    <w:rsid w:val="003F3356"/>
    <w:rsid w:val="003F378A"/>
    <w:rsid w:val="003F3EC6"/>
    <w:rsid w:val="003F40AF"/>
    <w:rsid w:val="003F4228"/>
    <w:rsid w:val="003F4352"/>
    <w:rsid w:val="003F4C7D"/>
    <w:rsid w:val="003F5162"/>
    <w:rsid w:val="003F5ABF"/>
    <w:rsid w:val="003F6CF1"/>
    <w:rsid w:val="003F6FA5"/>
    <w:rsid w:val="003F732F"/>
    <w:rsid w:val="003F73A6"/>
    <w:rsid w:val="003F765D"/>
    <w:rsid w:val="003F76EC"/>
    <w:rsid w:val="004002E2"/>
    <w:rsid w:val="00401059"/>
    <w:rsid w:val="00401353"/>
    <w:rsid w:val="00401D25"/>
    <w:rsid w:val="00403AF2"/>
    <w:rsid w:val="00403C06"/>
    <w:rsid w:val="004042D1"/>
    <w:rsid w:val="004058E8"/>
    <w:rsid w:val="00405A80"/>
    <w:rsid w:val="00405DFF"/>
    <w:rsid w:val="004063C6"/>
    <w:rsid w:val="004068AD"/>
    <w:rsid w:val="00406E80"/>
    <w:rsid w:val="00407154"/>
    <w:rsid w:val="004078AD"/>
    <w:rsid w:val="00407C92"/>
    <w:rsid w:val="004104A3"/>
    <w:rsid w:val="00410B0D"/>
    <w:rsid w:val="00410D4F"/>
    <w:rsid w:val="00410DA8"/>
    <w:rsid w:val="004116C4"/>
    <w:rsid w:val="004116FE"/>
    <w:rsid w:val="004117F7"/>
    <w:rsid w:val="00413002"/>
    <w:rsid w:val="004137A4"/>
    <w:rsid w:val="00413F1A"/>
    <w:rsid w:val="00414049"/>
    <w:rsid w:val="0041425B"/>
    <w:rsid w:val="0041438C"/>
    <w:rsid w:val="004150BB"/>
    <w:rsid w:val="004156C1"/>
    <w:rsid w:val="0041570F"/>
    <w:rsid w:val="0041599A"/>
    <w:rsid w:val="0041628D"/>
    <w:rsid w:val="0041631D"/>
    <w:rsid w:val="0041637F"/>
    <w:rsid w:val="004163FE"/>
    <w:rsid w:val="0041708A"/>
    <w:rsid w:val="0041768F"/>
    <w:rsid w:val="004204AC"/>
    <w:rsid w:val="00420FA8"/>
    <w:rsid w:val="00421544"/>
    <w:rsid w:val="00421677"/>
    <w:rsid w:val="00421B4C"/>
    <w:rsid w:val="00421F3D"/>
    <w:rsid w:val="00422546"/>
    <w:rsid w:val="004226B3"/>
    <w:rsid w:val="00422D2D"/>
    <w:rsid w:val="004242BF"/>
    <w:rsid w:val="004247A5"/>
    <w:rsid w:val="00424AB4"/>
    <w:rsid w:val="00424B00"/>
    <w:rsid w:val="00424DC4"/>
    <w:rsid w:val="00425111"/>
    <w:rsid w:val="0042522C"/>
    <w:rsid w:val="00425BE4"/>
    <w:rsid w:val="00426114"/>
    <w:rsid w:val="00426667"/>
    <w:rsid w:val="0042673F"/>
    <w:rsid w:val="00426ABF"/>
    <w:rsid w:val="00426C7F"/>
    <w:rsid w:val="00426E74"/>
    <w:rsid w:val="00427043"/>
    <w:rsid w:val="004306B9"/>
    <w:rsid w:val="00431474"/>
    <w:rsid w:val="00431525"/>
    <w:rsid w:val="00431D17"/>
    <w:rsid w:val="004325DD"/>
    <w:rsid w:val="00432761"/>
    <w:rsid w:val="0043580C"/>
    <w:rsid w:val="00436385"/>
    <w:rsid w:val="004364A9"/>
    <w:rsid w:val="004367C3"/>
    <w:rsid w:val="00437408"/>
    <w:rsid w:val="004379C9"/>
    <w:rsid w:val="004379F7"/>
    <w:rsid w:val="00440427"/>
    <w:rsid w:val="00440A36"/>
    <w:rsid w:val="00440B83"/>
    <w:rsid w:val="00440BD7"/>
    <w:rsid w:val="0044183B"/>
    <w:rsid w:val="00441B5F"/>
    <w:rsid w:val="00442A8D"/>
    <w:rsid w:val="00442C51"/>
    <w:rsid w:val="00442CB2"/>
    <w:rsid w:val="00442FC9"/>
    <w:rsid w:val="0044340C"/>
    <w:rsid w:val="00443B9C"/>
    <w:rsid w:val="00443E92"/>
    <w:rsid w:val="00443F43"/>
    <w:rsid w:val="004440F7"/>
    <w:rsid w:val="004444C0"/>
    <w:rsid w:val="004447F2"/>
    <w:rsid w:val="00444B2E"/>
    <w:rsid w:val="00444BA7"/>
    <w:rsid w:val="00446200"/>
    <w:rsid w:val="00446898"/>
    <w:rsid w:val="00446937"/>
    <w:rsid w:val="004469E5"/>
    <w:rsid w:val="00446B0C"/>
    <w:rsid w:val="00446C55"/>
    <w:rsid w:val="00446F92"/>
    <w:rsid w:val="0044748F"/>
    <w:rsid w:val="004475D3"/>
    <w:rsid w:val="00450566"/>
    <w:rsid w:val="00450EA8"/>
    <w:rsid w:val="00450EB4"/>
    <w:rsid w:val="00451258"/>
    <w:rsid w:val="00451AE5"/>
    <w:rsid w:val="004521D6"/>
    <w:rsid w:val="0045244F"/>
    <w:rsid w:val="0045261B"/>
    <w:rsid w:val="00453F66"/>
    <w:rsid w:val="00454561"/>
    <w:rsid w:val="0045650F"/>
    <w:rsid w:val="0045658A"/>
    <w:rsid w:val="00456824"/>
    <w:rsid w:val="004568B8"/>
    <w:rsid w:val="004570E8"/>
    <w:rsid w:val="00457460"/>
    <w:rsid w:val="00457932"/>
    <w:rsid w:val="00457C2C"/>
    <w:rsid w:val="00457D2B"/>
    <w:rsid w:val="00457D98"/>
    <w:rsid w:val="004608BA"/>
    <w:rsid w:val="00460B56"/>
    <w:rsid w:val="00460B59"/>
    <w:rsid w:val="0046146E"/>
    <w:rsid w:val="00461CBA"/>
    <w:rsid w:val="0046285C"/>
    <w:rsid w:val="00462A04"/>
    <w:rsid w:val="00464215"/>
    <w:rsid w:val="004642A9"/>
    <w:rsid w:val="00464721"/>
    <w:rsid w:val="004647FA"/>
    <w:rsid w:val="00464D35"/>
    <w:rsid w:val="004664DA"/>
    <w:rsid w:val="004673E2"/>
    <w:rsid w:val="00467F51"/>
    <w:rsid w:val="004705E9"/>
    <w:rsid w:val="00470AAB"/>
    <w:rsid w:val="00471B6A"/>
    <w:rsid w:val="004721F7"/>
    <w:rsid w:val="00472245"/>
    <w:rsid w:val="0047260D"/>
    <w:rsid w:val="00472DA2"/>
    <w:rsid w:val="00473008"/>
    <w:rsid w:val="0047332C"/>
    <w:rsid w:val="00473ACD"/>
    <w:rsid w:val="00473C56"/>
    <w:rsid w:val="00474DD4"/>
    <w:rsid w:val="00474DDD"/>
    <w:rsid w:val="00475720"/>
    <w:rsid w:val="00475E42"/>
    <w:rsid w:val="00475F8A"/>
    <w:rsid w:val="004775C6"/>
    <w:rsid w:val="00477CB9"/>
    <w:rsid w:val="00477EF0"/>
    <w:rsid w:val="00480208"/>
    <w:rsid w:val="004807D6"/>
    <w:rsid w:val="0048193B"/>
    <w:rsid w:val="004824A8"/>
    <w:rsid w:val="004825A3"/>
    <w:rsid w:val="00483012"/>
    <w:rsid w:val="0048372A"/>
    <w:rsid w:val="00483B53"/>
    <w:rsid w:val="00484453"/>
    <w:rsid w:val="00484B51"/>
    <w:rsid w:val="0048509A"/>
    <w:rsid w:val="00485665"/>
    <w:rsid w:val="00485BCC"/>
    <w:rsid w:val="00485BE1"/>
    <w:rsid w:val="0048668B"/>
    <w:rsid w:val="00486C01"/>
    <w:rsid w:val="00486E32"/>
    <w:rsid w:val="0048724D"/>
    <w:rsid w:val="00487553"/>
    <w:rsid w:val="004877BD"/>
    <w:rsid w:val="00487D96"/>
    <w:rsid w:val="004907DD"/>
    <w:rsid w:val="00491128"/>
    <w:rsid w:val="0049125F"/>
    <w:rsid w:val="00492234"/>
    <w:rsid w:val="004922C9"/>
    <w:rsid w:val="00493A03"/>
    <w:rsid w:val="00493A13"/>
    <w:rsid w:val="00493AD2"/>
    <w:rsid w:val="00493F06"/>
    <w:rsid w:val="004941A5"/>
    <w:rsid w:val="0049467D"/>
    <w:rsid w:val="00494730"/>
    <w:rsid w:val="00494C85"/>
    <w:rsid w:val="00495966"/>
    <w:rsid w:val="00495CAF"/>
    <w:rsid w:val="00495D08"/>
    <w:rsid w:val="00497057"/>
    <w:rsid w:val="004971E5"/>
    <w:rsid w:val="00497792"/>
    <w:rsid w:val="004977DC"/>
    <w:rsid w:val="0049789D"/>
    <w:rsid w:val="004A0309"/>
    <w:rsid w:val="004A37B1"/>
    <w:rsid w:val="004A3A68"/>
    <w:rsid w:val="004A43D0"/>
    <w:rsid w:val="004A4C52"/>
    <w:rsid w:val="004A504E"/>
    <w:rsid w:val="004A5775"/>
    <w:rsid w:val="004A60A4"/>
    <w:rsid w:val="004A639B"/>
    <w:rsid w:val="004A6F01"/>
    <w:rsid w:val="004A74C6"/>
    <w:rsid w:val="004A7C31"/>
    <w:rsid w:val="004A7D03"/>
    <w:rsid w:val="004B020D"/>
    <w:rsid w:val="004B1091"/>
    <w:rsid w:val="004B1396"/>
    <w:rsid w:val="004B1965"/>
    <w:rsid w:val="004B1B23"/>
    <w:rsid w:val="004B1E86"/>
    <w:rsid w:val="004B2236"/>
    <w:rsid w:val="004B23A6"/>
    <w:rsid w:val="004B30F1"/>
    <w:rsid w:val="004B3CA7"/>
    <w:rsid w:val="004B4C2C"/>
    <w:rsid w:val="004B4D4D"/>
    <w:rsid w:val="004B4F2E"/>
    <w:rsid w:val="004B5506"/>
    <w:rsid w:val="004B5B77"/>
    <w:rsid w:val="004B5D18"/>
    <w:rsid w:val="004B60E7"/>
    <w:rsid w:val="004B65A9"/>
    <w:rsid w:val="004B73C9"/>
    <w:rsid w:val="004B790E"/>
    <w:rsid w:val="004B7AC5"/>
    <w:rsid w:val="004B7AD6"/>
    <w:rsid w:val="004B7BCA"/>
    <w:rsid w:val="004B7F7F"/>
    <w:rsid w:val="004C073E"/>
    <w:rsid w:val="004C09C2"/>
    <w:rsid w:val="004C136B"/>
    <w:rsid w:val="004C14D9"/>
    <w:rsid w:val="004C1679"/>
    <w:rsid w:val="004C1B0E"/>
    <w:rsid w:val="004C1ED9"/>
    <w:rsid w:val="004C1FBB"/>
    <w:rsid w:val="004C2820"/>
    <w:rsid w:val="004C2C36"/>
    <w:rsid w:val="004C2F61"/>
    <w:rsid w:val="004C312E"/>
    <w:rsid w:val="004C3679"/>
    <w:rsid w:val="004C3E4F"/>
    <w:rsid w:val="004C406C"/>
    <w:rsid w:val="004C464F"/>
    <w:rsid w:val="004C46A9"/>
    <w:rsid w:val="004C4B88"/>
    <w:rsid w:val="004C5954"/>
    <w:rsid w:val="004C66AE"/>
    <w:rsid w:val="004C716F"/>
    <w:rsid w:val="004C795F"/>
    <w:rsid w:val="004D0091"/>
    <w:rsid w:val="004D0167"/>
    <w:rsid w:val="004D0439"/>
    <w:rsid w:val="004D06B2"/>
    <w:rsid w:val="004D07D3"/>
    <w:rsid w:val="004D087A"/>
    <w:rsid w:val="004D10DB"/>
    <w:rsid w:val="004D1241"/>
    <w:rsid w:val="004D19DF"/>
    <w:rsid w:val="004D19ED"/>
    <w:rsid w:val="004D1C34"/>
    <w:rsid w:val="004D20A2"/>
    <w:rsid w:val="004D359C"/>
    <w:rsid w:val="004D3A4D"/>
    <w:rsid w:val="004D3BBD"/>
    <w:rsid w:val="004D3E40"/>
    <w:rsid w:val="004D40BF"/>
    <w:rsid w:val="004D43E3"/>
    <w:rsid w:val="004D44F7"/>
    <w:rsid w:val="004D4A5F"/>
    <w:rsid w:val="004D533E"/>
    <w:rsid w:val="004D62B1"/>
    <w:rsid w:val="004D671D"/>
    <w:rsid w:val="004D6B74"/>
    <w:rsid w:val="004D6BB1"/>
    <w:rsid w:val="004D6BE0"/>
    <w:rsid w:val="004D7456"/>
    <w:rsid w:val="004D74CD"/>
    <w:rsid w:val="004E0516"/>
    <w:rsid w:val="004E0750"/>
    <w:rsid w:val="004E0B78"/>
    <w:rsid w:val="004E1743"/>
    <w:rsid w:val="004E1984"/>
    <w:rsid w:val="004E2AE3"/>
    <w:rsid w:val="004E2CF0"/>
    <w:rsid w:val="004E31A3"/>
    <w:rsid w:val="004E3719"/>
    <w:rsid w:val="004E394D"/>
    <w:rsid w:val="004E3DAA"/>
    <w:rsid w:val="004E4928"/>
    <w:rsid w:val="004E575F"/>
    <w:rsid w:val="004E5B4D"/>
    <w:rsid w:val="004E6579"/>
    <w:rsid w:val="004E6A90"/>
    <w:rsid w:val="004E6BB5"/>
    <w:rsid w:val="004E6C2A"/>
    <w:rsid w:val="004E7113"/>
    <w:rsid w:val="004E7115"/>
    <w:rsid w:val="004E77BC"/>
    <w:rsid w:val="004E783B"/>
    <w:rsid w:val="004E78BB"/>
    <w:rsid w:val="004E7A26"/>
    <w:rsid w:val="004F02A1"/>
    <w:rsid w:val="004F0345"/>
    <w:rsid w:val="004F1191"/>
    <w:rsid w:val="004F11A6"/>
    <w:rsid w:val="004F213B"/>
    <w:rsid w:val="004F2F45"/>
    <w:rsid w:val="004F35C1"/>
    <w:rsid w:val="004F3637"/>
    <w:rsid w:val="004F4171"/>
    <w:rsid w:val="004F4175"/>
    <w:rsid w:val="004F446B"/>
    <w:rsid w:val="004F44A8"/>
    <w:rsid w:val="004F4B1F"/>
    <w:rsid w:val="004F5912"/>
    <w:rsid w:val="004F59DA"/>
    <w:rsid w:val="004F5D1E"/>
    <w:rsid w:val="004F5F79"/>
    <w:rsid w:val="004F6B95"/>
    <w:rsid w:val="004F7160"/>
    <w:rsid w:val="004F78F3"/>
    <w:rsid w:val="004F7B8D"/>
    <w:rsid w:val="005000A7"/>
    <w:rsid w:val="0050021D"/>
    <w:rsid w:val="005003D2"/>
    <w:rsid w:val="00500460"/>
    <w:rsid w:val="00500C73"/>
    <w:rsid w:val="00500CD8"/>
    <w:rsid w:val="0050109B"/>
    <w:rsid w:val="00501AFD"/>
    <w:rsid w:val="00502141"/>
    <w:rsid w:val="00502752"/>
    <w:rsid w:val="00502C9B"/>
    <w:rsid w:val="0050337E"/>
    <w:rsid w:val="00503C93"/>
    <w:rsid w:val="005042F6"/>
    <w:rsid w:val="00504387"/>
    <w:rsid w:val="005056A6"/>
    <w:rsid w:val="00505A6C"/>
    <w:rsid w:val="00505CDF"/>
    <w:rsid w:val="00505EDC"/>
    <w:rsid w:val="005069B9"/>
    <w:rsid w:val="005070BE"/>
    <w:rsid w:val="00507713"/>
    <w:rsid w:val="00507ACB"/>
    <w:rsid w:val="00510CDB"/>
    <w:rsid w:val="00511C0E"/>
    <w:rsid w:val="00511F2D"/>
    <w:rsid w:val="00512454"/>
    <w:rsid w:val="0051261A"/>
    <w:rsid w:val="00512A26"/>
    <w:rsid w:val="00512CD2"/>
    <w:rsid w:val="0051358B"/>
    <w:rsid w:val="0051426F"/>
    <w:rsid w:val="00514B94"/>
    <w:rsid w:val="00515751"/>
    <w:rsid w:val="005158E0"/>
    <w:rsid w:val="00515D2A"/>
    <w:rsid w:val="00515EE8"/>
    <w:rsid w:val="005163DF"/>
    <w:rsid w:val="0051647E"/>
    <w:rsid w:val="00516C80"/>
    <w:rsid w:val="0051796D"/>
    <w:rsid w:val="00517DA7"/>
    <w:rsid w:val="005204D1"/>
    <w:rsid w:val="00520611"/>
    <w:rsid w:val="00520962"/>
    <w:rsid w:val="00520C81"/>
    <w:rsid w:val="00521B76"/>
    <w:rsid w:val="00522234"/>
    <w:rsid w:val="00523241"/>
    <w:rsid w:val="005234D6"/>
    <w:rsid w:val="0052369F"/>
    <w:rsid w:val="00523DB5"/>
    <w:rsid w:val="00523F39"/>
    <w:rsid w:val="0052442B"/>
    <w:rsid w:val="00524C42"/>
    <w:rsid w:val="00525978"/>
    <w:rsid w:val="00525C98"/>
    <w:rsid w:val="00526423"/>
    <w:rsid w:val="00527447"/>
    <w:rsid w:val="00527F45"/>
    <w:rsid w:val="0053168B"/>
    <w:rsid w:val="005317AD"/>
    <w:rsid w:val="00532283"/>
    <w:rsid w:val="005324AD"/>
    <w:rsid w:val="00532546"/>
    <w:rsid w:val="005325B2"/>
    <w:rsid w:val="005331A5"/>
    <w:rsid w:val="005335D0"/>
    <w:rsid w:val="00533793"/>
    <w:rsid w:val="005338D0"/>
    <w:rsid w:val="0053391C"/>
    <w:rsid w:val="00534379"/>
    <w:rsid w:val="00534A88"/>
    <w:rsid w:val="0053504D"/>
    <w:rsid w:val="005351F2"/>
    <w:rsid w:val="00535E2A"/>
    <w:rsid w:val="0053669E"/>
    <w:rsid w:val="00536753"/>
    <w:rsid w:val="00536915"/>
    <w:rsid w:val="005369A3"/>
    <w:rsid w:val="00536FE1"/>
    <w:rsid w:val="00537D01"/>
    <w:rsid w:val="005403F6"/>
    <w:rsid w:val="005405BD"/>
    <w:rsid w:val="00541349"/>
    <w:rsid w:val="00541BD9"/>
    <w:rsid w:val="00542558"/>
    <w:rsid w:val="00542AF3"/>
    <w:rsid w:val="00542B9F"/>
    <w:rsid w:val="0054380B"/>
    <w:rsid w:val="00543E08"/>
    <w:rsid w:val="00544B81"/>
    <w:rsid w:val="005451E2"/>
    <w:rsid w:val="00545DE6"/>
    <w:rsid w:val="005463CF"/>
    <w:rsid w:val="005466CB"/>
    <w:rsid w:val="005467F7"/>
    <w:rsid w:val="00547459"/>
    <w:rsid w:val="00550126"/>
    <w:rsid w:val="00551B79"/>
    <w:rsid w:val="00551E21"/>
    <w:rsid w:val="00551FB2"/>
    <w:rsid w:val="00552D1B"/>
    <w:rsid w:val="00553032"/>
    <w:rsid w:val="00553D8A"/>
    <w:rsid w:val="005550B6"/>
    <w:rsid w:val="00555675"/>
    <w:rsid w:val="00555EC9"/>
    <w:rsid w:val="005563AC"/>
    <w:rsid w:val="005565E5"/>
    <w:rsid w:val="005567E7"/>
    <w:rsid w:val="00556E50"/>
    <w:rsid w:val="0055778C"/>
    <w:rsid w:val="00557FBC"/>
    <w:rsid w:val="00560C32"/>
    <w:rsid w:val="005615A5"/>
    <w:rsid w:val="0056222C"/>
    <w:rsid w:val="0056307B"/>
    <w:rsid w:val="005632D5"/>
    <w:rsid w:val="0056372B"/>
    <w:rsid w:val="00563D12"/>
    <w:rsid w:val="00564C54"/>
    <w:rsid w:val="00564E9A"/>
    <w:rsid w:val="00565557"/>
    <w:rsid w:val="00565A79"/>
    <w:rsid w:val="00565B71"/>
    <w:rsid w:val="00565D70"/>
    <w:rsid w:val="00566659"/>
    <w:rsid w:val="00566BA0"/>
    <w:rsid w:val="005675D4"/>
    <w:rsid w:val="005675FE"/>
    <w:rsid w:val="005678D3"/>
    <w:rsid w:val="00567CCE"/>
    <w:rsid w:val="00570185"/>
    <w:rsid w:val="0057029F"/>
    <w:rsid w:val="005702CA"/>
    <w:rsid w:val="0057108B"/>
    <w:rsid w:val="00571912"/>
    <w:rsid w:val="00571CD1"/>
    <w:rsid w:val="00571F0F"/>
    <w:rsid w:val="0057319B"/>
    <w:rsid w:val="00574AA7"/>
    <w:rsid w:val="005757E3"/>
    <w:rsid w:val="00575B15"/>
    <w:rsid w:val="00576163"/>
    <w:rsid w:val="00576B94"/>
    <w:rsid w:val="00576E67"/>
    <w:rsid w:val="00580FAC"/>
    <w:rsid w:val="005810D3"/>
    <w:rsid w:val="00581229"/>
    <w:rsid w:val="0058153B"/>
    <w:rsid w:val="0058175D"/>
    <w:rsid w:val="00581D11"/>
    <w:rsid w:val="00582719"/>
    <w:rsid w:val="00582A5E"/>
    <w:rsid w:val="00582DD9"/>
    <w:rsid w:val="0058313D"/>
    <w:rsid w:val="005836DE"/>
    <w:rsid w:val="00583CDF"/>
    <w:rsid w:val="00583F5B"/>
    <w:rsid w:val="00584A29"/>
    <w:rsid w:val="0058512A"/>
    <w:rsid w:val="00585BAB"/>
    <w:rsid w:val="00586101"/>
    <w:rsid w:val="005863C5"/>
    <w:rsid w:val="00586AC8"/>
    <w:rsid w:val="00587128"/>
    <w:rsid w:val="0058793B"/>
    <w:rsid w:val="0059071B"/>
    <w:rsid w:val="00590C09"/>
    <w:rsid w:val="00590E13"/>
    <w:rsid w:val="00590E19"/>
    <w:rsid w:val="00590E2E"/>
    <w:rsid w:val="00590F4C"/>
    <w:rsid w:val="00591922"/>
    <w:rsid w:val="00591DD4"/>
    <w:rsid w:val="005929B3"/>
    <w:rsid w:val="00592C8A"/>
    <w:rsid w:val="0059371B"/>
    <w:rsid w:val="0059432E"/>
    <w:rsid w:val="00594643"/>
    <w:rsid w:val="005946D1"/>
    <w:rsid w:val="005950A2"/>
    <w:rsid w:val="005961A4"/>
    <w:rsid w:val="00596724"/>
    <w:rsid w:val="0059724E"/>
    <w:rsid w:val="005A140F"/>
    <w:rsid w:val="005A161B"/>
    <w:rsid w:val="005A2D1E"/>
    <w:rsid w:val="005A35AF"/>
    <w:rsid w:val="005A39A1"/>
    <w:rsid w:val="005A446B"/>
    <w:rsid w:val="005A4BF0"/>
    <w:rsid w:val="005A57CF"/>
    <w:rsid w:val="005A5DEF"/>
    <w:rsid w:val="005A7473"/>
    <w:rsid w:val="005A7C46"/>
    <w:rsid w:val="005B04C0"/>
    <w:rsid w:val="005B04D2"/>
    <w:rsid w:val="005B0738"/>
    <w:rsid w:val="005B0ED2"/>
    <w:rsid w:val="005B2BC2"/>
    <w:rsid w:val="005B3036"/>
    <w:rsid w:val="005B31F1"/>
    <w:rsid w:val="005B344F"/>
    <w:rsid w:val="005B359B"/>
    <w:rsid w:val="005B3728"/>
    <w:rsid w:val="005B3744"/>
    <w:rsid w:val="005B3D8F"/>
    <w:rsid w:val="005B41BD"/>
    <w:rsid w:val="005B4290"/>
    <w:rsid w:val="005B457E"/>
    <w:rsid w:val="005B5CF5"/>
    <w:rsid w:val="005B6117"/>
    <w:rsid w:val="005C011E"/>
    <w:rsid w:val="005C0704"/>
    <w:rsid w:val="005C13B8"/>
    <w:rsid w:val="005C16DA"/>
    <w:rsid w:val="005C170B"/>
    <w:rsid w:val="005C2B4B"/>
    <w:rsid w:val="005C3096"/>
    <w:rsid w:val="005C33E5"/>
    <w:rsid w:val="005C364A"/>
    <w:rsid w:val="005C4892"/>
    <w:rsid w:val="005C4A67"/>
    <w:rsid w:val="005C4F49"/>
    <w:rsid w:val="005C51F8"/>
    <w:rsid w:val="005C539E"/>
    <w:rsid w:val="005C53A4"/>
    <w:rsid w:val="005C5736"/>
    <w:rsid w:val="005C5CBA"/>
    <w:rsid w:val="005C61E4"/>
    <w:rsid w:val="005C63CC"/>
    <w:rsid w:val="005C6C97"/>
    <w:rsid w:val="005C7A06"/>
    <w:rsid w:val="005C7EA1"/>
    <w:rsid w:val="005D015D"/>
    <w:rsid w:val="005D01BD"/>
    <w:rsid w:val="005D059C"/>
    <w:rsid w:val="005D12FB"/>
    <w:rsid w:val="005D167D"/>
    <w:rsid w:val="005D18E8"/>
    <w:rsid w:val="005D2A57"/>
    <w:rsid w:val="005D2AC3"/>
    <w:rsid w:val="005D2C34"/>
    <w:rsid w:val="005D2C40"/>
    <w:rsid w:val="005D2F9C"/>
    <w:rsid w:val="005D36B7"/>
    <w:rsid w:val="005D3B28"/>
    <w:rsid w:val="005D4DAA"/>
    <w:rsid w:val="005D4EF2"/>
    <w:rsid w:val="005D4F9A"/>
    <w:rsid w:val="005D526E"/>
    <w:rsid w:val="005D678A"/>
    <w:rsid w:val="005D6793"/>
    <w:rsid w:val="005D691A"/>
    <w:rsid w:val="005D729A"/>
    <w:rsid w:val="005D77DA"/>
    <w:rsid w:val="005D796B"/>
    <w:rsid w:val="005D7C0C"/>
    <w:rsid w:val="005D7FFD"/>
    <w:rsid w:val="005E0A36"/>
    <w:rsid w:val="005E0BDD"/>
    <w:rsid w:val="005E143F"/>
    <w:rsid w:val="005E1874"/>
    <w:rsid w:val="005E20BC"/>
    <w:rsid w:val="005E33C9"/>
    <w:rsid w:val="005E3700"/>
    <w:rsid w:val="005E468D"/>
    <w:rsid w:val="005E5A38"/>
    <w:rsid w:val="005E74EB"/>
    <w:rsid w:val="005E7BF7"/>
    <w:rsid w:val="005E7F77"/>
    <w:rsid w:val="005E7F8F"/>
    <w:rsid w:val="005F03EF"/>
    <w:rsid w:val="005F1233"/>
    <w:rsid w:val="005F1BDC"/>
    <w:rsid w:val="005F1C01"/>
    <w:rsid w:val="005F1CE5"/>
    <w:rsid w:val="005F1EB6"/>
    <w:rsid w:val="005F2026"/>
    <w:rsid w:val="005F20AE"/>
    <w:rsid w:val="005F20FF"/>
    <w:rsid w:val="005F231D"/>
    <w:rsid w:val="005F2971"/>
    <w:rsid w:val="005F2E35"/>
    <w:rsid w:val="005F3450"/>
    <w:rsid w:val="005F3F18"/>
    <w:rsid w:val="005F4618"/>
    <w:rsid w:val="005F4D0B"/>
    <w:rsid w:val="005F5113"/>
    <w:rsid w:val="005F548E"/>
    <w:rsid w:val="005F5A02"/>
    <w:rsid w:val="005F5B03"/>
    <w:rsid w:val="005F6059"/>
    <w:rsid w:val="005F6492"/>
    <w:rsid w:val="005F6666"/>
    <w:rsid w:val="005F6B3F"/>
    <w:rsid w:val="005F7EB4"/>
    <w:rsid w:val="00600304"/>
    <w:rsid w:val="00600749"/>
    <w:rsid w:val="006013D4"/>
    <w:rsid w:val="0060212F"/>
    <w:rsid w:val="00602192"/>
    <w:rsid w:val="00602423"/>
    <w:rsid w:val="00602BE8"/>
    <w:rsid w:val="00602CD8"/>
    <w:rsid w:val="00602FAB"/>
    <w:rsid w:val="00602FC5"/>
    <w:rsid w:val="00603A12"/>
    <w:rsid w:val="00603BD7"/>
    <w:rsid w:val="00603FB4"/>
    <w:rsid w:val="00603FF9"/>
    <w:rsid w:val="006044D2"/>
    <w:rsid w:val="0060465F"/>
    <w:rsid w:val="0060468F"/>
    <w:rsid w:val="00604839"/>
    <w:rsid w:val="00605303"/>
    <w:rsid w:val="006053F3"/>
    <w:rsid w:val="006059DB"/>
    <w:rsid w:val="00606429"/>
    <w:rsid w:val="00606ECE"/>
    <w:rsid w:val="00607DCE"/>
    <w:rsid w:val="006103F3"/>
    <w:rsid w:val="00611741"/>
    <w:rsid w:val="00611FE2"/>
    <w:rsid w:val="0061317E"/>
    <w:rsid w:val="006133C8"/>
    <w:rsid w:val="0061410E"/>
    <w:rsid w:val="0061433D"/>
    <w:rsid w:val="006146AB"/>
    <w:rsid w:val="0061582E"/>
    <w:rsid w:val="00616BCF"/>
    <w:rsid w:val="00616CCB"/>
    <w:rsid w:val="00616EEE"/>
    <w:rsid w:val="006170B8"/>
    <w:rsid w:val="00617100"/>
    <w:rsid w:val="006174FC"/>
    <w:rsid w:val="00617B45"/>
    <w:rsid w:val="00620285"/>
    <w:rsid w:val="00620AE0"/>
    <w:rsid w:val="00621A80"/>
    <w:rsid w:val="00621EF3"/>
    <w:rsid w:val="00622F02"/>
    <w:rsid w:val="00623575"/>
    <w:rsid w:val="00623762"/>
    <w:rsid w:val="0062429C"/>
    <w:rsid w:val="006252F4"/>
    <w:rsid w:val="0062578E"/>
    <w:rsid w:val="006259EB"/>
    <w:rsid w:val="00626595"/>
    <w:rsid w:val="00626DAD"/>
    <w:rsid w:val="00627048"/>
    <w:rsid w:val="00627F2C"/>
    <w:rsid w:val="00630873"/>
    <w:rsid w:val="00630B87"/>
    <w:rsid w:val="00630E47"/>
    <w:rsid w:val="006314D4"/>
    <w:rsid w:val="006314D5"/>
    <w:rsid w:val="0063159B"/>
    <w:rsid w:val="006316A7"/>
    <w:rsid w:val="006327DC"/>
    <w:rsid w:val="006328D4"/>
    <w:rsid w:val="00632CA4"/>
    <w:rsid w:val="00632D58"/>
    <w:rsid w:val="00632D7A"/>
    <w:rsid w:val="00633A4F"/>
    <w:rsid w:val="0063448F"/>
    <w:rsid w:val="00635B60"/>
    <w:rsid w:val="00636075"/>
    <w:rsid w:val="006374BA"/>
    <w:rsid w:val="006374F8"/>
    <w:rsid w:val="00637CD8"/>
    <w:rsid w:val="00640C69"/>
    <w:rsid w:val="00641A24"/>
    <w:rsid w:val="00641BED"/>
    <w:rsid w:val="00641C8A"/>
    <w:rsid w:val="006426BB"/>
    <w:rsid w:val="00642A70"/>
    <w:rsid w:val="00643843"/>
    <w:rsid w:val="00643A5F"/>
    <w:rsid w:val="006440A9"/>
    <w:rsid w:val="00644873"/>
    <w:rsid w:val="0064542B"/>
    <w:rsid w:val="00645BE3"/>
    <w:rsid w:val="00645EE6"/>
    <w:rsid w:val="006468A1"/>
    <w:rsid w:val="00650B8D"/>
    <w:rsid w:val="00650BEA"/>
    <w:rsid w:val="00650C3A"/>
    <w:rsid w:val="0065169C"/>
    <w:rsid w:val="00652C25"/>
    <w:rsid w:val="0065412A"/>
    <w:rsid w:val="006542C4"/>
    <w:rsid w:val="006550F0"/>
    <w:rsid w:val="00655106"/>
    <w:rsid w:val="00655571"/>
    <w:rsid w:val="006561E0"/>
    <w:rsid w:val="00656E0C"/>
    <w:rsid w:val="00657604"/>
    <w:rsid w:val="00657EBC"/>
    <w:rsid w:val="00657FF9"/>
    <w:rsid w:val="0066016E"/>
    <w:rsid w:val="00661303"/>
    <w:rsid w:val="006615F0"/>
    <w:rsid w:val="006616B3"/>
    <w:rsid w:val="006619B0"/>
    <w:rsid w:val="00662494"/>
    <w:rsid w:val="0066336A"/>
    <w:rsid w:val="00663379"/>
    <w:rsid w:val="0066361A"/>
    <w:rsid w:val="006636F6"/>
    <w:rsid w:val="00663EBA"/>
    <w:rsid w:val="006641B6"/>
    <w:rsid w:val="00664F94"/>
    <w:rsid w:val="006652ED"/>
    <w:rsid w:val="00665952"/>
    <w:rsid w:val="006659D8"/>
    <w:rsid w:val="00665E30"/>
    <w:rsid w:val="006664BB"/>
    <w:rsid w:val="00666561"/>
    <w:rsid w:val="00666918"/>
    <w:rsid w:val="00666BC4"/>
    <w:rsid w:val="00667573"/>
    <w:rsid w:val="0067095C"/>
    <w:rsid w:val="00670BCA"/>
    <w:rsid w:val="006711D2"/>
    <w:rsid w:val="006716CC"/>
    <w:rsid w:val="00671764"/>
    <w:rsid w:val="00671B84"/>
    <w:rsid w:val="00671C54"/>
    <w:rsid w:val="00672279"/>
    <w:rsid w:val="006727FE"/>
    <w:rsid w:val="00672AE4"/>
    <w:rsid w:val="00673A7E"/>
    <w:rsid w:val="00673D8E"/>
    <w:rsid w:val="00673EF1"/>
    <w:rsid w:val="00673FB5"/>
    <w:rsid w:val="00674285"/>
    <w:rsid w:val="00674311"/>
    <w:rsid w:val="00674707"/>
    <w:rsid w:val="00674D48"/>
    <w:rsid w:val="006750A9"/>
    <w:rsid w:val="006759A4"/>
    <w:rsid w:val="0067631F"/>
    <w:rsid w:val="00680784"/>
    <w:rsid w:val="00681A34"/>
    <w:rsid w:val="00681AC6"/>
    <w:rsid w:val="00681F89"/>
    <w:rsid w:val="00681FC2"/>
    <w:rsid w:val="006827C4"/>
    <w:rsid w:val="00683464"/>
    <w:rsid w:val="00683F5B"/>
    <w:rsid w:val="0068536F"/>
    <w:rsid w:val="00685503"/>
    <w:rsid w:val="00686421"/>
    <w:rsid w:val="006864FD"/>
    <w:rsid w:val="00686E2D"/>
    <w:rsid w:val="00686E51"/>
    <w:rsid w:val="00690E14"/>
    <w:rsid w:val="00691DB8"/>
    <w:rsid w:val="0069201E"/>
    <w:rsid w:val="006921C1"/>
    <w:rsid w:val="00692462"/>
    <w:rsid w:val="00692DF4"/>
    <w:rsid w:val="00693CBE"/>
    <w:rsid w:val="00693DBA"/>
    <w:rsid w:val="00693DC7"/>
    <w:rsid w:val="006943B7"/>
    <w:rsid w:val="006946C7"/>
    <w:rsid w:val="00694D62"/>
    <w:rsid w:val="00695312"/>
    <w:rsid w:val="006953E8"/>
    <w:rsid w:val="0069549C"/>
    <w:rsid w:val="00695FF5"/>
    <w:rsid w:val="00696580"/>
    <w:rsid w:val="006965E3"/>
    <w:rsid w:val="00696749"/>
    <w:rsid w:val="00696DAD"/>
    <w:rsid w:val="006A028C"/>
    <w:rsid w:val="006A0E6F"/>
    <w:rsid w:val="006A1435"/>
    <w:rsid w:val="006A174D"/>
    <w:rsid w:val="006A19D7"/>
    <w:rsid w:val="006A1C59"/>
    <w:rsid w:val="006A26BE"/>
    <w:rsid w:val="006A3455"/>
    <w:rsid w:val="006A3542"/>
    <w:rsid w:val="006A35B9"/>
    <w:rsid w:val="006A35C4"/>
    <w:rsid w:val="006A365B"/>
    <w:rsid w:val="006A37EB"/>
    <w:rsid w:val="006A3F6C"/>
    <w:rsid w:val="006A408C"/>
    <w:rsid w:val="006A40CA"/>
    <w:rsid w:val="006A5197"/>
    <w:rsid w:val="006A558C"/>
    <w:rsid w:val="006A6685"/>
    <w:rsid w:val="006A6C2C"/>
    <w:rsid w:val="006A7054"/>
    <w:rsid w:val="006A79DC"/>
    <w:rsid w:val="006A7F65"/>
    <w:rsid w:val="006B1158"/>
    <w:rsid w:val="006B12D1"/>
    <w:rsid w:val="006B15FA"/>
    <w:rsid w:val="006B23F5"/>
    <w:rsid w:val="006B2A0D"/>
    <w:rsid w:val="006B2CB3"/>
    <w:rsid w:val="006B3422"/>
    <w:rsid w:val="006B3671"/>
    <w:rsid w:val="006B4137"/>
    <w:rsid w:val="006B4268"/>
    <w:rsid w:val="006B4495"/>
    <w:rsid w:val="006B4535"/>
    <w:rsid w:val="006B4868"/>
    <w:rsid w:val="006B527B"/>
    <w:rsid w:val="006B547F"/>
    <w:rsid w:val="006B6866"/>
    <w:rsid w:val="006B6AFD"/>
    <w:rsid w:val="006B6DC2"/>
    <w:rsid w:val="006C0516"/>
    <w:rsid w:val="006C0962"/>
    <w:rsid w:val="006C100A"/>
    <w:rsid w:val="006C1160"/>
    <w:rsid w:val="006C1293"/>
    <w:rsid w:val="006C14CC"/>
    <w:rsid w:val="006C161C"/>
    <w:rsid w:val="006C17F1"/>
    <w:rsid w:val="006C1A10"/>
    <w:rsid w:val="006C1A4B"/>
    <w:rsid w:val="006C1ADC"/>
    <w:rsid w:val="006C2147"/>
    <w:rsid w:val="006C2590"/>
    <w:rsid w:val="006C37E4"/>
    <w:rsid w:val="006C38AB"/>
    <w:rsid w:val="006C3ABE"/>
    <w:rsid w:val="006C4B32"/>
    <w:rsid w:val="006C54CD"/>
    <w:rsid w:val="006C5B18"/>
    <w:rsid w:val="006C634B"/>
    <w:rsid w:val="006C6533"/>
    <w:rsid w:val="006C691B"/>
    <w:rsid w:val="006C6A96"/>
    <w:rsid w:val="006C6C7A"/>
    <w:rsid w:val="006C76D1"/>
    <w:rsid w:val="006C78E9"/>
    <w:rsid w:val="006C7CD5"/>
    <w:rsid w:val="006D0316"/>
    <w:rsid w:val="006D13F1"/>
    <w:rsid w:val="006D2842"/>
    <w:rsid w:val="006D36D8"/>
    <w:rsid w:val="006D4607"/>
    <w:rsid w:val="006D4966"/>
    <w:rsid w:val="006D5927"/>
    <w:rsid w:val="006D5F00"/>
    <w:rsid w:val="006D65B3"/>
    <w:rsid w:val="006D6629"/>
    <w:rsid w:val="006D6918"/>
    <w:rsid w:val="006D6D4E"/>
    <w:rsid w:val="006D71A1"/>
    <w:rsid w:val="006D7A1D"/>
    <w:rsid w:val="006E01F8"/>
    <w:rsid w:val="006E12B9"/>
    <w:rsid w:val="006E1392"/>
    <w:rsid w:val="006E1AA2"/>
    <w:rsid w:val="006E1E7C"/>
    <w:rsid w:val="006E2947"/>
    <w:rsid w:val="006E2B6D"/>
    <w:rsid w:val="006E2E4C"/>
    <w:rsid w:val="006E323B"/>
    <w:rsid w:val="006E3541"/>
    <w:rsid w:val="006E3A77"/>
    <w:rsid w:val="006E4D1E"/>
    <w:rsid w:val="006E58AC"/>
    <w:rsid w:val="006E6168"/>
    <w:rsid w:val="006E68FE"/>
    <w:rsid w:val="006E6A8A"/>
    <w:rsid w:val="006E72F0"/>
    <w:rsid w:val="006E74A2"/>
    <w:rsid w:val="006E75E7"/>
    <w:rsid w:val="006E76CA"/>
    <w:rsid w:val="006F0B2F"/>
    <w:rsid w:val="006F0C7C"/>
    <w:rsid w:val="006F160C"/>
    <w:rsid w:val="006F2037"/>
    <w:rsid w:val="006F23F4"/>
    <w:rsid w:val="006F28CF"/>
    <w:rsid w:val="006F33B7"/>
    <w:rsid w:val="006F380C"/>
    <w:rsid w:val="006F3878"/>
    <w:rsid w:val="006F3B9D"/>
    <w:rsid w:val="006F43BB"/>
    <w:rsid w:val="006F44E5"/>
    <w:rsid w:val="006F4A0C"/>
    <w:rsid w:val="006F4BCE"/>
    <w:rsid w:val="006F4C6E"/>
    <w:rsid w:val="006F5652"/>
    <w:rsid w:val="006F5674"/>
    <w:rsid w:val="006F57DF"/>
    <w:rsid w:val="006F5B7C"/>
    <w:rsid w:val="006F620F"/>
    <w:rsid w:val="006F6B60"/>
    <w:rsid w:val="006F6C16"/>
    <w:rsid w:val="006F6EA8"/>
    <w:rsid w:val="006F6FBE"/>
    <w:rsid w:val="006F7313"/>
    <w:rsid w:val="006F7DE7"/>
    <w:rsid w:val="006F7E8F"/>
    <w:rsid w:val="006F7FB4"/>
    <w:rsid w:val="007000BE"/>
    <w:rsid w:val="00700637"/>
    <w:rsid w:val="00700880"/>
    <w:rsid w:val="00700C5B"/>
    <w:rsid w:val="00700D9B"/>
    <w:rsid w:val="00701067"/>
    <w:rsid w:val="0070115B"/>
    <w:rsid w:val="007011B5"/>
    <w:rsid w:val="00701416"/>
    <w:rsid w:val="007015C3"/>
    <w:rsid w:val="0070192C"/>
    <w:rsid w:val="007019FA"/>
    <w:rsid w:val="00702BF7"/>
    <w:rsid w:val="0070348D"/>
    <w:rsid w:val="00703645"/>
    <w:rsid w:val="00703825"/>
    <w:rsid w:val="007038A2"/>
    <w:rsid w:val="00703D2C"/>
    <w:rsid w:val="00703D5C"/>
    <w:rsid w:val="00703F5B"/>
    <w:rsid w:val="00705A68"/>
    <w:rsid w:val="007061DF"/>
    <w:rsid w:val="007066CE"/>
    <w:rsid w:val="00706A03"/>
    <w:rsid w:val="00706A4B"/>
    <w:rsid w:val="00706BE7"/>
    <w:rsid w:val="0070728D"/>
    <w:rsid w:val="007074D3"/>
    <w:rsid w:val="00707DD2"/>
    <w:rsid w:val="00710688"/>
    <w:rsid w:val="00710D6A"/>
    <w:rsid w:val="00711EE8"/>
    <w:rsid w:val="00711FA8"/>
    <w:rsid w:val="00712AF7"/>
    <w:rsid w:val="007137E0"/>
    <w:rsid w:val="00713A8A"/>
    <w:rsid w:val="00713FFE"/>
    <w:rsid w:val="00714240"/>
    <w:rsid w:val="00714837"/>
    <w:rsid w:val="00714A6D"/>
    <w:rsid w:val="00714B0A"/>
    <w:rsid w:val="0071532A"/>
    <w:rsid w:val="00715AB5"/>
    <w:rsid w:val="00715EBE"/>
    <w:rsid w:val="00716070"/>
    <w:rsid w:val="00716634"/>
    <w:rsid w:val="0071665E"/>
    <w:rsid w:val="007166DA"/>
    <w:rsid w:val="00716796"/>
    <w:rsid w:val="0071762F"/>
    <w:rsid w:val="0071778D"/>
    <w:rsid w:val="00720196"/>
    <w:rsid w:val="007202C5"/>
    <w:rsid w:val="00720431"/>
    <w:rsid w:val="007205E2"/>
    <w:rsid w:val="00720D5B"/>
    <w:rsid w:val="00720F37"/>
    <w:rsid w:val="00721592"/>
    <w:rsid w:val="00721D1D"/>
    <w:rsid w:val="00721EE5"/>
    <w:rsid w:val="007220BE"/>
    <w:rsid w:val="007223DA"/>
    <w:rsid w:val="007225CC"/>
    <w:rsid w:val="00722616"/>
    <w:rsid w:val="0072315B"/>
    <w:rsid w:val="00723569"/>
    <w:rsid w:val="00723848"/>
    <w:rsid w:val="00723EF9"/>
    <w:rsid w:val="007248CD"/>
    <w:rsid w:val="00724AA9"/>
    <w:rsid w:val="007254A5"/>
    <w:rsid w:val="00725B59"/>
    <w:rsid w:val="00726263"/>
    <w:rsid w:val="00726C57"/>
    <w:rsid w:val="00726F15"/>
    <w:rsid w:val="00730B67"/>
    <w:rsid w:val="00730E7C"/>
    <w:rsid w:val="007319A2"/>
    <w:rsid w:val="00731EE0"/>
    <w:rsid w:val="007320D4"/>
    <w:rsid w:val="0073252B"/>
    <w:rsid w:val="00732677"/>
    <w:rsid w:val="00732BB9"/>
    <w:rsid w:val="00733011"/>
    <w:rsid w:val="00733493"/>
    <w:rsid w:val="0073415A"/>
    <w:rsid w:val="00734476"/>
    <w:rsid w:val="0073482A"/>
    <w:rsid w:val="00735679"/>
    <w:rsid w:val="00735C22"/>
    <w:rsid w:val="00735E3A"/>
    <w:rsid w:val="00735EBA"/>
    <w:rsid w:val="007361F5"/>
    <w:rsid w:val="00737D52"/>
    <w:rsid w:val="007401EC"/>
    <w:rsid w:val="00740550"/>
    <w:rsid w:val="00740793"/>
    <w:rsid w:val="0074080C"/>
    <w:rsid w:val="00740983"/>
    <w:rsid w:val="00741649"/>
    <w:rsid w:val="007417B4"/>
    <w:rsid w:val="00742751"/>
    <w:rsid w:val="007427DD"/>
    <w:rsid w:val="00742B5F"/>
    <w:rsid w:val="00743160"/>
    <w:rsid w:val="00744066"/>
    <w:rsid w:val="00744606"/>
    <w:rsid w:val="0074559A"/>
    <w:rsid w:val="00745851"/>
    <w:rsid w:val="00745A28"/>
    <w:rsid w:val="00746839"/>
    <w:rsid w:val="00746FE6"/>
    <w:rsid w:val="00747B71"/>
    <w:rsid w:val="00750144"/>
    <w:rsid w:val="00750415"/>
    <w:rsid w:val="007507AC"/>
    <w:rsid w:val="007515A3"/>
    <w:rsid w:val="0075199D"/>
    <w:rsid w:val="00752169"/>
    <w:rsid w:val="007528A3"/>
    <w:rsid w:val="00754747"/>
    <w:rsid w:val="00754BC9"/>
    <w:rsid w:val="00754C6E"/>
    <w:rsid w:val="00755076"/>
    <w:rsid w:val="0075564B"/>
    <w:rsid w:val="00755CA4"/>
    <w:rsid w:val="00755FC6"/>
    <w:rsid w:val="007564FD"/>
    <w:rsid w:val="007566B9"/>
    <w:rsid w:val="00756BF8"/>
    <w:rsid w:val="00756CA3"/>
    <w:rsid w:val="0075778C"/>
    <w:rsid w:val="00757B63"/>
    <w:rsid w:val="00757C4E"/>
    <w:rsid w:val="00757CC9"/>
    <w:rsid w:val="00757F41"/>
    <w:rsid w:val="007612F7"/>
    <w:rsid w:val="00761906"/>
    <w:rsid w:val="00761D52"/>
    <w:rsid w:val="0076229D"/>
    <w:rsid w:val="00763375"/>
    <w:rsid w:val="007637E2"/>
    <w:rsid w:val="00764A1E"/>
    <w:rsid w:val="00764FA3"/>
    <w:rsid w:val="00765690"/>
    <w:rsid w:val="00766237"/>
    <w:rsid w:val="007662E1"/>
    <w:rsid w:val="00767392"/>
    <w:rsid w:val="00767751"/>
    <w:rsid w:val="00770B78"/>
    <w:rsid w:val="00771071"/>
    <w:rsid w:val="007725DA"/>
    <w:rsid w:val="00772A1E"/>
    <w:rsid w:val="00772C48"/>
    <w:rsid w:val="00772CCB"/>
    <w:rsid w:val="00773092"/>
    <w:rsid w:val="00773D65"/>
    <w:rsid w:val="00774266"/>
    <w:rsid w:val="007745B3"/>
    <w:rsid w:val="00775092"/>
    <w:rsid w:val="0077561E"/>
    <w:rsid w:val="00775962"/>
    <w:rsid w:val="00775DCF"/>
    <w:rsid w:val="00776386"/>
    <w:rsid w:val="0077644A"/>
    <w:rsid w:val="00776E90"/>
    <w:rsid w:val="007775DE"/>
    <w:rsid w:val="00777B62"/>
    <w:rsid w:val="00777BA6"/>
    <w:rsid w:val="00780FDC"/>
    <w:rsid w:val="007810F6"/>
    <w:rsid w:val="00781605"/>
    <w:rsid w:val="00781AC9"/>
    <w:rsid w:val="00781D05"/>
    <w:rsid w:val="00782129"/>
    <w:rsid w:val="00782B10"/>
    <w:rsid w:val="00782BDB"/>
    <w:rsid w:val="0078308C"/>
    <w:rsid w:val="0078385D"/>
    <w:rsid w:val="00783C21"/>
    <w:rsid w:val="0078442F"/>
    <w:rsid w:val="007847D6"/>
    <w:rsid w:val="00784D20"/>
    <w:rsid w:val="00784F8E"/>
    <w:rsid w:val="00786ABF"/>
    <w:rsid w:val="00786B3F"/>
    <w:rsid w:val="0078762D"/>
    <w:rsid w:val="00787FC7"/>
    <w:rsid w:val="00787FF8"/>
    <w:rsid w:val="00790743"/>
    <w:rsid w:val="00790F10"/>
    <w:rsid w:val="0079256E"/>
    <w:rsid w:val="00792C09"/>
    <w:rsid w:val="00792C86"/>
    <w:rsid w:val="00792D88"/>
    <w:rsid w:val="00792FE5"/>
    <w:rsid w:val="007938E2"/>
    <w:rsid w:val="00793F79"/>
    <w:rsid w:val="00793F88"/>
    <w:rsid w:val="00793FD5"/>
    <w:rsid w:val="00794355"/>
    <w:rsid w:val="00794640"/>
    <w:rsid w:val="00794FF5"/>
    <w:rsid w:val="00795404"/>
    <w:rsid w:val="00795DD3"/>
    <w:rsid w:val="00796726"/>
    <w:rsid w:val="00796F9F"/>
    <w:rsid w:val="00797A13"/>
    <w:rsid w:val="00797C06"/>
    <w:rsid w:val="00797CE5"/>
    <w:rsid w:val="00797DF7"/>
    <w:rsid w:val="007A0082"/>
    <w:rsid w:val="007A04C6"/>
    <w:rsid w:val="007A12C4"/>
    <w:rsid w:val="007A12E4"/>
    <w:rsid w:val="007A1C40"/>
    <w:rsid w:val="007A20DE"/>
    <w:rsid w:val="007A263D"/>
    <w:rsid w:val="007A32F2"/>
    <w:rsid w:val="007A38DB"/>
    <w:rsid w:val="007A3DFF"/>
    <w:rsid w:val="007A4781"/>
    <w:rsid w:val="007A4D29"/>
    <w:rsid w:val="007A4D57"/>
    <w:rsid w:val="007A53E0"/>
    <w:rsid w:val="007A541B"/>
    <w:rsid w:val="007A59B3"/>
    <w:rsid w:val="007A5A90"/>
    <w:rsid w:val="007A64AB"/>
    <w:rsid w:val="007A6517"/>
    <w:rsid w:val="007A653B"/>
    <w:rsid w:val="007A67B4"/>
    <w:rsid w:val="007A68B4"/>
    <w:rsid w:val="007A6D5D"/>
    <w:rsid w:val="007A6FFF"/>
    <w:rsid w:val="007A715F"/>
    <w:rsid w:val="007A73DA"/>
    <w:rsid w:val="007A744A"/>
    <w:rsid w:val="007A781C"/>
    <w:rsid w:val="007A7EEE"/>
    <w:rsid w:val="007B0BA3"/>
    <w:rsid w:val="007B0DBF"/>
    <w:rsid w:val="007B101E"/>
    <w:rsid w:val="007B1223"/>
    <w:rsid w:val="007B15D0"/>
    <w:rsid w:val="007B1BB5"/>
    <w:rsid w:val="007B1D84"/>
    <w:rsid w:val="007B1DB5"/>
    <w:rsid w:val="007B228B"/>
    <w:rsid w:val="007B23B5"/>
    <w:rsid w:val="007B2491"/>
    <w:rsid w:val="007B39C4"/>
    <w:rsid w:val="007B3E7B"/>
    <w:rsid w:val="007B3EBA"/>
    <w:rsid w:val="007B517E"/>
    <w:rsid w:val="007B54E1"/>
    <w:rsid w:val="007B56F7"/>
    <w:rsid w:val="007B5C2A"/>
    <w:rsid w:val="007B5E8D"/>
    <w:rsid w:val="007B64DF"/>
    <w:rsid w:val="007B6C59"/>
    <w:rsid w:val="007B6F21"/>
    <w:rsid w:val="007B6F66"/>
    <w:rsid w:val="007B7181"/>
    <w:rsid w:val="007B7402"/>
    <w:rsid w:val="007B7ED5"/>
    <w:rsid w:val="007C0247"/>
    <w:rsid w:val="007C027E"/>
    <w:rsid w:val="007C0874"/>
    <w:rsid w:val="007C08F0"/>
    <w:rsid w:val="007C1052"/>
    <w:rsid w:val="007C115B"/>
    <w:rsid w:val="007C133B"/>
    <w:rsid w:val="007C18BB"/>
    <w:rsid w:val="007C1B06"/>
    <w:rsid w:val="007C2A5C"/>
    <w:rsid w:val="007C2A6F"/>
    <w:rsid w:val="007C2B20"/>
    <w:rsid w:val="007C2D90"/>
    <w:rsid w:val="007C2FFB"/>
    <w:rsid w:val="007C30FE"/>
    <w:rsid w:val="007C39DD"/>
    <w:rsid w:val="007C3A1A"/>
    <w:rsid w:val="007C3C1B"/>
    <w:rsid w:val="007C4EF0"/>
    <w:rsid w:val="007C5445"/>
    <w:rsid w:val="007C586E"/>
    <w:rsid w:val="007C59EB"/>
    <w:rsid w:val="007C6683"/>
    <w:rsid w:val="007C67FA"/>
    <w:rsid w:val="007C71A0"/>
    <w:rsid w:val="007C71EF"/>
    <w:rsid w:val="007C7B28"/>
    <w:rsid w:val="007C7EFC"/>
    <w:rsid w:val="007D0237"/>
    <w:rsid w:val="007D0AB0"/>
    <w:rsid w:val="007D0C80"/>
    <w:rsid w:val="007D14C3"/>
    <w:rsid w:val="007D1FEB"/>
    <w:rsid w:val="007D22B8"/>
    <w:rsid w:val="007D26F5"/>
    <w:rsid w:val="007D27CC"/>
    <w:rsid w:val="007D2BD4"/>
    <w:rsid w:val="007D358A"/>
    <w:rsid w:val="007D3756"/>
    <w:rsid w:val="007D39B0"/>
    <w:rsid w:val="007D3A00"/>
    <w:rsid w:val="007D494F"/>
    <w:rsid w:val="007D4A32"/>
    <w:rsid w:val="007D4E43"/>
    <w:rsid w:val="007D5677"/>
    <w:rsid w:val="007D59EC"/>
    <w:rsid w:val="007D5E14"/>
    <w:rsid w:val="007D62D0"/>
    <w:rsid w:val="007D6623"/>
    <w:rsid w:val="007D6A21"/>
    <w:rsid w:val="007D6D75"/>
    <w:rsid w:val="007D6E59"/>
    <w:rsid w:val="007D6FDF"/>
    <w:rsid w:val="007D7029"/>
    <w:rsid w:val="007D71CC"/>
    <w:rsid w:val="007D7CE5"/>
    <w:rsid w:val="007E07AE"/>
    <w:rsid w:val="007E168C"/>
    <w:rsid w:val="007E2219"/>
    <w:rsid w:val="007E2383"/>
    <w:rsid w:val="007E2558"/>
    <w:rsid w:val="007E2DEE"/>
    <w:rsid w:val="007E2E7F"/>
    <w:rsid w:val="007E2FA8"/>
    <w:rsid w:val="007E2FA9"/>
    <w:rsid w:val="007E37E1"/>
    <w:rsid w:val="007E38A5"/>
    <w:rsid w:val="007E3C2F"/>
    <w:rsid w:val="007E51EE"/>
    <w:rsid w:val="007E548E"/>
    <w:rsid w:val="007E5FC2"/>
    <w:rsid w:val="007E68C2"/>
    <w:rsid w:val="007E698A"/>
    <w:rsid w:val="007E7682"/>
    <w:rsid w:val="007E7B86"/>
    <w:rsid w:val="007F0097"/>
    <w:rsid w:val="007F0C87"/>
    <w:rsid w:val="007F1411"/>
    <w:rsid w:val="007F1D9B"/>
    <w:rsid w:val="007F1DEE"/>
    <w:rsid w:val="007F291C"/>
    <w:rsid w:val="007F2A67"/>
    <w:rsid w:val="007F307A"/>
    <w:rsid w:val="007F3302"/>
    <w:rsid w:val="007F3792"/>
    <w:rsid w:val="007F4303"/>
    <w:rsid w:val="007F49D6"/>
    <w:rsid w:val="007F54F2"/>
    <w:rsid w:val="007F62C0"/>
    <w:rsid w:val="007F6438"/>
    <w:rsid w:val="007F6C06"/>
    <w:rsid w:val="007F7D6C"/>
    <w:rsid w:val="007F7F9E"/>
    <w:rsid w:val="00800779"/>
    <w:rsid w:val="00802A37"/>
    <w:rsid w:val="00802BB8"/>
    <w:rsid w:val="00803782"/>
    <w:rsid w:val="00803FEC"/>
    <w:rsid w:val="00804598"/>
    <w:rsid w:val="0080480F"/>
    <w:rsid w:val="00804D57"/>
    <w:rsid w:val="00806483"/>
    <w:rsid w:val="00806E11"/>
    <w:rsid w:val="00807886"/>
    <w:rsid w:val="008106AB"/>
    <w:rsid w:val="0081081A"/>
    <w:rsid w:val="00810F00"/>
    <w:rsid w:val="00810F79"/>
    <w:rsid w:val="0081256E"/>
    <w:rsid w:val="00812792"/>
    <w:rsid w:val="00814BFB"/>
    <w:rsid w:val="00815B2B"/>
    <w:rsid w:val="008160B4"/>
    <w:rsid w:val="008161CA"/>
    <w:rsid w:val="00816EB7"/>
    <w:rsid w:val="00817040"/>
    <w:rsid w:val="00817D9C"/>
    <w:rsid w:val="00820E16"/>
    <w:rsid w:val="00821D5A"/>
    <w:rsid w:val="0082211C"/>
    <w:rsid w:val="0082292C"/>
    <w:rsid w:val="00823365"/>
    <w:rsid w:val="0082360F"/>
    <w:rsid w:val="008240D6"/>
    <w:rsid w:val="0082483D"/>
    <w:rsid w:val="00825ACC"/>
    <w:rsid w:val="008265D0"/>
    <w:rsid w:val="008278D7"/>
    <w:rsid w:val="008279CC"/>
    <w:rsid w:val="008314D7"/>
    <w:rsid w:val="008316D3"/>
    <w:rsid w:val="00831B62"/>
    <w:rsid w:val="00831C25"/>
    <w:rsid w:val="0083217D"/>
    <w:rsid w:val="008321DC"/>
    <w:rsid w:val="00833154"/>
    <w:rsid w:val="00834A53"/>
    <w:rsid w:val="00834CAF"/>
    <w:rsid w:val="00834E0B"/>
    <w:rsid w:val="00834EFE"/>
    <w:rsid w:val="00834F1C"/>
    <w:rsid w:val="008350C3"/>
    <w:rsid w:val="008352AB"/>
    <w:rsid w:val="008359FA"/>
    <w:rsid w:val="00835CC2"/>
    <w:rsid w:val="00836255"/>
    <w:rsid w:val="00836344"/>
    <w:rsid w:val="008363FF"/>
    <w:rsid w:val="00836E71"/>
    <w:rsid w:val="0083743B"/>
    <w:rsid w:val="00837623"/>
    <w:rsid w:val="008379EC"/>
    <w:rsid w:val="00837C55"/>
    <w:rsid w:val="0084026E"/>
    <w:rsid w:val="0084057E"/>
    <w:rsid w:val="00840B85"/>
    <w:rsid w:val="00840D60"/>
    <w:rsid w:val="00840EBD"/>
    <w:rsid w:val="00841A2B"/>
    <w:rsid w:val="0084210E"/>
    <w:rsid w:val="00842400"/>
    <w:rsid w:val="008425F1"/>
    <w:rsid w:val="008430DC"/>
    <w:rsid w:val="008433AA"/>
    <w:rsid w:val="008434A0"/>
    <w:rsid w:val="008445D6"/>
    <w:rsid w:val="00844654"/>
    <w:rsid w:val="00845CCC"/>
    <w:rsid w:val="00845F50"/>
    <w:rsid w:val="008468D2"/>
    <w:rsid w:val="00846CF7"/>
    <w:rsid w:val="00846F58"/>
    <w:rsid w:val="00846FA7"/>
    <w:rsid w:val="0084704E"/>
    <w:rsid w:val="008475A6"/>
    <w:rsid w:val="008479FC"/>
    <w:rsid w:val="00847C59"/>
    <w:rsid w:val="00850A84"/>
    <w:rsid w:val="00850FD6"/>
    <w:rsid w:val="00851351"/>
    <w:rsid w:val="00851657"/>
    <w:rsid w:val="00851809"/>
    <w:rsid w:val="00851DBC"/>
    <w:rsid w:val="00852528"/>
    <w:rsid w:val="008525BF"/>
    <w:rsid w:val="00852C94"/>
    <w:rsid w:val="00852F1D"/>
    <w:rsid w:val="0085377B"/>
    <w:rsid w:val="00853B0F"/>
    <w:rsid w:val="0085436A"/>
    <w:rsid w:val="0085456C"/>
    <w:rsid w:val="00856BAF"/>
    <w:rsid w:val="00857396"/>
    <w:rsid w:val="008573B1"/>
    <w:rsid w:val="008574F3"/>
    <w:rsid w:val="0085757C"/>
    <w:rsid w:val="00857736"/>
    <w:rsid w:val="008607FF"/>
    <w:rsid w:val="0086086F"/>
    <w:rsid w:val="00860BA2"/>
    <w:rsid w:val="00861BF5"/>
    <w:rsid w:val="0086269D"/>
    <w:rsid w:val="00863010"/>
    <w:rsid w:val="00863221"/>
    <w:rsid w:val="0086419E"/>
    <w:rsid w:val="00864562"/>
    <w:rsid w:val="00864C58"/>
    <w:rsid w:val="00866949"/>
    <w:rsid w:val="00866D4E"/>
    <w:rsid w:val="0087024D"/>
    <w:rsid w:val="008708EA"/>
    <w:rsid w:val="00870DEC"/>
    <w:rsid w:val="00872524"/>
    <w:rsid w:val="00872778"/>
    <w:rsid w:val="00872C66"/>
    <w:rsid w:val="00872F4B"/>
    <w:rsid w:val="0087301C"/>
    <w:rsid w:val="008732E3"/>
    <w:rsid w:val="00873B6A"/>
    <w:rsid w:val="00873FC2"/>
    <w:rsid w:val="00874CE1"/>
    <w:rsid w:val="00874EA8"/>
    <w:rsid w:val="00874EFF"/>
    <w:rsid w:val="00875E8F"/>
    <w:rsid w:val="00876508"/>
    <w:rsid w:val="00876A8C"/>
    <w:rsid w:val="00876EF2"/>
    <w:rsid w:val="00877074"/>
    <w:rsid w:val="00877215"/>
    <w:rsid w:val="008779B2"/>
    <w:rsid w:val="008779F9"/>
    <w:rsid w:val="00877A8A"/>
    <w:rsid w:val="00877B8C"/>
    <w:rsid w:val="00880159"/>
    <w:rsid w:val="00880424"/>
    <w:rsid w:val="00880A0C"/>
    <w:rsid w:val="00880EE4"/>
    <w:rsid w:val="0088171D"/>
    <w:rsid w:val="00881A01"/>
    <w:rsid w:val="00881D2C"/>
    <w:rsid w:val="008822CF"/>
    <w:rsid w:val="008823A0"/>
    <w:rsid w:val="00883170"/>
    <w:rsid w:val="008831F2"/>
    <w:rsid w:val="00883271"/>
    <w:rsid w:val="008835AD"/>
    <w:rsid w:val="008836E6"/>
    <w:rsid w:val="00883A5D"/>
    <w:rsid w:val="0088434C"/>
    <w:rsid w:val="0088449D"/>
    <w:rsid w:val="00885462"/>
    <w:rsid w:val="008856EE"/>
    <w:rsid w:val="008859F8"/>
    <w:rsid w:val="00885C8A"/>
    <w:rsid w:val="00885CF7"/>
    <w:rsid w:val="008862DC"/>
    <w:rsid w:val="008871C9"/>
    <w:rsid w:val="008872D5"/>
    <w:rsid w:val="008873C5"/>
    <w:rsid w:val="008875B2"/>
    <w:rsid w:val="008906C0"/>
    <w:rsid w:val="00890773"/>
    <w:rsid w:val="008907AF"/>
    <w:rsid w:val="0089092B"/>
    <w:rsid w:val="00890E6F"/>
    <w:rsid w:val="0089108A"/>
    <w:rsid w:val="00891153"/>
    <w:rsid w:val="008917B4"/>
    <w:rsid w:val="00892475"/>
    <w:rsid w:val="008926A2"/>
    <w:rsid w:val="00892B47"/>
    <w:rsid w:val="008939AE"/>
    <w:rsid w:val="0089410B"/>
    <w:rsid w:val="008944B5"/>
    <w:rsid w:val="00894676"/>
    <w:rsid w:val="0089486E"/>
    <w:rsid w:val="00894988"/>
    <w:rsid w:val="00894E84"/>
    <w:rsid w:val="00895276"/>
    <w:rsid w:val="0089540C"/>
    <w:rsid w:val="00895684"/>
    <w:rsid w:val="00895780"/>
    <w:rsid w:val="00895902"/>
    <w:rsid w:val="00895E71"/>
    <w:rsid w:val="00896120"/>
    <w:rsid w:val="008961B4"/>
    <w:rsid w:val="0089633A"/>
    <w:rsid w:val="008965F0"/>
    <w:rsid w:val="00896F8C"/>
    <w:rsid w:val="0089729C"/>
    <w:rsid w:val="00897632"/>
    <w:rsid w:val="00897DA1"/>
    <w:rsid w:val="00897E1B"/>
    <w:rsid w:val="00897E46"/>
    <w:rsid w:val="008A0195"/>
    <w:rsid w:val="008A09E7"/>
    <w:rsid w:val="008A1828"/>
    <w:rsid w:val="008A1BF0"/>
    <w:rsid w:val="008A1EEE"/>
    <w:rsid w:val="008A1F22"/>
    <w:rsid w:val="008A2D46"/>
    <w:rsid w:val="008A2DBD"/>
    <w:rsid w:val="008A3052"/>
    <w:rsid w:val="008A3774"/>
    <w:rsid w:val="008A377F"/>
    <w:rsid w:val="008A4276"/>
    <w:rsid w:val="008A4821"/>
    <w:rsid w:val="008A4945"/>
    <w:rsid w:val="008A5C4A"/>
    <w:rsid w:val="008A5F27"/>
    <w:rsid w:val="008A60A5"/>
    <w:rsid w:val="008A66CD"/>
    <w:rsid w:val="008A68B2"/>
    <w:rsid w:val="008A7C34"/>
    <w:rsid w:val="008B00C5"/>
    <w:rsid w:val="008B0514"/>
    <w:rsid w:val="008B093B"/>
    <w:rsid w:val="008B1BE1"/>
    <w:rsid w:val="008B1DDE"/>
    <w:rsid w:val="008B2032"/>
    <w:rsid w:val="008B21CC"/>
    <w:rsid w:val="008B243B"/>
    <w:rsid w:val="008B2533"/>
    <w:rsid w:val="008B3917"/>
    <w:rsid w:val="008B424A"/>
    <w:rsid w:val="008B42E6"/>
    <w:rsid w:val="008B4961"/>
    <w:rsid w:val="008B4D36"/>
    <w:rsid w:val="008B5E55"/>
    <w:rsid w:val="008B5E88"/>
    <w:rsid w:val="008B6710"/>
    <w:rsid w:val="008B7D8E"/>
    <w:rsid w:val="008B7E69"/>
    <w:rsid w:val="008B7F06"/>
    <w:rsid w:val="008C03D0"/>
    <w:rsid w:val="008C089B"/>
    <w:rsid w:val="008C09DE"/>
    <w:rsid w:val="008C0A6C"/>
    <w:rsid w:val="008C0D93"/>
    <w:rsid w:val="008C10DC"/>
    <w:rsid w:val="008C18A6"/>
    <w:rsid w:val="008C1C1F"/>
    <w:rsid w:val="008C2058"/>
    <w:rsid w:val="008C2141"/>
    <w:rsid w:val="008C2873"/>
    <w:rsid w:val="008C2C28"/>
    <w:rsid w:val="008C32AE"/>
    <w:rsid w:val="008C32D3"/>
    <w:rsid w:val="008C3C3E"/>
    <w:rsid w:val="008C3F31"/>
    <w:rsid w:val="008C417C"/>
    <w:rsid w:val="008C46B1"/>
    <w:rsid w:val="008C471F"/>
    <w:rsid w:val="008C4B14"/>
    <w:rsid w:val="008C4E3A"/>
    <w:rsid w:val="008C534A"/>
    <w:rsid w:val="008C55B9"/>
    <w:rsid w:val="008C56B4"/>
    <w:rsid w:val="008C5BF7"/>
    <w:rsid w:val="008C62A4"/>
    <w:rsid w:val="008C75A0"/>
    <w:rsid w:val="008C79EE"/>
    <w:rsid w:val="008D08E7"/>
    <w:rsid w:val="008D0D54"/>
    <w:rsid w:val="008D126A"/>
    <w:rsid w:val="008D16C1"/>
    <w:rsid w:val="008D20B3"/>
    <w:rsid w:val="008D210F"/>
    <w:rsid w:val="008D2152"/>
    <w:rsid w:val="008D2392"/>
    <w:rsid w:val="008D27F1"/>
    <w:rsid w:val="008D2852"/>
    <w:rsid w:val="008D2D42"/>
    <w:rsid w:val="008D2FAE"/>
    <w:rsid w:val="008D3F55"/>
    <w:rsid w:val="008D50D8"/>
    <w:rsid w:val="008D537F"/>
    <w:rsid w:val="008D5627"/>
    <w:rsid w:val="008D5DCA"/>
    <w:rsid w:val="008D60D8"/>
    <w:rsid w:val="008D6EB5"/>
    <w:rsid w:val="008D7378"/>
    <w:rsid w:val="008D7760"/>
    <w:rsid w:val="008E0139"/>
    <w:rsid w:val="008E098D"/>
    <w:rsid w:val="008E0AD3"/>
    <w:rsid w:val="008E0C7D"/>
    <w:rsid w:val="008E1BD4"/>
    <w:rsid w:val="008E1FB1"/>
    <w:rsid w:val="008E325D"/>
    <w:rsid w:val="008E41ED"/>
    <w:rsid w:val="008E47AA"/>
    <w:rsid w:val="008E508E"/>
    <w:rsid w:val="008E5B95"/>
    <w:rsid w:val="008E62CA"/>
    <w:rsid w:val="008E690C"/>
    <w:rsid w:val="008E69A1"/>
    <w:rsid w:val="008E732D"/>
    <w:rsid w:val="008E7ABD"/>
    <w:rsid w:val="008E7F0F"/>
    <w:rsid w:val="008F0CF7"/>
    <w:rsid w:val="008F113A"/>
    <w:rsid w:val="008F16DB"/>
    <w:rsid w:val="008F1742"/>
    <w:rsid w:val="008F2AB5"/>
    <w:rsid w:val="008F2ED7"/>
    <w:rsid w:val="008F3161"/>
    <w:rsid w:val="008F4071"/>
    <w:rsid w:val="008F4248"/>
    <w:rsid w:val="008F48B3"/>
    <w:rsid w:val="008F49A3"/>
    <w:rsid w:val="008F4B18"/>
    <w:rsid w:val="008F52D7"/>
    <w:rsid w:val="008F5D52"/>
    <w:rsid w:val="008F6055"/>
    <w:rsid w:val="008F64FD"/>
    <w:rsid w:val="008F6AC0"/>
    <w:rsid w:val="008F6F64"/>
    <w:rsid w:val="008F7910"/>
    <w:rsid w:val="008F7A35"/>
    <w:rsid w:val="008F7C2B"/>
    <w:rsid w:val="008F7D7D"/>
    <w:rsid w:val="00900956"/>
    <w:rsid w:val="0090100F"/>
    <w:rsid w:val="009010DD"/>
    <w:rsid w:val="00901651"/>
    <w:rsid w:val="00901C66"/>
    <w:rsid w:val="00902085"/>
    <w:rsid w:val="00902BC6"/>
    <w:rsid w:val="00902C8A"/>
    <w:rsid w:val="00903396"/>
    <w:rsid w:val="0090382F"/>
    <w:rsid w:val="00903B47"/>
    <w:rsid w:val="00904293"/>
    <w:rsid w:val="009058C6"/>
    <w:rsid w:val="00906872"/>
    <w:rsid w:val="00906DBD"/>
    <w:rsid w:val="0091032F"/>
    <w:rsid w:val="00910386"/>
    <w:rsid w:val="0091049A"/>
    <w:rsid w:val="0091059B"/>
    <w:rsid w:val="00913014"/>
    <w:rsid w:val="009136E8"/>
    <w:rsid w:val="00913775"/>
    <w:rsid w:val="00914C92"/>
    <w:rsid w:val="00915DC6"/>
    <w:rsid w:val="00916283"/>
    <w:rsid w:val="009162A3"/>
    <w:rsid w:val="00916478"/>
    <w:rsid w:val="00916C5F"/>
    <w:rsid w:val="0091767C"/>
    <w:rsid w:val="00920176"/>
    <w:rsid w:val="00921169"/>
    <w:rsid w:val="00921269"/>
    <w:rsid w:val="0092164D"/>
    <w:rsid w:val="009222D6"/>
    <w:rsid w:val="00923E73"/>
    <w:rsid w:val="00924E1B"/>
    <w:rsid w:val="00925010"/>
    <w:rsid w:val="00925654"/>
    <w:rsid w:val="00925882"/>
    <w:rsid w:val="00925CFD"/>
    <w:rsid w:val="00925D92"/>
    <w:rsid w:val="0092609F"/>
    <w:rsid w:val="0092691E"/>
    <w:rsid w:val="00926A81"/>
    <w:rsid w:val="00927AA1"/>
    <w:rsid w:val="00927FD0"/>
    <w:rsid w:val="00930114"/>
    <w:rsid w:val="00930382"/>
    <w:rsid w:val="00930BFF"/>
    <w:rsid w:val="009317DA"/>
    <w:rsid w:val="00931975"/>
    <w:rsid w:val="00932191"/>
    <w:rsid w:val="00932568"/>
    <w:rsid w:val="009331C9"/>
    <w:rsid w:val="009332BD"/>
    <w:rsid w:val="009337EE"/>
    <w:rsid w:val="00933A76"/>
    <w:rsid w:val="00933BB6"/>
    <w:rsid w:val="00933CC8"/>
    <w:rsid w:val="00934204"/>
    <w:rsid w:val="00934637"/>
    <w:rsid w:val="009346E8"/>
    <w:rsid w:val="00934AA5"/>
    <w:rsid w:val="00935AFE"/>
    <w:rsid w:val="00935EF3"/>
    <w:rsid w:val="009360D8"/>
    <w:rsid w:val="00936DF4"/>
    <w:rsid w:val="00936F95"/>
    <w:rsid w:val="00937004"/>
    <w:rsid w:val="00937752"/>
    <w:rsid w:val="00937E7B"/>
    <w:rsid w:val="00937FD4"/>
    <w:rsid w:val="009413F5"/>
    <w:rsid w:val="00941840"/>
    <w:rsid w:val="0094217F"/>
    <w:rsid w:val="00942D23"/>
    <w:rsid w:val="0094312B"/>
    <w:rsid w:val="00943E2E"/>
    <w:rsid w:val="00944045"/>
    <w:rsid w:val="00944D17"/>
    <w:rsid w:val="00945005"/>
    <w:rsid w:val="00945017"/>
    <w:rsid w:val="009450E7"/>
    <w:rsid w:val="009454A5"/>
    <w:rsid w:val="00945898"/>
    <w:rsid w:val="00946862"/>
    <w:rsid w:val="00946941"/>
    <w:rsid w:val="00946EF3"/>
    <w:rsid w:val="00947412"/>
    <w:rsid w:val="00947813"/>
    <w:rsid w:val="0095010F"/>
    <w:rsid w:val="009504A0"/>
    <w:rsid w:val="00950685"/>
    <w:rsid w:val="0095089C"/>
    <w:rsid w:val="00950AFA"/>
    <w:rsid w:val="00950D09"/>
    <w:rsid w:val="00951401"/>
    <w:rsid w:val="00951C91"/>
    <w:rsid w:val="00953935"/>
    <w:rsid w:val="00954A14"/>
    <w:rsid w:val="009554FA"/>
    <w:rsid w:val="009559F2"/>
    <w:rsid w:val="00956508"/>
    <w:rsid w:val="00956EC5"/>
    <w:rsid w:val="009577A5"/>
    <w:rsid w:val="009579AC"/>
    <w:rsid w:val="00957AEF"/>
    <w:rsid w:val="00960A4A"/>
    <w:rsid w:val="0096130F"/>
    <w:rsid w:val="009613FD"/>
    <w:rsid w:val="009616CE"/>
    <w:rsid w:val="009619FE"/>
    <w:rsid w:val="00962660"/>
    <w:rsid w:val="00963D58"/>
    <w:rsid w:val="00965034"/>
    <w:rsid w:val="00965166"/>
    <w:rsid w:val="00966C1E"/>
    <w:rsid w:val="00966F73"/>
    <w:rsid w:val="0096731E"/>
    <w:rsid w:val="009674D9"/>
    <w:rsid w:val="00967881"/>
    <w:rsid w:val="00967A07"/>
    <w:rsid w:val="00967A6B"/>
    <w:rsid w:val="00967EBD"/>
    <w:rsid w:val="00970C28"/>
    <w:rsid w:val="00971730"/>
    <w:rsid w:val="00971ADD"/>
    <w:rsid w:val="00972129"/>
    <w:rsid w:val="009722E4"/>
    <w:rsid w:val="00972338"/>
    <w:rsid w:val="0097252F"/>
    <w:rsid w:val="00972DDB"/>
    <w:rsid w:val="00973486"/>
    <w:rsid w:val="0097404D"/>
    <w:rsid w:val="00974C72"/>
    <w:rsid w:val="00974E3D"/>
    <w:rsid w:val="00974EEB"/>
    <w:rsid w:val="0097526A"/>
    <w:rsid w:val="0097544B"/>
    <w:rsid w:val="00975A15"/>
    <w:rsid w:val="0097757A"/>
    <w:rsid w:val="009779CD"/>
    <w:rsid w:val="00980ACE"/>
    <w:rsid w:val="00980DD4"/>
    <w:rsid w:val="00981599"/>
    <w:rsid w:val="00981745"/>
    <w:rsid w:val="009829CC"/>
    <w:rsid w:val="00982E39"/>
    <w:rsid w:val="0098314D"/>
    <w:rsid w:val="00983237"/>
    <w:rsid w:val="00984982"/>
    <w:rsid w:val="0098504F"/>
    <w:rsid w:val="009854CE"/>
    <w:rsid w:val="00985C3B"/>
    <w:rsid w:val="00985EFB"/>
    <w:rsid w:val="0098627E"/>
    <w:rsid w:val="0098744E"/>
    <w:rsid w:val="00987485"/>
    <w:rsid w:val="00987522"/>
    <w:rsid w:val="00987FD5"/>
    <w:rsid w:val="009906ED"/>
    <w:rsid w:val="00991D7B"/>
    <w:rsid w:val="0099281A"/>
    <w:rsid w:val="009928FD"/>
    <w:rsid w:val="00992A76"/>
    <w:rsid w:val="0099335D"/>
    <w:rsid w:val="0099376B"/>
    <w:rsid w:val="00994182"/>
    <w:rsid w:val="00994448"/>
    <w:rsid w:val="00994A01"/>
    <w:rsid w:val="00994DEA"/>
    <w:rsid w:val="009950C5"/>
    <w:rsid w:val="0099554C"/>
    <w:rsid w:val="009956C3"/>
    <w:rsid w:val="00995C26"/>
    <w:rsid w:val="00996555"/>
    <w:rsid w:val="009965DD"/>
    <w:rsid w:val="00996CA7"/>
    <w:rsid w:val="00997E06"/>
    <w:rsid w:val="009A0148"/>
    <w:rsid w:val="009A0175"/>
    <w:rsid w:val="009A0A30"/>
    <w:rsid w:val="009A0ADF"/>
    <w:rsid w:val="009A0CE0"/>
    <w:rsid w:val="009A3706"/>
    <w:rsid w:val="009A459F"/>
    <w:rsid w:val="009A49C7"/>
    <w:rsid w:val="009A4F86"/>
    <w:rsid w:val="009A516E"/>
    <w:rsid w:val="009A53B0"/>
    <w:rsid w:val="009A549A"/>
    <w:rsid w:val="009A6737"/>
    <w:rsid w:val="009A6778"/>
    <w:rsid w:val="009A6A83"/>
    <w:rsid w:val="009A6B45"/>
    <w:rsid w:val="009A73EC"/>
    <w:rsid w:val="009A7B5F"/>
    <w:rsid w:val="009B080E"/>
    <w:rsid w:val="009B115C"/>
    <w:rsid w:val="009B1D07"/>
    <w:rsid w:val="009B1D89"/>
    <w:rsid w:val="009B1EDE"/>
    <w:rsid w:val="009B22EC"/>
    <w:rsid w:val="009B2358"/>
    <w:rsid w:val="009B23E8"/>
    <w:rsid w:val="009B2827"/>
    <w:rsid w:val="009B34DF"/>
    <w:rsid w:val="009B3ACE"/>
    <w:rsid w:val="009B3B9F"/>
    <w:rsid w:val="009B3F21"/>
    <w:rsid w:val="009B4331"/>
    <w:rsid w:val="009B4651"/>
    <w:rsid w:val="009B4760"/>
    <w:rsid w:val="009B4EBE"/>
    <w:rsid w:val="009B4F42"/>
    <w:rsid w:val="009B57A5"/>
    <w:rsid w:val="009B5DE1"/>
    <w:rsid w:val="009B7D2F"/>
    <w:rsid w:val="009B7D80"/>
    <w:rsid w:val="009C09FE"/>
    <w:rsid w:val="009C0A53"/>
    <w:rsid w:val="009C0A8D"/>
    <w:rsid w:val="009C1C02"/>
    <w:rsid w:val="009C1E41"/>
    <w:rsid w:val="009C211C"/>
    <w:rsid w:val="009C245E"/>
    <w:rsid w:val="009C3BE0"/>
    <w:rsid w:val="009C47BC"/>
    <w:rsid w:val="009C5504"/>
    <w:rsid w:val="009C5873"/>
    <w:rsid w:val="009C680C"/>
    <w:rsid w:val="009C6B8B"/>
    <w:rsid w:val="009D03BA"/>
    <w:rsid w:val="009D0454"/>
    <w:rsid w:val="009D07A1"/>
    <w:rsid w:val="009D0915"/>
    <w:rsid w:val="009D129E"/>
    <w:rsid w:val="009D1448"/>
    <w:rsid w:val="009D286F"/>
    <w:rsid w:val="009D2F21"/>
    <w:rsid w:val="009D3084"/>
    <w:rsid w:val="009D30CA"/>
    <w:rsid w:val="009D324A"/>
    <w:rsid w:val="009D3783"/>
    <w:rsid w:val="009D42E6"/>
    <w:rsid w:val="009D5C7D"/>
    <w:rsid w:val="009D64D6"/>
    <w:rsid w:val="009D6ADE"/>
    <w:rsid w:val="009D74C0"/>
    <w:rsid w:val="009D787F"/>
    <w:rsid w:val="009E0AB2"/>
    <w:rsid w:val="009E0B82"/>
    <w:rsid w:val="009E0DBB"/>
    <w:rsid w:val="009E0E08"/>
    <w:rsid w:val="009E102C"/>
    <w:rsid w:val="009E1B61"/>
    <w:rsid w:val="009E2016"/>
    <w:rsid w:val="009E2EBD"/>
    <w:rsid w:val="009E4024"/>
    <w:rsid w:val="009E47EC"/>
    <w:rsid w:val="009E499C"/>
    <w:rsid w:val="009E645A"/>
    <w:rsid w:val="009E64AB"/>
    <w:rsid w:val="009E6514"/>
    <w:rsid w:val="009E66CE"/>
    <w:rsid w:val="009E6715"/>
    <w:rsid w:val="009E7077"/>
    <w:rsid w:val="009E7116"/>
    <w:rsid w:val="009E73BD"/>
    <w:rsid w:val="009E75C4"/>
    <w:rsid w:val="009E7B5B"/>
    <w:rsid w:val="009E7CF8"/>
    <w:rsid w:val="009E7EDC"/>
    <w:rsid w:val="009F0721"/>
    <w:rsid w:val="009F0766"/>
    <w:rsid w:val="009F15AC"/>
    <w:rsid w:val="009F184F"/>
    <w:rsid w:val="009F23DD"/>
    <w:rsid w:val="009F2671"/>
    <w:rsid w:val="009F2BD5"/>
    <w:rsid w:val="009F2C4E"/>
    <w:rsid w:val="009F374E"/>
    <w:rsid w:val="009F5436"/>
    <w:rsid w:val="009F566A"/>
    <w:rsid w:val="009F5D14"/>
    <w:rsid w:val="009F6384"/>
    <w:rsid w:val="009F688A"/>
    <w:rsid w:val="009F6CB0"/>
    <w:rsid w:val="009F7787"/>
    <w:rsid w:val="009F7AD5"/>
    <w:rsid w:val="009F7D19"/>
    <w:rsid w:val="00A01489"/>
    <w:rsid w:val="00A019F4"/>
    <w:rsid w:val="00A026C8"/>
    <w:rsid w:val="00A02B27"/>
    <w:rsid w:val="00A032B3"/>
    <w:rsid w:val="00A03ACB"/>
    <w:rsid w:val="00A03D64"/>
    <w:rsid w:val="00A04200"/>
    <w:rsid w:val="00A04682"/>
    <w:rsid w:val="00A046C3"/>
    <w:rsid w:val="00A049AF"/>
    <w:rsid w:val="00A04C12"/>
    <w:rsid w:val="00A04D50"/>
    <w:rsid w:val="00A055ED"/>
    <w:rsid w:val="00A05F89"/>
    <w:rsid w:val="00A0680A"/>
    <w:rsid w:val="00A06D9B"/>
    <w:rsid w:val="00A07912"/>
    <w:rsid w:val="00A108A5"/>
    <w:rsid w:val="00A10A06"/>
    <w:rsid w:val="00A10D7D"/>
    <w:rsid w:val="00A1127B"/>
    <w:rsid w:val="00A1128D"/>
    <w:rsid w:val="00A11790"/>
    <w:rsid w:val="00A11CEF"/>
    <w:rsid w:val="00A1215D"/>
    <w:rsid w:val="00A1324E"/>
    <w:rsid w:val="00A13A00"/>
    <w:rsid w:val="00A14ED3"/>
    <w:rsid w:val="00A16912"/>
    <w:rsid w:val="00A17CF8"/>
    <w:rsid w:val="00A20421"/>
    <w:rsid w:val="00A21712"/>
    <w:rsid w:val="00A217F3"/>
    <w:rsid w:val="00A2198E"/>
    <w:rsid w:val="00A220FE"/>
    <w:rsid w:val="00A223ED"/>
    <w:rsid w:val="00A227E1"/>
    <w:rsid w:val="00A22C64"/>
    <w:rsid w:val="00A22F86"/>
    <w:rsid w:val="00A2342D"/>
    <w:rsid w:val="00A23621"/>
    <w:rsid w:val="00A23766"/>
    <w:rsid w:val="00A24396"/>
    <w:rsid w:val="00A244A2"/>
    <w:rsid w:val="00A2474B"/>
    <w:rsid w:val="00A24B94"/>
    <w:rsid w:val="00A250AC"/>
    <w:rsid w:val="00A255A4"/>
    <w:rsid w:val="00A25628"/>
    <w:rsid w:val="00A25DE2"/>
    <w:rsid w:val="00A26061"/>
    <w:rsid w:val="00A265B6"/>
    <w:rsid w:val="00A26CAB"/>
    <w:rsid w:val="00A27D8B"/>
    <w:rsid w:val="00A31696"/>
    <w:rsid w:val="00A31826"/>
    <w:rsid w:val="00A31A1B"/>
    <w:rsid w:val="00A31F0D"/>
    <w:rsid w:val="00A325E9"/>
    <w:rsid w:val="00A326D1"/>
    <w:rsid w:val="00A32913"/>
    <w:rsid w:val="00A32C0B"/>
    <w:rsid w:val="00A33A80"/>
    <w:rsid w:val="00A33DC0"/>
    <w:rsid w:val="00A345E5"/>
    <w:rsid w:val="00A35013"/>
    <w:rsid w:val="00A35EE1"/>
    <w:rsid w:val="00A35F4C"/>
    <w:rsid w:val="00A3635B"/>
    <w:rsid w:val="00A36915"/>
    <w:rsid w:val="00A370CC"/>
    <w:rsid w:val="00A37F8C"/>
    <w:rsid w:val="00A4021B"/>
    <w:rsid w:val="00A407E8"/>
    <w:rsid w:val="00A4099E"/>
    <w:rsid w:val="00A4132F"/>
    <w:rsid w:val="00A4151E"/>
    <w:rsid w:val="00A41854"/>
    <w:rsid w:val="00A4213E"/>
    <w:rsid w:val="00A42527"/>
    <w:rsid w:val="00A4269C"/>
    <w:rsid w:val="00A42A0C"/>
    <w:rsid w:val="00A4357C"/>
    <w:rsid w:val="00A443DC"/>
    <w:rsid w:val="00A44CF9"/>
    <w:rsid w:val="00A44FFE"/>
    <w:rsid w:val="00A45501"/>
    <w:rsid w:val="00A45B94"/>
    <w:rsid w:val="00A46172"/>
    <w:rsid w:val="00A461ED"/>
    <w:rsid w:val="00A4680E"/>
    <w:rsid w:val="00A468C4"/>
    <w:rsid w:val="00A46A4F"/>
    <w:rsid w:val="00A47CCD"/>
    <w:rsid w:val="00A5041E"/>
    <w:rsid w:val="00A50FC6"/>
    <w:rsid w:val="00A51252"/>
    <w:rsid w:val="00A51903"/>
    <w:rsid w:val="00A52258"/>
    <w:rsid w:val="00A52366"/>
    <w:rsid w:val="00A52367"/>
    <w:rsid w:val="00A527BC"/>
    <w:rsid w:val="00A52B95"/>
    <w:rsid w:val="00A536A3"/>
    <w:rsid w:val="00A57954"/>
    <w:rsid w:val="00A60D46"/>
    <w:rsid w:val="00A6115A"/>
    <w:rsid w:val="00A6238B"/>
    <w:rsid w:val="00A62EE5"/>
    <w:rsid w:val="00A64793"/>
    <w:rsid w:val="00A64DDB"/>
    <w:rsid w:val="00A65120"/>
    <w:rsid w:val="00A65376"/>
    <w:rsid w:val="00A65F7E"/>
    <w:rsid w:val="00A6607D"/>
    <w:rsid w:val="00A660AE"/>
    <w:rsid w:val="00A66593"/>
    <w:rsid w:val="00A67055"/>
    <w:rsid w:val="00A678C5"/>
    <w:rsid w:val="00A678F6"/>
    <w:rsid w:val="00A6792B"/>
    <w:rsid w:val="00A701E4"/>
    <w:rsid w:val="00A703CA"/>
    <w:rsid w:val="00A704CC"/>
    <w:rsid w:val="00A70D99"/>
    <w:rsid w:val="00A714FB"/>
    <w:rsid w:val="00A715BE"/>
    <w:rsid w:val="00A715D5"/>
    <w:rsid w:val="00A71B35"/>
    <w:rsid w:val="00A72103"/>
    <w:rsid w:val="00A7301D"/>
    <w:rsid w:val="00A73084"/>
    <w:rsid w:val="00A73204"/>
    <w:rsid w:val="00A732BE"/>
    <w:rsid w:val="00A73F7F"/>
    <w:rsid w:val="00A7483D"/>
    <w:rsid w:val="00A74967"/>
    <w:rsid w:val="00A74F03"/>
    <w:rsid w:val="00A7504B"/>
    <w:rsid w:val="00A7510A"/>
    <w:rsid w:val="00A75B4D"/>
    <w:rsid w:val="00A75D06"/>
    <w:rsid w:val="00A764E2"/>
    <w:rsid w:val="00A76789"/>
    <w:rsid w:val="00A77C43"/>
    <w:rsid w:val="00A80464"/>
    <w:rsid w:val="00A806A9"/>
    <w:rsid w:val="00A80ECB"/>
    <w:rsid w:val="00A810E8"/>
    <w:rsid w:val="00A81196"/>
    <w:rsid w:val="00A8185F"/>
    <w:rsid w:val="00A82B85"/>
    <w:rsid w:val="00A82D7D"/>
    <w:rsid w:val="00A832ED"/>
    <w:rsid w:val="00A8339F"/>
    <w:rsid w:val="00A835E0"/>
    <w:rsid w:val="00A83737"/>
    <w:rsid w:val="00A852E1"/>
    <w:rsid w:val="00A85A3F"/>
    <w:rsid w:val="00A85D59"/>
    <w:rsid w:val="00A862B6"/>
    <w:rsid w:val="00A86447"/>
    <w:rsid w:val="00A86B54"/>
    <w:rsid w:val="00A879BB"/>
    <w:rsid w:val="00A9012A"/>
    <w:rsid w:val="00A90CD0"/>
    <w:rsid w:val="00A91895"/>
    <w:rsid w:val="00A9237B"/>
    <w:rsid w:val="00A93023"/>
    <w:rsid w:val="00A93095"/>
    <w:rsid w:val="00A931BF"/>
    <w:rsid w:val="00A938F4"/>
    <w:rsid w:val="00A9392D"/>
    <w:rsid w:val="00A93CCD"/>
    <w:rsid w:val="00A94BCF"/>
    <w:rsid w:val="00A951D8"/>
    <w:rsid w:val="00A9536C"/>
    <w:rsid w:val="00A9555C"/>
    <w:rsid w:val="00A95C38"/>
    <w:rsid w:val="00A96B13"/>
    <w:rsid w:val="00A97050"/>
    <w:rsid w:val="00A97854"/>
    <w:rsid w:val="00A97F77"/>
    <w:rsid w:val="00AA0003"/>
    <w:rsid w:val="00AA0D81"/>
    <w:rsid w:val="00AA0E93"/>
    <w:rsid w:val="00AA116C"/>
    <w:rsid w:val="00AA1AFC"/>
    <w:rsid w:val="00AA1B16"/>
    <w:rsid w:val="00AA2200"/>
    <w:rsid w:val="00AA2206"/>
    <w:rsid w:val="00AA2822"/>
    <w:rsid w:val="00AA2ECD"/>
    <w:rsid w:val="00AA320E"/>
    <w:rsid w:val="00AA33DD"/>
    <w:rsid w:val="00AA34F0"/>
    <w:rsid w:val="00AA4D68"/>
    <w:rsid w:val="00AA50F8"/>
    <w:rsid w:val="00AA59C4"/>
    <w:rsid w:val="00AA5C18"/>
    <w:rsid w:val="00AA7478"/>
    <w:rsid w:val="00AA74DC"/>
    <w:rsid w:val="00AB0A82"/>
    <w:rsid w:val="00AB33E8"/>
    <w:rsid w:val="00AB3475"/>
    <w:rsid w:val="00AB3DC3"/>
    <w:rsid w:val="00AB3DE7"/>
    <w:rsid w:val="00AB4450"/>
    <w:rsid w:val="00AB462B"/>
    <w:rsid w:val="00AB5006"/>
    <w:rsid w:val="00AB5969"/>
    <w:rsid w:val="00AB5AA4"/>
    <w:rsid w:val="00AB647F"/>
    <w:rsid w:val="00AB7A5E"/>
    <w:rsid w:val="00AB7ED0"/>
    <w:rsid w:val="00AB7FA8"/>
    <w:rsid w:val="00AC09FC"/>
    <w:rsid w:val="00AC0B24"/>
    <w:rsid w:val="00AC1C5D"/>
    <w:rsid w:val="00AC1CE5"/>
    <w:rsid w:val="00AC215A"/>
    <w:rsid w:val="00AC2312"/>
    <w:rsid w:val="00AC35B2"/>
    <w:rsid w:val="00AC367D"/>
    <w:rsid w:val="00AC38D0"/>
    <w:rsid w:val="00AC3A26"/>
    <w:rsid w:val="00AC43F2"/>
    <w:rsid w:val="00AC4C8D"/>
    <w:rsid w:val="00AC4F7C"/>
    <w:rsid w:val="00AC534C"/>
    <w:rsid w:val="00AC5587"/>
    <w:rsid w:val="00AC5DF8"/>
    <w:rsid w:val="00AC61FE"/>
    <w:rsid w:val="00AC6FCC"/>
    <w:rsid w:val="00AC7078"/>
    <w:rsid w:val="00AC79A4"/>
    <w:rsid w:val="00AC79FC"/>
    <w:rsid w:val="00AD023B"/>
    <w:rsid w:val="00AD02DA"/>
    <w:rsid w:val="00AD0F9F"/>
    <w:rsid w:val="00AD1407"/>
    <w:rsid w:val="00AD1816"/>
    <w:rsid w:val="00AD1EBB"/>
    <w:rsid w:val="00AD1F72"/>
    <w:rsid w:val="00AD250A"/>
    <w:rsid w:val="00AD35C2"/>
    <w:rsid w:val="00AD39F8"/>
    <w:rsid w:val="00AD3C71"/>
    <w:rsid w:val="00AD3EBF"/>
    <w:rsid w:val="00AD3F64"/>
    <w:rsid w:val="00AD468E"/>
    <w:rsid w:val="00AD4950"/>
    <w:rsid w:val="00AD4D60"/>
    <w:rsid w:val="00AD4E6B"/>
    <w:rsid w:val="00AD5373"/>
    <w:rsid w:val="00AD58E2"/>
    <w:rsid w:val="00AD5DA6"/>
    <w:rsid w:val="00AD5E5E"/>
    <w:rsid w:val="00AD6110"/>
    <w:rsid w:val="00AD617E"/>
    <w:rsid w:val="00AD62C5"/>
    <w:rsid w:val="00AD6F32"/>
    <w:rsid w:val="00AD715E"/>
    <w:rsid w:val="00AE0F91"/>
    <w:rsid w:val="00AE177E"/>
    <w:rsid w:val="00AE19E3"/>
    <w:rsid w:val="00AE1BB8"/>
    <w:rsid w:val="00AE2117"/>
    <w:rsid w:val="00AE266D"/>
    <w:rsid w:val="00AE2E82"/>
    <w:rsid w:val="00AE3E61"/>
    <w:rsid w:val="00AE3EAC"/>
    <w:rsid w:val="00AE3F44"/>
    <w:rsid w:val="00AE4614"/>
    <w:rsid w:val="00AE49EC"/>
    <w:rsid w:val="00AE4F4A"/>
    <w:rsid w:val="00AE5529"/>
    <w:rsid w:val="00AE6AC0"/>
    <w:rsid w:val="00AE6E3F"/>
    <w:rsid w:val="00AE7765"/>
    <w:rsid w:val="00AE7DB1"/>
    <w:rsid w:val="00AF0394"/>
    <w:rsid w:val="00AF08D9"/>
    <w:rsid w:val="00AF0DB7"/>
    <w:rsid w:val="00AF110A"/>
    <w:rsid w:val="00AF1E26"/>
    <w:rsid w:val="00AF2256"/>
    <w:rsid w:val="00AF3067"/>
    <w:rsid w:val="00AF35E1"/>
    <w:rsid w:val="00AF3B66"/>
    <w:rsid w:val="00AF3EAA"/>
    <w:rsid w:val="00AF47DB"/>
    <w:rsid w:val="00AF4E2C"/>
    <w:rsid w:val="00AF4F01"/>
    <w:rsid w:val="00AF5762"/>
    <w:rsid w:val="00AF59CF"/>
    <w:rsid w:val="00AF5A63"/>
    <w:rsid w:val="00AF5C39"/>
    <w:rsid w:val="00AF5C9A"/>
    <w:rsid w:val="00AF65C0"/>
    <w:rsid w:val="00AF6BFB"/>
    <w:rsid w:val="00AF7140"/>
    <w:rsid w:val="00AF72BD"/>
    <w:rsid w:val="00AF72E1"/>
    <w:rsid w:val="00AF748B"/>
    <w:rsid w:val="00AF779B"/>
    <w:rsid w:val="00B00A69"/>
    <w:rsid w:val="00B01660"/>
    <w:rsid w:val="00B02370"/>
    <w:rsid w:val="00B028BD"/>
    <w:rsid w:val="00B02B30"/>
    <w:rsid w:val="00B03820"/>
    <w:rsid w:val="00B03FA8"/>
    <w:rsid w:val="00B04ED9"/>
    <w:rsid w:val="00B057B2"/>
    <w:rsid w:val="00B05CDA"/>
    <w:rsid w:val="00B05D4B"/>
    <w:rsid w:val="00B06A6F"/>
    <w:rsid w:val="00B06E6C"/>
    <w:rsid w:val="00B071BD"/>
    <w:rsid w:val="00B07233"/>
    <w:rsid w:val="00B0766F"/>
    <w:rsid w:val="00B07B52"/>
    <w:rsid w:val="00B101CD"/>
    <w:rsid w:val="00B104B5"/>
    <w:rsid w:val="00B117B3"/>
    <w:rsid w:val="00B1209A"/>
    <w:rsid w:val="00B1244C"/>
    <w:rsid w:val="00B12987"/>
    <w:rsid w:val="00B12F0D"/>
    <w:rsid w:val="00B13C5E"/>
    <w:rsid w:val="00B13DBF"/>
    <w:rsid w:val="00B13DCC"/>
    <w:rsid w:val="00B146BF"/>
    <w:rsid w:val="00B14DDB"/>
    <w:rsid w:val="00B15117"/>
    <w:rsid w:val="00B15167"/>
    <w:rsid w:val="00B16851"/>
    <w:rsid w:val="00B16D18"/>
    <w:rsid w:val="00B17798"/>
    <w:rsid w:val="00B17E3B"/>
    <w:rsid w:val="00B20531"/>
    <w:rsid w:val="00B2268E"/>
    <w:rsid w:val="00B226D5"/>
    <w:rsid w:val="00B22C65"/>
    <w:rsid w:val="00B233A7"/>
    <w:rsid w:val="00B23BDE"/>
    <w:rsid w:val="00B23C4C"/>
    <w:rsid w:val="00B23DE4"/>
    <w:rsid w:val="00B25114"/>
    <w:rsid w:val="00B25D9F"/>
    <w:rsid w:val="00B2624D"/>
    <w:rsid w:val="00B269ED"/>
    <w:rsid w:val="00B26ECD"/>
    <w:rsid w:val="00B279BA"/>
    <w:rsid w:val="00B300B5"/>
    <w:rsid w:val="00B30226"/>
    <w:rsid w:val="00B302B5"/>
    <w:rsid w:val="00B30809"/>
    <w:rsid w:val="00B30989"/>
    <w:rsid w:val="00B31ACA"/>
    <w:rsid w:val="00B31DA1"/>
    <w:rsid w:val="00B32500"/>
    <w:rsid w:val="00B329D0"/>
    <w:rsid w:val="00B33100"/>
    <w:rsid w:val="00B3326F"/>
    <w:rsid w:val="00B33E8B"/>
    <w:rsid w:val="00B35022"/>
    <w:rsid w:val="00B35453"/>
    <w:rsid w:val="00B35BAA"/>
    <w:rsid w:val="00B35CA4"/>
    <w:rsid w:val="00B35E9C"/>
    <w:rsid w:val="00B35EB3"/>
    <w:rsid w:val="00B36375"/>
    <w:rsid w:val="00B36938"/>
    <w:rsid w:val="00B36A97"/>
    <w:rsid w:val="00B37E3F"/>
    <w:rsid w:val="00B37F85"/>
    <w:rsid w:val="00B407BF"/>
    <w:rsid w:val="00B40A3A"/>
    <w:rsid w:val="00B40EF6"/>
    <w:rsid w:val="00B40F09"/>
    <w:rsid w:val="00B414D0"/>
    <w:rsid w:val="00B41A61"/>
    <w:rsid w:val="00B4226A"/>
    <w:rsid w:val="00B4297E"/>
    <w:rsid w:val="00B42D66"/>
    <w:rsid w:val="00B435E5"/>
    <w:rsid w:val="00B43CE2"/>
    <w:rsid w:val="00B43DF5"/>
    <w:rsid w:val="00B445AD"/>
    <w:rsid w:val="00B452E3"/>
    <w:rsid w:val="00B45A62"/>
    <w:rsid w:val="00B460D1"/>
    <w:rsid w:val="00B46412"/>
    <w:rsid w:val="00B4677B"/>
    <w:rsid w:val="00B46AF3"/>
    <w:rsid w:val="00B46FFB"/>
    <w:rsid w:val="00B47473"/>
    <w:rsid w:val="00B475F0"/>
    <w:rsid w:val="00B47C8D"/>
    <w:rsid w:val="00B47EFB"/>
    <w:rsid w:val="00B5028B"/>
    <w:rsid w:val="00B50362"/>
    <w:rsid w:val="00B51343"/>
    <w:rsid w:val="00B51D56"/>
    <w:rsid w:val="00B522D0"/>
    <w:rsid w:val="00B52323"/>
    <w:rsid w:val="00B52F2D"/>
    <w:rsid w:val="00B5337C"/>
    <w:rsid w:val="00B535E3"/>
    <w:rsid w:val="00B53732"/>
    <w:rsid w:val="00B539EB"/>
    <w:rsid w:val="00B53DB2"/>
    <w:rsid w:val="00B541A4"/>
    <w:rsid w:val="00B5450D"/>
    <w:rsid w:val="00B54B78"/>
    <w:rsid w:val="00B555A4"/>
    <w:rsid w:val="00B55674"/>
    <w:rsid w:val="00B56BA4"/>
    <w:rsid w:val="00B56EF9"/>
    <w:rsid w:val="00B579D1"/>
    <w:rsid w:val="00B57FAE"/>
    <w:rsid w:val="00B60333"/>
    <w:rsid w:val="00B608F4"/>
    <w:rsid w:val="00B60C93"/>
    <w:rsid w:val="00B60F24"/>
    <w:rsid w:val="00B6160F"/>
    <w:rsid w:val="00B623E8"/>
    <w:rsid w:val="00B62D5E"/>
    <w:rsid w:val="00B62DE2"/>
    <w:rsid w:val="00B6402C"/>
    <w:rsid w:val="00B640E9"/>
    <w:rsid w:val="00B644CE"/>
    <w:rsid w:val="00B64DBB"/>
    <w:rsid w:val="00B64F77"/>
    <w:rsid w:val="00B6518A"/>
    <w:rsid w:val="00B65B8F"/>
    <w:rsid w:val="00B66693"/>
    <w:rsid w:val="00B66700"/>
    <w:rsid w:val="00B66F54"/>
    <w:rsid w:val="00B67C2A"/>
    <w:rsid w:val="00B67C43"/>
    <w:rsid w:val="00B67C64"/>
    <w:rsid w:val="00B706F9"/>
    <w:rsid w:val="00B70DAE"/>
    <w:rsid w:val="00B713BA"/>
    <w:rsid w:val="00B717C1"/>
    <w:rsid w:val="00B71C22"/>
    <w:rsid w:val="00B72368"/>
    <w:rsid w:val="00B72AD3"/>
    <w:rsid w:val="00B72B3C"/>
    <w:rsid w:val="00B7415A"/>
    <w:rsid w:val="00B74B19"/>
    <w:rsid w:val="00B757F3"/>
    <w:rsid w:val="00B763D1"/>
    <w:rsid w:val="00B769B8"/>
    <w:rsid w:val="00B801DD"/>
    <w:rsid w:val="00B802D8"/>
    <w:rsid w:val="00B80685"/>
    <w:rsid w:val="00B81BB9"/>
    <w:rsid w:val="00B81DCE"/>
    <w:rsid w:val="00B823E1"/>
    <w:rsid w:val="00B8294C"/>
    <w:rsid w:val="00B830EC"/>
    <w:rsid w:val="00B83301"/>
    <w:rsid w:val="00B83714"/>
    <w:rsid w:val="00B8398C"/>
    <w:rsid w:val="00B83FAB"/>
    <w:rsid w:val="00B84167"/>
    <w:rsid w:val="00B84A84"/>
    <w:rsid w:val="00B84D76"/>
    <w:rsid w:val="00B8609C"/>
    <w:rsid w:val="00B86124"/>
    <w:rsid w:val="00B867E8"/>
    <w:rsid w:val="00B86F3D"/>
    <w:rsid w:val="00B87025"/>
    <w:rsid w:val="00B87296"/>
    <w:rsid w:val="00B879ED"/>
    <w:rsid w:val="00B911B8"/>
    <w:rsid w:val="00B914F2"/>
    <w:rsid w:val="00B927E0"/>
    <w:rsid w:val="00B92D68"/>
    <w:rsid w:val="00B9329F"/>
    <w:rsid w:val="00B93AA7"/>
    <w:rsid w:val="00B94168"/>
    <w:rsid w:val="00B9437F"/>
    <w:rsid w:val="00B94C26"/>
    <w:rsid w:val="00B94C77"/>
    <w:rsid w:val="00B95038"/>
    <w:rsid w:val="00B966E0"/>
    <w:rsid w:val="00B96ABC"/>
    <w:rsid w:val="00B972E1"/>
    <w:rsid w:val="00B9780D"/>
    <w:rsid w:val="00B97C6F"/>
    <w:rsid w:val="00BA07DD"/>
    <w:rsid w:val="00BA0FDB"/>
    <w:rsid w:val="00BA1C62"/>
    <w:rsid w:val="00BA228C"/>
    <w:rsid w:val="00BA22DB"/>
    <w:rsid w:val="00BA259A"/>
    <w:rsid w:val="00BA259B"/>
    <w:rsid w:val="00BA26E7"/>
    <w:rsid w:val="00BA293B"/>
    <w:rsid w:val="00BA3593"/>
    <w:rsid w:val="00BA3F0E"/>
    <w:rsid w:val="00BA40C9"/>
    <w:rsid w:val="00BA4483"/>
    <w:rsid w:val="00BA47C7"/>
    <w:rsid w:val="00BA5075"/>
    <w:rsid w:val="00BA551C"/>
    <w:rsid w:val="00BA5C3B"/>
    <w:rsid w:val="00BA5EBE"/>
    <w:rsid w:val="00BA6081"/>
    <w:rsid w:val="00BA6222"/>
    <w:rsid w:val="00BA6F9F"/>
    <w:rsid w:val="00BA741D"/>
    <w:rsid w:val="00BA7686"/>
    <w:rsid w:val="00BB02D6"/>
    <w:rsid w:val="00BB04A2"/>
    <w:rsid w:val="00BB0A7D"/>
    <w:rsid w:val="00BB1A58"/>
    <w:rsid w:val="00BB2351"/>
    <w:rsid w:val="00BB2568"/>
    <w:rsid w:val="00BB2EFB"/>
    <w:rsid w:val="00BB3D5F"/>
    <w:rsid w:val="00BB4920"/>
    <w:rsid w:val="00BB4BE3"/>
    <w:rsid w:val="00BB5403"/>
    <w:rsid w:val="00BB5664"/>
    <w:rsid w:val="00BB5AE4"/>
    <w:rsid w:val="00BB769C"/>
    <w:rsid w:val="00BB7DD7"/>
    <w:rsid w:val="00BC0403"/>
    <w:rsid w:val="00BC090B"/>
    <w:rsid w:val="00BC099B"/>
    <w:rsid w:val="00BC1217"/>
    <w:rsid w:val="00BC1B18"/>
    <w:rsid w:val="00BC293A"/>
    <w:rsid w:val="00BC3285"/>
    <w:rsid w:val="00BC34BD"/>
    <w:rsid w:val="00BC3B1B"/>
    <w:rsid w:val="00BC4EDE"/>
    <w:rsid w:val="00BC5134"/>
    <w:rsid w:val="00BC6845"/>
    <w:rsid w:val="00BC6928"/>
    <w:rsid w:val="00BC7536"/>
    <w:rsid w:val="00BC7973"/>
    <w:rsid w:val="00BD0C7A"/>
    <w:rsid w:val="00BD2BBB"/>
    <w:rsid w:val="00BD2C63"/>
    <w:rsid w:val="00BD2D3B"/>
    <w:rsid w:val="00BD4B8B"/>
    <w:rsid w:val="00BD4E68"/>
    <w:rsid w:val="00BD51E8"/>
    <w:rsid w:val="00BD5295"/>
    <w:rsid w:val="00BD5C30"/>
    <w:rsid w:val="00BD5FA5"/>
    <w:rsid w:val="00BD6351"/>
    <w:rsid w:val="00BD6906"/>
    <w:rsid w:val="00BD6F14"/>
    <w:rsid w:val="00BD6FBF"/>
    <w:rsid w:val="00BD78D5"/>
    <w:rsid w:val="00BD7A20"/>
    <w:rsid w:val="00BD7DEA"/>
    <w:rsid w:val="00BE003B"/>
    <w:rsid w:val="00BE148D"/>
    <w:rsid w:val="00BE28B9"/>
    <w:rsid w:val="00BE2DB5"/>
    <w:rsid w:val="00BE329F"/>
    <w:rsid w:val="00BE331E"/>
    <w:rsid w:val="00BE36D0"/>
    <w:rsid w:val="00BE3718"/>
    <w:rsid w:val="00BE4B47"/>
    <w:rsid w:val="00BE4C76"/>
    <w:rsid w:val="00BE5017"/>
    <w:rsid w:val="00BE561B"/>
    <w:rsid w:val="00BE5A4A"/>
    <w:rsid w:val="00BE5E75"/>
    <w:rsid w:val="00BE67F8"/>
    <w:rsid w:val="00BE6980"/>
    <w:rsid w:val="00BE7090"/>
    <w:rsid w:val="00BE75C8"/>
    <w:rsid w:val="00BE7F25"/>
    <w:rsid w:val="00BF1366"/>
    <w:rsid w:val="00BF1420"/>
    <w:rsid w:val="00BF1857"/>
    <w:rsid w:val="00BF2305"/>
    <w:rsid w:val="00BF2A59"/>
    <w:rsid w:val="00BF2BFA"/>
    <w:rsid w:val="00BF2EB6"/>
    <w:rsid w:val="00BF3832"/>
    <w:rsid w:val="00BF3FE2"/>
    <w:rsid w:val="00BF4459"/>
    <w:rsid w:val="00BF46EB"/>
    <w:rsid w:val="00BF4842"/>
    <w:rsid w:val="00BF491F"/>
    <w:rsid w:val="00BF4E1F"/>
    <w:rsid w:val="00BF5169"/>
    <w:rsid w:val="00BF537C"/>
    <w:rsid w:val="00BF5B5E"/>
    <w:rsid w:val="00BF639A"/>
    <w:rsid w:val="00BF67D8"/>
    <w:rsid w:val="00BF6BD6"/>
    <w:rsid w:val="00BF6E93"/>
    <w:rsid w:val="00BF7546"/>
    <w:rsid w:val="00BF7990"/>
    <w:rsid w:val="00BF7CCC"/>
    <w:rsid w:val="00BF7F29"/>
    <w:rsid w:val="00C00691"/>
    <w:rsid w:val="00C00D67"/>
    <w:rsid w:val="00C0158F"/>
    <w:rsid w:val="00C01B1F"/>
    <w:rsid w:val="00C01C48"/>
    <w:rsid w:val="00C032D5"/>
    <w:rsid w:val="00C035EC"/>
    <w:rsid w:val="00C038AF"/>
    <w:rsid w:val="00C047EE"/>
    <w:rsid w:val="00C04A79"/>
    <w:rsid w:val="00C06095"/>
    <w:rsid w:val="00C0649F"/>
    <w:rsid w:val="00C0705D"/>
    <w:rsid w:val="00C07339"/>
    <w:rsid w:val="00C076D5"/>
    <w:rsid w:val="00C07AC9"/>
    <w:rsid w:val="00C10118"/>
    <w:rsid w:val="00C10332"/>
    <w:rsid w:val="00C10F10"/>
    <w:rsid w:val="00C11751"/>
    <w:rsid w:val="00C11B46"/>
    <w:rsid w:val="00C11B50"/>
    <w:rsid w:val="00C11DFB"/>
    <w:rsid w:val="00C120CD"/>
    <w:rsid w:val="00C13555"/>
    <w:rsid w:val="00C13951"/>
    <w:rsid w:val="00C13A4D"/>
    <w:rsid w:val="00C14117"/>
    <w:rsid w:val="00C14455"/>
    <w:rsid w:val="00C14E8C"/>
    <w:rsid w:val="00C16047"/>
    <w:rsid w:val="00C16B2F"/>
    <w:rsid w:val="00C16BB5"/>
    <w:rsid w:val="00C16D16"/>
    <w:rsid w:val="00C16FBB"/>
    <w:rsid w:val="00C177A5"/>
    <w:rsid w:val="00C17E6E"/>
    <w:rsid w:val="00C17F35"/>
    <w:rsid w:val="00C210D8"/>
    <w:rsid w:val="00C21505"/>
    <w:rsid w:val="00C2153B"/>
    <w:rsid w:val="00C2184D"/>
    <w:rsid w:val="00C22171"/>
    <w:rsid w:val="00C22EAB"/>
    <w:rsid w:val="00C23653"/>
    <w:rsid w:val="00C237BA"/>
    <w:rsid w:val="00C23D64"/>
    <w:rsid w:val="00C241AA"/>
    <w:rsid w:val="00C241BD"/>
    <w:rsid w:val="00C24650"/>
    <w:rsid w:val="00C24790"/>
    <w:rsid w:val="00C24F5D"/>
    <w:rsid w:val="00C25345"/>
    <w:rsid w:val="00C26BF8"/>
    <w:rsid w:val="00C26E31"/>
    <w:rsid w:val="00C2706E"/>
    <w:rsid w:val="00C27AB8"/>
    <w:rsid w:val="00C304A3"/>
    <w:rsid w:val="00C306D5"/>
    <w:rsid w:val="00C30BEE"/>
    <w:rsid w:val="00C31332"/>
    <w:rsid w:val="00C325A5"/>
    <w:rsid w:val="00C32D00"/>
    <w:rsid w:val="00C332EE"/>
    <w:rsid w:val="00C33EE5"/>
    <w:rsid w:val="00C34C85"/>
    <w:rsid w:val="00C35ABC"/>
    <w:rsid w:val="00C35FE5"/>
    <w:rsid w:val="00C3652C"/>
    <w:rsid w:val="00C36A24"/>
    <w:rsid w:val="00C36FAB"/>
    <w:rsid w:val="00C37197"/>
    <w:rsid w:val="00C37C82"/>
    <w:rsid w:val="00C37E93"/>
    <w:rsid w:val="00C40F61"/>
    <w:rsid w:val="00C41032"/>
    <w:rsid w:val="00C41390"/>
    <w:rsid w:val="00C413C5"/>
    <w:rsid w:val="00C42447"/>
    <w:rsid w:val="00C425FF"/>
    <w:rsid w:val="00C4263C"/>
    <w:rsid w:val="00C434E9"/>
    <w:rsid w:val="00C44AC4"/>
    <w:rsid w:val="00C44D20"/>
    <w:rsid w:val="00C44DE3"/>
    <w:rsid w:val="00C44E55"/>
    <w:rsid w:val="00C450D1"/>
    <w:rsid w:val="00C452F4"/>
    <w:rsid w:val="00C454FD"/>
    <w:rsid w:val="00C45EE4"/>
    <w:rsid w:val="00C45FE0"/>
    <w:rsid w:val="00C461AB"/>
    <w:rsid w:val="00C4634D"/>
    <w:rsid w:val="00C47C29"/>
    <w:rsid w:val="00C503AE"/>
    <w:rsid w:val="00C505D8"/>
    <w:rsid w:val="00C50B50"/>
    <w:rsid w:val="00C50C75"/>
    <w:rsid w:val="00C5150D"/>
    <w:rsid w:val="00C51A0B"/>
    <w:rsid w:val="00C51E27"/>
    <w:rsid w:val="00C52353"/>
    <w:rsid w:val="00C52B03"/>
    <w:rsid w:val="00C54543"/>
    <w:rsid w:val="00C548E0"/>
    <w:rsid w:val="00C54AB2"/>
    <w:rsid w:val="00C54BA1"/>
    <w:rsid w:val="00C54D92"/>
    <w:rsid w:val="00C550F3"/>
    <w:rsid w:val="00C55366"/>
    <w:rsid w:val="00C561F6"/>
    <w:rsid w:val="00C562E6"/>
    <w:rsid w:val="00C56B78"/>
    <w:rsid w:val="00C56C49"/>
    <w:rsid w:val="00C57977"/>
    <w:rsid w:val="00C57DD6"/>
    <w:rsid w:val="00C57EB0"/>
    <w:rsid w:val="00C602C4"/>
    <w:rsid w:val="00C604B9"/>
    <w:rsid w:val="00C60FC2"/>
    <w:rsid w:val="00C60FF4"/>
    <w:rsid w:val="00C619FB"/>
    <w:rsid w:val="00C61F49"/>
    <w:rsid w:val="00C62465"/>
    <w:rsid w:val="00C628B6"/>
    <w:rsid w:val="00C6349E"/>
    <w:rsid w:val="00C6370F"/>
    <w:rsid w:val="00C6385E"/>
    <w:rsid w:val="00C6427E"/>
    <w:rsid w:val="00C654D4"/>
    <w:rsid w:val="00C65B3F"/>
    <w:rsid w:val="00C65F54"/>
    <w:rsid w:val="00C66415"/>
    <w:rsid w:val="00C6734F"/>
    <w:rsid w:val="00C67E0B"/>
    <w:rsid w:val="00C7012B"/>
    <w:rsid w:val="00C707D7"/>
    <w:rsid w:val="00C717DB"/>
    <w:rsid w:val="00C71CB0"/>
    <w:rsid w:val="00C72855"/>
    <w:rsid w:val="00C72A0F"/>
    <w:rsid w:val="00C74D92"/>
    <w:rsid w:val="00C7558F"/>
    <w:rsid w:val="00C75B7B"/>
    <w:rsid w:val="00C76196"/>
    <w:rsid w:val="00C7664F"/>
    <w:rsid w:val="00C76ADE"/>
    <w:rsid w:val="00C76C3D"/>
    <w:rsid w:val="00C77725"/>
    <w:rsid w:val="00C77A50"/>
    <w:rsid w:val="00C80A95"/>
    <w:rsid w:val="00C80C87"/>
    <w:rsid w:val="00C82F93"/>
    <w:rsid w:val="00C83B32"/>
    <w:rsid w:val="00C83C47"/>
    <w:rsid w:val="00C845BC"/>
    <w:rsid w:val="00C85825"/>
    <w:rsid w:val="00C8600A"/>
    <w:rsid w:val="00C8603A"/>
    <w:rsid w:val="00C864EC"/>
    <w:rsid w:val="00C8654F"/>
    <w:rsid w:val="00C871AD"/>
    <w:rsid w:val="00C87254"/>
    <w:rsid w:val="00C87FB8"/>
    <w:rsid w:val="00C902D0"/>
    <w:rsid w:val="00C9050D"/>
    <w:rsid w:val="00C90831"/>
    <w:rsid w:val="00C90FB5"/>
    <w:rsid w:val="00C9115A"/>
    <w:rsid w:val="00C91181"/>
    <w:rsid w:val="00C91C10"/>
    <w:rsid w:val="00C929E3"/>
    <w:rsid w:val="00C92D6C"/>
    <w:rsid w:val="00C92FDF"/>
    <w:rsid w:val="00C93489"/>
    <w:rsid w:val="00C940CD"/>
    <w:rsid w:val="00C943A1"/>
    <w:rsid w:val="00C94A68"/>
    <w:rsid w:val="00C95049"/>
    <w:rsid w:val="00C95363"/>
    <w:rsid w:val="00C95785"/>
    <w:rsid w:val="00C960D3"/>
    <w:rsid w:val="00C965DF"/>
    <w:rsid w:val="00C97676"/>
    <w:rsid w:val="00C9774B"/>
    <w:rsid w:val="00C97E6E"/>
    <w:rsid w:val="00C97EBA"/>
    <w:rsid w:val="00CA2115"/>
    <w:rsid w:val="00CA21D0"/>
    <w:rsid w:val="00CA2652"/>
    <w:rsid w:val="00CA292F"/>
    <w:rsid w:val="00CA2CDF"/>
    <w:rsid w:val="00CA375C"/>
    <w:rsid w:val="00CA3A21"/>
    <w:rsid w:val="00CA4DF7"/>
    <w:rsid w:val="00CA4ECF"/>
    <w:rsid w:val="00CA5033"/>
    <w:rsid w:val="00CA51F4"/>
    <w:rsid w:val="00CA5209"/>
    <w:rsid w:val="00CA5542"/>
    <w:rsid w:val="00CA562D"/>
    <w:rsid w:val="00CA571D"/>
    <w:rsid w:val="00CA5AED"/>
    <w:rsid w:val="00CA5DC8"/>
    <w:rsid w:val="00CA609D"/>
    <w:rsid w:val="00CA621B"/>
    <w:rsid w:val="00CA77E3"/>
    <w:rsid w:val="00CB049F"/>
    <w:rsid w:val="00CB0DDB"/>
    <w:rsid w:val="00CB0EAC"/>
    <w:rsid w:val="00CB10C7"/>
    <w:rsid w:val="00CB1286"/>
    <w:rsid w:val="00CB14AD"/>
    <w:rsid w:val="00CB1543"/>
    <w:rsid w:val="00CB1BD0"/>
    <w:rsid w:val="00CB1CE9"/>
    <w:rsid w:val="00CB219C"/>
    <w:rsid w:val="00CB242B"/>
    <w:rsid w:val="00CB2EED"/>
    <w:rsid w:val="00CB332B"/>
    <w:rsid w:val="00CB3639"/>
    <w:rsid w:val="00CB373B"/>
    <w:rsid w:val="00CB42D0"/>
    <w:rsid w:val="00CB55F8"/>
    <w:rsid w:val="00CB5742"/>
    <w:rsid w:val="00CB5B9B"/>
    <w:rsid w:val="00CB6493"/>
    <w:rsid w:val="00CB66C9"/>
    <w:rsid w:val="00CB67FB"/>
    <w:rsid w:val="00CB6F79"/>
    <w:rsid w:val="00CB744D"/>
    <w:rsid w:val="00CB7548"/>
    <w:rsid w:val="00CB7E53"/>
    <w:rsid w:val="00CB7FC5"/>
    <w:rsid w:val="00CC0166"/>
    <w:rsid w:val="00CC265F"/>
    <w:rsid w:val="00CC29DE"/>
    <w:rsid w:val="00CC320E"/>
    <w:rsid w:val="00CC326C"/>
    <w:rsid w:val="00CC32DC"/>
    <w:rsid w:val="00CC3816"/>
    <w:rsid w:val="00CC3A44"/>
    <w:rsid w:val="00CC3CA1"/>
    <w:rsid w:val="00CC53DA"/>
    <w:rsid w:val="00CC5B7B"/>
    <w:rsid w:val="00CC5D8E"/>
    <w:rsid w:val="00CC63D2"/>
    <w:rsid w:val="00CC65F0"/>
    <w:rsid w:val="00CC7A00"/>
    <w:rsid w:val="00CD026C"/>
    <w:rsid w:val="00CD03A1"/>
    <w:rsid w:val="00CD0768"/>
    <w:rsid w:val="00CD07FD"/>
    <w:rsid w:val="00CD0F06"/>
    <w:rsid w:val="00CD19C1"/>
    <w:rsid w:val="00CD2492"/>
    <w:rsid w:val="00CD254B"/>
    <w:rsid w:val="00CD2E89"/>
    <w:rsid w:val="00CD33C5"/>
    <w:rsid w:val="00CD390D"/>
    <w:rsid w:val="00CD3994"/>
    <w:rsid w:val="00CD4307"/>
    <w:rsid w:val="00CD557C"/>
    <w:rsid w:val="00CD62B1"/>
    <w:rsid w:val="00CD6E8C"/>
    <w:rsid w:val="00CD6EC1"/>
    <w:rsid w:val="00CD7B83"/>
    <w:rsid w:val="00CD7B85"/>
    <w:rsid w:val="00CD7D72"/>
    <w:rsid w:val="00CD7EFA"/>
    <w:rsid w:val="00CE0385"/>
    <w:rsid w:val="00CE04E0"/>
    <w:rsid w:val="00CE0983"/>
    <w:rsid w:val="00CE0A98"/>
    <w:rsid w:val="00CE1650"/>
    <w:rsid w:val="00CE17DE"/>
    <w:rsid w:val="00CE211C"/>
    <w:rsid w:val="00CE21D4"/>
    <w:rsid w:val="00CE2717"/>
    <w:rsid w:val="00CE36C9"/>
    <w:rsid w:val="00CE36EA"/>
    <w:rsid w:val="00CE435F"/>
    <w:rsid w:val="00CE478A"/>
    <w:rsid w:val="00CE4D99"/>
    <w:rsid w:val="00CE54D2"/>
    <w:rsid w:val="00CE56E4"/>
    <w:rsid w:val="00CE671A"/>
    <w:rsid w:val="00CE6B22"/>
    <w:rsid w:val="00CE7610"/>
    <w:rsid w:val="00CE7652"/>
    <w:rsid w:val="00CF0A21"/>
    <w:rsid w:val="00CF19C9"/>
    <w:rsid w:val="00CF1B2C"/>
    <w:rsid w:val="00CF21EA"/>
    <w:rsid w:val="00CF2583"/>
    <w:rsid w:val="00CF3B10"/>
    <w:rsid w:val="00CF4331"/>
    <w:rsid w:val="00CF4415"/>
    <w:rsid w:val="00CF47CF"/>
    <w:rsid w:val="00CF5461"/>
    <w:rsid w:val="00CF6EFB"/>
    <w:rsid w:val="00CF74D1"/>
    <w:rsid w:val="00CF7514"/>
    <w:rsid w:val="00CF75AF"/>
    <w:rsid w:val="00CF792A"/>
    <w:rsid w:val="00CF7D7F"/>
    <w:rsid w:val="00CF7F73"/>
    <w:rsid w:val="00D005A5"/>
    <w:rsid w:val="00D008B0"/>
    <w:rsid w:val="00D00B04"/>
    <w:rsid w:val="00D00C99"/>
    <w:rsid w:val="00D00D8C"/>
    <w:rsid w:val="00D01337"/>
    <w:rsid w:val="00D0144E"/>
    <w:rsid w:val="00D01E7F"/>
    <w:rsid w:val="00D02190"/>
    <w:rsid w:val="00D03183"/>
    <w:rsid w:val="00D034AF"/>
    <w:rsid w:val="00D03515"/>
    <w:rsid w:val="00D0362D"/>
    <w:rsid w:val="00D03F9F"/>
    <w:rsid w:val="00D042D9"/>
    <w:rsid w:val="00D047B8"/>
    <w:rsid w:val="00D05613"/>
    <w:rsid w:val="00D05E44"/>
    <w:rsid w:val="00D05F8D"/>
    <w:rsid w:val="00D07484"/>
    <w:rsid w:val="00D076F7"/>
    <w:rsid w:val="00D07D3C"/>
    <w:rsid w:val="00D106B0"/>
    <w:rsid w:val="00D10EC4"/>
    <w:rsid w:val="00D11137"/>
    <w:rsid w:val="00D13E87"/>
    <w:rsid w:val="00D1466C"/>
    <w:rsid w:val="00D15E8F"/>
    <w:rsid w:val="00D1621C"/>
    <w:rsid w:val="00D16803"/>
    <w:rsid w:val="00D16CF5"/>
    <w:rsid w:val="00D16D75"/>
    <w:rsid w:val="00D178DF"/>
    <w:rsid w:val="00D179D5"/>
    <w:rsid w:val="00D21669"/>
    <w:rsid w:val="00D22432"/>
    <w:rsid w:val="00D22CF9"/>
    <w:rsid w:val="00D2430C"/>
    <w:rsid w:val="00D24993"/>
    <w:rsid w:val="00D24E5C"/>
    <w:rsid w:val="00D24ED9"/>
    <w:rsid w:val="00D254B4"/>
    <w:rsid w:val="00D25C1E"/>
    <w:rsid w:val="00D25E6D"/>
    <w:rsid w:val="00D26753"/>
    <w:rsid w:val="00D3009F"/>
    <w:rsid w:val="00D307E4"/>
    <w:rsid w:val="00D3095D"/>
    <w:rsid w:val="00D321B8"/>
    <w:rsid w:val="00D3227D"/>
    <w:rsid w:val="00D32697"/>
    <w:rsid w:val="00D3295E"/>
    <w:rsid w:val="00D334FB"/>
    <w:rsid w:val="00D33527"/>
    <w:rsid w:val="00D33B28"/>
    <w:rsid w:val="00D3406A"/>
    <w:rsid w:val="00D340EA"/>
    <w:rsid w:val="00D34655"/>
    <w:rsid w:val="00D347A7"/>
    <w:rsid w:val="00D34F97"/>
    <w:rsid w:val="00D351DE"/>
    <w:rsid w:val="00D357B4"/>
    <w:rsid w:val="00D35CEB"/>
    <w:rsid w:val="00D36082"/>
    <w:rsid w:val="00D360C1"/>
    <w:rsid w:val="00D3651A"/>
    <w:rsid w:val="00D3692B"/>
    <w:rsid w:val="00D36A53"/>
    <w:rsid w:val="00D36D16"/>
    <w:rsid w:val="00D36D48"/>
    <w:rsid w:val="00D374A9"/>
    <w:rsid w:val="00D37690"/>
    <w:rsid w:val="00D37A61"/>
    <w:rsid w:val="00D37B7F"/>
    <w:rsid w:val="00D40767"/>
    <w:rsid w:val="00D409C0"/>
    <w:rsid w:val="00D416DD"/>
    <w:rsid w:val="00D4207C"/>
    <w:rsid w:val="00D42D66"/>
    <w:rsid w:val="00D4392B"/>
    <w:rsid w:val="00D439E4"/>
    <w:rsid w:val="00D44439"/>
    <w:rsid w:val="00D45A86"/>
    <w:rsid w:val="00D4614D"/>
    <w:rsid w:val="00D463DB"/>
    <w:rsid w:val="00D468C9"/>
    <w:rsid w:val="00D4724D"/>
    <w:rsid w:val="00D473ED"/>
    <w:rsid w:val="00D47602"/>
    <w:rsid w:val="00D476A4"/>
    <w:rsid w:val="00D47798"/>
    <w:rsid w:val="00D47A04"/>
    <w:rsid w:val="00D47A5C"/>
    <w:rsid w:val="00D50267"/>
    <w:rsid w:val="00D5090B"/>
    <w:rsid w:val="00D50A1B"/>
    <w:rsid w:val="00D50CCF"/>
    <w:rsid w:val="00D5100D"/>
    <w:rsid w:val="00D512B2"/>
    <w:rsid w:val="00D51A20"/>
    <w:rsid w:val="00D51C44"/>
    <w:rsid w:val="00D521B8"/>
    <w:rsid w:val="00D525D0"/>
    <w:rsid w:val="00D52602"/>
    <w:rsid w:val="00D52AD4"/>
    <w:rsid w:val="00D53318"/>
    <w:rsid w:val="00D53678"/>
    <w:rsid w:val="00D5384B"/>
    <w:rsid w:val="00D539D4"/>
    <w:rsid w:val="00D540EC"/>
    <w:rsid w:val="00D54E25"/>
    <w:rsid w:val="00D54F46"/>
    <w:rsid w:val="00D55787"/>
    <w:rsid w:val="00D559CE"/>
    <w:rsid w:val="00D55C56"/>
    <w:rsid w:val="00D56B0F"/>
    <w:rsid w:val="00D57112"/>
    <w:rsid w:val="00D57D5B"/>
    <w:rsid w:val="00D60AA7"/>
    <w:rsid w:val="00D60BF5"/>
    <w:rsid w:val="00D60ED5"/>
    <w:rsid w:val="00D6143A"/>
    <w:rsid w:val="00D6167B"/>
    <w:rsid w:val="00D61A94"/>
    <w:rsid w:val="00D61CCB"/>
    <w:rsid w:val="00D61D47"/>
    <w:rsid w:val="00D627A4"/>
    <w:rsid w:val="00D63075"/>
    <w:rsid w:val="00D631FA"/>
    <w:rsid w:val="00D6341D"/>
    <w:rsid w:val="00D63BF4"/>
    <w:rsid w:val="00D640F4"/>
    <w:rsid w:val="00D64498"/>
    <w:rsid w:val="00D645B9"/>
    <w:rsid w:val="00D6465F"/>
    <w:rsid w:val="00D64C41"/>
    <w:rsid w:val="00D64C8F"/>
    <w:rsid w:val="00D65305"/>
    <w:rsid w:val="00D6549E"/>
    <w:rsid w:val="00D668AC"/>
    <w:rsid w:val="00D668B8"/>
    <w:rsid w:val="00D66C1D"/>
    <w:rsid w:val="00D67DC4"/>
    <w:rsid w:val="00D70212"/>
    <w:rsid w:val="00D70631"/>
    <w:rsid w:val="00D71615"/>
    <w:rsid w:val="00D723CA"/>
    <w:rsid w:val="00D72460"/>
    <w:rsid w:val="00D732E7"/>
    <w:rsid w:val="00D732F9"/>
    <w:rsid w:val="00D73342"/>
    <w:rsid w:val="00D73E80"/>
    <w:rsid w:val="00D73F86"/>
    <w:rsid w:val="00D74795"/>
    <w:rsid w:val="00D74E07"/>
    <w:rsid w:val="00D74E51"/>
    <w:rsid w:val="00D7550A"/>
    <w:rsid w:val="00D7594B"/>
    <w:rsid w:val="00D75DC1"/>
    <w:rsid w:val="00D76469"/>
    <w:rsid w:val="00D76C85"/>
    <w:rsid w:val="00D76F08"/>
    <w:rsid w:val="00D7746F"/>
    <w:rsid w:val="00D77711"/>
    <w:rsid w:val="00D77C7B"/>
    <w:rsid w:val="00D77F54"/>
    <w:rsid w:val="00D81268"/>
    <w:rsid w:val="00D81C68"/>
    <w:rsid w:val="00D834C1"/>
    <w:rsid w:val="00D835F3"/>
    <w:rsid w:val="00D84B80"/>
    <w:rsid w:val="00D852F4"/>
    <w:rsid w:val="00D85AF7"/>
    <w:rsid w:val="00D85B59"/>
    <w:rsid w:val="00D85D9D"/>
    <w:rsid w:val="00D8678C"/>
    <w:rsid w:val="00D86F52"/>
    <w:rsid w:val="00D87964"/>
    <w:rsid w:val="00D90284"/>
    <w:rsid w:val="00D902B9"/>
    <w:rsid w:val="00D90A84"/>
    <w:rsid w:val="00D90A9F"/>
    <w:rsid w:val="00D914BF"/>
    <w:rsid w:val="00D915E0"/>
    <w:rsid w:val="00D91BC9"/>
    <w:rsid w:val="00D91CB6"/>
    <w:rsid w:val="00D92D34"/>
    <w:rsid w:val="00D92E6A"/>
    <w:rsid w:val="00D937F5"/>
    <w:rsid w:val="00D942F2"/>
    <w:rsid w:val="00D9438F"/>
    <w:rsid w:val="00D94545"/>
    <w:rsid w:val="00D94677"/>
    <w:rsid w:val="00D950BE"/>
    <w:rsid w:val="00D950E7"/>
    <w:rsid w:val="00D9572E"/>
    <w:rsid w:val="00D960AE"/>
    <w:rsid w:val="00D96C0D"/>
    <w:rsid w:val="00D96F0B"/>
    <w:rsid w:val="00D9711C"/>
    <w:rsid w:val="00D97BC0"/>
    <w:rsid w:val="00D97DBB"/>
    <w:rsid w:val="00DA0163"/>
    <w:rsid w:val="00DA11C7"/>
    <w:rsid w:val="00DA13A1"/>
    <w:rsid w:val="00DA13AA"/>
    <w:rsid w:val="00DA1985"/>
    <w:rsid w:val="00DA1B97"/>
    <w:rsid w:val="00DA2BE3"/>
    <w:rsid w:val="00DA303F"/>
    <w:rsid w:val="00DA3AC8"/>
    <w:rsid w:val="00DA447B"/>
    <w:rsid w:val="00DA468F"/>
    <w:rsid w:val="00DA4AA8"/>
    <w:rsid w:val="00DA5EBB"/>
    <w:rsid w:val="00DA5ED0"/>
    <w:rsid w:val="00DA5F43"/>
    <w:rsid w:val="00DA5F45"/>
    <w:rsid w:val="00DA607D"/>
    <w:rsid w:val="00DA6172"/>
    <w:rsid w:val="00DA6688"/>
    <w:rsid w:val="00DA669C"/>
    <w:rsid w:val="00DA7D19"/>
    <w:rsid w:val="00DB0070"/>
    <w:rsid w:val="00DB04AC"/>
    <w:rsid w:val="00DB0807"/>
    <w:rsid w:val="00DB0882"/>
    <w:rsid w:val="00DB09B1"/>
    <w:rsid w:val="00DB1B62"/>
    <w:rsid w:val="00DB1EA5"/>
    <w:rsid w:val="00DB25E3"/>
    <w:rsid w:val="00DB2A25"/>
    <w:rsid w:val="00DB2AA0"/>
    <w:rsid w:val="00DB2AA3"/>
    <w:rsid w:val="00DB312E"/>
    <w:rsid w:val="00DB3341"/>
    <w:rsid w:val="00DB35A1"/>
    <w:rsid w:val="00DB37BF"/>
    <w:rsid w:val="00DB4027"/>
    <w:rsid w:val="00DB430F"/>
    <w:rsid w:val="00DB4525"/>
    <w:rsid w:val="00DB49EF"/>
    <w:rsid w:val="00DB4D3E"/>
    <w:rsid w:val="00DB5A1E"/>
    <w:rsid w:val="00DB5EC8"/>
    <w:rsid w:val="00DB623D"/>
    <w:rsid w:val="00DB675C"/>
    <w:rsid w:val="00DB733A"/>
    <w:rsid w:val="00DB7A74"/>
    <w:rsid w:val="00DC05DC"/>
    <w:rsid w:val="00DC06B4"/>
    <w:rsid w:val="00DC0AEF"/>
    <w:rsid w:val="00DC0E24"/>
    <w:rsid w:val="00DC0FB5"/>
    <w:rsid w:val="00DC10BB"/>
    <w:rsid w:val="00DC17D1"/>
    <w:rsid w:val="00DC1AC7"/>
    <w:rsid w:val="00DC2A2E"/>
    <w:rsid w:val="00DC31F1"/>
    <w:rsid w:val="00DC3386"/>
    <w:rsid w:val="00DC37E0"/>
    <w:rsid w:val="00DC38D1"/>
    <w:rsid w:val="00DC483C"/>
    <w:rsid w:val="00DC4D91"/>
    <w:rsid w:val="00DC4F38"/>
    <w:rsid w:val="00DC547A"/>
    <w:rsid w:val="00DC5D53"/>
    <w:rsid w:val="00DC696D"/>
    <w:rsid w:val="00DC74FD"/>
    <w:rsid w:val="00DC7678"/>
    <w:rsid w:val="00DC7EB9"/>
    <w:rsid w:val="00DD0893"/>
    <w:rsid w:val="00DD0D65"/>
    <w:rsid w:val="00DD116B"/>
    <w:rsid w:val="00DD1449"/>
    <w:rsid w:val="00DD144C"/>
    <w:rsid w:val="00DD1578"/>
    <w:rsid w:val="00DD1594"/>
    <w:rsid w:val="00DD17CA"/>
    <w:rsid w:val="00DD1A28"/>
    <w:rsid w:val="00DD1C94"/>
    <w:rsid w:val="00DD201C"/>
    <w:rsid w:val="00DD2028"/>
    <w:rsid w:val="00DD2636"/>
    <w:rsid w:val="00DD2915"/>
    <w:rsid w:val="00DD3A37"/>
    <w:rsid w:val="00DD3C7E"/>
    <w:rsid w:val="00DD495E"/>
    <w:rsid w:val="00DD54DB"/>
    <w:rsid w:val="00DD55EA"/>
    <w:rsid w:val="00DD56C3"/>
    <w:rsid w:val="00DD5F9C"/>
    <w:rsid w:val="00DD61AC"/>
    <w:rsid w:val="00DD62BA"/>
    <w:rsid w:val="00DD6470"/>
    <w:rsid w:val="00DD69A9"/>
    <w:rsid w:val="00DD6BA6"/>
    <w:rsid w:val="00DD6C3A"/>
    <w:rsid w:val="00DD78D3"/>
    <w:rsid w:val="00DD7E57"/>
    <w:rsid w:val="00DE05F5"/>
    <w:rsid w:val="00DE0A02"/>
    <w:rsid w:val="00DE0E9A"/>
    <w:rsid w:val="00DE2768"/>
    <w:rsid w:val="00DE297F"/>
    <w:rsid w:val="00DE3826"/>
    <w:rsid w:val="00DE38DC"/>
    <w:rsid w:val="00DE395F"/>
    <w:rsid w:val="00DE3F98"/>
    <w:rsid w:val="00DE44EF"/>
    <w:rsid w:val="00DE4EB8"/>
    <w:rsid w:val="00DE5C10"/>
    <w:rsid w:val="00DE5EC8"/>
    <w:rsid w:val="00DE5F01"/>
    <w:rsid w:val="00DE6BF9"/>
    <w:rsid w:val="00DE7B42"/>
    <w:rsid w:val="00DF0748"/>
    <w:rsid w:val="00DF0BEE"/>
    <w:rsid w:val="00DF1500"/>
    <w:rsid w:val="00DF3E44"/>
    <w:rsid w:val="00DF3FCF"/>
    <w:rsid w:val="00DF496D"/>
    <w:rsid w:val="00DF4F3A"/>
    <w:rsid w:val="00DF50EA"/>
    <w:rsid w:val="00DF5203"/>
    <w:rsid w:val="00DF55DE"/>
    <w:rsid w:val="00DF5C19"/>
    <w:rsid w:val="00DF5FC8"/>
    <w:rsid w:val="00DF60BD"/>
    <w:rsid w:val="00DF6A0B"/>
    <w:rsid w:val="00DF701B"/>
    <w:rsid w:val="00DF73C1"/>
    <w:rsid w:val="00DF758F"/>
    <w:rsid w:val="00DF7846"/>
    <w:rsid w:val="00DF78B0"/>
    <w:rsid w:val="00DF7986"/>
    <w:rsid w:val="00DF7E8F"/>
    <w:rsid w:val="00E003F5"/>
    <w:rsid w:val="00E008BA"/>
    <w:rsid w:val="00E00C02"/>
    <w:rsid w:val="00E00E9A"/>
    <w:rsid w:val="00E00F36"/>
    <w:rsid w:val="00E010D4"/>
    <w:rsid w:val="00E013EB"/>
    <w:rsid w:val="00E0152F"/>
    <w:rsid w:val="00E01C88"/>
    <w:rsid w:val="00E02D46"/>
    <w:rsid w:val="00E04290"/>
    <w:rsid w:val="00E04652"/>
    <w:rsid w:val="00E05C59"/>
    <w:rsid w:val="00E05CC4"/>
    <w:rsid w:val="00E05D7D"/>
    <w:rsid w:val="00E05E16"/>
    <w:rsid w:val="00E0646C"/>
    <w:rsid w:val="00E068A9"/>
    <w:rsid w:val="00E07761"/>
    <w:rsid w:val="00E10091"/>
    <w:rsid w:val="00E107B6"/>
    <w:rsid w:val="00E10E95"/>
    <w:rsid w:val="00E10F6A"/>
    <w:rsid w:val="00E12077"/>
    <w:rsid w:val="00E12687"/>
    <w:rsid w:val="00E13912"/>
    <w:rsid w:val="00E13F94"/>
    <w:rsid w:val="00E14725"/>
    <w:rsid w:val="00E14771"/>
    <w:rsid w:val="00E14803"/>
    <w:rsid w:val="00E14988"/>
    <w:rsid w:val="00E14D33"/>
    <w:rsid w:val="00E1525F"/>
    <w:rsid w:val="00E1543E"/>
    <w:rsid w:val="00E160DB"/>
    <w:rsid w:val="00E164C4"/>
    <w:rsid w:val="00E17767"/>
    <w:rsid w:val="00E206CD"/>
    <w:rsid w:val="00E208D2"/>
    <w:rsid w:val="00E21A90"/>
    <w:rsid w:val="00E21B92"/>
    <w:rsid w:val="00E22022"/>
    <w:rsid w:val="00E22C42"/>
    <w:rsid w:val="00E22EC3"/>
    <w:rsid w:val="00E23EFF"/>
    <w:rsid w:val="00E243CD"/>
    <w:rsid w:val="00E253F0"/>
    <w:rsid w:val="00E2557B"/>
    <w:rsid w:val="00E257D4"/>
    <w:rsid w:val="00E25BD4"/>
    <w:rsid w:val="00E25C2D"/>
    <w:rsid w:val="00E26066"/>
    <w:rsid w:val="00E26276"/>
    <w:rsid w:val="00E27316"/>
    <w:rsid w:val="00E27DD9"/>
    <w:rsid w:val="00E27F9E"/>
    <w:rsid w:val="00E300BE"/>
    <w:rsid w:val="00E30316"/>
    <w:rsid w:val="00E308F9"/>
    <w:rsid w:val="00E30C06"/>
    <w:rsid w:val="00E31570"/>
    <w:rsid w:val="00E31CCE"/>
    <w:rsid w:val="00E31CD6"/>
    <w:rsid w:val="00E32264"/>
    <w:rsid w:val="00E32318"/>
    <w:rsid w:val="00E3233E"/>
    <w:rsid w:val="00E3258E"/>
    <w:rsid w:val="00E333C2"/>
    <w:rsid w:val="00E33453"/>
    <w:rsid w:val="00E33C3E"/>
    <w:rsid w:val="00E33F88"/>
    <w:rsid w:val="00E357FB"/>
    <w:rsid w:val="00E35904"/>
    <w:rsid w:val="00E35E17"/>
    <w:rsid w:val="00E36369"/>
    <w:rsid w:val="00E36A75"/>
    <w:rsid w:val="00E36ADD"/>
    <w:rsid w:val="00E37396"/>
    <w:rsid w:val="00E379DC"/>
    <w:rsid w:val="00E40639"/>
    <w:rsid w:val="00E40898"/>
    <w:rsid w:val="00E41764"/>
    <w:rsid w:val="00E41B63"/>
    <w:rsid w:val="00E42332"/>
    <w:rsid w:val="00E4247E"/>
    <w:rsid w:val="00E42AE1"/>
    <w:rsid w:val="00E43CA6"/>
    <w:rsid w:val="00E444F8"/>
    <w:rsid w:val="00E4469A"/>
    <w:rsid w:val="00E44736"/>
    <w:rsid w:val="00E449CC"/>
    <w:rsid w:val="00E456B4"/>
    <w:rsid w:val="00E45F9B"/>
    <w:rsid w:val="00E465B4"/>
    <w:rsid w:val="00E469B1"/>
    <w:rsid w:val="00E47590"/>
    <w:rsid w:val="00E502FF"/>
    <w:rsid w:val="00E50591"/>
    <w:rsid w:val="00E50712"/>
    <w:rsid w:val="00E51314"/>
    <w:rsid w:val="00E513AB"/>
    <w:rsid w:val="00E51744"/>
    <w:rsid w:val="00E519D5"/>
    <w:rsid w:val="00E525A5"/>
    <w:rsid w:val="00E52CF1"/>
    <w:rsid w:val="00E52F81"/>
    <w:rsid w:val="00E5354D"/>
    <w:rsid w:val="00E53B99"/>
    <w:rsid w:val="00E545DC"/>
    <w:rsid w:val="00E546C7"/>
    <w:rsid w:val="00E54A18"/>
    <w:rsid w:val="00E54BE4"/>
    <w:rsid w:val="00E54CD9"/>
    <w:rsid w:val="00E54DDD"/>
    <w:rsid w:val="00E5514C"/>
    <w:rsid w:val="00E551A5"/>
    <w:rsid w:val="00E558B5"/>
    <w:rsid w:val="00E5591B"/>
    <w:rsid w:val="00E5606D"/>
    <w:rsid w:val="00E57868"/>
    <w:rsid w:val="00E60078"/>
    <w:rsid w:val="00E60313"/>
    <w:rsid w:val="00E604C6"/>
    <w:rsid w:val="00E605A2"/>
    <w:rsid w:val="00E60CBA"/>
    <w:rsid w:val="00E60CFB"/>
    <w:rsid w:val="00E60F4C"/>
    <w:rsid w:val="00E6145B"/>
    <w:rsid w:val="00E61747"/>
    <w:rsid w:val="00E62414"/>
    <w:rsid w:val="00E62DE5"/>
    <w:rsid w:val="00E63AEE"/>
    <w:rsid w:val="00E63DA3"/>
    <w:rsid w:val="00E642BB"/>
    <w:rsid w:val="00E6484E"/>
    <w:rsid w:val="00E65392"/>
    <w:rsid w:val="00E655A4"/>
    <w:rsid w:val="00E658B7"/>
    <w:rsid w:val="00E65AB7"/>
    <w:rsid w:val="00E65B9F"/>
    <w:rsid w:val="00E66247"/>
    <w:rsid w:val="00E666AF"/>
    <w:rsid w:val="00E66F0C"/>
    <w:rsid w:val="00E704A4"/>
    <w:rsid w:val="00E70B4C"/>
    <w:rsid w:val="00E712D2"/>
    <w:rsid w:val="00E72167"/>
    <w:rsid w:val="00E72E41"/>
    <w:rsid w:val="00E72FAA"/>
    <w:rsid w:val="00E7315F"/>
    <w:rsid w:val="00E747E6"/>
    <w:rsid w:val="00E74932"/>
    <w:rsid w:val="00E74A67"/>
    <w:rsid w:val="00E74DF4"/>
    <w:rsid w:val="00E7514A"/>
    <w:rsid w:val="00E755E1"/>
    <w:rsid w:val="00E756C8"/>
    <w:rsid w:val="00E75FAA"/>
    <w:rsid w:val="00E762CC"/>
    <w:rsid w:val="00E769A7"/>
    <w:rsid w:val="00E76CE9"/>
    <w:rsid w:val="00E76D77"/>
    <w:rsid w:val="00E771AB"/>
    <w:rsid w:val="00E773C7"/>
    <w:rsid w:val="00E77717"/>
    <w:rsid w:val="00E777CE"/>
    <w:rsid w:val="00E77A16"/>
    <w:rsid w:val="00E77F1C"/>
    <w:rsid w:val="00E77F82"/>
    <w:rsid w:val="00E805E2"/>
    <w:rsid w:val="00E810F9"/>
    <w:rsid w:val="00E819A4"/>
    <w:rsid w:val="00E822C3"/>
    <w:rsid w:val="00E82C80"/>
    <w:rsid w:val="00E83073"/>
    <w:rsid w:val="00E84D31"/>
    <w:rsid w:val="00E855D8"/>
    <w:rsid w:val="00E858F6"/>
    <w:rsid w:val="00E85A53"/>
    <w:rsid w:val="00E85C69"/>
    <w:rsid w:val="00E861AA"/>
    <w:rsid w:val="00E90857"/>
    <w:rsid w:val="00E918ED"/>
    <w:rsid w:val="00E922C7"/>
    <w:rsid w:val="00E931BA"/>
    <w:rsid w:val="00E941E3"/>
    <w:rsid w:val="00E94920"/>
    <w:rsid w:val="00E94D60"/>
    <w:rsid w:val="00E95498"/>
    <w:rsid w:val="00E962BC"/>
    <w:rsid w:val="00E965D1"/>
    <w:rsid w:val="00E971E4"/>
    <w:rsid w:val="00E977CD"/>
    <w:rsid w:val="00E97B78"/>
    <w:rsid w:val="00E97F6A"/>
    <w:rsid w:val="00EA0087"/>
    <w:rsid w:val="00EA1055"/>
    <w:rsid w:val="00EA1CEA"/>
    <w:rsid w:val="00EA1D35"/>
    <w:rsid w:val="00EA1F3C"/>
    <w:rsid w:val="00EA23BD"/>
    <w:rsid w:val="00EA24A1"/>
    <w:rsid w:val="00EA2716"/>
    <w:rsid w:val="00EA361A"/>
    <w:rsid w:val="00EA37AF"/>
    <w:rsid w:val="00EA4B8A"/>
    <w:rsid w:val="00EA4DEC"/>
    <w:rsid w:val="00EA5062"/>
    <w:rsid w:val="00EA6441"/>
    <w:rsid w:val="00EA6CCD"/>
    <w:rsid w:val="00EA6E25"/>
    <w:rsid w:val="00EA7DFE"/>
    <w:rsid w:val="00EA7F25"/>
    <w:rsid w:val="00EB03CE"/>
    <w:rsid w:val="00EB05E5"/>
    <w:rsid w:val="00EB115F"/>
    <w:rsid w:val="00EB11EE"/>
    <w:rsid w:val="00EB1498"/>
    <w:rsid w:val="00EB1DC8"/>
    <w:rsid w:val="00EB2060"/>
    <w:rsid w:val="00EB21EC"/>
    <w:rsid w:val="00EB24C9"/>
    <w:rsid w:val="00EB24E0"/>
    <w:rsid w:val="00EB32FD"/>
    <w:rsid w:val="00EB39BE"/>
    <w:rsid w:val="00EB3B2F"/>
    <w:rsid w:val="00EB47DB"/>
    <w:rsid w:val="00EB5DA0"/>
    <w:rsid w:val="00EB5FFF"/>
    <w:rsid w:val="00EB7201"/>
    <w:rsid w:val="00EB7206"/>
    <w:rsid w:val="00EC01DD"/>
    <w:rsid w:val="00EC082B"/>
    <w:rsid w:val="00EC13CF"/>
    <w:rsid w:val="00EC167B"/>
    <w:rsid w:val="00EC1ACC"/>
    <w:rsid w:val="00EC2387"/>
    <w:rsid w:val="00EC2568"/>
    <w:rsid w:val="00EC2938"/>
    <w:rsid w:val="00EC39D6"/>
    <w:rsid w:val="00EC3CE8"/>
    <w:rsid w:val="00EC5778"/>
    <w:rsid w:val="00EC5B08"/>
    <w:rsid w:val="00EC7C98"/>
    <w:rsid w:val="00ED00C3"/>
    <w:rsid w:val="00ED03C5"/>
    <w:rsid w:val="00ED058D"/>
    <w:rsid w:val="00ED0B0F"/>
    <w:rsid w:val="00ED1E5B"/>
    <w:rsid w:val="00ED20EC"/>
    <w:rsid w:val="00ED2698"/>
    <w:rsid w:val="00ED2841"/>
    <w:rsid w:val="00ED29FA"/>
    <w:rsid w:val="00ED3C64"/>
    <w:rsid w:val="00ED41D9"/>
    <w:rsid w:val="00ED49B2"/>
    <w:rsid w:val="00ED4F11"/>
    <w:rsid w:val="00ED5B07"/>
    <w:rsid w:val="00ED608F"/>
    <w:rsid w:val="00ED6275"/>
    <w:rsid w:val="00ED63CC"/>
    <w:rsid w:val="00ED6423"/>
    <w:rsid w:val="00ED6ACB"/>
    <w:rsid w:val="00ED7521"/>
    <w:rsid w:val="00EE0031"/>
    <w:rsid w:val="00EE04B3"/>
    <w:rsid w:val="00EE081F"/>
    <w:rsid w:val="00EE0FF6"/>
    <w:rsid w:val="00EE16A8"/>
    <w:rsid w:val="00EE248D"/>
    <w:rsid w:val="00EE267F"/>
    <w:rsid w:val="00EE2CFD"/>
    <w:rsid w:val="00EE2D15"/>
    <w:rsid w:val="00EE3889"/>
    <w:rsid w:val="00EE3CAE"/>
    <w:rsid w:val="00EE3DD1"/>
    <w:rsid w:val="00EE43B8"/>
    <w:rsid w:val="00EE46A1"/>
    <w:rsid w:val="00EE4B4D"/>
    <w:rsid w:val="00EE64CD"/>
    <w:rsid w:val="00EE6879"/>
    <w:rsid w:val="00EE68C9"/>
    <w:rsid w:val="00EE72F3"/>
    <w:rsid w:val="00EE7366"/>
    <w:rsid w:val="00EF0B82"/>
    <w:rsid w:val="00EF1D50"/>
    <w:rsid w:val="00EF31EA"/>
    <w:rsid w:val="00EF41CE"/>
    <w:rsid w:val="00EF467B"/>
    <w:rsid w:val="00EF46C5"/>
    <w:rsid w:val="00EF47C1"/>
    <w:rsid w:val="00EF4F33"/>
    <w:rsid w:val="00EF5E6C"/>
    <w:rsid w:val="00EF6B71"/>
    <w:rsid w:val="00EF6E0C"/>
    <w:rsid w:val="00EF7249"/>
    <w:rsid w:val="00EF74D7"/>
    <w:rsid w:val="00F00134"/>
    <w:rsid w:val="00F0147E"/>
    <w:rsid w:val="00F01532"/>
    <w:rsid w:val="00F01692"/>
    <w:rsid w:val="00F02584"/>
    <w:rsid w:val="00F0287F"/>
    <w:rsid w:val="00F02AB6"/>
    <w:rsid w:val="00F033E7"/>
    <w:rsid w:val="00F03F17"/>
    <w:rsid w:val="00F044C4"/>
    <w:rsid w:val="00F04E70"/>
    <w:rsid w:val="00F05150"/>
    <w:rsid w:val="00F05506"/>
    <w:rsid w:val="00F05627"/>
    <w:rsid w:val="00F069F8"/>
    <w:rsid w:val="00F06D26"/>
    <w:rsid w:val="00F06EED"/>
    <w:rsid w:val="00F07428"/>
    <w:rsid w:val="00F075C9"/>
    <w:rsid w:val="00F0776E"/>
    <w:rsid w:val="00F07CA9"/>
    <w:rsid w:val="00F07CEE"/>
    <w:rsid w:val="00F07F28"/>
    <w:rsid w:val="00F10345"/>
    <w:rsid w:val="00F10CD0"/>
    <w:rsid w:val="00F10D0E"/>
    <w:rsid w:val="00F112D7"/>
    <w:rsid w:val="00F113F3"/>
    <w:rsid w:val="00F11422"/>
    <w:rsid w:val="00F11F4C"/>
    <w:rsid w:val="00F122ED"/>
    <w:rsid w:val="00F128BF"/>
    <w:rsid w:val="00F12B71"/>
    <w:rsid w:val="00F12E2F"/>
    <w:rsid w:val="00F130F7"/>
    <w:rsid w:val="00F135DB"/>
    <w:rsid w:val="00F13BC2"/>
    <w:rsid w:val="00F149A8"/>
    <w:rsid w:val="00F1527C"/>
    <w:rsid w:val="00F15416"/>
    <w:rsid w:val="00F15745"/>
    <w:rsid w:val="00F164A0"/>
    <w:rsid w:val="00F16FD0"/>
    <w:rsid w:val="00F17036"/>
    <w:rsid w:val="00F17D2E"/>
    <w:rsid w:val="00F17FA1"/>
    <w:rsid w:val="00F202C5"/>
    <w:rsid w:val="00F20CE8"/>
    <w:rsid w:val="00F21099"/>
    <w:rsid w:val="00F21125"/>
    <w:rsid w:val="00F213B1"/>
    <w:rsid w:val="00F21593"/>
    <w:rsid w:val="00F21615"/>
    <w:rsid w:val="00F21CE6"/>
    <w:rsid w:val="00F22AF7"/>
    <w:rsid w:val="00F2340E"/>
    <w:rsid w:val="00F23878"/>
    <w:rsid w:val="00F23B7F"/>
    <w:rsid w:val="00F24F1F"/>
    <w:rsid w:val="00F259E0"/>
    <w:rsid w:val="00F25A85"/>
    <w:rsid w:val="00F2654C"/>
    <w:rsid w:val="00F26795"/>
    <w:rsid w:val="00F27354"/>
    <w:rsid w:val="00F275E4"/>
    <w:rsid w:val="00F27759"/>
    <w:rsid w:val="00F30BBB"/>
    <w:rsid w:val="00F30DF5"/>
    <w:rsid w:val="00F30E84"/>
    <w:rsid w:val="00F312A0"/>
    <w:rsid w:val="00F31722"/>
    <w:rsid w:val="00F31AA5"/>
    <w:rsid w:val="00F31FF1"/>
    <w:rsid w:val="00F32A25"/>
    <w:rsid w:val="00F330BF"/>
    <w:rsid w:val="00F336F6"/>
    <w:rsid w:val="00F345E0"/>
    <w:rsid w:val="00F347A1"/>
    <w:rsid w:val="00F34C51"/>
    <w:rsid w:val="00F353A4"/>
    <w:rsid w:val="00F36035"/>
    <w:rsid w:val="00F37461"/>
    <w:rsid w:val="00F377FC"/>
    <w:rsid w:val="00F379FA"/>
    <w:rsid w:val="00F37D3E"/>
    <w:rsid w:val="00F37D6F"/>
    <w:rsid w:val="00F37D91"/>
    <w:rsid w:val="00F403C0"/>
    <w:rsid w:val="00F4043E"/>
    <w:rsid w:val="00F41849"/>
    <w:rsid w:val="00F41A0B"/>
    <w:rsid w:val="00F42C16"/>
    <w:rsid w:val="00F42F6F"/>
    <w:rsid w:val="00F43194"/>
    <w:rsid w:val="00F43BD4"/>
    <w:rsid w:val="00F43C95"/>
    <w:rsid w:val="00F43ECD"/>
    <w:rsid w:val="00F4404A"/>
    <w:rsid w:val="00F44490"/>
    <w:rsid w:val="00F446D0"/>
    <w:rsid w:val="00F44A2B"/>
    <w:rsid w:val="00F44A5C"/>
    <w:rsid w:val="00F44B27"/>
    <w:rsid w:val="00F45573"/>
    <w:rsid w:val="00F4605E"/>
    <w:rsid w:val="00F464B9"/>
    <w:rsid w:val="00F4691D"/>
    <w:rsid w:val="00F47405"/>
    <w:rsid w:val="00F47884"/>
    <w:rsid w:val="00F517B4"/>
    <w:rsid w:val="00F51A0E"/>
    <w:rsid w:val="00F51C78"/>
    <w:rsid w:val="00F51D5F"/>
    <w:rsid w:val="00F52DEB"/>
    <w:rsid w:val="00F52DEE"/>
    <w:rsid w:val="00F52E65"/>
    <w:rsid w:val="00F53645"/>
    <w:rsid w:val="00F536AF"/>
    <w:rsid w:val="00F544D7"/>
    <w:rsid w:val="00F545A2"/>
    <w:rsid w:val="00F54984"/>
    <w:rsid w:val="00F54B97"/>
    <w:rsid w:val="00F54D7D"/>
    <w:rsid w:val="00F551D7"/>
    <w:rsid w:val="00F551D9"/>
    <w:rsid w:val="00F55419"/>
    <w:rsid w:val="00F556E4"/>
    <w:rsid w:val="00F55C11"/>
    <w:rsid w:val="00F56159"/>
    <w:rsid w:val="00F5705B"/>
    <w:rsid w:val="00F574DB"/>
    <w:rsid w:val="00F577AA"/>
    <w:rsid w:val="00F61058"/>
    <w:rsid w:val="00F614B8"/>
    <w:rsid w:val="00F62651"/>
    <w:rsid w:val="00F62C52"/>
    <w:rsid w:val="00F62D10"/>
    <w:rsid w:val="00F63483"/>
    <w:rsid w:val="00F635E7"/>
    <w:rsid w:val="00F64196"/>
    <w:rsid w:val="00F642FA"/>
    <w:rsid w:val="00F64A08"/>
    <w:rsid w:val="00F64C40"/>
    <w:rsid w:val="00F64CB8"/>
    <w:rsid w:val="00F65429"/>
    <w:rsid w:val="00F6570E"/>
    <w:rsid w:val="00F6582D"/>
    <w:rsid w:val="00F659FD"/>
    <w:rsid w:val="00F66073"/>
    <w:rsid w:val="00F66704"/>
    <w:rsid w:val="00F66BE5"/>
    <w:rsid w:val="00F66E9B"/>
    <w:rsid w:val="00F67250"/>
    <w:rsid w:val="00F67A50"/>
    <w:rsid w:val="00F67F7C"/>
    <w:rsid w:val="00F70365"/>
    <w:rsid w:val="00F7052F"/>
    <w:rsid w:val="00F7092E"/>
    <w:rsid w:val="00F70D93"/>
    <w:rsid w:val="00F70DC8"/>
    <w:rsid w:val="00F71013"/>
    <w:rsid w:val="00F7106B"/>
    <w:rsid w:val="00F71119"/>
    <w:rsid w:val="00F71F35"/>
    <w:rsid w:val="00F721D8"/>
    <w:rsid w:val="00F7243B"/>
    <w:rsid w:val="00F72F73"/>
    <w:rsid w:val="00F73129"/>
    <w:rsid w:val="00F7512E"/>
    <w:rsid w:val="00F7543F"/>
    <w:rsid w:val="00F75588"/>
    <w:rsid w:val="00F75EF8"/>
    <w:rsid w:val="00F76036"/>
    <w:rsid w:val="00F76244"/>
    <w:rsid w:val="00F76361"/>
    <w:rsid w:val="00F77773"/>
    <w:rsid w:val="00F7784F"/>
    <w:rsid w:val="00F77889"/>
    <w:rsid w:val="00F77A5C"/>
    <w:rsid w:val="00F80159"/>
    <w:rsid w:val="00F807A9"/>
    <w:rsid w:val="00F80DD0"/>
    <w:rsid w:val="00F81421"/>
    <w:rsid w:val="00F81533"/>
    <w:rsid w:val="00F830FB"/>
    <w:rsid w:val="00F83844"/>
    <w:rsid w:val="00F83866"/>
    <w:rsid w:val="00F83CD5"/>
    <w:rsid w:val="00F83F13"/>
    <w:rsid w:val="00F84271"/>
    <w:rsid w:val="00F844C3"/>
    <w:rsid w:val="00F845E0"/>
    <w:rsid w:val="00F848D5"/>
    <w:rsid w:val="00F8495D"/>
    <w:rsid w:val="00F84B8A"/>
    <w:rsid w:val="00F84C10"/>
    <w:rsid w:val="00F84E64"/>
    <w:rsid w:val="00F85400"/>
    <w:rsid w:val="00F85ECC"/>
    <w:rsid w:val="00F85EF6"/>
    <w:rsid w:val="00F86427"/>
    <w:rsid w:val="00F8688C"/>
    <w:rsid w:val="00F87441"/>
    <w:rsid w:val="00F90337"/>
    <w:rsid w:val="00F90419"/>
    <w:rsid w:val="00F90903"/>
    <w:rsid w:val="00F90B3A"/>
    <w:rsid w:val="00F91463"/>
    <w:rsid w:val="00F91E4C"/>
    <w:rsid w:val="00F91E4F"/>
    <w:rsid w:val="00F92345"/>
    <w:rsid w:val="00F926D0"/>
    <w:rsid w:val="00F92A11"/>
    <w:rsid w:val="00F9337A"/>
    <w:rsid w:val="00F935EF"/>
    <w:rsid w:val="00F93624"/>
    <w:rsid w:val="00F94574"/>
    <w:rsid w:val="00F95620"/>
    <w:rsid w:val="00F958F7"/>
    <w:rsid w:val="00F95CE0"/>
    <w:rsid w:val="00F9617B"/>
    <w:rsid w:val="00F96226"/>
    <w:rsid w:val="00F96AE2"/>
    <w:rsid w:val="00F97078"/>
    <w:rsid w:val="00F97655"/>
    <w:rsid w:val="00F97807"/>
    <w:rsid w:val="00F97B0A"/>
    <w:rsid w:val="00FA00BB"/>
    <w:rsid w:val="00FA06D3"/>
    <w:rsid w:val="00FA0A52"/>
    <w:rsid w:val="00FA0EA8"/>
    <w:rsid w:val="00FA2F65"/>
    <w:rsid w:val="00FA361A"/>
    <w:rsid w:val="00FA4EAA"/>
    <w:rsid w:val="00FA6368"/>
    <w:rsid w:val="00FA6393"/>
    <w:rsid w:val="00FA657C"/>
    <w:rsid w:val="00FA6D63"/>
    <w:rsid w:val="00FA6E14"/>
    <w:rsid w:val="00FA7E12"/>
    <w:rsid w:val="00FB0167"/>
    <w:rsid w:val="00FB035E"/>
    <w:rsid w:val="00FB0BCB"/>
    <w:rsid w:val="00FB0DBA"/>
    <w:rsid w:val="00FB0E2A"/>
    <w:rsid w:val="00FB1230"/>
    <w:rsid w:val="00FB12E4"/>
    <w:rsid w:val="00FB13DC"/>
    <w:rsid w:val="00FB155B"/>
    <w:rsid w:val="00FB1E40"/>
    <w:rsid w:val="00FB2681"/>
    <w:rsid w:val="00FB37CD"/>
    <w:rsid w:val="00FB3DFF"/>
    <w:rsid w:val="00FB4925"/>
    <w:rsid w:val="00FB6180"/>
    <w:rsid w:val="00FB68BF"/>
    <w:rsid w:val="00FB6F44"/>
    <w:rsid w:val="00FB753A"/>
    <w:rsid w:val="00FB75DF"/>
    <w:rsid w:val="00FB7612"/>
    <w:rsid w:val="00FB7D92"/>
    <w:rsid w:val="00FB7F8A"/>
    <w:rsid w:val="00FC0919"/>
    <w:rsid w:val="00FC0A8D"/>
    <w:rsid w:val="00FC143B"/>
    <w:rsid w:val="00FC159F"/>
    <w:rsid w:val="00FC19D0"/>
    <w:rsid w:val="00FC1F1F"/>
    <w:rsid w:val="00FC1FB2"/>
    <w:rsid w:val="00FC317B"/>
    <w:rsid w:val="00FC31D6"/>
    <w:rsid w:val="00FC3E0E"/>
    <w:rsid w:val="00FC3ED8"/>
    <w:rsid w:val="00FC5D2A"/>
    <w:rsid w:val="00FC5FA4"/>
    <w:rsid w:val="00FC6521"/>
    <w:rsid w:val="00FC654A"/>
    <w:rsid w:val="00FC665D"/>
    <w:rsid w:val="00FC702B"/>
    <w:rsid w:val="00FC7595"/>
    <w:rsid w:val="00FC78F8"/>
    <w:rsid w:val="00FC7B64"/>
    <w:rsid w:val="00FD00A4"/>
    <w:rsid w:val="00FD01E9"/>
    <w:rsid w:val="00FD0851"/>
    <w:rsid w:val="00FD1239"/>
    <w:rsid w:val="00FD2198"/>
    <w:rsid w:val="00FD332A"/>
    <w:rsid w:val="00FD392A"/>
    <w:rsid w:val="00FD396D"/>
    <w:rsid w:val="00FD40C0"/>
    <w:rsid w:val="00FD4299"/>
    <w:rsid w:val="00FD437C"/>
    <w:rsid w:val="00FD46E3"/>
    <w:rsid w:val="00FD4ECE"/>
    <w:rsid w:val="00FD5741"/>
    <w:rsid w:val="00FD59F8"/>
    <w:rsid w:val="00FD619F"/>
    <w:rsid w:val="00FD710A"/>
    <w:rsid w:val="00FE00E0"/>
    <w:rsid w:val="00FE014D"/>
    <w:rsid w:val="00FE02F4"/>
    <w:rsid w:val="00FE0ACA"/>
    <w:rsid w:val="00FE0FB0"/>
    <w:rsid w:val="00FE1A6F"/>
    <w:rsid w:val="00FE20C9"/>
    <w:rsid w:val="00FE3000"/>
    <w:rsid w:val="00FE311E"/>
    <w:rsid w:val="00FE3694"/>
    <w:rsid w:val="00FE38E4"/>
    <w:rsid w:val="00FE39C2"/>
    <w:rsid w:val="00FE3FA1"/>
    <w:rsid w:val="00FE46D9"/>
    <w:rsid w:val="00FE47CB"/>
    <w:rsid w:val="00FE4A12"/>
    <w:rsid w:val="00FE5145"/>
    <w:rsid w:val="00FE577E"/>
    <w:rsid w:val="00FE5AFC"/>
    <w:rsid w:val="00FE5F0E"/>
    <w:rsid w:val="00FE63B3"/>
    <w:rsid w:val="00FE64CF"/>
    <w:rsid w:val="00FE689D"/>
    <w:rsid w:val="00FE6FAF"/>
    <w:rsid w:val="00FE7062"/>
    <w:rsid w:val="00FE76B8"/>
    <w:rsid w:val="00FE781A"/>
    <w:rsid w:val="00FE7824"/>
    <w:rsid w:val="00FE793C"/>
    <w:rsid w:val="00FF07D5"/>
    <w:rsid w:val="00FF0C95"/>
    <w:rsid w:val="00FF15C5"/>
    <w:rsid w:val="00FF2826"/>
    <w:rsid w:val="00FF2AE7"/>
    <w:rsid w:val="00FF33F1"/>
    <w:rsid w:val="00FF4354"/>
    <w:rsid w:val="00FF4368"/>
    <w:rsid w:val="00FF4401"/>
    <w:rsid w:val="00FF4A74"/>
    <w:rsid w:val="00FF50EF"/>
    <w:rsid w:val="00FF51E7"/>
    <w:rsid w:val="00FF56B3"/>
    <w:rsid w:val="00FF5925"/>
    <w:rsid w:val="00FF5B9E"/>
    <w:rsid w:val="00FF5F9A"/>
    <w:rsid w:val="00FF6585"/>
    <w:rsid w:val="00FF6856"/>
    <w:rsid w:val="00FF702A"/>
    <w:rsid w:val="00FF7278"/>
    <w:rsid w:val="00FF7C5B"/>
    <w:rsid w:val="00FF7DC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94"/>
    <o:shapelayout v:ext="edit">
      <o:idmap v:ext="edit" data="1"/>
      <o:rules v:ext="edit">
        <o:r id="V:Rule1" type="connector" idref="#_x0000_s1562"/>
      </o:rules>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zh-TW"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Body Text" w:uiPriority="1"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Body Text First Indent" w:qFormat="1"/>
    <w:lsdException w:name="Hyperlink" w:uiPriority="99"/>
    <w:lsdException w:name="Strong" w:semiHidden="0" w:unhideWhenUsed="0" w:qFormat="1"/>
    <w:lsdException w:name="Emphasis" w:semiHidden="0" w:unhideWhenUsed="0" w:qFormat="1"/>
    <w:lsdException w:name="No List" w:uiPriority="99"/>
    <w:lsdException w:name="Balloon Text" w:semiHidden="0" w:uiPriority="99" w:unhideWhenUsed="0"/>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D1241"/>
    <w:pPr>
      <w:widowControl w:val="0"/>
      <w:suppressAutoHyphens/>
      <w:textAlignment w:val="baseline"/>
    </w:pPr>
    <w:rPr>
      <w:rFonts w:ascii="Arial" w:eastAsia="MingLiU" w:hAnsi="Arial"/>
      <w:lang w:eastAsia="ar-SA"/>
    </w:rPr>
  </w:style>
  <w:style w:type="paragraph" w:styleId="Heading1">
    <w:name w:val="heading 1"/>
    <w:basedOn w:val="Normal"/>
    <w:next w:val="Normal"/>
    <w:autoRedefine/>
    <w:qFormat/>
    <w:rsid w:val="00F70D93"/>
    <w:pPr>
      <w:numPr>
        <w:numId w:val="1"/>
      </w:numPr>
      <w:tabs>
        <w:tab w:val="clear" w:pos="425"/>
      </w:tabs>
      <w:overflowPunct w:val="0"/>
      <w:adjustRightInd w:val="0"/>
      <w:snapToGrid w:val="0"/>
      <w:spacing w:afterLines="70"/>
      <w:ind w:left="567" w:hanging="567"/>
      <w:outlineLvl w:val="0"/>
    </w:pPr>
    <w:rPr>
      <w:rFonts w:ascii="Microsoft YaHei" w:eastAsia="Microsoft YaHei" w:hAnsi="Microsoft YaHei" w:cs="微軟正黑體 Light"/>
      <w:b/>
      <w:snapToGrid w:val="0"/>
      <w:color w:val="000000" w:themeColor="text1"/>
      <w:sz w:val="28"/>
      <w:szCs w:val="28"/>
      <w:lang w:eastAsia="zh-CN"/>
    </w:rPr>
  </w:style>
  <w:style w:type="paragraph" w:styleId="Heading2">
    <w:name w:val="heading 2"/>
    <w:basedOn w:val="Normal"/>
    <w:next w:val="BodyTextFirstIndent"/>
    <w:link w:val="Heading2Char"/>
    <w:autoRedefine/>
    <w:qFormat/>
    <w:rsid w:val="00AD5DA6"/>
    <w:pPr>
      <w:numPr>
        <w:ilvl w:val="1"/>
        <w:numId w:val="1"/>
      </w:numPr>
      <w:tabs>
        <w:tab w:val="clear" w:pos="851"/>
        <w:tab w:val="num" w:pos="709"/>
      </w:tabs>
      <w:overflowPunct w:val="0"/>
      <w:snapToGrid w:val="0"/>
      <w:spacing w:beforeLines="20" w:afterLines="70"/>
      <w:ind w:leftChars="283" w:left="1276" w:hanging="710"/>
      <w:textAlignment w:val="bottom"/>
      <w:outlineLvl w:val="1"/>
    </w:pPr>
    <w:rPr>
      <w:rFonts w:eastAsiaTheme="minorEastAsia" w:cs="Arial"/>
      <w:b/>
      <w:snapToGrid w:val="0"/>
      <w:sz w:val="24"/>
      <w:szCs w:val="24"/>
      <w:lang w:eastAsia="zh-TW"/>
    </w:rPr>
  </w:style>
  <w:style w:type="paragraph" w:styleId="Heading3">
    <w:name w:val="heading 3"/>
    <w:basedOn w:val="Normal"/>
    <w:next w:val="BodyTextFirstIndent"/>
    <w:autoRedefine/>
    <w:qFormat/>
    <w:rsid w:val="00E822C3"/>
    <w:pPr>
      <w:numPr>
        <w:ilvl w:val="2"/>
        <w:numId w:val="1"/>
      </w:numPr>
      <w:tabs>
        <w:tab w:val="clear" w:pos="3120"/>
        <w:tab w:val="num" w:pos="1701"/>
      </w:tabs>
      <w:overflowPunct w:val="0"/>
      <w:adjustRightInd w:val="0"/>
      <w:snapToGrid w:val="0"/>
      <w:spacing w:afterLines="50"/>
      <w:ind w:left="1786" w:hanging="794"/>
      <w:textAlignment w:val="bottom"/>
      <w:outlineLvl w:val="2"/>
    </w:pPr>
    <w:rPr>
      <w:rFonts w:eastAsiaTheme="minorEastAsia" w:cs="Arial"/>
      <w:b/>
      <w:bCs/>
      <w:snapToGrid w:val="0"/>
      <w:color w:val="000000" w:themeColor="text1"/>
      <w:lang w:eastAsia="zh-TW"/>
    </w:rPr>
  </w:style>
  <w:style w:type="paragraph" w:styleId="Heading4">
    <w:name w:val="heading 4"/>
    <w:basedOn w:val="Normal"/>
    <w:next w:val="BodyTextFirstIndent"/>
    <w:qFormat/>
    <w:rsid w:val="008C417C"/>
    <w:pPr>
      <w:keepNext/>
      <w:widowControl/>
      <w:tabs>
        <w:tab w:val="num" w:pos="971"/>
      </w:tabs>
      <w:spacing w:after="120" w:line="360" w:lineRule="auto"/>
      <w:ind w:left="971" w:hanging="851"/>
      <w:textAlignment w:val="bottom"/>
      <w:outlineLvl w:val="3"/>
    </w:pPr>
    <w:rPr>
      <w:rFonts w:eastAsia="Arial" w:cs="Arial"/>
      <w:b/>
      <w:color w:val="000000"/>
    </w:rPr>
  </w:style>
  <w:style w:type="paragraph" w:styleId="Heading5">
    <w:name w:val="heading 5"/>
    <w:basedOn w:val="Normal"/>
    <w:next w:val="BodyTextFirstIndent"/>
    <w:qFormat/>
    <w:rsid w:val="008C417C"/>
    <w:pPr>
      <w:keepNext/>
      <w:widowControl/>
      <w:tabs>
        <w:tab w:val="num" w:pos="752"/>
      </w:tabs>
      <w:autoSpaceDE w:val="0"/>
      <w:spacing w:line="400" w:lineRule="exact"/>
      <w:ind w:left="752" w:hanging="992"/>
      <w:jc w:val="center"/>
      <w:textAlignment w:val="bottom"/>
      <w:outlineLvl w:val="4"/>
    </w:pPr>
    <w:rPr>
      <w:rFonts w:ascii="Times New Roman" w:hAnsi="Times New Roman"/>
      <w:u w:val="single"/>
    </w:rPr>
  </w:style>
  <w:style w:type="paragraph" w:styleId="Heading6">
    <w:name w:val="heading 6"/>
    <w:basedOn w:val="Normal"/>
    <w:next w:val="BodyTextFirstIndent"/>
    <w:qFormat/>
    <w:rsid w:val="008C417C"/>
    <w:pPr>
      <w:keepNext/>
      <w:widowControl/>
      <w:autoSpaceDE w:val="0"/>
      <w:spacing w:line="400" w:lineRule="exact"/>
      <w:jc w:val="center"/>
      <w:textAlignment w:val="bottom"/>
      <w:outlineLvl w:val="5"/>
    </w:pPr>
    <w:rPr>
      <w:rFonts w:ascii="Times New Roman" w:hAnsi="Times New Roman"/>
      <w:b/>
      <w:sz w:val="28"/>
    </w:rPr>
  </w:style>
  <w:style w:type="paragraph" w:styleId="Heading7">
    <w:name w:val="heading 7"/>
    <w:basedOn w:val="Normal"/>
    <w:next w:val="BodyTextFirstIndent"/>
    <w:qFormat/>
    <w:rsid w:val="008C417C"/>
    <w:pPr>
      <w:keepNext/>
      <w:spacing w:before="120" w:after="120"/>
      <w:jc w:val="center"/>
      <w:outlineLvl w:val="6"/>
    </w:pPr>
    <w:rPr>
      <w:rFonts w:ascii="Times New Roman" w:hAnsi="Times New Roman"/>
      <w:b/>
      <w:sz w:val="28"/>
      <w:u w:val="single"/>
    </w:rPr>
  </w:style>
  <w:style w:type="paragraph" w:styleId="Heading8">
    <w:name w:val="heading 8"/>
    <w:basedOn w:val="Normal"/>
    <w:next w:val="BodyTextFirstIndent"/>
    <w:qFormat/>
    <w:rsid w:val="008C417C"/>
    <w:pPr>
      <w:keepNext/>
      <w:widowControl/>
      <w:autoSpaceDE w:val="0"/>
      <w:spacing w:line="400" w:lineRule="exact"/>
      <w:jc w:val="center"/>
      <w:textAlignment w:val="bottom"/>
      <w:outlineLvl w:val="7"/>
    </w:pPr>
    <w:rPr>
      <w:rFonts w:ascii="Times New Roman" w:hAnsi="Times New Roman"/>
      <w:b/>
      <w:u w:val="single"/>
    </w:rPr>
  </w:style>
  <w:style w:type="paragraph" w:styleId="Heading9">
    <w:name w:val="heading 9"/>
    <w:basedOn w:val="Normal"/>
    <w:next w:val="BodyTextFirstIndent"/>
    <w:qFormat/>
    <w:rsid w:val="008C417C"/>
    <w:pPr>
      <w:keepNext/>
      <w:jc w:val="center"/>
      <w:outlineLvl w:val="8"/>
    </w:pPr>
    <w:rPr>
      <w:rFonts w:ascii="Times New Roman" w:hAnsi="Times New Roman"/>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1">
    <w:name w:val="WW8Num1z1"/>
    <w:rsid w:val="008C417C"/>
    <w:rPr>
      <w:rFonts w:ascii="Arial" w:eastAsia="PMingLiU" w:hAnsi="Arial" w:cs="Times New Roman"/>
      <w:b/>
      <w:bCs w:val="0"/>
      <w:i w:val="0"/>
      <w:iCs w:val="0"/>
      <w:caps w:val="0"/>
      <w:smallCaps w:val="0"/>
      <w:strike w:val="0"/>
      <w:dstrike w:val="0"/>
      <w:outline w:val="0"/>
      <w:shadow w:val="0"/>
      <w:vanish w:val="0"/>
      <w:spacing w:val="0"/>
      <w:kern w:val="1"/>
      <w:position w:val="0"/>
      <w:sz w:val="24"/>
      <w:szCs w:val="24"/>
      <w:u w:val="none"/>
      <w:vertAlign w:val="baseline"/>
      <w:em w:val="none"/>
    </w:rPr>
  </w:style>
  <w:style w:type="character" w:customStyle="1" w:styleId="WW8Num1z2">
    <w:name w:val="WW8Num1z2"/>
    <w:rsid w:val="008C417C"/>
    <w:rPr>
      <w:rFonts w:ascii="Arial" w:eastAsia="PMingLiU" w:hAnsi="Arial" w:cs="Times New Roman"/>
      <w:b/>
      <w:bCs w:val="0"/>
      <w:i w:val="0"/>
      <w:iCs w:val="0"/>
      <w:caps w:val="0"/>
      <w:smallCaps w:val="0"/>
      <w:strike w:val="0"/>
      <w:dstrike w:val="0"/>
      <w:outline w:val="0"/>
      <w:shadow w:val="0"/>
      <w:vanish w:val="0"/>
      <w:spacing w:val="0"/>
      <w:kern w:val="1"/>
      <w:position w:val="0"/>
      <w:sz w:val="20"/>
      <w:szCs w:val="20"/>
      <w:u w:val="none"/>
      <w:vertAlign w:val="baseline"/>
      <w:em w:val="none"/>
    </w:rPr>
  </w:style>
  <w:style w:type="character" w:customStyle="1" w:styleId="WW8Num6z0">
    <w:name w:val="WW8Num6z0"/>
    <w:rsid w:val="008C417C"/>
    <w:rPr>
      <w:rFonts w:ascii="Wingdings" w:hAnsi="Wingdings"/>
    </w:rPr>
  </w:style>
  <w:style w:type="character" w:customStyle="1" w:styleId="WW8Num7z0">
    <w:name w:val="WW8Num7z0"/>
    <w:rsid w:val="008C417C"/>
    <w:rPr>
      <w:rFonts w:ascii="Wingdings" w:hAnsi="Wingdings"/>
    </w:rPr>
  </w:style>
  <w:style w:type="character" w:customStyle="1" w:styleId="WW8Num8z0">
    <w:name w:val="WW8Num8z0"/>
    <w:rsid w:val="008C417C"/>
    <w:rPr>
      <w:rFonts w:ascii="Wingdings" w:hAnsi="Wingdings"/>
    </w:rPr>
  </w:style>
  <w:style w:type="character" w:customStyle="1" w:styleId="WW8Num9z0">
    <w:name w:val="WW8Num9z0"/>
    <w:rsid w:val="008C417C"/>
    <w:rPr>
      <w:rFonts w:ascii="Wingdings" w:hAnsi="Wingdings"/>
    </w:rPr>
  </w:style>
  <w:style w:type="character" w:customStyle="1" w:styleId="WW8Num11z0">
    <w:name w:val="WW8Num11z0"/>
    <w:rsid w:val="008C417C"/>
    <w:rPr>
      <w:b w:val="0"/>
      <w:i w:val="0"/>
    </w:rPr>
  </w:style>
  <w:style w:type="character" w:customStyle="1" w:styleId="WW8Num12z0">
    <w:name w:val="WW8Num12z0"/>
    <w:rsid w:val="008C417C"/>
    <w:rPr>
      <w:rFonts w:ascii="Symbol" w:hAnsi="Symbol"/>
      <w:b/>
      <w:bCs/>
      <w:sz w:val="28"/>
    </w:rPr>
  </w:style>
  <w:style w:type="character" w:customStyle="1" w:styleId="WW8Num13z0">
    <w:name w:val="WW8Num13z0"/>
    <w:rsid w:val="008C417C"/>
    <w:rPr>
      <w:rFonts w:ascii="Wingdings" w:hAnsi="Wingdings"/>
    </w:rPr>
  </w:style>
  <w:style w:type="character" w:customStyle="1" w:styleId="WW8Num15z0">
    <w:name w:val="WW8Num15z0"/>
    <w:rsid w:val="008C417C"/>
    <w:rPr>
      <w:rFonts w:ascii="Wingdings" w:hAnsi="Wingdings"/>
    </w:rPr>
  </w:style>
  <w:style w:type="character" w:customStyle="1" w:styleId="WW8Num17z1">
    <w:name w:val="WW8Num17z1"/>
    <w:rsid w:val="008C417C"/>
    <w:rPr>
      <w:rFonts w:ascii="Times New Roman" w:eastAsia="Times New Roman" w:hAnsi="Times New Roman" w:cs="Times New Roman"/>
    </w:rPr>
  </w:style>
  <w:style w:type="character" w:customStyle="1" w:styleId="WW8Num20z0">
    <w:name w:val="WW8Num20z0"/>
    <w:rsid w:val="008C417C"/>
    <w:rPr>
      <w:rFonts w:ascii="Wingdings" w:hAnsi="Wingdings"/>
    </w:rPr>
  </w:style>
  <w:style w:type="character" w:customStyle="1" w:styleId="WW8Num21z0">
    <w:name w:val="WW8Num21z0"/>
    <w:rsid w:val="008C417C"/>
    <w:rPr>
      <w:rFonts w:ascii="Wingdings" w:hAnsi="Wingdings"/>
    </w:rPr>
  </w:style>
  <w:style w:type="character" w:customStyle="1" w:styleId="WW8Num22z0">
    <w:name w:val="WW8Num22z0"/>
    <w:rsid w:val="008C417C"/>
    <w:rPr>
      <w:rFonts w:ascii="Wingdings" w:hAnsi="Wingdings"/>
    </w:rPr>
  </w:style>
  <w:style w:type="character" w:customStyle="1" w:styleId="WW8Num23z1">
    <w:name w:val="WW8Num23z1"/>
    <w:rsid w:val="008C417C"/>
    <w:rPr>
      <w:i w:val="0"/>
      <w:iCs w:val="0"/>
      <w:caps w:val="0"/>
      <w:smallCaps w:val="0"/>
      <w:strike w:val="0"/>
      <w:dstrike w:val="0"/>
      <w:outline w:val="0"/>
      <w:shadow w:val="0"/>
      <w:vanish w:val="0"/>
      <w:spacing w:val="0"/>
      <w:position w:val="0"/>
      <w:sz w:val="24"/>
      <w:u w:val="none"/>
      <w:vertAlign w:val="baseline"/>
      <w:em w:val="none"/>
    </w:rPr>
  </w:style>
  <w:style w:type="character" w:customStyle="1" w:styleId="WW8Num23z2">
    <w:name w:val="WW8Num23z2"/>
    <w:rsid w:val="008C417C"/>
    <w:rPr>
      <w:bCs w:val="0"/>
      <w:i w:val="0"/>
      <w:iCs w:val="0"/>
      <w:caps w:val="0"/>
      <w:smallCaps w:val="0"/>
      <w:strike w:val="0"/>
      <w:dstrike w:val="0"/>
      <w:outline w:val="0"/>
      <w:shadow w:val="0"/>
      <w:vanish w:val="0"/>
      <w:spacing w:val="0"/>
      <w:kern w:val="1"/>
      <w:position w:val="0"/>
      <w:sz w:val="24"/>
      <w:u w:val="none"/>
      <w:vertAlign w:val="baseline"/>
      <w:em w:val="none"/>
    </w:rPr>
  </w:style>
  <w:style w:type="character" w:customStyle="1" w:styleId="WW8Num24z0">
    <w:name w:val="WW8Num24z0"/>
    <w:rsid w:val="008C417C"/>
    <w:rPr>
      <w:rFonts w:ascii="Wingdings" w:hAnsi="Wingdings"/>
    </w:rPr>
  </w:style>
  <w:style w:type="character" w:customStyle="1" w:styleId="WW8Num26z0">
    <w:name w:val="WW8Num26z0"/>
    <w:rsid w:val="008C417C"/>
    <w:rPr>
      <w:rFonts w:ascii="Wingdings" w:hAnsi="Wingdings"/>
    </w:rPr>
  </w:style>
  <w:style w:type="character" w:customStyle="1" w:styleId="WW8Num28z0">
    <w:name w:val="WW8Num28z0"/>
    <w:rsid w:val="008C417C"/>
    <w:rPr>
      <w:rFonts w:ascii="Wingdings" w:hAnsi="Wingdings"/>
    </w:rPr>
  </w:style>
  <w:style w:type="character" w:customStyle="1" w:styleId="WW8Num30z0">
    <w:name w:val="WW8Num30z0"/>
    <w:rsid w:val="008C417C"/>
    <w:rPr>
      <w:rFonts w:ascii="Wingdings" w:hAnsi="Wingdings"/>
      <w:sz w:val="20"/>
      <w:szCs w:val="20"/>
    </w:rPr>
  </w:style>
  <w:style w:type="character" w:customStyle="1" w:styleId="WW8Num30z1">
    <w:name w:val="WW8Num30z1"/>
    <w:rsid w:val="008C417C"/>
    <w:rPr>
      <w:rFonts w:ascii="Wingdings" w:hAnsi="Wingdings"/>
    </w:rPr>
  </w:style>
  <w:style w:type="character" w:customStyle="1" w:styleId="1">
    <w:name w:val="預設段落字型1"/>
    <w:rsid w:val="008C417C"/>
  </w:style>
  <w:style w:type="character" w:customStyle="1" w:styleId="Absatz-Standardschriftart">
    <w:name w:val="Absatz-Standardschriftart"/>
    <w:rsid w:val="008C417C"/>
  </w:style>
  <w:style w:type="character" w:customStyle="1" w:styleId="WW-Absatz-Standardschriftart">
    <w:name w:val="WW-Absatz-Standardschriftart"/>
    <w:rsid w:val="008C417C"/>
  </w:style>
  <w:style w:type="character" w:customStyle="1" w:styleId="WW-">
    <w:name w:val="WW-預設段落字型"/>
    <w:rsid w:val="008C417C"/>
  </w:style>
  <w:style w:type="character" w:customStyle="1" w:styleId="WW-Absatz-Standardschriftart1">
    <w:name w:val="WW-Absatz-Standardschriftart1"/>
    <w:rsid w:val="008C417C"/>
  </w:style>
  <w:style w:type="character" w:customStyle="1" w:styleId="WW-Absatz-Standardschriftart11">
    <w:name w:val="WW-Absatz-Standardschriftart11"/>
    <w:rsid w:val="008C417C"/>
  </w:style>
  <w:style w:type="character" w:customStyle="1" w:styleId="WW-Absatz-Standardschriftart111">
    <w:name w:val="WW-Absatz-Standardschriftart111"/>
    <w:rsid w:val="008C417C"/>
  </w:style>
  <w:style w:type="character" w:customStyle="1" w:styleId="WW-Absatz-Standardschriftart1111">
    <w:name w:val="WW-Absatz-Standardschriftart1111"/>
    <w:rsid w:val="008C417C"/>
  </w:style>
  <w:style w:type="character" w:customStyle="1" w:styleId="WW8Num5z0">
    <w:name w:val="WW8Num5z0"/>
    <w:rsid w:val="008C417C"/>
    <w:rPr>
      <w:rFonts w:ascii="Wingdings" w:hAnsi="Wingdings"/>
    </w:rPr>
  </w:style>
  <w:style w:type="character" w:customStyle="1" w:styleId="WW8Num10z0">
    <w:name w:val="WW8Num10z0"/>
    <w:rsid w:val="008C417C"/>
    <w:rPr>
      <w:rFonts w:ascii="Wingdings" w:hAnsi="Wingdings"/>
    </w:rPr>
  </w:style>
  <w:style w:type="character" w:customStyle="1" w:styleId="WW8Num15z1">
    <w:name w:val="WW8Num15z1"/>
    <w:rsid w:val="008C417C"/>
    <w:rPr>
      <w:rFonts w:ascii="Wingdings" w:hAnsi="Wingdings"/>
      <w:sz w:val="20"/>
      <w:szCs w:val="20"/>
    </w:rPr>
  </w:style>
  <w:style w:type="character" w:customStyle="1" w:styleId="WW8Num19z0">
    <w:name w:val="WW8Num19z0"/>
    <w:rsid w:val="008C417C"/>
    <w:rPr>
      <w:b w:val="0"/>
      <w:i w:val="0"/>
    </w:rPr>
  </w:style>
  <w:style w:type="character" w:customStyle="1" w:styleId="WW8Num21z1">
    <w:name w:val="WW8Num21z1"/>
    <w:rsid w:val="008C417C"/>
    <w:rPr>
      <w:rFonts w:ascii="Arial" w:eastAsia="PMingLiU" w:hAnsi="Arial" w:cs="Times New Roman"/>
      <w:b/>
      <w:bCs w:val="0"/>
      <w:i w:val="0"/>
      <w:iCs w:val="0"/>
      <w:caps w:val="0"/>
      <w:smallCaps w:val="0"/>
      <w:strike w:val="0"/>
      <w:dstrike w:val="0"/>
      <w:outline w:val="0"/>
      <w:shadow w:val="0"/>
      <w:vanish w:val="0"/>
      <w:spacing w:val="0"/>
      <w:kern w:val="1"/>
      <w:position w:val="0"/>
      <w:sz w:val="24"/>
      <w:szCs w:val="24"/>
      <w:u w:val="none"/>
      <w:vertAlign w:val="baseline"/>
      <w:em w:val="none"/>
    </w:rPr>
  </w:style>
  <w:style w:type="character" w:customStyle="1" w:styleId="WW8Num21z2">
    <w:name w:val="WW8Num21z2"/>
    <w:rsid w:val="008C417C"/>
    <w:rPr>
      <w:rFonts w:ascii="Arial" w:eastAsia="PMingLiU" w:hAnsi="Arial" w:cs="Times New Roman"/>
      <w:b/>
      <w:bCs w:val="0"/>
      <w:i w:val="0"/>
      <w:iCs w:val="0"/>
      <w:caps w:val="0"/>
      <w:smallCaps w:val="0"/>
      <w:strike w:val="0"/>
      <w:dstrike w:val="0"/>
      <w:outline w:val="0"/>
      <w:shadow w:val="0"/>
      <w:vanish w:val="0"/>
      <w:spacing w:val="0"/>
      <w:kern w:val="1"/>
      <w:position w:val="0"/>
      <w:sz w:val="20"/>
      <w:szCs w:val="20"/>
      <w:u w:val="none"/>
      <w:vertAlign w:val="baseline"/>
      <w:em w:val="none"/>
    </w:rPr>
  </w:style>
  <w:style w:type="character" w:customStyle="1" w:styleId="WW8Num23z0">
    <w:name w:val="WW8Num23z0"/>
    <w:rsid w:val="008C417C"/>
    <w:rPr>
      <w:rFonts w:ascii="Wingdings" w:hAnsi="Wingdings"/>
    </w:rPr>
  </w:style>
  <w:style w:type="character" w:customStyle="1" w:styleId="WW8Num24z1">
    <w:name w:val="WW8Num24z1"/>
    <w:rsid w:val="008C417C"/>
    <w:rPr>
      <w:rFonts w:ascii="Wingdings" w:hAnsi="Wingdings"/>
      <w:sz w:val="20"/>
      <w:szCs w:val="20"/>
    </w:rPr>
  </w:style>
  <w:style w:type="character" w:customStyle="1" w:styleId="WW8Num25z0">
    <w:name w:val="WW8Num25z0"/>
    <w:rsid w:val="008C417C"/>
    <w:rPr>
      <w:rFonts w:ascii="Wingdings" w:hAnsi="Wingdings"/>
    </w:rPr>
  </w:style>
  <w:style w:type="character" w:customStyle="1" w:styleId="WW8Num26z1">
    <w:name w:val="WW8Num26z1"/>
    <w:rsid w:val="008C417C"/>
    <w:rPr>
      <w:i w:val="0"/>
      <w:iCs w:val="0"/>
      <w:caps w:val="0"/>
      <w:smallCaps w:val="0"/>
      <w:strike w:val="0"/>
      <w:dstrike w:val="0"/>
      <w:outline w:val="0"/>
      <w:shadow w:val="0"/>
      <w:vanish w:val="0"/>
      <w:spacing w:val="0"/>
      <w:position w:val="0"/>
      <w:sz w:val="24"/>
      <w:u w:val="none"/>
      <w:vertAlign w:val="baseline"/>
      <w:em w:val="none"/>
    </w:rPr>
  </w:style>
  <w:style w:type="character" w:customStyle="1" w:styleId="WW8Num26z2">
    <w:name w:val="WW8Num26z2"/>
    <w:rsid w:val="008C417C"/>
    <w:rPr>
      <w:bCs w:val="0"/>
      <w:i w:val="0"/>
      <w:iCs w:val="0"/>
      <w:caps w:val="0"/>
      <w:smallCaps w:val="0"/>
      <w:strike w:val="0"/>
      <w:dstrike w:val="0"/>
      <w:outline w:val="0"/>
      <w:shadow w:val="0"/>
      <w:vanish w:val="0"/>
      <w:spacing w:val="0"/>
      <w:kern w:val="1"/>
      <w:position w:val="0"/>
      <w:sz w:val="24"/>
      <w:u w:val="none"/>
      <w:vertAlign w:val="baseline"/>
      <w:em w:val="none"/>
    </w:rPr>
  </w:style>
  <w:style w:type="character" w:customStyle="1" w:styleId="WW8Num27z0">
    <w:name w:val="WW8Num27z0"/>
    <w:rsid w:val="008C417C"/>
    <w:rPr>
      <w:rFonts w:ascii="Wingdings" w:hAnsi="Wingdings"/>
      <w:sz w:val="20"/>
      <w:szCs w:val="20"/>
    </w:rPr>
  </w:style>
  <w:style w:type="character" w:customStyle="1" w:styleId="WW8Num27z1">
    <w:name w:val="WW8Num27z1"/>
    <w:rsid w:val="008C417C"/>
    <w:rPr>
      <w:rFonts w:ascii="Wingdings" w:hAnsi="Wingdings"/>
    </w:rPr>
  </w:style>
  <w:style w:type="character" w:customStyle="1" w:styleId="WW8Num29z0">
    <w:name w:val="WW8Num29z0"/>
    <w:rsid w:val="008C417C"/>
    <w:rPr>
      <w:rFonts w:ascii="Wingdings" w:hAnsi="Wingdings"/>
    </w:rPr>
  </w:style>
  <w:style w:type="character" w:customStyle="1" w:styleId="WW8Num31z0">
    <w:name w:val="WW8Num31z0"/>
    <w:rsid w:val="008C417C"/>
    <w:rPr>
      <w:rFonts w:ascii="Wingdings" w:hAnsi="Wingdings"/>
    </w:rPr>
  </w:style>
  <w:style w:type="character" w:customStyle="1" w:styleId="WW8Num33z0">
    <w:name w:val="WW8Num33z0"/>
    <w:rsid w:val="008C417C"/>
    <w:rPr>
      <w:rFonts w:ascii="Wingdings" w:hAnsi="Wingdings"/>
      <w:sz w:val="20"/>
      <w:szCs w:val="20"/>
    </w:rPr>
  </w:style>
  <w:style w:type="character" w:customStyle="1" w:styleId="WW8Num33z1">
    <w:name w:val="WW8Num33z1"/>
    <w:rsid w:val="008C417C"/>
    <w:rPr>
      <w:rFonts w:ascii="Wingdings" w:hAnsi="Wingdings"/>
    </w:rPr>
  </w:style>
  <w:style w:type="character" w:customStyle="1" w:styleId="WW-1">
    <w:name w:val="WW-預設段落字型1"/>
    <w:rsid w:val="008C417C"/>
  </w:style>
  <w:style w:type="character" w:customStyle="1" w:styleId="10">
    <w:name w:val="標題 1 字元 字元"/>
    <w:rsid w:val="008C417C"/>
    <w:rPr>
      <w:rFonts w:ascii="Arial" w:eastAsia="PMingLiU" w:hAnsi="Arial" w:cs="Arial"/>
      <w:b/>
      <w:sz w:val="28"/>
      <w:szCs w:val="28"/>
      <w:lang w:val="af-ZA" w:eastAsia="ar-SA" w:bidi="ar-SA"/>
    </w:rPr>
  </w:style>
  <w:style w:type="character" w:customStyle="1" w:styleId="2">
    <w:name w:val="標題 2 字元 字元"/>
    <w:rsid w:val="008C417C"/>
    <w:rPr>
      <w:rFonts w:ascii="Arial" w:eastAsia="PMingLiU" w:hAnsi="Arial" w:cs="Arial"/>
      <w:b/>
      <w:sz w:val="24"/>
      <w:szCs w:val="24"/>
      <w:lang w:val="en-US" w:eastAsia="ar-SA" w:bidi="ar-SA"/>
    </w:rPr>
  </w:style>
  <w:style w:type="character" w:styleId="PageNumber">
    <w:name w:val="page number"/>
    <w:basedOn w:val="WW-1"/>
    <w:rsid w:val="008C417C"/>
  </w:style>
  <w:style w:type="character" w:customStyle="1" w:styleId="a">
    <w:name w:val="內文範例 字元"/>
    <w:rsid w:val="008C417C"/>
    <w:rPr>
      <w:rFonts w:ascii="Arial" w:eastAsia="MingLiU" w:hAnsi="Arial" w:cs="PMingLiU"/>
      <w:color w:val="000000"/>
      <w:lang w:val="en-US" w:eastAsia="ar-SA" w:bidi="ar-SA"/>
    </w:rPr>
  </w:style>
  <w:style w:type="character" w:customStyle="1" w:styleId="a0">
    <w:name w:val="字元 字元"/>
    <w:rsid w:val="008C417C"/>
    <w:rPr>
      <w:rFonts w:ascii="Arial" w:eastAsia="PMingLiU" w:hAnsi="Arial" w:cs="Arial"/>
      <w:b/>
      <w:bCs/>
      <w:lang w:val="af-ZA" w:eastAsia="ar-SA" w:bidi="ar-SA"/>
    </w:rPr>
  </w:style>
  <w:style w:type="character" w:styleId="Emphasis">
    <w:name w:val="Emphasis"/>
    <w:qFormat/>
    <w:rsid w:val="008C417C"/>
    <w:rPr>
      <w:b w:val="0"/>
      <w:bCs w:val="0"/>
      <w:i w:val="0"/>
      <w:iCs w:val="0"/>
      <w:color w:val="CC0033"/>
    </w:rPr>
  </w:style>
  <w:style w:type="character" w:styleId="Strong">
    <w:name w:val="Strong"/>
    <w:qFormat/>
    <w:rsid w:val="008C417C"/>
    <w:rPr>
      <w:b/>
      <w:bCs/>
    </w:rPr>
  </w:style>
  <w:style w:type="character" w:customStyle="1" w:styleId="a1">
    <w:name w:val="純文字 字元"/>
    <w:rsid w:val="008C417C"/>
    <w:rPr>
      <w:rFonts w:ascii="Arial" w:eastAsia="MingLiU" w:hAnsi="Arial"/>
      <w:lang w:val="en-US" w:eastAsia="ar-SA" w:bidi="ar-SA"/>
    </w:rPr>
  </w:style>
  <w:style w:type="character" w:customStyle="1" w:styleId="SC164002">
    <w:name w:val="SC164002"/>
    <w:rsid w:val="008C417C"/>
    <w:rPr>
      <w:rFonts w:cs="Arial"/>
      <w:b/>
      <w:bCs/>
      <w:color w:val="000000"/>
      <w:sz w:val="28"/>
      <w:szCs w:val="28"/>
    </w:rPr>
  </w:style>
  <w:style w:type="character" w:customStyle="1" w:styleId="SC164518">
    <w:name w:val="SC164518"/>
    <w:uiPriority w:val="99"/>
    <w:rsid w:val="008C417C"/>
    <w:rPr>
      <w:color w:val="000000"/>
      <w:sz w:val="22"/>
      <w:szCs w:val="22"/>
    </w:rPr>
  </w:style>
  <w:style w:type="character" w:customStyle="1" w:styleId="SC164328">
    <w:name w:val="SC164328"/>
    <w:rsid w:val="008C417C"/>
    <w:rPr>
      <w:color w:val="000000"/>
      <w:sz w:val="22"/>
      <w:szCs w:val="22"/>
    </w:rPr>
  </w:style>
  <w:style w:type="character" w:customStyle="1" w:styleId="SC163862">
    <w:name w:val="SC163862"/>
    <w:rsid w:val="008C417C"/>
    <w:rPr>
      <w:rFonts w:cs="Arial"/>
      <w:b/>
      <w:bCs/>
      <w:color w:val="000000"/>
    </w:rPr>
  </w:style>
  <w:style w:type="character" w:customStyle="1" w:styleId="4">
    <w:name w:val="標題 4 字元"/>
    <w:rsid w:val="008C417C"/>
    <w:rPr>
      <w:rFonts w:ascii="Arial" w:eastAsia="Arial" w:hAnsi="Arial" w:cs="Arial"/>
      <w:b/>
      <w:color w:val="000000"/>
      <w:lang w:val="en-US" w:eastAsia="ar-SA" w:bidi="ar-SA"/>
    </w:rPr>
  </w:style>
  <w:style w:type="character" w:styleId="HTMLAcronym">
    <w:name w:val="HTML Acronym"/>
    <w:basedOn w:val="WW-1"/>
    <w:rsid w:val="008C417C"/>
  </w:style>
  <w:style w:type="character" w:styleId="Hyperlink">
    <w:name w:val="Hyperlink"/>
    <w:uiPriority w:val="99"/>
    <w:rsid w:val="008C417C"/>
    <w:rPr>
      <w:color w:val="0000FF"/>
      <w:u w:val="single"/>
    </w:rPr>
  </w:style>
  <w:style w:type="character" w:styleId="FollowedHyperlink">
    <w:name w:val="FollowedHyperlink"/>
    <w:rsid w:val="008C417C"/>
    <w:rPr>
      <w:color w:val="800080"/>
      <w:u w:val="single"/>
    </w:rPr>
  </w:style>
  <w:style w:type="character" w:styleId="LineNumber">
    <w:name w:val="line number"/>
    <w:rsid w:val="008C417C"/>
    <w:rPr>
      <w:rFonts w:ascii="PMingLiU" w:eastAsia="PMingLiU" w:hAnsi="PMingLiU"/>
    </w:rPr>
  </w:style>
  <w:style w:type="character" w:customStyle="1" w:styleId="a2">
    <w:name w:val="註腳符"/>
    <w:rsid w:val="008C417C"/>
    <w:rPr>
      <w:rFonts w:ascii="PMingLiU" w:eastAsia="PMingLiU" w:hAnsi="PMingLiU"/>
      <w:position w:val="1"/>
      <w:sz w:val="16"/>
    </w:rPr>
  </w:style>
  <w:style w:type="character" w:customStyle="1" w:styleId="a3">
    <w:name w:val="字元 字元 字元"/>
    <w:rsid w:val="008C417C"/>
    <w:rPr>
      <w:rFonts w:ascii="Arial" w:eastAsia="華康中楷體" w:hAnsi="Arial" w:cs="Arial"/>
      <w:b/>
      <w:bCs/>
      <w:color w:val="000000"/>
      <w:sz w:val="28"/>
      <w:szCs w:val="28"/>
      <w:lang w:val="af-ZA" w:eastAsia="ar-SA" w:bidi="ar-SA"/>
    </w:rPr>
  </w:style>
  <w:style w:type="character" w:customStyle="1" w:styleId="style851">
    <w:name w:val="style851"/>
    <w:rsid w:val="008C417C"/>
    <w:rPr>
      <w:b/>
      <w:bCs/>
      <w:color w:val="FF6600"/>
    </w:rPr>
  </w:style>
  <w:style w:type="character" w:customStyle="1" w:styleId="20">
    <w:name w:val="字元2"/>
    <w:rsid w:val="008C417C"/>
    <w:rPr>
      <w:rFonts w:ascii="Arial" w:eastAsia="Arial" w:hAnsi="Arial" w:cs="Arial"/>
      <w:b/>
      <w:bCs/>
      <w:lang w:val="en-US" w:eastAsia="ar-SA" w:bidi="ar-SA"/>
    </w:rPr>
  </w:style>
  <w:style w:type="character" w:customStyle="1" w:styleId="dct-tt">
    <w:name w:val="dct-tt"/>
    <w:basedOn w:val="WW-1"/>
    <w:rsid w:val="008C417C"/>
  </w:style>
  <w:style w:type="character" w:customStyle="1" w:styleId="3">
    <w:name w:val="標題 3 字元 字元"/>
    <w:rsid w:val="008C417C"/>
    <w:rPr>
      <w:rFonts w:ascii="Arial" w:eastAsia="PMingLiU" w:hAnsi="Arial" w:cs="Arial"/>
      <w:b/>
      <w:bCs/>
      <w:color w:val="000000"/>
      <w:lang w:val="en-US" w:eastAsia="ar-SA" w:bidi="ar-SA"/>
    </w:rPr>
  </w:style>
  <w:style w:type="character" w:styleId="CommentReference">
    <w:name w:val="annotation reference"/>
    <w:rsid w:val="008C417C"/>
    <w:rPr>
      <w:sz w:val="18"/>
      <w:szCs w:val="18"/>
    </w:rPr>
  </w:style>
  <w:style w:type="character" w:styleId="HTMLCode">
    <w:name w:val="HTML Code"/>
    <w:rsid w:val="008C417C"/>
    <w:rPr>
      <w:rFonts w:ascii="MingLiU" w:eastAsia="MingLiU" w:hAnsi="MingLiU" w:cs="MingLiU"/>
      <w:sz w:val="24"/>
      <w:szCs w:val="24"/>
    </w:rPr>
  </w:style>
  <w:style w:type="paragraph" w:customStyle="1" w:styleId="21">
    <w:name w:val="標題2"/>
    <w:basedOn w:val="Normal"/>
    <w:next w:val="BodyText"/>
    <w:rsid w:val="008C417C"/>
    <w:pPr>
      <w:keepNext/>
      <w:spacing w:before="240" w:after="120"/>
    </w:pPr>
    <w:rPr>
      <w:rFonts w:eastAsia="PMingLiU" w:cs="Mangal"/>
      <w:sz w:val="28"/>
      <w:szCs w:val="28"/>
    </w:rPr>
  </w:style>
  <w:style w:type="paragraph" w:styleId="BodyText">
    <w:name w:val="Body Text"/>
    <w:basedOn w:val="Normal"/>
    <w:uiPriority w:val="1"/>
    <w:qFormat/>
    <w:rsid w:val="008C417C"/>
    <w:pPr>
      <w:spacing w:after="120"/>
    </w:pPr>
  </w:style>
  <w:style w:type="paragraph" w:styleId="List">
    <w:name w:val="List"/>
    <w:basedOn w:val="Normal"/>
    <w:rsid w:val="008C417C"/>
    <w:pPr>
      <w:ind w:left="480" w:hanging="480"/>
    </w:pPr>
  </w:style>
  <w:style w:type="paragraph" w:customStyle="1" w:styleId="a4">
    <w:name w:val="標籤"/>
    <w:basedOn w:val="Normal"/>
    <w:rsid w:val="008C417C"/>
    <w:pPr>
      <w:suppressLineNumbers/>
      <w:spacing w:before="120" w:after="120"/>
    </w:pPr>
    <w:rPr>
      <w:rFonts w:cs="Mangal"/>
      <w:i/>
      <w:iCs/>
      <w:sz w:val="24"/>
      <w:szCs w:val="24"/>
    </w:rPr>
  </w:style>
  <w:style w:type="paragraph" w:customStyle="1" w:styleId="a5">
    <w:name w:val="目錄"/>
    <w:basedOn w:val="Normal"/>
    <w:rsid w:val="008C417C"/>
    <w:pPr>
      <w:suppressLineNumbers/>
    </w:pPr>
    <w:rPr>
      <w:rFonts w:cs="Mangal"/>
    </w:rPr>
  </w:style>
  <w:style w:type="paragraph" w:styleId="Caption">
    <w:name w:val="caption"/>
    <w:basedOn w:val="Normal"/>
    <w:next w:val="Normal"/>
    <w:qFormat/>
    <w:rsid w:val="00C10332"/>
    <w:pPr>
      <w:tabs>
        <w:tab w:val="left" w:pos="3840"/>
        <w:tab w:val="left" w:pos="4800"/>
        <w:tab w:val="center" w:pos="4986"/>
      </w:tabs>
      <w:spacing w:beforeLines="50"/>
      <w:ind w:right="38"/>
      <w:jc w:val="center"/>
    </w:pPr>
    <w:rPr>
      <w:rFonts w:eastAsia="PMingLiU" w:cs="Arial"/>
      <w:b/>
      <w:bCs/>
      <w:lang w:val="af-ZA"/>
    </w:rPr>
  </w:style>
  <w:style w:type="paragraph" w:styleId="Title">
    <w:name w:val="Title"/>
    <w:basedOn w:val="Caption"/>
    <w:next w:val="Normal"/>
    <w:qFormat/>
    <w:rsid w:val="008C417C"/>
    <w:pPr>
      <w:widowControl/>
      <w:autoSpaceDE w:val="0"/>
      <w:spacing w:after="50" w:line="360" w:lineRule="auto"/>
      <w:jc w:val="left"/>
      <w:textAlignment w:val="bottom"/>
    </w:pPr>
    <w:rPr>
      <w:rFonts w:eastAsia="華康中楷體"/>
      <w:color w:val="000000"/>
      <w:sz w:val="28"/>
      <w:szCs w:val="28"/>
    </w:rPr>
  </w:style>
  <w:style w:type="paragraph" w:styleId="Subtitle">
    <w:name w:val="Subtitle"/>
    <w:basedOn w:val="Normal"/>
    <w:next w:val="BodyText"/>
    <w:link w:val="SubtitleChar"/>
    <w:qFormat/>
    <w:rsid w:val="008C417C"/>
    <w:pPr>
      <w:spacing w:after="60"/>
      <w:jc w:val="center"/>
    </w:pPr>
    <w:rPr>
      <w:rFonts w:eastAsia="PMingLiU"/>
      <w:i/>
    </w:rPr>
  </w:style>
  <w:style w:type="paragraph" w:styleId="BodyText2">
    <w:name w:val="Body Text 2"/>
    <w:basedOn w:val="Normal"/>
    <w:link w:val="BodyText2Char"/>
    <w:rsid w:val="008C417C"/>
    <w:pPr>
      <w:spacing w:before="10"/>
      <w:jc w:val="both"/>
    </w:pPr>
    <w:rPr>
      <w:rFonts w:eastAsia="PMingLiU" w:cs="Arial"/>
    </w:rPr>
  </w:style>
  <w:style w:type="paragraph" w:customStyle="1" w:styleId="Default">
    <w:name w:val="Default"/>
    <w:rsid w:val="008C417C"/>
    <w:pPr>
      <w:widowControl w:val="0"/>
      <w:suppressAutoHyphens/>
      <w:autoSpaceDE w:val="0"/>
    </w:pPr>
    <w:rPr>
      <w:rFonts w:ascii="Arial" w:hAnsi="Arial" w:cs="Arial"/>
      <w:color w:val="000000"/>
      <w:sz w:val="24"/>
      <w:szCs w:val="24"/>
    </w:rPr>
  </w:style>
  <w:style w:type="paragraph" w:styleId="BodyTextFirstIndent">
    <w:name w:val="Body Text First Indent"/>
    <w:basedOn w:val="Normal"/>
    <w:link w:val="BodyTextFirstIndentChar"/>
    <w:qFormat/>
    <w:rsid w:val="008C417C"/>
    <w:pPr>
      <w:ind w:left="480"/>
    </w:pPr>
  </w:style>
  <w:style w:type="paragraph" w:styleId="Header">
    <w:name w:val="header"/>
    <w:basedOn w:val="Normal"/>
    <w:link w:val="HeaderChar"/>
    <w:uiPriority w:val="99"/>
    <w:rsid w:val="008C417C"/>
    <w:pPr>
      <w:snapToGrid w:val="0"/>
      <w:ind w:right="12"/>
    </w:pPr>
    <w:rPr>
      <w:rFonts w:cs="Arial"/>
      <w:b/>
      <w:i/>
      <w:iCs/>
    </w:rPr>
  </w:style>
  <w:style w:type="paragraph" w:styleId="Footer">
    <w:name w:val="footer"/>
    <w:basedOn w:val="Normal"/>
    <w:link w:val="FooterChar"/>
    <w:uiPriority w:val="99"/>
    <w:rsid w:val="008C417C"/>
    <w:pPr>
      <w:tabs>
        <w:tab w:val="center" w:pos="4153"/>
        <w:tab w:val="right" w:pos="8306"/>
      </w:tabs>
      <w:spacing w:before="72" w:after="72"/>
      <w:ind w:right="12"/>
      <w:jc w:val="center"/>
    </w:pPr>
    <w:rPr>
      <w:rFonts w:cs="Arial"/>
      <w:b/>
      <w:i/>
      <w:color w:val="000000"/>
    </w:rPr>
  </w:style>
  <w:style w:type="paragraph" w:styleId="ListBullet">
    <w:name w:val="List Bullet"/>
    <w:basedOn w:val="Normal"/>
    <w:rsid w:val="008C417C"/>
    <w:pPr>
      <w:tabs>
        <w:tab w:val="num" w:pos="360"/>
      </w:tabs>
      <w:ind w:left="360" w:hanging="360"/>
    </w:pPr>
  </w:style>
  <w:style w:type="paragraph" w:customStyle="1" w:styleId="a6">
    <w:name w:val="內文範例"/>
    <w:basedOn w:val="Normal"/>
    <w:rsid w:val="008C417C"/>
    <w:pPr>
      <w:spacing w:line="240" w:lineRule="exact"/>
      <w:ind w:left="360"/>
      <w:jc w:val="both"/>
    </w:pPr>
    <w:rPr>
      <w:rFonts w:cs="PMingLiU"/>
      <w:color w:val="000000"/>
    </w:rPr>
  </w:style>
  <w:style w:type="paragraph" w:styleId="EndnoteText">
    <w:name w:val="endnote text"/>
    <w:basedOn w:val="Normal"/>
    <w:rsid w:val="008C417C"/>
    <w:pPr>
      <w:widowControl/>
      <w:overflowPunct w:val="0"/>
      <w:autoSpaceDE w:val="0"/>
    </w:pPr>
    <w:rPr>
      <w:rFonts w:ascii="CG Times (W1)" w:hAnsi="CG Times (W1)"/>
    </w:rPr>
  </w:style>
  <w:style w:type="paragraph" w:styleId="PlainText">
    <w:name w:val="Plain Text"/>
    <w:basedOn w:val="Normal"/>
    <w:rsid w:val="008C417C"/>
    <w:pPr>
      <w:spacing w:line="360" w:lineRule="atLeast"/>
    </w:pPr>
  </w:style>
  <w:style w:type="paragraph" w:customStyle="1" w:styleId="SP65626">
    <w:name w:val="SP65626"/>
    <w:basedOn w:val="Default"/>
    <w:next w:val="Default"/>
    <w:rsid w:val="008C417C"/>
    <w:rPr>
      <w:rFonts w:cs="Times New Roman"/>
      <w:color w:val="auto"/>
      <w:lang w:eastAsia="ar-SA"/>
    </w:rPr>
  </w:style>
  <w:style w:type="paragraph" w:customStyle="1" w:styleId="SP65566">
    <w:name w:val="SP65566"/>
    <w:basedOn w:val="Default"/>
    <w:next w:val="Default"/>
    <w:rsid w:val="008C417C"/>
    <w:rPr>
      <w:rFonts w:ascii="Times New Roman" w:hAnsi="Times New Roman" w:cs="Times New Roman"/>
      <w:color w:val="auto"/>
      <w:lang w:eastAsia="ar-SA"/>
    </w:rPr>
  </w:style>
  <w:style w:type="paragraph" w:customStyle="1" w:styleId="SP65567">
    <w:name w:val="SP65567"/>
    <w:basedOn w:val="Default"/>
    <w:next w:val="Default"/>
    <w:rsid w:val="008C417C"/>
    <w:rPr>
      <w:rFonts w:ascii="Times New Roman" w:hAnsi="Times New Roman" w:cs="Times New Roman"/>
      <w:color w:val="auto"/>
      <w:lang w:eastAsia="ar-SA"/>
    </w:rPr>
  </w:style>
  <w:style w:type="paragraph" w:customStyle="1" w:styleId="SP65550">
    <w:name w:val="SP65550"/>
    <w:basedOn w:val="Default"/>
    <w:next w:val="Default"/>
    <w:rsid w:val="008C417C"/>
    <w:rPr>
      <w:rFonts w:ascii="Times New Roman" w:hAnsi="Times New Roman" w:cs="Times New Roman"/>
      <w:color w:val="auto"/>
      <w:lang w:eastAsia="ar-SA"/>
    </w:rPr>
  </w:style>
  <w:style w:type="paragraph" w:customStyle="1" w:styleId="SP65557">
    <w:name w:val="SP65557"/>
    <w:basedOn w:val="Default"/>
    <w:next w:val="Default"/>
    <w:rsid w:val="008C417C"/>
    <w:rPr>
      <w:rFonts w:cs="Times New Roman"/>
      <w:color w:val="auto"/>
      <w:lang w:eastAsia="ar-SA"/>
    </w:rPr>
  </w:style>
  <w:style w:type="paragraph" w:styleId="BodyText3">
    <w:name w:val="Body Text 3"/>
    <w:basedOn w:val="Normal"/>
    <w:rsid w:val="008C417C"/>
    <w:pPr>
      <w:spacing w:after="120"/>
    </w:pPr>
    <w:rPr>
      <w:sz w:val="16"/>
      <w:szCs w:val="16"/>
    </w:rPr>
  </w:style>
  <w:style w:type="paragraph" w:styleId="BalloonText">
    <w:name w:val="Balloon Text"/>
    <w:basedOn w:val="Normal"/>
    <w:link w:val="BalloonTextChar"/>
    <w:uiPriority w:val="99"/>
    <w:rsid w:val="008C417C"/>
    <w:rPr>
      <w:rFonts w:eastAsia="PMingLiU"/>
      <w:sz w:val="18"/>
      <w:szCs w:val="18"/>
    </w:rPr>
  </w:style>
  <w:style w:type="paragraph" w:customStyle="1" w:styleId="SP65569">
    <w:name w:val="SP65569"/>
    <w:basedOn w:val="Default"/>
    <w:next w:val="Default"/>
    <w:rsid w:val="008C417C"/>
    <w:rPr>
      <w:rFonts w:ascii="Times New Roman" w:hAnsi="Times New Roman" w:cs="Times New Roman"/>
      <w:color w:val="auto"/>
      <w:lang w:eastAsia="ar-SA"/>
    </w:rPr>
  </w:style>
  <w:style w:type="paragraph" w:customStyle="1" w:styleId="SP65551">
    <w:name w:val="SP65551"/>
    <w:basedOn w:val="Default"/>
    <w:next w:val="Default"/>
    <w:rsid w:val="008C417C"/>
    <w:rPr>
      <w:rFonts w:ascii="Times New Roman" w:hAnsi="Times New Roman" w:cs="Times New Roman"/>
      <w:color w:val="auto"/>
      <w:lang w:eastAsia="ar-SA"/>
    </w:rPr>
  </w:style>
  <w:style w:type="paragraph" w:customStyle="1" w:styleId="SP65633">
    <w:name w:val="SP65633"/>
    <w:basedOn w:val="Default"/>
    <w:next w:val="Default"/>
    <w:rsid w:val="008C417C"/>
    <w:rPr>
      <w:rFonts w:ascii="Times New Roman" w:hAnsi="Times New Roman" w:cs="Times New Roman"/>
      <w:color w:val="auto"/>
      <w:lang w:eastAsia="ar-SA"/>
    </w:rPr>
  </w:style>
  <w:style w:type="paragraph" w:customStyle="1" w:styleId="SP65553">
    <w:name w:val="SP65553"/>
    <w:basedOn w:val="Default"/>
    <w:next w:val="Default"/>
    <w:rsid w:val="008C417C"/>
    <w:rPr>
      <w:rFonts w:ascii="Times New Roman" w:hAnsi="Times New Roman" w:cs="Times New Roman"/>
      <w:color w:val="auto"/>
      <w:lang w:eastAsia="ar-SA"/>
    </w:rPr>
  </w:style>
  <w:style w:type="paragraph" w:customStyle="1" w:styleId="a7">
    <w:name w:val="內文(中文)"/>
    <w:basedOn w:val="Normal"/>
    <w:rsid w:val="008C417C"/>
    <w:pPr>
      <w:spacing w:line="360" w:lineRule="auto"/>
      <w:ind w:left="102"/>
    </w:pPr>
  </w:style>
  <w:style w:type="paragraph" w:customStyle="1" w:styleId="20504">
    <w:name w:val="樣式 樣式標題 2 + 套用前:  0.5 列 套用後:  0.4 列"/>
    <w:basedOn w:val="Normal"/>
    <w:rsid w:val="008C417C"/>
    <w:pPr>
      <w:tabs>
        <w:tab w:val="left" w:pos="360"/>
        <w:tab w:val="left" w:pos="926"/>
      </w:tabs>
      <w:kinsoku w:val="0"/>
      <w:overflowPunct w:val="0"/>
      <w:autoSpaceDE w:val="0"/>
      <w:snapToGrid w:val="0"/>
      <w:spacing w:before="50" w:after="40" w:line="360" w:lineRule="auto"/>
      <w:ind w:left="360" w:hanging="360"/>
      <w:textAlignment w:val="bottom"/>
    </w:pPr>
    <w:rPr>
      <w:rFonts w:eastAsia="PMingLiU" w:cs="PMingLiU"/>
      <w:b/>
      <w:bCs/>
      <w:sz w:val="24"/>
    </w:rPr>
  </w:style>
  <w:style w:type="paragraph" w:styleId="TOC1">
    <w:name w:val="toc 1"/>
    <w:basedOn w:val="Normal"/>
    <w:next w:val="Normal"/>
    <w:autoRedefine/>
    <w:uiPriority w:val="39"/>
    <w:qFormat/>
    <w:rsid w:val="008A1828"/>
    <w:pPr>
      <w:tabs>
        <w:tab w:val="left" w:pos="567"/>
        <w:tab w:val="right" w:leader="dot" w:pos="9628"/>
      </w:tabs>
      <w:spacing w:before="120" w:after="60"/>
    </w:pPr>
    <w:rPr>
      <w:rFonts w:ascii="Microsoft YaHei" w:eastAsia="Microsoft YaHei"/>
      <w:bCs/>
      <w:sz w:val="28"/>
      <w:szCs w:val="22"/>
    </w:rPr>
  </w:style>
  <w:style w:type="paragraph" w:styleId="TOC2">
    <w:name w:val="toc 2"/>
    <w:basedOn w:val="Normal"/>
    <w:next w:val="Normal"/>
    <w:autoRedefine/>
    <w:uiPriority w:val="39"/>
    <w:qFormat/>
    <w:rsid w:val="008A1828"/>
    <w:pPr>
      <w:tabs>
        <w:tab w:val="left" w:pos="1000"/>
        <w:tab w:val="left" w:pos="1200"/>
        <w:tab w:val="right" w:leader="dot" w:pos="9628"/>
      </w:tabs>
      <w:ind w:leftChars="283" w:left="566"/>
    </w:pPr>
    <w:rPr>
      <w:rFonts w:ascii="Microsoft YaHei" w:eastAsia="Microsoft YaHei"/>
      <w:bCs/>
      <w:sz w:val="24"/>
      <w:szCs w:val="22"/>
    </w:rPr>
  </w:style>
  <w:style w:type="paragraph" w:styleId="TOC3">
    <w:name w:val="toc 3"/>
    <w:basedOn w:val="Normal"/>
    <w:next w:val="Normal"/>
    <w:uiPriority w:val="39"/>
    <w:qFormat/>
    <w:rsid w:val="006A408C"/>
    <w:pPr>
      <w:tabs>
        <w:tab w:val="left" w:pos="1640"/>
        <w:tab w:val="right" w:leader="dot" w:pos="9628"/>
      </w:tabs>
      <w:ind w:leftChars="500" w:left="500"/>
    </w:pPr>
    <w:rPr>
      <w:rFonts w:ascii="Microsoft YaHei" w:eastAsia="Microsoft YaHei"/>
      <w:szCs w:val="22"/>
    </w:rPr>
  </w:style>
  <w:style w:type="paragraph" w:styleId="TOC4">
    <w:name w:val="toc 4"/>
    <w:basedOn w:val="Normal"/>
    <w:next w:val="Normal"/>
    <w:uiPriority w:val="39"/>
    <w:rsid w:val="008C417C"/>
    <w:rPr>
      <w:rFonts w:ascii="Times New Roman" w:hAnsi="Times New Roman"/>
      <w:sz w:val="22"/>
      <w:szCs w:val="22"/>
    </w:rPr>
  </w:style>
  <w:style w:type="paragraph" w:styleId="TOC5">
    <w:name w:val="toc 5"/>
    <w:basedOn w:val="Normal"/>
    <w:next w:val="Normal"/>
    <w:uiPriority w:val="39"/>
    <w:rsid w:val="008C417C"/>
    <w:rPr>
      <w:rFonts w:ascii="Times New Roman" w:hAnsi="Times New Roman"/>
      <w:sz w:val="22"/>
      <w:szCs w:val="22"/>
    </w:rPr>
  </w:style>
  <w:style w:type="paragraph" w:styleId="TOC6">
    <w:name w:val="toc 6"/>
    <w:basedOn w:val="Normal"/>
    <w:next w:val="Normal"/>
    <w:uiPriority w:val="39"/>
    <w:rsid w:val="008C417C"/>
    <w:rPr>
      <w:rFonts w:ascii="Times New Roman" w:hAnsi="Times New Roman"/>
      <w:sz w:val="22"/>
      <w:szCs w:val="22"/>
    </w:rPr>
  </w:style>
  <w:style w:type="paragraph" w:styleId="TOC7">
    <w:name w:val="toc 7"/>
    <w:basedOn w:val="Normal"/>
    <w:next w:val="Normal"/>
    <w:uiPriority w:val="39"/>
    <w:rsid w:val="008C417C"/>
    <w:rPr>
      <w:rFonts w:ascii="Times New Roman" w:hAnsi="Times New Roman"/>
      <w:sz w:val="22"/>
      <w:szCs w:val="22"/>
    </w:rPr>
  </w:style>
  <w:style w:type="paragraph" w:styleId="TOC8">
    <w:name w:val="toc 8"/>
    <w:basedOn w:val="Normal"/>
    <w:next w:val="Normal"/>
    <w:uiPriority w:val="39"/>
    <w:rsid w:val="008C417C"/>
    <w:rPr>
      <w:rFonts w:ascii="Times New Roman" w:hAnsi="Times New Roman"/>
      <w:sz w:val="22"/>
      <w:szCs w:val="22"/>
    </w:rPr>
  </w:style>
  <w:style w:type="paragraph" w:styleId="TOC9">
    <w:name w:val="toc 9"/>
    <w:basedOn w:val="Normal"/>
    <w:next w:val="Normal"/>
    <w:uiPriority w:val="39"/>
    <w:rsid w:val="008C417C"/>
    <w:rPr>
      <w:rFonts w:ascii="Times New Roman" w:hAnsi="Times New Roman"/>
      <w:sz w:val="22"/>
      <w:szCs w:val="22"/>
    </w:rPr>
  </w:style>
  <w:style w:type="paragraph" w:styleId="BodyTextIndent">
    <w:name w:val="Body Text Indent"/>
    <w:basedOn w:val="Normal"/>
    <w:rsid w:val="008C417C"/>
    <w:pPr>
      <w:tabs>
        <w:tab w:val="left" w:pos="2160"/>
        <w:tab w:val="num" w:pos="2480"/>
      </w:tabs>
      <w:spacing w:line="300" w:lineRule="auto"/>
      <w:ind w:left="2160" w:hanging="360"/>
      <w:jc w:val="both"/>
      <w:textAlignment w:val="auto"/>
    </w:pPr>
    <w:rPr>
      <w:rFonts w:eastAsia="PMingLiU" w:cs="Arial"/>
      <w:color w:val="FF6600"/>
    </w:rPr>
  </w:style>
  <w:style w:type="paragraph" w:styleId="BodyTextIndent2">
    <w:name w:val="Body Text Indent 2"/>
    <w:basedOn w:val="Normal"/>
    <w:rsid w:val="008C417C"/>
    <w:pPr>
      <w:ind w:left="960"/>
    </w:pPr>
    <w:rPr>
      <w:rFonts w:ascii="Times New Roman" w:hAnsi="Times New Roman"/>
    </w:rPr>
  </w:style>
  <w:style w:type="paragraph" w:styleId="BodyTextIndent3">
    <w:name w:val="Body Text Indent 3"/>
    <w:basedOn w:val="Normal"/>
    <w:rsid w:val="008C417C"/>
    <w:pPr>
      <w:overflowPunct w:val="0"/>
      <w:autoSpaceDE w:val="0"/>
      <w:ind w:left="960"/>
      <w:jc w:val="both"/>
    </w:pPr>
    <w:rPr>
      <w:rFonts w:ascii="Times New Roman" w:hAnsi="Times New Roman"/>
    </w:rPr>
  </w:style>
  <w:style w:type="paragraph" w:styleId="Index7">
    <w:name w:val="index 7"/>
    <w:basedOn w:val="Normal"/>
    <w:next w:val="Normal"/>
    <w:rsid w:val="008C417C"/>
    <w:pPr>
      <w:widowControl/>
      <w:overflowPunct w:val="0"/>
      <w:autoSpaceDE w:val="0"/>
      <w:ind w:left="2160"/>
    </w:pPr>
    <w:rPr>
      <w:rFonts w:ascii="CG Times (W1)" w:hAnsi="CG Times (W1)"/>
    </w:rPr>
  </w:style>
  <w:style w:type="paragraph" w:styleId="Index6">
    <w:name w:val="index 6"/>
    <w:basedOn w:val="Normal"/>
    <w:next w:val="Normal"/>
    <w:rsid w:val="008C417C"/>
    <w:pPr>
      <w:widowControl/>
      <w:overflowPunct w:val="0"/>
      <w:autoSpaceDE w:val="0"/>
      <w:ind w:left="1800"/>
    </w:pPr>
    <w:rPr>
      <w:rFonts w:ascii="CG Times (W1)" w:hAnsi="CG Times (W1)"/>
    </w:rPr>
  </w:style>
  <w:style w:type="paragraph" w:styleId="Index5">
    <w:name w:val="index 5"/>
    <w:basedOn w:val="Normal"/>
    <w:next w:val="Normal"/>
    <w:rsid w:val="008C417C"/>
    <w:pPr>
      <w:widowControl/>
      <w:overflowPunct w:val="0"/>
      <w:autoSpaceDE w:val="0"/>
      <w:ind w:left="1440"/>
    </w:pPr>
    <w:rPr>
      <w:rFonts w:ascii="CG Times (W1)" w:hAnsi="CG Times (W1)"/>
    </w:rPr>
  </w:style>
  <w:style w:type="paragraph" w:styleId="Index4">
    <w:name w:val="index 4"/>
    <w:basedOn w:val="Normal"/>
    <w:next w:val="Normal"/>
    <w:rsid w:val="008C417C"/>
    <w:pPr>
      <w:widowControl/>
      <w:overflowPunct w:val="0"/>
      <w:autoSpaceDE w:val="0"/>
      <w:ind w:left="1080"/>
    </w:pPr>
    <w:rPr>
      <w:rFonts w:ascii="CG Times (W1)" w:hAnsi="CG Times (W1)"/>
    </w:rPr>
  </w:style>
  <w:style w:type="paragraph" w:styleId="Index3">
    <w:name w:val="index 3"/>
    <w:basedOn w:val="Normal"/>
    <w:next w:val="Normal"/>
    <w:rsid w:val="008C417C"/>
    <w:pPr>
      <w:widowControl/>
      <w:overflowPunct w:val="0"/>
      <w:autoSpaceDE w:val="0"/>
      <w:ind w:left="720"/>
    </w:pPr>
    <w:rPr>
      <w:rFonts w:ascii="CG Times (W1)" w:hAnsi="CG Times (W1)"/>
    </w:rPr>
  </w:style>
  <w:style w:type="paragraph" w:styleId="Index2">
    <w:name w:val="index 2"/>
    <w:basedOn w:val="Normal"/>
    <w:next w:val="Normal"/>
    <w:rsid w:val="008C417C"/>
    <w:pPr>
      <w:widowControl/>
      <w:overflowPunct w:val="0"/>
      <w:autoSpaceDE w:val="0"/>
      <w:ind w:left="360"/>
    </w:pPr>
    <w:rPr>
      <w:rFonts w:ascii="CG Times (W1)" w:hAnsi="CG Times (W1)"/>
    </w:rPr>
  </w:style>
  <w:style w:type="paragraph" w:styleId="Index1">
    <w:name w:val="index 1"/>
    <w:basedOn w:val="Normal"/>
    <w:next w:val="Normal"/>
    <w:rsid w:val="008C417C"/>
    <w:pPr>
      <w:widowControl/>
      <w:overflowPunct w:val="0"/>
      <w:autoSpaceDE w:val="0"/>
    </w:pPr>
    <w:rPr>
      <w:rFonts w:ascii="CG Times (W1)" w:hAnsi="CG Times (W1)"/>
    </w:rPr>
  </w:style>
  <w:style w:type="paragraph" w:styleId="IndexHeading">
    <w:name w:val="index heading"/>
    <w:basedOn w:val="Normal"/>
    <w:next w:val="Index1"/>
    <w:rsid w:val="008C417C"/>
    <w:pPr>
      <w:widowControl/>
      <w:overflowPunct w:val="0"/>
      <w:autoSpaceDE w:val="0"/>
    </w:pPr>
    <w:rPr>
      <w:rFonts w:ascii="CG Times (W1)" w:hAnsi="CG Times (W1)"/>
    </w:rPr>
  </w:style>
  <w:style w:type="paragraph" w:styleId="FootnoteText">
    <w:name w:val="footnote text"/>
    <w:basedOn w:val="Normal"/>
    <w:rsid w:val="008C417C"/>
    <w:pPr>
      <w:widowControl/>
      <w:overflowPunct w:val="0"/>
      <w:autoSpaceDE w:val="0"/>
    </w:pPr>
    <w:rPr>
      <w:rFonts w:ascii="CG Times (W1)" w:hAnsi="CG Times (W1)"/>
    </w:rPr>
  </w:style>
  <w:style w:type="paragraph" w:customStyle="1" w:styleId="WW-0">
    <w:name w:val="WW-本文第一層縮排"/>
    <w:basedOn w:val="BodyText"/>
    <w:rsid w:val="008C417C"/>
    <w:pPr>
      <w:spacing w:before="60"/>
      <w:ind w:firstLine="210"/>
    </w:pPr>
    <w:rPr>
      <w:rFonts w:ascii="Times New Roman" w:eastAsia="PMingLiU" w:hAnsi="Times New Roman"/>
    </w:rPr>
  </w:style>
  <w:style w:type="paragraph" w:styleId="Date">
    <w:name w:val="Date"/>
    <w:basedOn w:val="Normal"/>
    <w:next w:val="Normal"/>
    <w:rsid w:val="008C417C"/>
    <w:pPr>
      <w:widowControl/>
      <w:overflowPunct w:val="0"/>
      <w:autoSpaceDE w:val="0"/>
      <w:jc w:val="right"/>
    </w:pPr>
    <w:rPr>
      <w:rFonts w:ascii="Times New Roman" w:hAnsi="Times New Roman"/>
      <w:b/>
    </w:rPr>
  </w:style>
  <w:style w:type="paragraph" w:styleId="DocumentMap">
    <w:name w:val="Document Map"/>
    <w:basedOn w:val="Normal"/>
    <w:rsid w:val="008C417C"/>
    <w:pPr>
      <w:shd w:val="clear" w:color="auto" w:fill="000080"/>
    </w:pPr>
    <w:rPr>
      <w:rFonts w:eastAsia="PMingLiU"/>
    </w:rPr>
  </w:style>
  <w:style w:type="paragraph" w:styleId="MacroText">
    <w:name w:val="macro"/>
    <w:rsid w:val="008C417C"/>
    <w:pPr>
      <w:widowControl w:val="0"/>
      <w:tabs>
        <w:tab w:val="left" w:pos="480"/>
        <w:tab w:val="left" w:pos="960"/>
        <w:tab w:val="left" w:pos="1440"/>
        <w:tab w:val="left" w:pos="1920"/>
        <w:tab w:val="left" w:pos="2400"/>
        <w:tab w:val="left" w:pos="2880"/>
        <w:tab w:val="left" w:pos="3360"/>
        <w:tab w:val="left" w:pos="3840"/>
        <w:tab w:val="left" w:pos="4320"/>
      </w:tabs>
      <w:suppressAutoHyphens/>
      <w:kinsoku w:val="0"/>
      <w:overflowPunct w:val="0"/>
      <w:autoSpaceDE w:val="0"/>
      <w:snapToGrid w:val="0"/>
      <w:textAlignment w:val="baseline"/>
    </w:pPr>
    <w:rPr>
      <w:rFonts w:ascii="Courier New" w:hAnsi="Courier New"/>
      <w:sz w:val="24"/>
      <w:lang w:eastAsia="ar-SA"/>
    </w:rPr>
  </w:style>
  <w:style w:type="paragraph" w:styleId="BodyTextFirstIndent2">
    <w:name w:val="Body Text First Indent 2"/>
    <w:basedOn w:val="BodyTextIndent"/>
    <w:rsid w:val="008C417C"/>
    <w:pPr>
      <w:spacing w:after="120"/>
      <w:ind w:left="480" w:firstLine="210"/>
    </w:pPr>
    <w:rPr>
      <w:rFonts w:eastAsia="MingLiU"/>
    </w:rPr>
  </w:style>
  <w:style w:type="paragraph" w:styleId="EnvelopeAddress">
    <w:name w:val="envelope address"/>
    <w:basedOn w:val="Normal"/>
    <w:rsid w:val="008C417C"/>
    <w:pPr>
      <w:snapToGrid w:val="0"/>
      <w:ind w:left="2880"/>
    </w:pPr>
  </w:style>
  <w:style w:type="paragraph" w:styleId="TableofAuthorities">
    <w:name w:val="table of authorities"/>
    <w:basedOn w:val="Normal"/>
    <w:next w:val="Normal"/>
    <w:rsid w:val="008C417C"/>
    <w:pPr>
      <w:ind w:left="480"/>
    </w:pPr>
  </w:style>
  <w:style w:type="paragraph" w:styleId="TOAHeading">
    <w:name w:val="toa heading"/>
    <w:basedOn w:val="Normal"/>
    <w:next w:val="Normal"/>
    <w:rsid w:val="008C417C"/>
    <w:pPr>
      <w:spacing w:before="120"/>
    </w:pPr>
    <w:rPr>
      <w:rFonts w:eastAsia="PMingLiU"/>
    </w:rPr>
  </w:style>
  <w:style w:type="paragraph" w:styleId="Index8">
    <w:name w:val="index 8"/>
    <w:basedOn w:val="Normal"/>
    <w:next w:val="Normal"/>
    <w:rsid w:val="008C417C"/>
    <w:pPr>
      <w:ind w:left="3360"/>
    </w:pPr>
  </w:style>
  <w:style w:type="paragraph" w:styleId="Index9">
    <w:name w:val="index 9"/>
    <w:basedOn w:val="Normal"/>
    <w:next w:val="Normal"/>
    <w:rsid w:val="008C417C"/>
    <w:pPr>
      <w:ind w:left="3840"/>
    </w:pPr>
  </w:style>
  <w:style w:type="paragraph" w:styleId="MessageHeader">
    <w:name w:val="Message Header"/>
    <w:basedOn w:val="Normal"/>
    <w:rsid w:val="008C417C"/>
    <w:pPr>
      <w:pBdr>
        <w:top w:val="single" w:sz="4" w:space="1" w:color="000000"/>
        <w:left w:val="single" w:sz="4" w:space="1" w:color="000000"/>
        <w:bottom w:val="single" w:sz="4" w:space="1" w:color="000000"/>
        <w:right w:val="single" w:sz="4" w:space="1" w:color="000000"/>
      </w:pBdr>
      <w:shd w:val="clear" w:color="auto" w:fill="CCCCCC"/>
      <w:ind w:left="1080" w:hanging="1080"/>
    </w:pPr>
  </w:style>
  <w:style w:type="paragraph" w:styleId="BlockText">
    <w:name w:val="Block Text"/>
    <w:basedOn w:val="Normal"/>
    <w:rsid w:val="008C417C"/>
    <w:pPr>
      <w:jc w:val="right"/>
    </w:pPr>
    <w:rPr>
      <w:b/>
      <w:w w:val="90"/>
      <w:sz w:val="40"/>
    </w:rPr>
  </w:style>
  <w:style w:type="paragraph" w:styleId="Salutation">
    <w:name w:val="Salutation"/>
    <w:basedOn w:val="Normal"/>
    <w:next w:val="Normal"/>
    <w:rsid w:val="008C417C"/>
  </w:style>
  <w:style w:type="paragraph" w:styleId="EnvelopeReturn">
    <w:name w:val="envelope return"/>
    <w:basedOn w:val="Normal"/>
    <w:rsid w:val="008C417C"/>
    <w:pPr>
      <w:snapToGrid w:val="0"/>
    </w:pPr>
  </w:style>
  <w:style w:type="paragraph" w:styleId="ListContinue">
    <w:name w:val="List Continue"/>
    <w:basedOn w:val="Normal"/>
    <w:rsid w:val="008C417C"/>
    <w:pPr>
      <w:spacing w:after="120"/>
      <w:ind w:left="480"/>
    </w:pPr>
  </w:style>
  <w:style w:type="paragraph" w:styleId="ListContinue2">
    <w:name w:val="List Continue 2"/>
    <w:basedOn w:val="Normal"/>
    <w:rsid w:val="008C417C"/>
    <w:pPr>
      <w:spacing w:after="120"/>
      <w:ind w:left="960"/>
    </w:pPr>
  </w:style>
  <w:style w:type="paragraph" w:styleId="ListContinue3">
    <w:name w:val="List Continue 3"/>
    <w:basedOn w:val="Normal"/>
    <w:rsid w:val="008C417C"/>
    <w:pPr>
      <w:spacing w:after="120"/>
      <w:ind w:left="1440"/>
    </w:pPr>
  </w:style>
  <w:style w:type="paragraph" w:styleId="ListContinue4">
    <w:name w:val="List Continue 4"/>
    <w:basedOn w:val="Normal"/>
    <w:rsid w:val="008C417C"/>
    <w:pPr>
      <w:spacing w:after="120"/>
      <w:ind w:left="1920"/>
    </w:pPr>
  </w:style>
  <w:style w:type="paragraph" w:styleId="ListContinue5">
    <w:name w:val="List Continue 5"/>
    <w:basedOn w:val="Normal"/>
    <w:rsid w:val="008C417C"/>
    <w:pPr>
      <w:spacing w:after="120"/>
      <w:ind w:left="2400"/>
    </w:pPr>
  </w:style>
  <w:style w:type="paragraph" w:styleId="List2">
    <w:name w:val="List 2"/>
    <w:basedOn w:val="Normal"/>
    <w:rsid w:val="008C417C"/>
    <w:pPr>
      <w:ind w:left="960" w:hanging="480"/>
    </w:pPr>
  </w:style>
  <w:style w:type="paragraph" w:styleId="List3">
    <w:name w:val="List 3"/>
    <w:basedOn w:val="Normal"/>
    <w:rsid w:val="008C417C"/>
    <w:pPr>
      <w:ind w:left="1440" w:hanging="480"/>
    </w:pPr>
  </w:style>
  <w:style w:type="paragraph" w:styleId="List4">
    <w:name w:val="List 4"/>
    <w:basedOn w:val="Normal"/>
    <w:rsid w:val="008C417C"/>
    <w:pPr>
      <w:ind w:left="1920" w:hanging="480"/>
    </w:pPr>
  </w:style>
  <w:style w:type="paragraph" w:styleId="List5">
    <w:name w:val="List 5"/>
    <w:basedOn w:val="Normal"/>
    <w:rsid w:val="008C417C"/>
    <w:pPr>
      <w:ind w:left="2400" w:hanging="480"/>
    </w:pPr>
  </w:style>
  <w:style w:type="paragraph" w:styleId="Closing">
    <w:name w:val="Closing"/>
    <w:basedOn w:val="Normal"/>
    <w:next w:val="Normal"/>
    <w:rsid w:val="008C417C"/>
    <w:pPr>
      <w:ind w:left="4320"/>
    </w:pPr>
  </w:style>
  <w:style w:type="paragraph" w:styleId="CommentText">
    <w:name w:val="annotation text"/>
    <w:basedOn w:val="Normal"/>
    <w:rsid w:val="008C417C"/>
  </w:style>
  <w:style w:type="paragraph" w:styleId="NoteHeading">
    <w:name w:val="Note Heading"/>
    <w:basedOn w:val="Normal"/>
    <w:next w:val="Normal"/>
    <w:rsid w:val="008C417C"/>
    <w:pPr>
      <w:jc w:val="center"/>
    </w:pPr>
  </w:style>
  <w:style w:type="paragraph" w:styleId="ListBullet2">
    <w:name w:val="List Bullet 2"/>
    <w:basedOn w:val="Normal"/>
    <w:rsid w:val="008C417C"/>
    <w:pPr>
      <w:tabs>
        <w:tab w:val="num" w:pos="840"/>
      </w:tabs>
      <w:ind w:left="840" w:hanging="360"/>
    </w:pPr>
  </w:style>
  <w:style w:type="paragraph" w:styleId="ListBullet3">
    <w:name w:val="List Bullet 3"/>
    <w:basedOn w:val="Normal"/>
    <w:rsid w:val="008C417C"/>
    <w:pPr>
      <w:tabs>
        <w:tab w:val="num" w:pos="1320"/>
      </w:tabs>
      <w:ind w:left="1320" w:hanging="360"/>
    </w:pPr>
  </w:style>
  <w:style w:type="paragraph" w:styleId="ListBullet4">
    <w:name w:val="List Bullet 4"/>
    <w:basedOn w:val="Normal"/>
    <w:rsid w:val="008C417C"/>
    <w:pPr>
      <w:tabs>
        <w:tab w:val="num" w:pos="1800"/>
      </w:tabs>
      <w:ind w:left="1800" w:hanging="360"/>
    </w:pPr>
  </w:style>
  <w:style w:type="paragraph" w:styleId="ListBullet5">
    <w:name w:val="List Bullet 5"/>
    <w:basedOn w:val="Normal"/>
    <w:rsid w:val="008C417C"/>
    <w:pPr>
      <w:tabs>
        <w:tab w:val="num" w:pos="2280"/>
      </w:tabs>
      <w:ind w:left="2280" w:hanging="360"/>
    </w:pPr>
  </w:style>
  <w:style w:type="paragraph" w:styleId="ListNumber">
    <w:name w:val="List Number"/>
    <w:basedOn w:val="Normal"/>
    <w:rsid w:val="008C417C"/>
    <w:pPr>
      <w:tabs>
        <w:tab w:val="num" w:pos="360"/>
      </w:tabs>
      <w:ind w:left="360" w:hanging="360"/>
    </w:pPr>
  </w:style>
  <w:style w:type="paragraph" w:styleId="ListNumber2">
    <w:name w:val="List Number 2"/>
    <w:basedOn w:val="Normal"/>
    <w:rsid w:val="008C417C"/>
    <w:pPr>
      <w:tabs>
        <w:tab w:val="num" w:pos="840"/>
      </w:tabs>
      <w:ind w:left="840" w:hanging="360"/>
    </w:pPr>
  </w:style>
  <w:style w:type="paragraph" w:styleId="ListNumber3">
    <w:name w:val="List Number 3"/>
    <w:basedOn w:val="Normal"/>
    <w:rsid w:val="008C417C"/>
    <w:pPr>
      <w:tabs>
        <w:tab w:val="num" w:pos="1320"/>
      </w:tabs>
      <w:ind w:left="1320" w:hanging="360"/>
    </w:pPr>
  </w:style>
  <w:style w:type="paragraph" w:styleId="ListNumber4">
    <w:name w:val="List Number 4"/>
    <w:basedOn w:val="Normal"/>
    <w:rsid w:val="008C417C"/>
    <w:pPr>
      <w:tabs>
        <w:tab w:val="num" w:pos="1800"/>
      </w:tabs>
      <w:ind w:left="1800" w:hanging="360"/>
    </w:pPr>
  </w:style>
  <w:style w:type="paragraph" w:styleId="ListNumber5">
    <w:name w:val="List Number 5"/>
    <w:basedOn w:val="Normal"/>
    <w:rsid w:val="008C417C"/>
    <w:pPr>
      <w:tabs>
        <w:tab w:val="num" w:pos="2280"/>
      </w:tabs>
      <w:ind w:left="2280" w:hanging="360"/>
    </w:pPr>
  </w:style>
  <w:style w:type="paragraph" w:styleId="TableofFigures">
    <w:name w:val="table of figures"/>
    <w:basedOn w:val="Normal"/>
    <w:next w:val="Normal"/>
    <w:rsid w:val="008C417C"/>
    <w:pPr>
      <w:ind w:left="960" w:hanging="480"/>
    </w:pPr>
  </w:style>
  <w:style w:type="paragraph" w:styleId="Signature">
    <w:name w:val="Signature"/>
    <w:basedOn w:val="Normal"/>
    <w:rsid w:val="008C417C"/>
    <w:pPr>
      <w:ind w:left="4320"/>
    </w:pPr>
  </w:style>
  <w:style w:type="paragraph" w:customStyle="1" w:styleId="a8">
    <w:name w:val="內文 + 置中"/>
    <w:basedOn w:val="Normal"/>
    <w:rsid w:val="008C417C"/>
    <w:pPr>
      <w:spacing w:line="360" w:lineRule="auto"/>
      <w:jc w:val="center"/>
    </w:pPr>
    <w:rPr>
      <w:lang w:val="af-ZA"/>
    </w:rPr>
  </w:style>
  <w:style w:type="paragraph" w:customStyle="1" w:styleId="xl25">
    <w:name w:val="xl25"/>
    <w:basedOn w:val="Normal"/>
    <w:rsid w:val="008C417C"/>
    <w:pPr>
      <w:widowControl/>
      <w:spacing w:before="280" w:after="280"/>
      <w:textAlignment w:val="auto"/>
    </w:pPr>
    <w:rPr>
      <w:rFonts w:ascii="PMingLiU" w:eastAsia="PMingLiU" w:hAnsi="PMingLiU"/>
    </w:rPr>
  </w:style>
  <w:style w:type="paragraph" w:styleId="NormalWeb">
    <w:name w:val="Normal (Web)"/>
    <w:basedOn w:val="Normal"/>
    <w:rsid w:val="008C417C"/>
    <w:rPr>
      <w:rFonts w:ascii="Times New Roman" w:hAnsi="Times New Roman"/>
      <w:sz w:val="24"/>
      <w:szCs w:val="24"/>
    </w:rPr>
  </w:style>
  <w:style w:type="paragraph" w:customStyle="1" w:styleId="3040404">
    <w:name w:val="樣式 樣式 樣式 樣式 標題 3 + 套用後:  0.4 列 + 套用後:  0.4 列 + 套用後:  0.4 列 + 套用後..."/>
    <w:basedOn w:val="Normal"/>
    <w:rsid w:val="008C417C"/>
    <w:pPr>
      <w:tabs>
        <w:tab w:val="left" w:pos="360"/>
        <w:tab w:val="left" w:pos="600"/>
        <w:tab w:val="left" w:pos="1429"/>
      </w:tabs>
      <w:kinsoku w:val="0"/>
      <w:overflowPunct w:val="0"/>
      <w:spacing w:after="40" w:line="360" w:lineRule="auto"/>
      <w:ind w:left="1429" w:hanging="360"/>
      <w:textAlignment w:val="bottom"/>
    </w:pPr>
    <w:rPr>
      <w:rFonts w:eastAsia="PMingLiU" w:cs="PMingLiU"/>
      <w:b/>
      <w:bCs/>
      <w:color w:val="000000"/>
    </w:rPr>
  </w:style>
  <w:style w:type="paragraph" w:customStyle="1" w:styleId="1Arial14">
    <w:name w:val="樣式 標題 1 + (拉丁) Arial (中文) 標楷體 14 點 粗體 非全部大寫"/>
    <w:basedOn w:val="Normal"/>
    <w:rsid w:val="008C417C"/>
    <w:pPr>
      <w:tabs>
        <w:tab w:val="num" w:pos="480"/>
      </w:tabs>
      <w:ind w:left="480" w:hanging="480"/>
    </w:pPr>
  </w:style>
  <w:style w:type="paragraph" w:customStyle="1" w:styleId="0505">
    <w:name w:val="樣式 標題字元 + 套用前:  0.5 列 套用後:  0.5 列"/>
    <w:basedOn w:val="Title"/>
    <w:rsid w:val="008C417C"/>
    <w:pPr>
      <w:tabs>
        <w:tab w:val="left" w:pos="425"/>
        <w:tab w:val="num" w:pos="905"/>
        <w:tab w:val="left" w:pos="1100"/>
        <w:tab w:val="left" w:pos="1226"/>
      </w:tabs>
      <w:spacing w:before="120" w:after="120"/>
      <w:ind w:left="425" w:hanging="480"/>
    </w:pPr>
    <w:rPr>
      <w:rFonts w:cs="PMingLiU"/>
      <w:szCs w:val="20"/>
    </w:rPr>
  </w:style>
  <w:style w:type="paragraph" w:customStyle="1" w:styleId="a9">
    <w:name w:val="樣式 左右對齊"/>
    <w:basedOn w:val="Normal"/>
    <w:rsid w:val="008C417C"/>
    <w:pPr>
      <w:overflowPunct w:val="0"/>
      <w:jc w:val="both"/>
    </w:pPr>
    <w:rPr>
      <w:rFonts w:cs="PMingLiU"/>
    </w:rPr>
  </w:style>
  <w:style w:type="paragraph" w:customStyle="1" w:styleId="CM5">
    <w:name w:val="CM5"/>
    <w:basedOn w:val="Default"/>
    <w:next w:val="Default"/>
    <w:rsid w:val="008C417C"/>
    <w:pPr>
      <w:spacing w:line="331" w:lineRule="atLeast"/>
    </w:pPr>
    <w:rPr>
      <w:rFonts w:cs="Arial Unicode MS"/>
      <w:color w:val="auto"/>
    </w:rPr>
  </w:style>
  <w:style w:type="paragraph" w:customStyle="1" w:styleId="CM22">
    <w:name w:val="CM22"/>
    <w:basedOn w:val="Default"/>
    <w:next w:val="Default"/>
    <w:rsid w:val="008C417C"/>
    <w:pPr>
      <w:spacing w:after="328"/>
    </w:pPr>
    <w:rPr>
      <w:rFonts w:cs="Arial Unicode MS"/>
      <w:color w:val="auto"/>
    </w:rPr>
  </w:style>
  <w:style w:type="paragraph" w:customStyle="1" w:styleId="CM24">
    <w:name w:val="CM24"/>
    <w:basedOn w:val="Default"/>
    <w:next w:val="Default"/>
    <w:rsid w:val="008C417C"/>
    <w:pPr>
      <w:spacing w:after="105"/>
    </w:pPr>
    <w:rPr>
      <w:rFonts w:cs="Arial Unicode MS"/>
      <w:color w:val="auto"/>
    </w:rPr>
  </w:style>
  <w:style w:type="paragraph" w:customStyle="1" w:styleId="CM21">
    <w:name w:val="CM21"/>
    <w:basedOn w:val="Default"/>
    <w:next w:val="Default"/>
    <w:rsid w:val="008C417C"/>
    <w:pPr>
      <w:spacing w:after="223"/>
    </w:pPr>
    <w:rPr>
      <w:rFonts w:cs="Arial Unicode MS"/>
      <w:color w:val="auto"/>
    </w:rPr>
  </w:style>
  <w:style w:type="paragraph" w:customStyle="1" w:styleId="CM20">
    <w:name w:val="CM20"/>
    <w:basedOn w:val="Default"/>
    <w:next w:val="Default"/>
    <w:rsid w:val="008C417C"/>
    <w:pPr>
      <w:spacing w:after="423"/>
    </w:pPr>
    <w:rPr>
      <w:rFonts w:cs="Arial Unicode MS"/>
      <w:color w:val="auto"/>
    </w:rPr>
  </w:style>
  <w:style w:type="paragraph" w:customStyle="1" w:styleId="CM17">
    <w:name w:val="CM17"/>
    <w:basedOn w:val="Default"/>
    <w:next w:val="Default"/>
    <w:rsid w:val="008C417C"/>
    <w:pPr>
      <w:spacing w:line="240" w:lineRule="atLeast"/>
    </w:pPr>
    <w:rPr>
      <w:rFonts w:cs="Arial Unicode MS"/>
      <w:color w:val="auto"/>
    </w:rPr>
  </w:style>
  <w:style w:type="paragraph" w:customStyle="1" w:styleId="CM31">
    <w:name w:val="CM31"/>
    <w:basedOn w:val="Default"/>
    <w:next w:val="Default"/>
    <w:rsid w:val="008C417C"/>
    <w:pPr>
      <w:spacing w:after="498"/>
    </w:pPr>
    <w:rPr>
      <w:rFonts w:cs="Arial Unicode MS"/>
      <w:color w:val="auto"/>
    </w:rPr>
  </w:style>
  <w:style w:type="paragraph" w:customStyle="1" w:styleId="CM19">
    <w:name w:val="CM19"/>
    <w:basedOn w:val="Default"/>
    <w:next w:val="Default"/>
    <w:rsid w:val="008C417C"/>
    <w:pPr>
      <w:spacing w:line="240" w:lineRule="atLeast"/>
    </w:pPr>
    <w:rPr>
      <w:rFonts w:cs="Arial Unicode MS"/>
      <w:color w:val="auto"/>
    </w:rPr>
  </w:style>
  <w:style w:type="paragraph" w:customStyle="1" w:styleId="Appendix">
    <w:name w:val="Appendix"/>
    <w:basedOn w:val="Normal"/>
    <w:rsid w:val="008C417C"/>
    <w:pPr>
      <w:tabs>
        <w:tab w:val="num" w:pos="422"/>
      </w:tabs>
      <w:ind w:left="422" w:hanging="425"/>
    </w:pPr>
    <w:rPr>
      <w:b/>
      <w:sz w:val="28"/>
      <w:szCs w:val="28"/>
    </w:rPr>
  </w:style>
  <w:style w:type="paragraph" w:customStyle="1" w:styleId="11">
    <w:name w:val="內文1"/>
    <w:basedOn w:val="Normal"/>
    <w:rsid w:val="008C417C"/>
    <w:pPr>
      <w:ind w:left="400"/>
      <w:textAlignment w:val="auto"/>
    </w:pPr>
    <w:rPr>
      <w:rFonts w:eastAsia="PMingLiU" w:cs="PMingLiU"/>
      <w:kern w:val="1"/>
    </w:rPr>
  </w:style>
  <w:style w:type="paragraph" w:styleId="CommentSubject">
    <w:name w:val="annotation subject"/>
    <w:basedOn w:val="CommentText"/>
    <w:next w:val="CommentText"/>
    <w:rsid w:val="008C417C"/>
    <w:pPr>
      <w:textAlignment w:val="auto"/>
    </w:pPr>
    <w:rPr>
      <w:rFonts w:ascii="Arial Unicode MS" w:eastAsia="PMingLiU" w:hAnsi="Arial Unicode MS"/>
      <w:b/>
      <w:bCs/>
      <w:kern w:val="1"/>
    </w:rPr>
  </w:style>
  <w:style w:type="paragraph" w:customStyle="1" w:styleId="40">
    <w:name w:val="樣式 左 4 字元"/>
    <w:basedOn w:val="Normal"/>
    <w:rsid w:val="008C417C"/>
    <w:pPr>
      <w:ind w:left="800"/>
      <w:textAlignment w:val="auto"/>
    </w:pPr>
    <w:rPr>
      <w:rFonts w:eastAsia="PMingLiU" w:cs="PMingLiU"/>
      <w:kern w:val="1"/>
    </w:rPr>
  </w:style>
  <w:style w:type="paragraph" w:customStyle="1" w:styleId="22">
    <w:name w:val="內文2"/>
    <w:basedOn w:val="BodyTextFirstIndent"/>
    <w:rsid w:val="008C417C"/>
    <w:pPr>
      <w:spacing w:line="360" w:lineRule="auto"/>
      <w:ind w:left="960" w:firstLine="440"/>
    </w:pPr>
    <w:rPr>
      <w:rFonts w:eastAsia="PMingLiU" w:cs="PMingLiU"/>
      <w:color w:val="000000"/>
    </w:rPr>
  </w:style>
  <w:style w:type="paragraph" w:customStyle="1" w:styleId="15">
    <w:name w:val="樣式 章節附註文字 + 左右對齊 行距:  1.5 倍行高"/>
    <w:basedOn w:val="EndnoteText"/>
    <w:rsid w:val="008C417C"/>
    <w:pPr>
      <w:spacing w:line="360" w:lineRule="auto"/>
      <w:ind w:left="1500"/>
      <w:jc w:val="both"/>
    </w:pPr>
    <w:rPr>
      <w:rFonts w:ascii="Arial" w:hAnsi="Arial" w:cs="PMingLiU"/>
    </w:rPr>
  </w:style>
  <w:style w:type="paragraph" w:customStyle="1" w:styleId="Appendix05051">
    <w:name w:val="樣式 Appendix + 套用前:  0.5 列 套用後:  0.5 列1"/>
    <w:basedOn w:val="Normal"/>
    <w:rsid w:val="008C417C"/>
    <w:pPr>
      <w:tabs>
        <w:tab w:val="left" w:pos="2280"/>
      </w:tabs>
      <w:spacing w:after="50" w:line="360" w:lineRule="auto"/>
      <w:ind w:left="2280" w:hanging="360"/>
      <w:textAlignment w:val="auto"/>
    </w:pPr>
    <w:rPr>
      <w:rFonts w:eastAsia="PMingLiU" w:cs="PMingLiU"/>
      <w:b/>
      <w:bCs/>
      <w:kern w:val="1"/>
      <w:sz w:val="28"/>
    </w:rPr>
  </w:style>
  <w:style w:type="paragraph" w:customStyle="1" w:styleId="Appendix0505105">
    <w:name w:val="樣式 樣式 Appendix + 套用前:  0.5 列 套用後:  0.5 列1 + 套用後:  0.5 列"/>
    <w:basedOn w:val="Appendix05051"/>
    <w:rsid w:val="008C417C"/>
    <w:pPr>
      <w:tabs>
        <w:tab w:val="left" w:pos="1980"/>
      </w:tabs>
      <w:spacing w:after="120"/>
    </w:pPr>
  </w:style>
  <w:style w:type="paragraph" w:customStyle="1" w:styleId="aa">
    <w:name w:val="a"/>
    <w:basedOn w:val="Normal"/>
    <w:rsid w:val="008C417C"/>
    <w:pPr>
      <w:widowControl/>
      <w:spacing w:line="360" w:lineRule="auto"/>
      <w:ind w:left="102"/>
      <w:textAlignment w:val="auto"/>
    </w:pPr>
    <w:rPr>
      <w:rFonts w:eastAsia="PMingLiU" w:cs="Arial"/>
    </w:rPr>
  </w:style>
  <w:style w:type="paragraph" w:customStyle="1" w:styleId="100">
    <w:name w:val="內容目錄 10"/>
    <w:basedOn w:val="a5"/>
    <w:rsid w:val="008C417C"/>
    <w:pPr>
      <w:tabs>
        <w:tab w:val="right" w:leader="dot" w:pos="7091"/>
      </w:tabs>
      <w:ind w:left="2547"/>
    </w:pPr>
  </w:style>
  <w:style w:type="paragraph" w:customStyle="1" w:styleId="ab">
    <w:name w:val="表格內容"/>
    <w:basedOn w:val="Normal"/>
    <w:rsid w:val="008C417C"/>
    <w:pPr>
      <w:suppressLineNumbers/>
    </w:pPr>
  </w:style>
  <w:style w:type="paragraph" w:customStyle="1" w:styleId="ac">
    <w:name w:val="表格標題"/>
    <w:basedOn w:val="ab"/>
    <w:rsid w:val="008C417C"/>
    <w:pPr>
      <w:jc w:val="center"/>
    </w:pPr>
    <w:rPr>
      <w:b/>
      <w:bCs/>
    </w:rPr>
  </w:style>
  <w:style w:type="paragraph" w:styleId="TOCHeading">
    <w:name w:val="TOC Heading"/>
    <w:basedOn w:val="Heading1"/>
    <w:next w:val="Normal"/>
    <w:uiPriority w:val="39"/>
    <w:qFormat/>
    <w:rsid w:val="008C417C"/>
    <w:pPr>
      <w:keepLines/>
      <w:widowControl/>
      <w:numPr>
        <w:numId w:val="0"/>
      </w:numPr>
      <w:suppressAutoHyphens w:val="0"/>
      <w:spacing w:before="480" w:line="276" w:lineRule="auto"/>
      <w:textAlignment w:val="auto"/>
    </w:pPr>
    <w:rPr>
      <w:rFonts w:ascii="Cambria" w:hAnsi="Cambria" w:cs="Times New Roman"/>
      <w:bCs/>
      <w:color w:val="365F91"/>
    </w:rPr>
  </w:style>
  <w:style w:type="table" w:styleId="TableGrid">
    <w:name w:val="Table Grid"/>
    <w:basedOn w:val="TableNormal"/>
    <w:uiPriority w:val="59"/>
    <w:rsid w:val="00621A8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2">
    <w:name w:val="樣式1"/>
    <w:basedOn w:val="BodyText"/>
    <w:rsid w:val="00592C8A"/>
    <w:rPr>
      <w:b/>
    </w:rPr>
  </w:style>
  <w:style w:type="paragraph" w:styleId="NormalIndent">
    <w:name w:val="Normal Indent"/>
    <w:basedOn w:val="Normal"/>
    <w:rsid w:val="00272B01"/>
    <w:pPr>
      <w:suppressAutoHyphens w:val="0"/>
      <w:adjustRightInd w:val="0"/>
      <w:spacing w:line="360" w:lineRule="auto"/>
      <w:ind w:left="482"/>
    </w:pPr>
    <w:rPr>
      <w:color w:val="000000"/>
      <w:lang w:eastAsia="zh-TW"/>
    </w:rPr>
  </w:style>
  <w:style w:type="character" w:customStyle="1" w:styleId="steven">
    <w:name w:val="steven"/>
    <w:semiHidden/>
    <w:rsid w:val="00C06095"/>
    <w:rPr>
      <w:rFonts w:ascii="Verdana" w:hAnsi="Verdana"/>
      <w:b w:val="0"/>
      <w:bCs w:val="0"/>
      <w:i w:val="0"/>
      <w:iCs w:val="0"/>
      <w:strike w:val="0"/>
      <w:color w:val="000080"/>
      <w:sz w:val="20"/>
      <w:szCs w:val="20"/>
      <w:u w:val="none"/>
    </w:rPr>
  </w:style>
  <w:style w:type="table" w:styleId="Table3Deffects1">
    <w:name w:val="Table 3D effects 1"/>
    <w:basedOn w:val="TableNormal"/>
    <w:rsid w:val="005F2026"/>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3">
    <w:name w:val="Table 3D effects 3"/>
    <w:basedOn w:val="TableNormal"/>
    <w:rsid w:val="0021557C"/>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rsid w:val="005413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Pr>
      <w:rFonts w:ascii="MingLiU" w:hAnsi="MingLiU" w:cs="MingLiU"/>
      <w:sz w:val="24"/>
      <w:szCs w:val="24"/>
      <w:lang w:eastAsia="zh-TW"/>
    </w:rPr>
  </w:style>
  <w:style w:type="character" w:customStyle="1" w:styleId="st2">
    <w:name w:val="st2"/>
    <w:basedOn w:val="DefaultParagraphFont"/>
    <w:rsid w:val="003722A9"/>
  </w:style>
  <w:style w:type="character" w:customStyle="1" w:styleId="23">
    <w:name w:val="預設段落字型2"/>
    <w:rsid w:val="00E63DA3"/>
  </w:style>
  <w:style w:type="paragraph" w:customStyle="1" w:styleId="13">
    <w:name w:val="標題1"/>
    <w:basedOn w:val="Normal"/>
    <w:next w:val="BodyText"/>
    <w:rsid w:val="00E63DA3"/>
    <w:pPr>
      <w:keepNext/>
      <w:spacing w:before="240" w:after="120"/>
    </w:pPr>
    <w:rPr>
      <w:rFonts w:eastAsia="PMingLiU" w:cs="Mangal"/>
      <w:sz w:val="28"/>
      <w:szCs w:val="28"/>
    </w:rPr>
  </w:style>
  <w:style w:type="paragraph" w:customStyle="1" w:styleId="default0">
    <w:name w:val="default"/>
    <w:basedOn w:val="Normal"/>
    <w:rsid w:val="000647DC"/>
    <w:pPr>
      <w:widowControl/>
      <w:suppressAutoHyphens w:val="0"/>
      <w:autoSpaceDE w:val="0"/>
      <w:textAlignment w:val="auto"/>
    </w:pPr>
    <w:rPr>
      <w:rFonts w:eastAsia="PMingLiU" w:cs="Arial"/>
      <w:color w:val="000000"/>
      <w:sz w:val="24"/>
      <w:szCs w:val="24"/>
      <w:lang w:eastAsia="zh-TW"/>
    </w:rPr>
  </w:style>
  <w:style w:type="character" w:customStyle="1" w:styleId="apple-converted-space">
    <w:name w:val="apple-converted-space"/>
    <w:basedOn w:val="DefaultParagraphFont"/>
    <w:rsid w:val="001B092F"/>
  </w:style>
  <w:style w:type="paragraph" w:styleId="NoSpacing">
    <w:name w:val="No Spacing"/>
    <w:uiPriority w:val="1"/>
    <w:qFormat/>
    <w:rsid w:val="00523DB5"/>
    <w:pPr>
      <w:widowControl w:val="0"/>
      <w:jc w:val="center"/>
    </w:pPr>
    <w:rPr>
      <w:rFonts w:ascii="Calibri" w:hAnsi="Calibri"/>
      <w:kern w:val="2"/>
      <w:sz w:val="24"/>
      <w:szCs w:val="22"/>
    </w:rPr>
  </w:style>
  <w:style w:type="character" w:customStyle="1" w:styleId="FooterChar">
    <w:name w:val="Footer Char"/>
    <w:link w:val="Footer"/>
    <w:uiPriority w:val="99"/>
    <w:rsid w:val="00E41764"/>
    <w:rPr>
      <w:rFonts w:ascii="Arial" w:eastAsia="MingLiU" w:hAnsi="Arial" w:cs="Arial"/>
      <w:b/>
      <w:i/>
      <w:color w:val="000000"/>
      <w:lang w:eastAsia="ar-SA"/>
    </w:rPr>
  </w:style>
  <w:style w:type="paragraph" w:styleId="ListParagraph">
    <w:name w:val="List Paragraph"/>
    <w:basedOn w:val="Normal"/>
    <w:uiPriority w:val="34"/>
    <w:qFormat/>
    <w:rsid w:val="00D05F8D"/>
    <w:pPr>
      <w:widowControl/>
      <w:suppressAutoHyphens w:val="0"/>
      <w:ind w:leftChars="200" w:left="480"/>
      <w:jc w:val="center"/>
      <w:textAlignment w:val="auto"/>
    </w:pPr>
    <w:rPr>
      <w:rFonts w:ascii="Calibri" w:eastAsia="PMingLiU" w:hAnsi="Calibri"/>
      <w:kern w:val="2"/>
      <w:sz w:val="24"/>
      <w:szCs w:val="22"/>
      <w:lang w:eastAsia="zh-TW"/>
    </w:rPr>
  </w:style>
  <w:style w:type="character" w:customStyle="1" w:styleId="SubtitleChar">
    <w:name w:val="Subtitle Char"/>
    <w:link w:val="Subtitle"/>
    <w:uiPriority w:val="11"/>
    <w:rsid w:val="00D05F8D"/>
    <w:rPr>
      <w:rFonts w:ascii="Arial" w:hAnsi="Arial"/>
      <w:i/>
      <w:lang w:eastAsia="ar-SA"/>
    </w:rPr>
  </w:style>
  <w:style w:type="character" w:customStyle="1" w:styleId="BodyText2Char">
    <w:name w:val="Body Text 2 Char"/>
    <w:link w:val="BodyText2"/>
    <w:rsid w:val="001729DB"/>
    <w:rPr>
      <w:rFonts w:ascii="Arial" w:hAnsi="Arial" w:cs="Arial"/>
      <w:lang w:eastAsia="ar-SA"/>
    </w:rPr>
  </w:style>
  <w:style w:type="character" w:customStyle="1" w:styleId="HeaderChar">
    <w:name w:val="Header Char"/>
    <w:basedOn w:val="DefaultParagraphFont"/>
    <w:link w:val="Header"/>
    <w:uiPriority w:val="99"/>
    <w:rsid w:val="00BF4E1F"/>
    <w:rPr>
      <w:rFonts w:ascii="Arial" w:eastAsia="MingLiU" w:hAnsi="Arial" w:cs="Arial"/>
      <w:b/>
      <w:i/>
      <w:iCs/>
      <w:lang w:eastAsia="ar-SA"/>
    </w:rPr>
  </w:style>
  <w:style w:type="character" w:customStyle="1" w:styleId="A50">
    <w:name w:val="A5"/>
    <w:uiPriority w:val="99"/>
    <w:rsid w:val="005F2971"/>
    <w:rPr>
      <w:color w:val="000000"/>
      <w:sz w:val="22"/>
      <w:szCs w:val="22"/>
    </w:rPr>
  </w:style>
  <w:style w:type="table" w:customStyle="1" w:styleId="TableNormal1">
    <w:name w:val="Table Normal1"/>
    <w:uiPriority w:val="2"/>
    <w:semiHidden/>
    <w:unhideWhenUsed/>
    <w:qFormat/>
    <w:rsid w:val="009E47EC"/>
    <w:pPr>
      <w:widowControl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paragraph" w:customStyle="1" w:styleId="31">
    <w:name w:val="标题 31"/>
    <w:basedOn w:val="Normal"/>
    <w:uiPriority w:val="1"/>
    <w:qFormat/>
    <w:rsid w:val="009E47EC"/>
    <w:pPr>
      <w:suppressAutoHyphens w:val="0"/>
      <w:spacing w:before="14"/>
      <w:ind w:left="140"/>
      <w:textAlignment w:val="auto"/>
      <w:outlineLvl w:val="3"/>
    </w:pPr>
    <w:rPr>
      <w:rFonts w:eastAsia="Arial" w:cs="Arial"/>
      <w:b/>
      <w:bCs/>
      <w:sz w:val="28"/>
      <w:szCs w:val="28"/>
      <w:lang w:eastAsia="en-US"/>
    </w:rPr>
  </w:style>
  <w:style w:type="paragraph" w:customStyle="1" w:styleId="61">
    <w:name w:val="标题 61"/>
    <w:basedOn w:val="Normal"/>
    <w:uiPriority w:val="1"/>
    <w:qFormat/>
    <w:rsid w:val="009E47EC"/>
    <w:pPr>
      <w:suppressAutoHyphens w:val="0"/>
      <w:spacing w:before="74"/>
      <w:ind w:left="440" w:right="457"/>
      <w:textAlignment w:val="auto"/>
      <w:outlineLvl w:val="6"/>
    </w:pPr>
    <w:rPr>
      <w:rFonts w:eastAsia="Arial" w:cs="Arial"/>
      <w:b/>
      <w:bCs/>
      <w:lang w:eastAsia="en-US"/>
    </w:rPr>
  </w:style>
  <w:style w:type="paragraph" w:customStyle="1" w:styleId="TableParagraph">
    <w:name w:val="Table Paragraph"/>
    <w:basedOn w:val="Normal"/>
    <w:uiPriority w:val="1"/>
    <w:qFormat/>
    <w:rsid w:val="009E47EC"/>
    <w:pPr>
      <w:suppressAutoHyphens w:val="0"/>
      <w:textAlignment w:val="auto"/>
    </w:pPr>
    <w:rPr>
      <w:rFonts w:eastAsia="Arial" w:cs="Arial"/>
      <w:sz w:val="22"/>
      <w:szCs w:val="22"/>
      <w:lang w:eastAsia="en-US"/>
    </w:rPr>
  </w:style>
  <w:style w:type="paragraph" w:customStyle="1" w:styleId="41">
    <w:name w:val="标题 41"/>
    <w:basedOn w:val="Normal"/>
    <w:uiPriority w:val="1"/>
    <w:qFormat/>
    <w:rsid w:val="009E47EC"/>
    <w:pPr>
      <w:suppressAutoHyphens w:val="0"/>
      <w:spacing w:before="26"/>
      <w:ind w:left="460"/>
      <w:textAlignment w:val="auto"/>
      <w:outlineLvl w:val="4"/>
    </w:pPr>
    <w:rPr>
      <w:rFonts w:eastAsia="Arial" w:cs="Arial"/>
      <w:b/>
      <w:bCs/>
      <w:sz w:val="24"/>
      <w:szCs w:val="24"/>
      <w:lang w:eastAsia="en-US"/>
    </w:rPr>
  </w:style>
  <w:style w:type="character" w:customStyle="1" w:styleId="st1">
    <w:name w:val="st1"/>
    <w:basedOn w:val="DefaultParagraphFont"/>
    <w:rsid w:val="00C177A5"/>
  </w:style>
  <w:style w:type="paragraph" w:customStyle="1" w:styleId="14">
    <w:name w:val="列出段落1"/>
    <w:basedOn w:val="Normal"/>
    <w:uiPriority w:val="34"/>
    <w:qFormat/>
    <w:rsid w:val="006F5652"/>
    <w:pPr>
      <w:suppressAutoHyphens w:val="0"/>
      <w:ind w:firstLineChars="200" w:firstLine="420"/>
      <w:jc w:val="both"/>
      <w:textAlignment w:val="auto"/>
    </w:pPr>
    <w:rPr>
      <w:rFonts w:ascii="Calibri" w:eastAsia="SimSun" w:hAnsi="Calibri"/>
      <w:kern w:val="2"/>
      <w:sz w:val="21"/>
      <w:szCs w:val="22"/>
      <w:lang w:eastAsia="zh-CN"/>
    </w:rPr>
  </w:style>
  <w:style w:type="paragraph" w:customStyle="1" w:styleId="110">
    <w:name w:val="目录 11"/>
    <w:basedOn w:val="Normal"/>
    <w:uiPriority w:val="1"/>
    <w:qFormat/>
    <w:rsid w:val="0030155C"/>
    <w:pPr>
      <w:suppressAutoHyphens w:val="0"/>
      <w:spacing w:before="280"/>
      <w:ind w:left="140"/>
      <w:textAlignment w:val="auto"/>
    </w:pPr>
    <w:rPr>
      <w:rFonts w:eastAsia="Arial" w:cs="Arial"/>
      <w:b/>
      <w:bCs/>
      <w:sz w:val="24"/>
      <w:szCs w:val="24"/>
      <w:u w:val="single" w:color="000000"/>
      <w:lang w:eastAsia="en-US"/>
    </w:rPr>
  </w:style>
  <w:style w:type="paragraph" w:customStyle="1" w:styleId="210">
    <w:name w:val="目录 21"/>
    <w:basedOn w:val="Normal"/>
    <w:uiPriority w:val="1"/>
    <w:qFormat/>
    <w:rsid w:val="0030155C"/>
    <w:pPr>
      <w:suppressAutoHyphens w:val="0"/>
      <w:spacing w:before="56"/>
      <w:ind w:left="140"/>
      <w:textAlignment w:val="auto"/>
    </w:pPr>
    <w:rPr>
      <w:rFonts w:eastAsia="Arial" w:cs="Arial"/>
      <w:b/>
      <w:bCs/>
      <w:sz w:val="22"/>
      <w:szCs w:val="22"/>
      <w:lang w:eastAsia="en-US"/>
    </w:rPr>
  </w:style>
  <w:style w:type="paragraph" w:customStyle="1" w:styleId="310">
    <w:name w:val="目录 31"/>
    <w:basedOn w:val="Normal"/>
    <w:uiPriority w:val="1"/>
    <w:qFormat/>
    <w:rsid w:val="0030155C"/>
    <w:pPr>
      <w:suppressAutoHyphens w:val="0"/>
      <w:spacing w:before="84"/>
      <w:ind w:left="140"/>
      <w:textAlignment w:val="auto"/>
    </w:pPr>
    <w:rPr>
      <w:rFonts w:eastAsia="Arial" w:cs="Arial"/>
      <w:lang w:eastAsia="en-US"/>
    </w:rPr>
  </w:style>
  <w:style w:type="paragraph" w:customStyle="1" w:styleId="410">
    <w:name w:val="目录 41"/>
    <w:basedOn w:val="Normal"/>
    <w:uiPriority w:val="1"/>
    <w:qFormat/>
    <w:rsid w:val="0030155C"/>
    <w:pPr>
      <w:suppressAutoHyphens w:val="0"/>
      <w:spacing w:before="84"/>
      <w:ind w:left="140"/>
      <w:textAlignment w:val="auto"/>
    </w:pPr>
    <w:rPr>
      <w:rFonts w:eastAsia="Arial" w:cs="Arial"/>
      <w:b/>
      <w:bCs/>
      <w:i/>
      <w:sz w:val="22"/>
      <w:szCs w:val="22"/>
      <w:lang w:eastAsia="en-US"/>
    </w:rPr>
  </w:style>
  <w:style w:type="paragraph" w:customStyle="1" w:styleId="111">
    <w:name w:val="标题 11"/>
    <w:basedOn w:val="Normal"/>
    <w:uiPriority w:val="1"/>
    <w:qFormat/>
    <w:rsid w:val="0030155C"/>
    <w:pPr>
      <w:suppressAutoHyphens w:val="0"/>
      <w:spacing w:before="20"/>
      <w:ind w:left="2969" w:right="457"/>
      <w:textAlignment w:val="auto"/>
      <w:outlineLvl w:val="1"/>
    </w:pPr>
    <w:rPr>
      <w:rFonts w:eastAsia="Arial" w:cs="Arial"/>
      <w:b/>
      <w:bCs/>
      <w:sz w:val="65"/>
      <w:szCs w:val="65"/>
      <w:lang w:eastAsia="en-US"/>
    </w:rPr>
  </w:style>
  <w:style w:type="paragraph" w:customStyle="1" w:styleId="211">
    <w:name w:val="标题 21"/>
    <w:basedOn w:val="Normal"/>
    <w:uiPriority w:val="1"/>
    <w:qFormat/>
    <w:rsid w:val="0030155C"/>
    <w:pPr>
      <w:suppressAutoHyphens w:val="0"/>
      <w:spacing w:line="360" w:lineRule="exact"/>
      <w:textAlignment w:val="auto"/>
      <w:outlineLvl w:val="2"/>
    </w:pPr>
    <w:rPr>
      <w:rFonts w:eastAsia="Arial" w:cs="Arial"/>
      <w:sz w:val="36"/>
      <w:szCs w:val="36"/>
      <w:lang w:eastAsia="en-US"/>
    </w:rPr>
  </w:style>
  <w:style w:type="paragraph" w:customStyle="1" w:styleId="51">
    <w:name w:val="标题 51"/>
    <w:basedOn w:val="Normal"/>
    <w:uiPriority w:val="1"/>
    <w:qFormat/>
    <w:rsid w:val="0030155C"/>
    <w:pPr>
      <w:suppressAutoHyphens w:val="0"/>
      <w:spacing w:before="78"/>
      <w:ind w:left="1295" w:right="457"/>
      <w:textAlignment w:val="auto"/>
      <w:outlineLvl w:val="5"/>
    </w:pPr>
    <w:rPr>
      <w:rFonts w:eastAsia="Arial" w:cs="Arial"/>
      <w:sz w:val="21"/>
      <w:szCs w:val="21"/>
      <w:lang w:eastAsia="en-US"/>
    </w:rPr>
  </w:style>
  <w:style w:type="character" w:customStyle="1" w:styleId="BalloonTextChar">
    <w:name w:val="Balloon Text Char"/>
    <w:basedOn w:val="DefaultParagraphFont"/>
    <w:link w:val="BalloonText"/>
    <w:uiPriority w:val="99"/>
    <w:rsid w:val="0030155C"/>
    <w:rPr>
      <w:rFonts w:ascii="Arial" w:hAnsi="Arial"/>
      <w:sz w:val="18"/>
      <w:szCs w:val="18"/>
      <w:lang w:eastAsia="ar-SA"/>
    </w:rPr>
  </w:style>
  <w:style w:type="paragraph" w:customStyle="1" w:styleId="311">
    <w:name w:val="标题 311"/>
    <w:basedOn w:val="Normal"/>
    <w:uiPriority w:val="1"/>
    <w:qFormat/>
    <w:rsid w:val="00464215"/>
    <w:pPr>
      <w:suppressAutoHyphens w:val="0"/>
      <w:spacing w:before="14"/>
      <w:ind w:left="140"/>
      <w:textAlignment w:val="auto"/>
      <w:outlineLvl w:val="3"/>
    </w:pPr>
    <w:rPr>
      <w:rFonts w:eastAsia="Arial" w:cs="Arial"/>
      <w:b/>
      <w:bCs/>
      <w:sz w:val="28"/>
      <w:szCs w:val="28"/>
      <w:lang w:eastAsia="en-US"/>
    </w:rPr>
  </w:style>
  <w:style w:type="paragraph" w:customStyle="1" w:styleId="611">
    <w:name w:val="标题 611"/>
    <w:basedOn w:val="Normal"/>
    <w:uiPriority w:val="1"/>
    <w:qFormat/>
    <w:rsid w:val="00464215"/>
    <w:pPr>
      <w:suppressAutoHyphens w:val="0"/>
      <w:spacing w:before="74"/>
      <w:ind w:left="440" w:right="457"/>
      <w:textAlignment w:val="auto"/>
      <w:outlineLvl w:val="6"/>
    </w:pPr>
    <w:rPr>
      <w:rFonts w:eastAsia="Arial" w:cs="Arial"/>
      <w:b/>
      <w:bCs/>
      <w:lang w:eastAsia="en-US"/>
    </w:rPr>
  </w:style>
  <w:style w:type="paragraph" w:customStyle="1" w:styleId="411">
    <w:name w:val="标题 411"/>
    <w:basedOn w:val="Normal"/>
    <w:uiPriority w:val="1"/>
    <w:qFormat/>
    <w:rsid w:val="00464215"/>
    <w:pPr>
      <w:suppressAutoHyphens w:val="0"/>
      <w:spacing w:before="26"/>
      <w:ind w:left="460"/>
      <w:textAlignment w:val="auto"/>
      <w:outlineLvl w:val="4"/>
    </w:pPr>
    <w:rPr>
      <w:rFonts w:eastAsia="Arial" w:cs="Arial"/>
      <w:b/>
      <w:bCs/>
      <w:sz w:val="24"/>
      <w:szCs w:val="24"/>
      <w:lang w:eastAsia="en-US"/>
    </w:rPr>
  </w:style>
  <w:style w:type="paragraph" w:customStyle="1" w:styleId="112">
    <w:name w:val="列出段落11"/>
    <w:basedOn w:val="Normal"/>
    <w:uiPriority w:val="34"/>
    <w:qFormat/>
    <w:rsid w:val="00464215"/>
    <w:pPr>
      <w:suppressAutoHyphens w:val="0"/>
      <w:ind w:firstLineChars="200" w:firstLine="420"/>
      <w:jc w:val="both"/>
      <w:textAlignment w:val="auto"/>
    </w:pPr>
    <w:rPr>
      <w:rFonts w:ascii="Calibri" w:eastAsia="SimSun" w:hAnsi="Calibri"/>
      <w:kern w:val="2"/>
      <w:sz w:val="21"/>
      <w:szCs w:val="22"/>
      <w:lang w:eastAsia="zh-CN"/>
    </w:rPr>
  </w:style>
  <w:style w:type="paragraph" w:customStyle="1" w:styleId="1110">
    <w:name w:val="目录 111"/>
    <w:basedOn w:val="Normal"/>
    <w:uiPriority w:val="1"/>
    <w:qFormat/>
    <w:rsid w:val="00464215"/>
    <w:pPr>
      <w:suppressAutoHyphens w:val="0"/>
      <w:spacing w:before="280"/>
      <w:ind w:left="140"/>
      <w:textAlignment w:val="auto"/>
    </w:pPr>
    <w:rPr>
      <w:rFonts w:eastAsia="Arial" w:cs="Arial"/>
      <w:b/>
      <w:bCs/>
      <w:sz w:val="24"/>
      <w:szCs w:val="24"/>
      <w:u w:val="single" w:color="000000"/>
      <w:lang w:eastAsia="en-US"/>
    </w:rPr>
  </w:style>
  <w:style w:type="paragraph" w:customStyle="1" w:styleId="2110">
    <w:name w:val="目录 211"/>
    <w:basedOn w:val="Normal"/>
    <w:uiPriority w:val="1"/>
    <w:qFormat/>
    <w:rsid w:val="00464215"/>
    <w:pPr>
      <w:suppressAutoHyphens w:val="0"/>
      <w:spacing w:before="56"/>
      <w:ind w:left="140"/>
      <w:textAlignment w:val="auto"/>
    </w:pPr>
    <w:rPr>
      <w:rFonts w:eastAsia="Arial" w:cs="Arial"/>
      <w:b/>
      <w:bCs/>
      <w:sz w:val="22"/>
      <w:szCs w:val="22"/>
      <w:lang w:eastAsia="en-US"/>
    </w:rPr>
  </w:style>
  <w:style w:type="paragraph" w:customStyle="1" w:styleId="3110">
    <w:name w:val="目录 311"/>
    <w:basedOn w:val="Normal"/>
    <w:uiPriority w:val="1"/>
    <w:qFormat/>
    <w:rsid w:val="00464215"/>
    <w:pPr>
      <w:suppressAutoHyphens w:val="0"/>
      <w:spacing w:before="84"/>
      <w:ind w:left="140"/>
      <w:textAlignment w:val="auto"/>
    </w:pPr>
    <w:rPr>
      <w:rFonts w:eastAsia="Arial" w:cs="Arial"/>
      <w:lang w:eastAsia="en-US"/>
    </w:rPr>
  </w:style>
  <w:style w:type="paragraph" w:customStyle="1" w:styleId="4110">
    <w:name w:val="目录 411"/>
    <w:basedOn w:val="Normal"/>
    <w:uiPriority w:val="1"/>
    <w:qFormat/>
    <w:rsid w:val="00464215"/>
    <w:pPr>
      <w:suppressAutoHyphens w:val="0"/>
      <w:spacing w:before="84"/>
      <w:ind w:left="140"/>
      <w:textAlignment w:val="auto"/>
    </w:pPr>
    <w:rPr>
      <w:rFonts w:eastAsia="Arial" w:cs="Arial"/>
      <w:b/>
      <w:bCs/>
      <w:i/>
      <w:sz w:val="22"/>
      <w:szCs w:val="22"/>
      <w:lang w:eastAsia="en-US"/>
    </w:rPr>
  </w:style>
  <w:style w:type="paragraph" w:customStyle="1" w:styleId="1111">
    <w:name w:val="标题 111"/>
    <w:basedOn w:val="Normal"/>
    <w:uiPriority w:val="1"/>
    <w:qFormat/>
    <w:rsid w:val="00464215"/>
    <w:pPr>
      <w:suppressAutoHyphens w:val="0"/>
      <w:spacing w:before="20"/>
      <w:ind w:left="2969" w:right="457"/>
      <w:textAlignment w:val="auto"/>
      <w:outlineLvl w:val="1"/>
    </w:pPr>
    <w:rPr>
      <w:rFonts w:eastAsia="Arial" w:cs="Arial"/>
      <w:b/>
      <w:bCs/>
      <w:sz w:val="65"/>
      <w:szCs w:val="65"/>
      <w:lang w:eastAsia="en-US"/>
    </w:rPr>
  </w:style>
  <w:style w:type="paragraph" w:customStyle="1" w:styleId="2111">
    <w:name w:val="标题 211"/>
    <w:basedOn w:val="Normal"/>
    <w:uiPriority w:val="1"/>
    <w:qFormat/>
    <w:rsid w:val="00464215"/>
    <w:pPr>
      <w:suppressAutoHyphens w:val="0"/>
      <w:spacing w:line="360" w:lineRule="exact"/>
      <w:textAlignment w:val="auto"/>
      <w:outlineLvl w:val="2"/>
    </w:pPr>
    <w:rPr>
      <w:rFonts w:eastAsia="Arial" w:cs="Arial"/>
      <w:sz w:val="36"/>
      <w:szCs w:val="36"/>
      <w:lang w:eastAsia="en-US"/>
    </w:rPr>
  </w:style>
  <w:style w:type="paragraph" w:customStyle="1" w:styleId="511">
    <w:name w:val="标题 511"/>
    <w:basedOn w:val="Normal"/>
    <w:uiPriority w:val="1"/>
    <w:qFormat/>
    <w:rsid w:val="00464215"/>
    <w:pPr>
      <w:suppressAutoHyphens w:val="0"/>
      <w:spacing w:before="78"/>
      <w:ind w:left="1295" w:right="457"/>
      <w:textAlignment w:val="auto"/>
      <w:outlineLvl w:val="5"/>
    </w:pPr>
    <w:rPr>
      <w:rFonts w:eastAsia="Arial" w:cs="Arial"/>
      <w:sz w:val="21"/>
      <w:szCs w:val="21"/>
      <w:lang w:eastAsia="en-US"/>
    </w:rPr>
  </w:style>
  <w:style w:type="character" w:customStyle="1" w:styleId="fontstyle01">
    <w:name w:val="fontstyle01"/>
    <w:basedOn w:val="DefaultParagraphFont"/>
    <w:rsid w:val="00464215"/>
    <w:rPr>
      <w:rFonts w:ascii="MicrosoftYaHei" w:hAnsi="MicrosoftYaHei" w:hint="default"/>
      <w:b w:val="0"/>
      <w:bCs w:val="0"/>
      <w:i w:val="0"/>
      <w:iCs w:val="0"/>
      <w:color w:val="000000"/>
      <w:sz w:val="20"/>
      <w:szCs w:val="20"/>
    </w:rPr>
  </w:style>
  <w:style w:type="paragraph" w:customStyle="1" w:styleId="62">
    <w:name w:val="标题 62"/>
    <w:basedOn w:val="Normal"/>
    <w:uiPriority w:val="1"/>
    <w:qFormat/>
    <w:rsid w:val="00464215"/>
    <w:pPr>
      <w:suppressAutoHyphens w:val="0"/>
      <w:spacing w:before="74"/>
      <w:ind w:left="440" w:right="457"/>
      <w:textAlignment w:val="auto"/>
      <w:outlineLvl w:val="6"/>
    </w:pPr>
    <w:rPr>
      <w:rFonts w:eastAsia="Arial" w:cs="Arial"/>
      <w:b/>
      <w:bCs/>
      <w:lang w:eastAsia="en-US"/>
    </w:rPr>
  </w:style>
  <w:style w:type="character" w:customStyle="1" w:styleId="fontstyle21">
    <w:name w:val="fontstyle21"/>
    <w:basedOn w:val="DefaultParagraphFont"/>
    <w:rsid w:val="00464215"/>
    <w:rPr>
      <w:rFonts w:ascii="Wingdings" w:hAnsi="Wingdings" w:hint="default"/>
      <w:b w:val="0"/>
      <w:bCs w:val="0"/>
      <w:i w:val="0"/>
      <w:iCs w:val="0"/>
      <w:color w:val="000000"/>
      <w:sz w:val="20"/>
      <w:szCs w:val="20"/>
    </w:rPr>
  </w:style>
  <w:style w:type="character" w:customStyle="1" w:styleId="Heading2Char">
    <w:name w:val="Heading 2 Char"/>
    <w:basedOn w:val="DefaultParagraphFont"/>
    <w:link w:val="Heading2"/>
    <w:rsid w:val="00AD5DA6"/>
    <w:rPr>
      <w:rFonts w:ascii="Arial" w:eastAsiaTheme="minorEastAsia" w:hAnsi="Arial" w:cs="Arial"/>
      <w:b/>
      <w:snapToGrid w:val="0"/>
      <w:sz w:val="24"/>
      <w:szCs w:val="24"/>
    </w:rPr>
  </w:style>
  <w:style w:type="character" w:customStyle="1" w:styleId="BodyTextFirstIndentChar">
    <w:name w:val="Body Text First Indent Char"/>
    <w:basedOn w:val="DefaultParagraphFont"/>
    <w:link w:val="BodyTextFirstIndent"/>
    <w:qFormat/>
    <w:rsid w:val="005863C5"/>
    <w:rPr>
      <w:rFonts w:ascii="Arial" w:eastAsia="MingLiU" w:hAnsi="Arial"/>
      <w:lang w:eastAsia="ar-SA"/>
    </w:rPr>
  </w:style>
  <w:style w:type="paragraph" w:customStyle="1" w:styleId="610">
    <w:name w:val="標題 61"/>
    <w:basedOn w:val="Normal"/>
    <w:uiPriority w:val="1"/>
    <w:qFormat/>
    <w:rsid w:val="003535FF"/>
    <w:pPr>
      <w:suppressAutoHyphens w:val="0"/>
      <w:spacing w:before="74"/>
      <w:ind w:left="440" w:right="457"/>
      <w:textAlignment w:val="auto"/>
      <w:outlineLvl w:val="6"/>
    </w:pPr>
    <w:rPr>
      <w:rFonts w:eastAsia="Arial" w:cs="Arial"/>
      <w:b/>
      <w:bCs/>
      <w:lang w:eastAsia="en-US"/>
    </w:rPr>
  </w:style>
  <w:style w:type="character" w:styleId="PlaceholderText">
    <w:name w:val="Placeholder Text"/>
    <w:basedOn w:val="DefaultParagraphFont"/>
    <w:uiPriority w:val="99"/>
    <w:semiHidden/>
    <w:rsid w:val="008E0C7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53131">
      <w:bodyDiv w:val="1"/>
      <w:marLeft w:val="0"/>
      <w:marRight w:val="0"/>
      <w:marTop w:val="0"/>
      <w:marBottom w:val="0"/>
      <w:divBdr>
        <w:top w:val="none" w:sz="0" w:space="0" w:color="auto"/>
        <w:left w:val="none" w:sz="0" w:space="0" w:color="auto"/>
        <w:bottom w:val="none" w:sz="0" w:space="0" w:color="auto"/>
        <w:right w:val="none" w:sz="0" w:space="0" w:color="auto"/>
      </w:divBdr>
      <w:divsChild>
        <w:div w:id="2081633060">
          <w:marLeft w:val="0"/>
          <w:marRight w:val="0"/>
          <w:marTop w:val="0"/>
          <w:marBottom w:val="0"/>
          <w:divBdr>
            <w:top w:val="none" w:sz="0" w:space="0" w:color="auto"/>
            <w:left w:val="none" w:sz="0" w:space="0" w:color="auto"/>
            <w:bottom w:val="none" w:sz="0" w:space="0" w:color="auto"/>
            <w:right w:val="none" w:sz="0" w:space="0" w:color="auto"/>
          </w:divBdr>
          <w:divsChild>
            <w:div w:id="302080987">
              <w:marLeft w:val="0"/>
              <w:marRight w:val="0"/>
              <w:marTop w:val="0"/>
              <w:marBottom w:val="0"/>
              <w:divBdr>
                <w:top w:val="none" w:sz="0" w:space="0" w:color="auto"/>
                <w:left w:val="none" w:sz="0" w:space="0" w:color="auto"/>
                <w:bottom w:val="none" w:sz="0" w:space="0" w:color="auto"/>
                <w:right w:val="none" w:sz="0" w:space="0" w:color="auto"/>
              </w:divBdr>
              <w:divsChild>
                <w:div w:id="1958177036">
                  <w:marLeft w:val="0"/>
                  <w:marRight w:val="0"/>
                  <w:marTop w:val="0"/>
                  <w:marBottom w:val="0"/>
                  <w:divBdr>
                    <w:top w:val="none" w:sz="0" w:space="0" w:color="auto"/>
                    <w:left w:val="none" w:sz="0" w:space="0" w:color="auto"/>
                    <w:bottom w:val="none" w:sz="0" w:space="0" w:color="auto"/>
                    <w:right w:val="none" w:sz="0" w:space="0" w:color="auto"/>
                  </w:divBdr>
                  <w:divsChild>
                    <w:div w:id="202835745">
                      <w:marLeft w:val="0"/>
                      <w:marRight w:val="0"/>
                      <w:marTop w:val="120"/>
                      <w:marBottom w:val="120"/>
                      <w:divBdr>
                        <w:top w:val="none" w:sz="0" w:space="0" w:color="auto"/>
                        <w:left w:val="none" w:sz="0" w:space="0" w:color="auto"/>
                        <w:bottom w:val="none" w:sz="0" w:space="0" w:color="auto"/>
                        <w:right w:val="none" w:sz="0" w:space="0" w:color="auto"/>
                      </w:divBdr>
                      <w:divsChild>
                        <w:div w:id="1150632311">
                          <w:marLeft w:val="0"/>
                          <w:marRight w:val="0"/>
                          <w:marTop w:val="0"/>
                          <w:marBottom w:val="0"/>
                          <w:divBdr>
                            <w:top w:val="none" w:sz="0" w:space="0" w:color="auto"/>
                            <w:left w:val="none" w:sz="0" w:space="0" w:color="auto"/>
                            <w:bottom w:val="none" w:sz="0" w:space="0" w:color="auto"/>
                            <w:right w:val="none" w:sz="0" w:space="0" w:color="auto"/>
                          </w:divBdr>
                          <w:divsChild>
                            <w:div w:id="705644571">
                              <w:marLeft w:val="0"/>
                              <w:marRight w:val="0"/>
                              <w:marTop w:val="0"/>
                              <w:marBottom w:val="0"/>
                              <w:divBdr>
                                <w:top w:val="none" w:sz="0" w:space="0" w:color="auto"/>
                                <w:left w:val="none" w:sz="0" w:space="0" w:color="auto"/>
                                <w:bottom w:val="none" w:sz="0" w:space="0" w:color="auto"/>
                                <w:right w:val="none" w:sz="0" w:space="0" w:color="auto"/>
                              </w:divBdr>
                              <w:divsChild>
                                <w:div w:id="1317999258">
                                  <w:marLeft w:val="0"/>
                                  <w:marRight w:val="0"/>
                                  <w:marTop w:val="0"/>
                                  <w:marBottom w:val="0"/>
                                  <w:divBdr>
                                    <w:top w:val="none" w:sz="0" w:space="0" w:color="auto"/>
                                    <w:left w:val="none" w:sz="0" w:space="0" w:color="auto"/>
                                    <w:bottom w:val="none" w:sz="0" w:space="0" w:color="auto"/>
                                    <w:right w:val="none" w:sz="0" w:space="0" w:color="auto"/>
                                  </w:divBdr>
                                  <w:divsChild>
                                    <w:div w:id="17491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025193">
      <w:bodyDiv w:val="1"/>
      <w:marLeft w:val="0"/>
      <w:marRight w:val="0"/>
      <w:marTop w:val="0"/>
      <w:marBottom w:val="0"/>
      <w:divBdr>
        <w:top w:val="none" w:sz="0" w:space="0" w:color="auto"/>
        <w:left w:val="none" w:sz="0" w:space="0" w:color="auto"/>
        <w:bottom w:val="none" w:sz="0" w:space="0" w:color="auto"/>
        <w:right w:val="none" w:sz="0" w:space="0" w:color="auto"/>
      </w:divBdr>
      <w:divsChild>
        <w:div w:id="1820413901">
          <w:marLeft w:val="0"/>
          <w:marRight w:val="0"/>
          <w:marTop w:val="0"/>
          <w:marBottom w:val="0"/>
          <w:divBdr>
            <w:top w:val="none" w:sz="0" w:space="0" w:color="auto"/>
            <w:left w:val="none" w:sz="0" w:space="0" w:color="auto"/>
            <w:bottom w:val="none" w:sz="0" w:space="0" w:color="auto"/>
            <w:right w:val="none" w:sz="0" w:space="0" w:color="auto"/>
          </w:divBdr>
          <w:divsChild>
            <w:div w:id="1529293906">
              <w:marLeft w:val="0"/>
              <w:marRight w:val="0"/>
              <w:marTop w:val="0"/>
              <w:marBottom w:val="0"/>
              <w:divBdr>
                <w:top w:val="none" w:sz="0" w:space="0" w:color="auto"/>
                <w:left w:val="none" w:sz="0" w:space="0" w:color="auto"/>
                <w:bottom w:val="none" w:sz="0" w:space="0" w:color="auto"/>
                <w:right w:val="none" w:sz="0" w:space="0" w:color="auto"/>
              </w:divBdr>
              <w:divsChild>
                <w:div w:id="1992441796">
                  <w:marLeft w:val="0"/>
                  <w:marRight w:val="0"/>
                  <w:marTop w:val="0"/>
                  <w:marBottom w:val="0"/>
                  <w:divBdr>
                    <w:top w:val="none" w:sz="0" w:space="0" w:color="auto"/>
                    <w:left w:val="none" w:sz="0" w:space="0" w:color="auto"/>
                    <w:bottom w:val="none" w:sz="0" w:space="0" w:color="auto"/>
                    <w:right w:val="none" w:sz="0" w:space="0" w:color="auto"/>
                  </w:divBdr>
                  <w:divsChild>
                    <w:div w:id="955332068">
                      <w:marLeft w:val="0"/>
                      <w:marRight w:val="0"/>
                      <w:marTop w:val="93"/>
                      <w:marBottom w:val="93"/>
                      <w:divBdr>
                        <w:top w:val="none" w:sz="0" w:space="0" w:color="auto"/>
                        <w:left w:val="none" w:sz="0" w:space="0" w:color="auto"/>
                        <w:bottom w:val="none" w:sz="0" w:space="0" w:color="auto"/>
                        <w:right w:val="none" w:sz="0" w:space="0" w:color="auto"/>
                      </w:divBdr>
                      <w:divsChild>
                        <w:div w:id="620501005">
                          <w:marLeft w:val="0"/>
                          <w:marRight w:val="0"/>
                          <w:marTop w:val="0"/>
                          <w:marBottom w:val="0"/>
                          <w:divBdr>
                            <w:top w:val="none" w:sz="0" w:space="0" w:color="auto"/>
                            <w:left w:val="none" w:sz="0" w:space="0" w:color="auto"/>
                            <w:bottom w:val="none" w:sz="0" w:space="0" w:color="auto"/>
                            <w:right w:val="none" w:sz="0" w:space="0" w:color="auto"/>
                          </w:divBdr>
                          <w:divsChild>
                            <w:div w:id="383405329">
                              <w:marLeft w:val="0"/>
                              <w:marRight w:val="0"/>
                              <w:marTop w:val="0"/>
                              <w:marBottom w:val="0"/>
                              <w:divBdr>
                                <w:top w:val="none" w:sz="0" w:space="0" w:color="auto"/>
                                <w:left w:val="none" w:sz="0" w:space="0" w:color="auto"/>
                                <w:bottom w:val="none" w:sz="0" w:space="0" w:color="auto"/>
                                <w:right w:val="none" w:sz="0" w:space="0" w:color="auto"/>
                              </w:divBdr>
                              <w:divsChild>
                                <w:div w:id="2017733579">
                                  <w:marLeft w:val="0"/>
                                  <w:marRight w:val="0"/>
                                  <w:marTop w:val="0"/>
                                  <w:marBottom w:val="0"/>
                                  <w:divBdr>
                                    <w:top w:val="none" w:sz="0" w:space="0" w:color="auto"/>
                                    <w:left w:val="none" w:sz="0" w:space="0" w:color="auto"/>
                                    <w:bottom w:val="none" w:sz="0" w:space="0" w:color="auto"/>
                                    <w:right w:val="none" w:sz="0" w:space="0" w:color="auto"/>
                                  </w:divBdr>
                                  <w:divsChild>
                                    <w:div w:id="170879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603970">
      <w:bodyDiv w:val="1"/>
      <w:marLeft w:val="0"/>
      <w:marRight w:val="0"/>
      <w:marTop w:val="0"/>
      <w:marBottom w:val="0"/>
      <w:divBdr>
        <w:top w:val="none" w:sz="0" w:space="0" w:color="auto"/>
        <w:left w:val="none" w:sz="0" w:space="0" w:color="auto"/>
        <w:bottom w:val="none" w:sz="0" w:space="0" w:color="auto"/>
        <w:right w:val="none" w:sz="0" w:space="0" w:color="auto"/>
      </w:divBdr>
    </w:div>
    <w:div w:id="94524609">
      <w:bodyDiv w:val="1"/>
      <w:marLeft w:val="0"/>
      <w:marRight w:val="0"/>
      <w:marTop w:val="0"/>
      <w:marBottom w:val="0"/>
      <w:divBdr>
        <w:top w:val="none" w:sz="0" w:space="0" w:color="auto"/>
        <w:left w:val="none" w:sz="0" w:space="0" w:color="auto"/>
        <w:bottom w:val="none" w:sz="0" w:space="0" w:color="auto"/>
        <w:right w:val="none" w:sz="0" w:space="0" w:color="auto"/>
      </w:divBdr>
      <w:divsChild>
        <w:div w:id="1687365264">
          <w:marLeft w:val="0"/>
          <w:marRight w:val="0"/>
          <w:marTop w:val="0"/>
          <w:marBottom w:val="0"/>
          <w:divBdr>
            <w:top w:val="none" w:sz="0" w:space="0" w:color="auto"/>
            <w:left w:val="none" w:sz="0" w:space="0" w:color="auto"/>
            <w:bottom w:val="none" w:sz="0" w:space="0" w:color="auto"/>
            <w:right w:val="none" w:sz="0" w:space="0" w:color="auto"/>
          </w:divBdr>
          <w:divsChild>
            <w:div w:id="96011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3256">
      <w:bodyDiv w:val="1"/>
      <w:marLeft w:val="0"/>
      <w:marRight w:val="0"/>
      <w:marTop w:val="0"/>
      <w:marBottom w:val="0"/>
      <w:divBdr>
        <w:top w:val="none" w:sz="0" w:space="0" w:color="auto"/>
        <w:left w:val="none" w:sz="0" w:space="0" w:color="auto"/>
        <w:bottom w:val="none" w:sz="0" w:space="0" w:color="auto"/>
        <w:right w:val="none" w:sz="0" w:space="0" w:color="auto"/>
      </w:divBdr>
      <w:divsChild>
        <w:div w:id="1079596752">
          <w:marLeft w:val="0"/>
          <w:marRight w:val="0"/>
          <w:marTop w:val="0"/>
          <w:marBottom w:val="0"/>
          <w:divBdr>
            <w:top w:val="none" w:sz="0" w:space="0" w:color="auto"/>
            <w:left w:val="none" w:sz="0" w:space="0" w:color="auto"/>
            <w:bottom w:val="none" w:sz="0" w:space="0" w:color="auto"/>
            <w:right w:val="none" w:sz="0" w:space="0" w:color="auto"/>
          </w:divBdr>
          <w:divsChild>
            <w:div w:id="2067876687">
              <w:marLeft w:val="0"/>
              <w:marRight w:val="0"/>
              <w:marTop w:val="0"/>
              <w:marBottom w:val="0"/>
              <w:divBdr>
                <w:top w:val="none" w:sz="0" w:space="0" w:color="auto"/>
                <w:left w:val="none" w:sz="0" w:space="0" w:color="auto"/>
                <w:bottom w:val="none" w:sz="0" w:space="0" w:color="auto"/>
                <w:right w:val="none" w:sz="0" w:space="0" w:color="auto"/>
              </w:divBdr>
              <w:divsChild>
                <w:div w:id="1732659395">
                  <w:marLeft w:val="0"/>
                  <w:marRight w:val="0"/>
                  <w:marTop w:val="0"/>
                  <w:marBottom w:val="0"/>
                  <w:divBdr>
                    <w:top w:val="none" w:sz="0" w:space="0" w:color="auto"/>
                    <w:left w:val="none" w:sz="0" w:space="0" w:color="auto"/>
                    <w:bottom w:val="none" w:sz="0" w:space="0" w:color="auto"/>
                    <w:right w:val="none" w:sz="0" w:space="0" w:color="auto"/>
                  </w:divBdr>
                  <w:divsChild>
                    <w:div w:id="4599740">
                      <w:marLeft w:val="0"/>
                      <w:marRight w:val="0"/>
                      <w:marTop w:val="120"/>
                      <w:marBottom w:val="120"/>
                      <w:divBdr>
                        <w:top w:val="none" w:sz="0" w:space="0" w:color="auto"/>
                        <w:left w:val="none" w:sz="0" w:space="0" w:color="auto"/>
                        <w:bottom w:val="none" w:sz="0" w:space="0" w:color="auto"/>
                        <w:right w:val="none" w:sz="0" w:space="0" w:color="auto"/>
                      </w:divBdr>
                      <w:divsChild>
                        <w:div w:id="1840920470">
                          <w:marLeft w:val="0"/>
                          <w:marRight w:val="0"/>
                          <w:marTop w:val="0"/>
                          <w:marBottom w:val="0"/>
                          <w:divBdr>
                            <w:top w:val="none" w:sz="0" w:space="0" w:color="auto"/>
                            <w:left w:val="none" w:sz="0" w:space="0" w:color="auto"/>
                            <w:bottom w:val="none" w:sz="0" w:space="0" w:color="auto"/>
                            <w:right w:val="none" w:sz="0" w:space="0" w:color="auto"/>
                          </w:divBdr>
                          <w:divsChild>
                            <w:div w:id="1174109596">
                              <w:marLeft w:val="0"/>
                              <w:marRight w:val="0"/>
                              <w:marTop w:val="0"/>
                              <w:marBottom w:val="0"/>
                              <w:divBdr>
                                <w:top w:val="none" w:sz="0" w:space="0" w:color="auto"/>
                                <w:left w:val="none" w:sz="0" w:space="0" w:color="auto"/>
                                <w:bottom w:val="none" w:sz="0" w:space="0" w:color="auto"/>
                                <w:right w:val="none" w:sz="0" w:space="0" w:color="auto"/>
                              </w:divBdr>
                              <w:divsChild>
                                <w:div w:id="1305547709">
                                  <w:marLeft w:val="0"/>
                                  <w:marRight w:val="0"/>
                                  <w:marTop w:val="0"/>
                                  <w:marBottom w:val="0"/>
                                  <w:divBdr>
                                    <w:top w:val="none" w:sz="0" w:space="0" w:color="auto"/>
                                    <w:left w:val="none" w:sz="0" w:space="0" w:color="auto"/>
                                    <w:bottom w:val="none" w:sz="0" w:space="0" w:color="auto"/>
                                    <w:right w:val="none" w:sz="0" w:space="0" w:color="auto"/>
                                  </w:divBdr>
                                  <w:divsChild>
                                    <w:div w:id="196472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139428">
      <w:bodyDiv w:val="1"/>
      <w:marLeft w:val="0"/>
      <w:marRight w:val="0"/>
      <w:marTop w:val="0"/>
      <w:marBottom w:val="0"/>
      <w:divBdr>
        <w:top w:val="none" w:sz="0" w:space="0" w:color="auto"/>
        <w:left w:val="none" w:sz="0" w:space="0" w:color="auto"/>
        <w:bottom w:val="none" w:sz="0" w:space="0" w:color="auto"/>
        <w:right w:val="none" w:sz="0" w:space="0" w:color="auto"/>
      </w:divBdr>
      <w:divsChild>
        <w:div w:id="1438258227">
          <w:marLeft w:val="0"/>
          <w:marRight w:val="0"/>
          <w:marTop w:val="0"/>
          <w:marBottom w:val="0"/>
          <w:divBdr>
            <w:top w:val="none" w:sz="0" w:space="0" w:color="auto"/>
            <w:left w:val="none" w:sz="0" w:space="0" w:color="auto"/>
            <w:bottom w:val="none" w:sz="0" w:space="0" w:color="auto"/>
            <w:right w:val="none" w:sz="0" w:space="0" w:color="auto"/>
          </w:divBdr>
          <w:divsChild>
            <w:div w:id="680543182">
              <w:marLeft w:val="0"/>
              <w:marRight w:val="0"/>
              <w:marTop w:val="0"/>
              <w:marBottom w:val="0"/>
              <w:divBdr>
                <w:top w:val="none" w:sz="0" w:space="0" w:color="auto"/>
                <w:left w:val="none" w:sz="0" w:space="0" w:color="auto"/>
                <w:bottom w:val="none" w:sz="0" w:space="0" w:color="auto"/>
                <w:right w:val="none" w:sz="0" w:space="0" w:color="auto"/>
              </w:divBdr>
              <w:divsChild>
                <w:div w:id="84687600">
                  <w:marLeft w:val="0"/>
                  <w:marRight w:val="0"/>
                  <w:marTop w:val="0"/>
                  <w:marBottom w:val="0"/>
                  <w:divBdr>
                    <w:top w:val="none" w:sz="0" w:space="0" w:color="auto"/>
                    <w:left w:val="none" w:sz="0" w:space="0" w:color="auto"/>
                    <w:bottom w:val="none" w:sz="0" w:space="0" w:color="auto"/>
                    <w:right w:val="none" w:sz="0" w:space="0" w:color="auto"/>
                  </w:divBdr>
                  <w:divsChild>
                    <w:div w:id="364209453">
                      <w:marLeft w:val="0"/>
                      <w:marRight w:val="0"/>
                      <w:marTop w:val="120"/>
                      <w:marBottom w:val="120"/>
                      <w:divBdr>
                        <w:top w:val="none" w:sz="0" w:space="0" w:color="auto"/>
                        <w:left w:val="none" w:sz="0" w:space="0" w:color="auto"/>
                        <w:bottom w:val="none" w:sz="0" w:space="0" w:color="auto"/>
                        <w:right w:val="none" w:sz="0" w:space="0" w:color="auto"/>
                      </w:divBdr>
                      <w:divsChild>
                        <w:div w:id="548615079">
                          <w:marLeft w:val="0"/>
                          <w:marRight w:val="0"/>
                          <w:marTop w:val="0"/>
                          <w:marBottom w:val="0"/>
                          <w:divBdr>
                            <w:top w:val="none" w:sz="0" w:space="0" w:color="auto"/>
                            <w:left w:val="none" w:sz="0" w:space="0" w:color="auto"/>
                            <w:bottom w:val="none" w:sz="0" w:space="0" w:color="auto"/>
                            <w:right w:val="none" w:sz="0" w:space="0" w:color="auto"/>
                          </w:divBdr>
                          <w:divsChild>
                            <w:div w:id="1806653507">
                              <w:marLeft w:val="0"/>
                              <w:marRight w:val="0"/>
                              <w:marTop w:val="0"/>
                              <w:marBottom w:val="0"/>
                              <w:divBdr>
                                <w:top w:val="none" w:sz="0" w:space="0" w:color="auto"/>
                                <w:left w:val="none" w:sz="0" w:space="0" w:color="auto"/>
                                <w:bottom w:val="none" w:sz="0" w:space="0" w:color="auto"/>
                                <w:right w:val="none" w:sz="0" w:space="0" w:color="auto"/>
                              </w:divBdr>
                              <w:divsChild>
                                <w:div w:id="2025473285">
                                  <w:marLeft w:val="0"/>
                                  <w:marRight w:val="0"/>
                                  <w:marTop w:val="0"/>
                                  <w:marBottom w:val="0"/>
                                  <w:divBdr>
                                    <w:top w:val="none" w:sz="0" w:space="0" w:color="auto"/>
                                    <w:left w:val="none" w:sz="0" w:space="0" w:color="auto"/>
                                    <w:bottom w:val="none" w:sz="0" w:space="0" w:color="auto"/>
                                    <w:right w:val="none" w:sz="0" w:space="0" w:color="auto"/>
                                  </w:divBdr>
                                  <w:divsChild>
                                    <w:div w:id="129082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729417">
      <w:bodyDiv w:val="1"/>
      <w:marLeft w:val="0"/>
      <w:marRight w:val="0"/>
      <w:marTop w:val="0"/>
      <w:marBottom w:val="0"/>
      <w:divBdr>
        <w:top w:val="none" w:sz="0" w:space="0" w:color="auto"/>
        <w:left w:val="none" w:sz="0" w:space="0" w:color="auto"/>
        <w:bottom w:val="none" w:sz="0" w:space="0" w:color="auto"/>
        <w:right w:val="none" w:sz="0" w:space="0" w:color="auto"/>
      </w:divBdr>
    </w:div>
    <w:div w:id="104927680">
      <w:bodyDiv w:val="1"/>
      <w:marLeft w:val="0"/>
      <w:marRight w:val="0"/>
      <w:marTop w:val="0"/>
      <w:marBottom w:val="0"/>
      <w:divBdr>
        <w:top w:val="none" w:sz="0" w:space="0" w:color="auto"/>
        <w:left w:val="none" w:sz="0" w:space="0" w:color="auto"/>
        <w:bottom w:val="none" w:sz="0" w:space="0" w:color="auto"/>
        <w:right w:val="none" w:sz="0" w:space="0" w:color="auto"/>
      </w:divBdr>
    </w:div>
    <w:div w:id="109400297">
      <w:bodyDiv w:val="1"/>
      <w:marLeft w:val="0"/>
      <w:marRight w:val="0"/>
      <w:marTop w:val="0"/>
      <w:marBottom w:val="0"/>
      <w:divBdr>
        <w:top w:val="none" w:sz="0" w:space="0" w:color="auto"/>
        <w:left w:val="none" w:sz="0" w:space="0" w:color="auto"/>
        <w:bottom w:val="none" w:sz="0" w:space="0" w:color="auto"/>
        <w:right w:val="none" w:sz="0" w:space="0" w:color="auto"/>
      </w:divBdr>
      <w:divsChild>
        <w:div w:id="773786682">
          <w:marLeft w:val="0"/>
          <w:marRight w:val="0"/>
          <w:marTop w:val="0"/>
          <w:marBottom w:val="0"/>
          <w:divBdr>
            <w:top w:val="none" w:sz="0" w:space="0" w:color="auto"/>
            <w:left w:val="none" w:sz="0" w:space="0" w:color="auto"/>
            <w:bottom w:val="none" w:sz="0" w:space="0" w:color="auto"/>
            <w:right w:val="none" w:sz="0" w:space="0" w:color="auto"/>
          </w:divBdr>
          <w:divsChild>
            <w:div w:id="43724441">
              <w:marLeft w:val="0"/>
              <w:marRight w:val="0"/>
              <w:marTop w:val="0"/>
              <w:marBottom w:val="0"/>
              <w:divBdr>
                <w:top w:val="none" w:sz="0" w:space="0" w:color="auto"/>
                <w:left w:val="none" w:sz="0" w:space="0" w:color="auto"/>
                <w:bottom w:val="none" w:sz="0" w:space="0" w:color="auto"/>
                <w:right w:val="none" w:sz="0" w:space="0" w:color="auto"/>
              </w:divBdr>
              <w:divsChild>
                <w:div w:id="470093678">
                  <w:marLeft w:val="0"/>
                  <w:marRight w:val="0"/>
                  <w:marTop w:val="0"/>
                  <w:marBottom w:val="0"/>
                  <w:divBdr>
                    <w:top w:val="none" w:sz="0" w:space="0" w:color="auto"/>
                    <w:left w:val="none" w:sz="0" w:space="0" w:color="auto"/>
                    <w:bottom w:val="none" w:sz="0" w:space="0" w:color="auto"/>
                    <w:right w:val="none" w:sz="0" w:space="0" w:color="auto"/>
                  </w:divBdr>
                  <w:divsChild>
                    <w:div w:id="961880811">
                      <w:marLeft w:val="0"/>
                      <w:marRight w:val="0"/>
                      <w:marTop w:val="133"/>
                      <w:marBottom w:val="133"/>
                      <w:divBdr>
                        <w:top w:val="none" w:sz="0" w:space="0" w:color="auto"/>
                        <w:left w:val="none" w:sz="0" w:space="0" w:color="auto"/>
                        <w:bottom w:val="none" w:sz="0" w:space="0" w:color="auto"/>
                        <w:right w:val="none" w:sz="0" w:space="0" w:color="auto"/>
                      </w:divBdr>
                      <w:divsChild>
                        <w:div w:id="775833026">
                          <w:marLeft w:val="0"/>
                          <w:marRight w:val="0"/>
                          <w:marTop w:val="0"/>
                          <w:marBottom w:val="0"/>
                          <w:divBdr>
                            <w:top w:val="none" w:sz="0" w:space="0" w:color="auto"/>
                            <w:left w:val="none" w:sz="0" w:space="0" w:color="auto"/>
                            <w:bottom w:val="none" w:sz="0" w:space="0" w:color="auto"/>
                            <w:right w:val="none" w:sz="0" w:space="0" w:color="auto"/>
                          </w:divBdr>
                          <w:divsChild>
                            <w:div w:id="342632839">
                              <w:marLeft w:val="0"/>
                              <w:marRight w:val="0"/>
                              <w:marTop w:val="0"/>
                              <w:marBottom w:val="0"/>
                              <w:divBdr>
                                <w:top w:val="none" w:sz="0" w:space="0" w:color="auto"/>
                                <w:left w:val="none" w:sz="0" w:space="0" w:color="auto"/>
                                <w:bottom w:val="none" w:sz="0" w:space="0" w:color="auto"/>
                                <w:right w:val="none" w:sz="0" w:space="0" w:color="auto"/>
                              </w:divBdr>
                              <w:divsChild>
                                <w:div w:id="2102096621">
                                  <w:marLeft w:val="0"/>
                                  <w:marRight w:val="0"/>
                                  <w:marTop w:val="0"/>
                                  <w:marBottom w:val="0"/>
                                  <w:divBdr>
                                    <w:top w:val="none" w:sz="0" w:space="0" w:color="auto"/>
                                    <w:left w:val="none" w:sz="0" w:space="0" w:color="auto"/>
                                    <w:bottom w:val="none" w:sz="0" w:space="0" w:color="auto"/>
                                    <w:right w:val="none" w:sz="0" w:space="0" w:color="auto"/>
                                  </w:divBdr>
                                  <w:divsChild>
                                    <w:div w:id="27676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830006">
      <w:bodyDiv w:val="1"/>
      <w:marLeft w:val="0"/>
      <w:marRight w:val="0"/>
      <w:marTop w:val="0"/>
      <w:marBottom w:val="0"/>
      <w:divBdr>
        <w:top w:val="none" w:sz="0" w:space="0" w:color="auto"/>
        <w:left w:val="none" w:sz="0" w:space="0" w:color="auto"/>
        <w:bottom w:val="none" w:sz="0" w:space="0" w:color="auto"/>
        <w:right w:val="none" w:sz="0" w:space="0" w:color="auto"/>
      </w:divBdr>
    </w:div>
    <w:div w:id="158665945">
      <w:bodyDiv w:val="1"/>
      <w:marLeft w:val="0"/>
      <w:marRight w:val="0"/>
      <w:marTop w:val="0"/>
      <w:marBottom w:val="0"/>
      <w:divBdr>
        <w:top w:val="none" w:sz="0" w:space="0" w:color="auto"/>
        <w:left w:val="none" w:sz="0" w:space="0" w:color="auto"/>
        <w:bottom w:val="none" w:sz="0" w:space="0" w:color="auto"/>
        <w:right w:val="none" w:sz="0" w:space="0" w:color="auto"/>
      </w:divBdr>
    </w:div>
    <w:div w:id="162552869">
      <w:bodyDiv w:val="1"/>
      <w:marLeft w:val="0"/>
      <w:marRight w:val="0"/>
      <w:marTop w:val="0"/>
      <w:marBottom w:val="0"/>
      <w:divBdr>
        <w:top w:val="none" w:sz="0" w:space="0" w:color="auto"/>
        <w:left w:val="none" w:sz="0" w:space="0" w:color="auto"/>
        <w:bottom w:val="none" w:sz="0" w:space="0" w:color="auto"/>
        <w:right w:val="none" w:sz="0" w:space="0" w:color="auto"/>
      </w:divBdr>
      <w:divsChild>
        <w:div w:id="985742864">
          <w:marLeft w:val="0"/>
          <w:marRight w:val="0"/>
          <w:marTop w:val="0"/>
          <w:marBottom w:val="0"/>
          <w:divBdr>
            <w:top w:val="none" w:sz="0" w:space="0" w:color="auto"/>
            <w:left w:val="none" w:sz="0" w:space="0" w:color="auto"/>
            <w:bottom w:val="none" w:sz="0" w:space="0" w:color="auto"/>
            <w:right w:val="none" w:sz="0" w:space="0" w:color="auto"/>
          </w:divBdr>
          <w:divsChild>
            <w:div w:id="1075937097">
              <w:marLeft w:val="0"/>
              <w:marRight w:val="0"/>
              <w:marTop w:val="0"/>
              <w:marBottom w:val="0"/>
              <w:divBdr>
                <w:top w:val="none" w:sz="0" w:space="0" w:color="auto"/>
                <w:left w:val="none" w:sz="0" w:space="0" w:color="auto"/>
                <w:bottom w:val="none" w:sz="0" w:space="0" w:color="auto"/>
                <w:right w:val="none" w:sz="0" w:space="0" w:color="auto"/>
              </w:divBdr>
              <w:divsChild>
                <w:div w:id="1893810806">
                  <w:marLeft w:val="0"/>
                  <w:marRight w:val="0"/>
                  <w:marTop w:val="0"/>
                  <w:marBottom w:val="0"/>
                  <w:divBdr>
                    <w:top w:val="none" w:sz="0" w:space="0" w:color="auto"/>
                    <w:left w:val="none" w:sz="0" w:space="0" w:color="auto"/>
                    <w:bottom w:val="none" w:sz="0" w:space="0" w:color="auto"/>
                    <w:right w:val="none" w:sz="0" w:space="0" w:color="auto"/>
                  </w:divBdr>
                  <w:divsChild>
                    <w:div w:id="1332175551">
                      <w:marLeft w:val="0"/>
                      <w:marRight w:val="0"/>
                      <w:marTop w:val="92"/>
                      <w:marBottom w:val="92"/>
                      <w:divBdr>
                        <w:top w:val="none" w:sz="0" w:space="0" w:color="auto"/>
                        <w:left w:val="none" w:sz="0" w:space="0" w:color="auto"/>
                        <w:bottom w:val="none" w:sz="0" w:space="0" w:color="auto"/>
                        <w:right w:val="none" w:sz="0" w:space="0" w:color="auto"/>
                      </w:divBdr>
                      <w:divsChild>
                        <w:div w:id="674772210">
                          <w:marLeft w:val="0"/>
                          <w:marRight w:val="0"/>
                          <w:marTop w:val="0"/>
                          <w:marBottom w:val="0"/>
                          <w:divBdr>
                            <w:top w:val="none" w:sz="0" w:space="0" w:color="auto"/>
                            <w:left w:val="none" w:sz="0" w:space="0" w:color="auto"/>
                            <w:bottom w:val="none" w:sz="0" w:space="0" w:color="auto"/>
                            <w:right w:val="none" w:sz="0" w:space="0" w:color="auto"/>
                          </w:divBdr>
                          <w:divsChild>
                            <w:div w:id="478308874">
                              <w:marLeft w:val="0"/>
                              <w:marRight w:val="0"/>
                              <w:marTop w:val="0"/>
                              <w:marBottom w:val="0"/>
                              <w:divBdr>
                                <w:top w:val="none" w:sz="0" w:space="0" w:color="auto"/>
                                <w:left w:val="none" w:sz="0" w:space="0" w:color="auto"/>
                                <w:bottom w:val="none" w:sz="0" w:space="0" w:color="auto"/>
                                <w:right w:val="none" w:sz="0" w:space="0" w:color="auto"/>
                              </w:divBdr>
                              <w:divsChild>
                                <w:div w:id="710421868">
                                  <w:marLeft w:val="0"/>
                                  <w:marRight w:val="0"/>
                                  <w:marTop w:val="0"/>
                                  <w:marBottom w:val="0"/>
                                  <w:divBdr>
                                    <w:top w:val="none" w:sz="0" w:space="0" w:color="auto"/>
                                    <w:left w:val="none" w:sz="0" w:space="0" w:color="auto"/>
                                    <w:bottom w:val="none" w:sz="0" w:space="0" w:color="auto"/>
                                    <w:right w:val="none" w:sz="0" w:space="0" w:color="auto"/>
                                  </w:divBdr>
                                  <w:divsChild>
                                    <w:div w:id="53269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861221">
      <w:bodyDiv w:val="1"/>
      <w:marLeft w:val="0"/>
      <w:marRight w:val="0"/>
      <w:marTop w:val="0"/>
      <w:marBottom w:val="0"/>
      <w:divBdr>
        <w:top w:val="none" w:sz="0" w:space="0" w:color="auto"/>
        <w:left w:val="none" w:sz="0" w:space="0" w:color="auto"/>
        <w:bottom w:val="none" w:sz="0" w:space="0" w:color="auto"/>
        <w:right w:val="none" w:sz="0" w:space="0" w:color="auto"/>
      </w:divBdr>
    </w:div>
    <w:div w:id="184249022">
      <w:bodyDiv w:val="1"/>
      <w:marLeft w:val="0"/>
      <w:marRight w:val="0"/>
      <w:marTop w:val="0"/>
      <w:marBottom w:val="0"/>
      <w:divBdr>
        <w:top w:val="none" w:sz="0" w:space="0" w:color="auto"/>
        <w:left w:val="none" w:sz="0" w:space="0" w:color="auto"/>
        <w:bottom w:val="none" w:sz="0" w:space="0" w:color="auto"/>
        <w:right w:val="none" w:sz="0" w:space="0" w:color="auto"/>
      </w:divBdr>
      <w:divsChild>
        <w:div w:id="860582910">
          <w:marLeft w:val="0"/>
          <w:marRight w:val="0"/>
          <w:marTop w:val="0"/>
          <w:marBottom w:val="0"/>
          <w:divBdr>
            <w:top w:val="none" w:sz="0" w:space="0" w:color="auto"/>
            <w:left w:val="none" w:sz="0" w:space="0" w:color="auto"/>
            <w:bottom w:val="none" w:sz="0" w:space="0" w:color="auto"/>
            <w:right w:val="none" w:sz="0" w:space="0" w:color="auto"/>
          </w:divBdr>
        </w:div>
      </w:divsChild>
    </w:div>
    <w:div w:id="230507664">
      <w:bodyDiv w:val="1"/>
      <w:marLeft w:val="0"/>
      <w:marRight w:val="0"/>
      <w:marTop w:val="0"/>
      <w:marBottom w:val="0"/>
      <w:divBdr>
        <w:top w:val="none" w:sz="0" w:space="0" w:color="auto"/>
        <w:left w:val="none" w:sz="0" w:space="0" w:color="auto"/>
        <w:bottom w:val="none" w:sz="0" w:space="0" w:color="auto"/>
        <w:right w:val="none" w:sz="0" w:space="0" w:color="auto"/>
      </w:divBdr>
    </w:div>
    <w:div w:id="231744189">
      <w:bodyDiv w:val="1"/>
      <w:marLeft w:val="0"/>
      <w:marRight w:val="0"/>
      <w:marTop w:val="0"/>
      <w:marBottom w:val="0"/>
      <w:divBdr>
        <w:top w:val="none" w:sz="0" w:space="0" w:color="auto"/>
        <w:left w:val="none" w:sz="0" w:space="0" w:color="auto"/>
        <w:bottom w:val="none" w:sz="0" w:space="0" w:color="auto"/>
        <w:right w:val="none" w:sz="0" w:space="0" w:color="auto"/>
      </w:divBdr>
    </w:div>
    <w:div w:id="240217855">
      <w:bodyDiv w:val="1"/>
      <w:marLeft w:val="0"/>
      <w:marRight w:val="0"/>
      <w:marTop w:val="0"/>
      <w:marBottom w:val="0"/>
      <w:divBdr>
        <w:top w:val="none" w:sz="0" w:space="0" w:color="auto"/>
        <w:left w:val="none" w:sz="0" w:space="0" w:color="auto"/>
        <w:bottom w:val="none" w:sz="0" w:space="0" w:color="auto"/>
        <w:right w:val="none" w:sz="0" w:space="0" w:color="auto"/>
      </w:divBdr>
    </w:div>
    <w:div w:id="248734421">
      <w:bodyDiv w:val="1"/>
      <w:marLeft w:val="0"/>
      <w:marRight w:val="0"/>
      <w:marTop w:val="0"/>
      <w:marBottom w:val="0"/>
      <w:divBdr>
        <w:top w:val="none" w:sz="0" w:space="0" w:color="auto"/>
        <w:left w:val="none" w:sz="0" w:space="0" w:color="auto"/>
        <w:bottom w:val="none" w:sz="0" w:space="0" w:color="auto"/>
        <w:right w:val="none" w:sz="0" w:space="0" w:color="auto"/>
      </w:divBdr>
      <w:divsChild>
        <w:div w:id="1032874736">
          <w:marLeft w:val="0"/>
          <w:marRight w:val="0"/>
          <w:marTop w:val="0"/>
          <w:marBottom w:val="0"/>
          <w:divBdr>
            <w:top w:val="none" w:sz="0" w:space="0" w:color="auto"/>
            <w:left w:val="none" w:sz="0" w:space="0" w:color="auto"/>
            <w:bottom w:val="none" w:sz="0" w:space="0" w:color="auto"/>
            <w:right w:val="none" w:sz="0" w:space="0" w:color="auto"/>
          </w:divBdr>
          <w:divsChild>
            <w:div w:id="283123098">
              <w:marLeft w:val="0"/>
              <w:marRight w:val="0"/>
              <w:marTop w:val="0"/>
              <w:marBottom w:val="0"/>
              <w:divBdr>
                <w:top w:val="none" w:sz="0" w:space="0" w:color="auto"/>
                <w:left w:val="none" w:sz="0" w:space="0" w:color="auto"/>
                <w:bottom w:val="none" w:sz="0" w:space="0" w:color="auto"/>
                <w:right w:val="none" w:sz="0" w:space="0" w:color="auto"/>
              </w:divBdr>
              <w:divsChild>
                <w:div w:id="1467118514">
                  <w:marLeft w:val="0"/>
                  <w:marRight w:val="0"/>
                  <w:marTop w:val="0"/>
                  <w:marBottom w:val="0"/>
                  <w:divBdr>
                    <w:top w:val="none" w:sz="0" w:space="0" w:color="auto"/>
                    <w:left w:val="none" w:sz="0" w:space="0" w:color="auto"/>
                    <w:bottom w:val="none" w:sz="0" w:space="0" w:color="auto"/>
                    <w:right w:val="none" w:sz="0" w:space="0" w:color="auto"/>
                  </w:divBdr>
                  <w:divsChild>
                    <w:div w:id="1168444766">
                      <w:marLeft w:val="0"/>
                      <w:marRight w:val="0"/>
                      <w:marTop w:val="120"/>
                      <w:marBottom w:val="120"/>
                      <w:divBdr>
                        <w:top w:val="none" w:sz="0" w:space="0" w:color="auto"/>
                        <w:left w:val="none" w:sz="0" w:space="0" w:color="auto"/>
                        <w:bottom w:val="none" w:sz="0" w:space="0" w:color="auto"/>
                        <w:right w:val="none" w:sz="0" w:space="0" w:color="auto"/>
                      </w:divBdr>
                      <w:divsChild>
                        <w:div w:id="1068305067">
                          <w:marLeft w:val="0"/>
                          <w:marRight w:val="0"/>
                          <w:marTop w:val="0"/>
                          <w:marBottom w:val="0"/>
                          <w:divBdr>
                            <w:top w:val="none" w:sz="0" w:space="0" w:color="auto"/>
                            <w:left w:val="none" w:sz="0" w:space="0" w:color="auto"/>
                            <w:bottom w:val="none" w:sz="0" w:space="0" w:color="auto"/>
                            <w:right w:val="none" w:sz="0" w:space="0" w:color="auto"/>
                          </w:divBdr>
                          <w:divsChild>
                            <w:div w:id="225117796">
                              <w:marLeft w:val="0"/>
                              <w:marRight w:val="0"/>
                              <w:marTop w:val="0"/>
                              <w:marBottom w:val="0"/>
                              <w:divBdr>
                                <w:top w:val="none" w:sz="0" w:space="0" w:color="auto"/>
                                <w:left w:val="none" w:sz="0" w:space="0" w:color="auto"/>
                                <w:bottom w:val="none" w:sz="0" w:space="0" w:color="auto"/>
                                <w:right w:val="none" w:sz="0" w:space="0" w:color="auto"/>
                              </w:divBdr>
                              <w:divsChild>
                                <w:div w:id="1851065818">
                                  <w:marLeft w:val="0"/>
                                  <w:marRight w:val="0"/>
                                  <w:marTop w:val="0"/>
                                  <w:marBottom w:val="0"/>
                                  <w:divBdr>
                                    <w:top w:val="none" w:sz="0" w:space="0" w:color="auto"/>
                                    <w:left w:val="none" w:sz="0" w:space="0" w:color="auto"/>
                                    <w:bottom w:val="none" w:sz="0" w:space="0" w:color="auto"/>
                                    <w:right w:val="none" w:sz="0" w:space="0" w:color="auto"/>
                                  </w:divBdr>
                                  <w:divsChild>
                                    <w:div w:id="80054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2277480">
      <w:bodyDiv w:val="1"/>
      <w:marLeft w:val="0"/>
      <w:marRight w:val="0"/>
      <w:marTop w:val="0"/>
      <w:marBottom w:val="0"/>
      <w:divBdr>
        <w:top w:val="none" w:sz="0" w:space="0" w:color="auto"/>
        <w:left w:val="none" w:sz="0" w:space="0" w:color="auto"/>
        <w:bottom w:val="none" w:sz="0" w:space="0" w:color="auto"/>
        <w:right w:val="none" w:sz="0" w:space="0" w:color="auto"/>
      </w:divBdr>
      <w:divsChild>
        <w:div w:id="1566452105">
          <w:marLeft w:val="0"/>
          <w:marRight w:val="0"/>
          <w:marTop w:val="0"/>
          <w:marBottom w:val="0"/>
          <w:divBdr>
            <w:top w:val="none" w:sz="0" w:space="0" w:color="auto"/>
            <w:left w:val="none" w:sz="0" w:space="0" w:color="auto"/>
            <w:bottom w:val="none" w:sz="0" w:space="0" w:color="auto"/>
            <w:right w:val="none" w:sz="0" w:space="0" w:color="auto"/>
          </w:divBdr>
          <w:divsChild>
            <w:div w:id="1943876137">
              <w:marLeft w:val="0"/>
              <w:marRight w:val="0"/>
              <w:marTop w:val="0"/>
              <w:marBottom w:val="0"/>
              <w:divBdr>
                <w:top w:val="none" w:sz="0" w:space="0" w:color="auto"/>
                <w:left w:val="none" w:sz="0" w:space="0" w:color="auto"/>
                <w:bottom w:val="none" w:sz="0" w:space="0" w:color="auto"/>
                <w:right w:val="none" w:sz="0" w:space="0" w:color="auto"/>
              </w:divBdr>
              <w:divsChild>
                <w:div w:id="695159052">
                  <w:marLeft w:val="0"/>
                  <w:marRight w:val="0"/>
                  <w:marTop w:val="0"/>
                  <w:marBottom w:val="0"/>
                  <w:divBdr>
                    <w:top w:val="none" w:sz="0" w:space="0" w:color="auto"/>
                    <w:left w:val="none" w:sz="0" w:space="0" w:color="auto"/>
                    <w:bottom w:val="none" w:sz="0" w:space="0" w:color="auto"/>
                    <w:right w:val="none" w:sz="0" w:space="0" w:color="auto"/>
                  </w:divBdr>
                  <w:divsChild>
                    <w:div w:id="720178762">
                      <w:marLeft w:val="0"/>
                      <w:marRight w:val="0"/>
                      <w:marTop w:val="92"/>
                      <w:marBottom w:val="92"/>
                      <w:divBdr>
                        <w:top w:val="none" w:sz="0" w:space="0" w:color="auto"/>
                        <w:left w:val="none" w:sz="0" w:space="0" w:color="auto"/>
                        <w:bottom w:val="none" w:sz="0" w:space="0" w:color="auto"/>
                        <w:right w:val="none" w:sz="0" w:space="0" w:color="auto"/>
                      </w:divBdr>
                      <w:divsChild>
                        <w:div w:id="1442645240">
                          <w:marLeft w:val="0"/>
                          <w:marRight w:val="0"/>
                          <w:marTop w:val="0"/>
                          <w:marBottom w:val="0"/>
                          <w:divBdr>
                            <w:top w:val="none" w:sz="0" w:space="0" w:color="auto"/>
                            <w:left w:val="none" w:sz="0" w:space="0" w:color="auto"/>
                            <w:bottom w:val="none" w:sz="0" w:space="0" w:color="auto"/>
                            <w:right w:val="none" w:sz="0" w:space="0" w:color="auto"/>
                          </w:divBdr>
                          <w:divsChild>
                            <w:div w:id="254630253">
                              <w:marLeft w:val="0"/>
                              <w:marRight w:val="0"/>
                              <w:marTop w:val="0"/>
                              <w:marBottom w:val="0"/>
                              <w:divBdr>
                                <w:top w:val="none" w:sz="0" w:space="0" w:color="auto"/>
                                <w:left w:val="none" w:sz="0" w:space="0" w:color="auto"/>
                                <w:bottom w:val="none" w:sz="0" w:space="0" w:color="auto"/>
                                <w:right w:val="none" w:sz="0" w:space="0" w:color="auto"/>
                              </w:divBdr>
                              <w:divsChild>
                                <w:div w:id="1059985543">
                                  <w:marLeft w:val="0"/>
                                  <w:marRight w:val="0"/>
                                  <w:marTop w:val="0"/>
                                  <w:marBottom w:val="0"/>
                                  <w:divBdr>
                                    <w:top w:val="none" w:sz="0" w:space="0" w:color="auto"/>
                                    <w:left w:val="none" w:sz="0" w:space="0" w:color="auto"/>
                                    <w:bottom w:val="none" w:sz="0" w:space="0" w:color="auto"/>
                                    <w:right w:val="none" w:sz="0" w:space="0" w:color="auto"/>
                                  </w:divBdr>
                                  <w:divsChild>
                                    <w:div w:id="19650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6134666">
      <w:bodyDiv w:val="1"/>
      <w:marLeft w:val="0"/>
      <w:marRight w:val="0"/>
      <w:marTop w:val="0"/>
      <w:marBottom w:val="0"/>
      <w:divBdr>
        <w:top w:val="none" w:sz="0" w:space="0" w:color="auto"/>
        <w:left w:val="none" w:sz="0" w:space="0" w:color="auto"/>
        <w:bottom w:val="none" w:sz="0" w:space="0" w:color="auto"/>
        <w:right w:val="none" w:sz="0" w:space="0" w:color="auto"/>
      </w:divBdr>
      <w:divsChild>
        <w:div w:id="777025998">
          <w:marLeft w:val="0"/>
          <w:marRight w:val="0"/>
          <w:marTop w:val="0"/>
          <w:marBottom w:val="0"/>
          <w:divBdr>
            <w:top w:val="none" w:sz="0" w:space="0" w:color="auto"/>
            <w:left w:val="none" w:sz="0" w:space="0" w:color="auto"/>
            <w:bottom w:val="none" w:sz="0" w:space="0" w:color="auto"/>
            <w:right w:val="none" w:sz="0" w:space="0" w:color="auto"/>
          </w:divBdr>
          <w:divsChild>
            <w:div w:id="278341296">
              <w:marLeft w:val="0"/>
              <w:marRight w:val="0"/>
              <w:marTop w:val="0"/>
              <w:marBottom w:val="0"/>
              <w:divBdr>
                <w:top w:val="none" w:sz="0" w:space="0" w:color="auto"/>
                <w:left w:val="none" w:sz="0" w:space="0" w:color="auto"/>
                <w:bottom w:val="none" w:sz="0" w:space="0" w:color="auto"/>
                <w:right w:val="none" w:sz="0" w:space="0" w:color="auto"/>
              </w:divBdr>
              <w:divsChild>
                <w:div w:id="267127802">
                  <w:marLeft w:val="0"/>
                  <w:marRight w:val="0"/>
                  <w:marTop w:val="0"/>
                  <w:marBottom w:val="0"/>
                  <w:divBdr>
                    <w:top w:val="none" w:sz="0" w:space="0" w:color="auto"/>
                    <w:left w:val="none" w:sz="0" w:space="0" w:color="auto"/>
                    <w:bottom w:val="none" w:sz="0" w:space="0" w:color="auto"/>
                    <w:right w:val="none" w:sz="0" w:space="0" w:color="auto"/>
                  </w:divBdr>
                  <w:divsChild>
                    <w:div w:id="1630237414">
                      <w:marLeft w:val="0"/>
                      <w:marRight w:val="0"/>
                      <w:marTop w:val="120"/>
                      <w:marBottom w:val="120"/>
                      <w:divBdr>
                        <w:top w:val="none" w:sz="0" w:space="0" w:color="auto"/>
                        <w:left w:val="none" w:sz="0" w:space="0" w:color="auto"/>
                        <w:bottom w:val="none" w:sz="0" w:space="0" w:color="auto"/>
                        <w:right w:val="none" w:sz="0" w:space="0" w:color="auto"/>
                      </w:divBdr>
                      <w:divsChild>
                        <w:div w:id="117728799">
                          <w:marLeft w:val="0"/>
                          <w:marRight w:val="0"/>
                          <w:marTop w:val="0"/>
                          <w:marBottom w:val="0"/>
                          <w:divBdr>
                            <w:top w:val="none" w:sz="0" w:space="0" w:color="auto"/>
                            <w:left w:val="none" w:sz="0" w:space="0" w:color="auto"/>
                            <w:bottom w:val="none" w:sz="0" w:space="0" w:color="auto"/>
                            <w:right w:val="none" w:sz="0" w:space="0" w:color="auto"/>
                          </w:divBdr>
                          <w:divsChild>
                            <w:div w:id="206112188">
                              <w:marLeft w:val="0"/>
                              <w:marRight w:val="0"/>
                              <w:marTop w:val="0"/>
                              <w:marBottom w:val="0"/>
                              <w:divBdr>
                                <w:top w:val="none" w:sz="0" w:space="0" w:color="auto"/>
                                <w:left w:val="none" w:sz="0" w:space="0" w:color="auto"/>
                                <w:bottom w:val="none" w:sz="0" w:space="0" w:color="auto"/>
                                <w:right w:val="none" w:sz="0" w:space="0" w:color="auto"/>
                              </w:divBdr>
                              <w:divsChild>
                                <w:div w:id="318729330">
                                  <w:marLeft w:val="0"/>
                                  <w:marRight w:val="0"/>
                                  <w:marTop w:val="0"/>
                                  <w:marBottom w:val="0"/>
                                  <w:divBdr>
                                    <w:top w:val="none" w:sz="0" w:space="0" w:color="auto"/>
                                    <w:left w:val="none" w:sz="0" w:space="0" w:color="auto"/>
                                    <w:bottom w:val="none" w:sz="0" w:space="0" w:color="auto"/>
                                    <w:right w:val="none" w:sz="0" w:space="0" w:color="auto"/>
                                  </w:divBdr>
                                  <w:divsChild>
                                    <w:div w:id="186432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8805470">
      <w:bodyDiv w:val="1"/>
      <w:marLeft w:val="0"/>
      <w:marRight w:val="0"/>
      <w:marTop w:val="0"/>
      <w:marBottom w:val="0"/>
      <w:divBdr>
        <w:top w:val="none" w:sz="0" w:space="0" w:color="auto"/>
        <w:left w:val="none" w:sz="0" w:space="0" w:color="auto"/>
        <w:bottom w:val="none" w:sz="0" w:space="0" w:color="auto"/>
        <w:right w:val="none" w:sz="0" w:space="0" w:color="auto"/>
      </w:divBdr>
      <w:divsChild>
        <w:div w:id="2111387565">
          <w:marLeft w:val="0"/>
          <w:marRight w:val="0"/>
          <w:marTop w:val="0"/>
          <w:marBottom w:val="0"/>
          <w:divBdr>
            <w:top w:val="none" w:sz="0" w:space="0" w:color="auto"/>
            <w:left w:val="none" w:sz="0" w:space="0" w:color="auto"/>
            <w:bottom w:val="none" w:sz="0" w:space="0" w:color="auto"/>
            <w:right w:val="none" w:sz="0" w:space="0" w:color="auto"/>
          </w:divBdr>
          <w:divsChild>
            <w:div w:id="821190779">
              <w:marLeft w:val="0"/>
              <w:marRight w:val="0"/>
              <w:marTop w:val="0"/>
              <w:marBottom w:val="0"/>
              <w:divBdr>
                <w:top w:val="none" w:sz="0" w:space="0" w:color="auto"/>
                <w:left w:val="none" w:sz="0" w:space="0" w:color="auto"/>
                <w:bottom w:val="none" w:sz="0" w:space="0" w:color="auto"/>
                <w:right w:val="none" w:sz="0" w:space="0" w:color="auto"/>
              </w:divBdr>
              <w:divsChild>
                <w:div w:id="292172161">
                  <w:marLeft w:val="0"/>
                  <w:marRight w:val="0"/>
                  <w:marTop w:val="0"/>
                  <w:marBottom w:val="0"/>
                  <w:divBdr>
                    <w:top w:val="none" w:sz="0" w:space="0" w:color="auto"/>
                    <w:left w:val="none" w:sz="0" w:space="0" w:color="auto"/>
                    <w:bottom w:val="none" w:sz="0" w:space="0" w:color="auto"/>
                    <w:right w:val="none" w:sz="0" w:space="0" w:color="auto"/>
                  </w:divBdr>
                  <w:divsChild>
                    <w:div w:id="599995716">
                      <w:marLeft w:val="0"/>
                      <w:marRight w:val="0"/>
                      <w:marTop w:val="71"/>
                      <w:marBottom w:val="71"/>
                      <w:divBdr>
                        <w:top w:val="none" w:sz="0" w:space="0" w:color="auto"/>
                        <w:left w:val="none" w:sz="0" w:space="0" w:color="auto"/>
                        <w:bottom w:val="none" w:sz="0" w:space="0" w:color="auto"/>
                        <w:right w:val="none" w:sz="0" w:space="0" w:color="auto"/>
                      </w:divBdr>
                      <w:divsChild>
                        <w:div w:id="685059933">
                          <w:marLeft w:val="0"/>
                          <w:marRight w:val="0"/>
                          <w:marTop w:val="0"/>
                          <w:marBottom w:val="0"/>
                          <w:divBdr>
                            <w:top w:val="none" w:sz="0" w:space="0" w:color="auto"/>
                            <w:left w:val="none" w:sz="0" w:space="0" w:color="auto"/>
                            <w:bottom w:val="none" w:sz="0" w:space="0" w:color="auto"/>
                            <w:right w:val="none" w:sz="0" w:space="0" w:color="auto"/>
                          </w:divBdr>
                          <w:divsChild>
                            <w:div w:id="1805081364">
                              <w:marLeft w:val="0"/>
                              <w:marRight w:val="0"/>
                              <w:marTop w:val="0"/>
                              <w:marBottom w:val="0"/>
                              <w:divBdr>
                                <w:top w:val="none" w:sz="0" w:space="0" w:color="auto"/>
                                <w:left w:val="none" w:sz="0" w:space="0" w:color="auto"/>
                                <w:bottom w:val="none" w:sz="0" w:space="0" w:color="auto"/>
                                <w:right w:val="none" w:sz="0" w:space="0" w:color="auto"/>
                              </w:divBdr>
                              <w:divsChild>
                                <w:div w:id="595868208">
                                  <w:marLeft w:val="0"/>
                                  <w:marRight w:val="0"/>
                                  <w:marTop w:val="0"/>
                                  <w:marBottom w:val="0"/>
                                  <w:divBdr>
                                    <w:top w:val="none" w:sz="0" w:space="0" w:color="auto"/>
                                    <w:left w:val="none" w:sz="0" w:space="0" w:color="auto"/>
                                    <w:bottom w:val="none" w:sz="0" w:space="0" w:color="auto"/>
                                    <w:right w:val="none" w:sz="0" w:space="0" w:color="auto"/>
                                  </w:divBdr>
                                  <w:divsChild>
                                    <w:div w:id="151591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1719842">
      <w:bodyDiv w:val="1"/>
      <w:marLeft w:val="0"/>
      <w:marRight w:val="0"/>
      <w:marTop w:val="0"/>
      <w:marBottom w:val="0"/>
      <w:divBdr>
        <w:top w:val="none" w:sz="0" w:space="0" w:color="auto"/>
        <w:left w:val="none" w:sz="0" w:space="0" w:color="auto"/>
        <w:bottom w:val="none" w:sz="0" w:space="0" w:color="auto"/>
        <w:right w:val="none" w:sz="0" w:space="0" w:color="auto"/>
      </w:divBdr>
      <w:divsChild>
        <w:div w:id="1234579663">
          <w:marLeft w:val="0"/>
          <w:marRight w:val="0"/>
          <w:marTop w:val="0"/>
          <w:marBottom w:val="0"/>
          <w:divBdr>
            <w:top w:val="none" w:sz="0" w:space="0" w:color="auto"/>
            <w:left w:val="none" w:sz="0" w:space="0" w:color="auto"/>
            <w:bottom w:val="none" w:sz="0" w:space="0" w:color="auto"/>
            <w:right w:val="none" w:sz="0" w:space="0" w:color="auto"/>
          </w:divBdr>
          <w:divsChild>
            <w:div w:id="1997759894">
              <w:marLeft w:val="0"/>
              <w:marRight w:val="0"/>
              <w:marTop w:val="0"/>
              <w:marBottom w:val="0"/>
              <w:divBdr>
                <w:top w:val="none" w:sz="0" w:space="0" w:color="auto"/>
                <w:left w:val="none" w:sz="0" w:space="0" w:color="auto"/>
                <w:bottom w:val="none" w:sz="0" w:space="0" w:color="auto"/>
                <w:right w:val="none" w:sz="0" w:space="0" w:color="auto"/>
              </w:divBdr>
              <w:divsChild>
                <w:div w:id="1687562372">
                  <w:marLeft w:val="0"/>
                  <w:marRight w:val="0"/>
                  <w:marTop w:val="0"/>
                  <w:marBottom w:val="0"/>
                  <w:divBdr>
                    <w:top w:val="none" w:sz="0" w:space="0" w:color="auto"/>
                    <w:left w:val="none" w:sz="0" w:space="0" w:color="auto"/>
                    <w:bottom w:val="none" w:sz="0" w:space="0" w:color="auto"/>
                    <w:right w:val="none" w:sz="0" w:space="0" w:color="auto"/>
                  </w:divBdr>
                  <w:divsChild>
                    <w:div w:id="1943025417">
                      <w:marLeft w:val="0"/>
                      <w:marRight w:val="0"/>
                      <w:marTop w:val="71"/>
                      <w:marBottom w:val="71"/>
                      <w:divBdr>
                        <w:top w:val="none" w:sz="0" w:space="0" w:color="auto"/>
                        <w:left w:val="none" w:sz="0" w:space="0" w:color="auto"/>
                        <w:bottom w:val="none" w:sz="0" w:space="0" w:color="auto"/>
                        <w:right w:val="none" w:sz="0" w:space="0" w:color="auto"/>
                      </w:divBdr>
                      <w:divsChild>
                        <w:div w:id="1938781946">
                          <w:marLeft w:val="0"/>
                          <w:marRight w:val="0"/>
                          <w:marTop w:val="0"/>
                          <w:marBottom w:val="0"/>
                          <w:divBdr>
                            <w:top w:val="none" w:sz="0" w:space="0" w:color="auto"/>
                            <w:left w:val="none" w:sz="0" w:space="0" w:color="auto"/>
                            <w:bottom w:val="none" w:sz="0" w:space="0" w:color="auto"/>
                            <w:right w:val="none" w:sz="0" w:space="0" w:color="auto"/>
                          </w:divBdr>
                          <w:divsChild>
                            <w:div w:id="472910388">
                              <w:marLeft w:val="0"/>
                              <w:marRight w:val="0"/>
                              <w:marTop w:val="0"/>
                              <w:marBottom w:val="0"/>
                              <w:divBdr>
                                <w:top w:val="none" w:sz="0" w:space="0" w:color="auto"/>
                                <w:left w:val="none" w:sz="0" w:space="0" w:color="auto"/>
                                <w:bottom w:val="none" w:sz="0" w:space="0" w:color="auto"/>
                                <w:right w:val="none" w:sz="0" w:space="0" w:color="auto"/>
                              </w:divBdr>
                              <w:divsChild>
                                <w:div w:id="532495932">
                                  <w:marLeft w:val="0"/>
                                  <w:marRight w:val="0"/>
                                  <w:marTop w:val="0"/>
                                  <w:marBottom w:val="0"/>
                                  <w:divBdr>
                                    <w:top w:val="none" w:sz="0" w:space="0" w:color="auto"/>
                                    <w:left w:val="none" w:sz="0" w:space="0" w:color="auto"/>
                                    <w:bottom w:val="none" w:sz="0" w:space="0" w:color="auto"/>
                                    <w:right w:val="none" w:sz="0" w:space="0" w:color="auto"/>
                                  </w:divBdr>
                                  <w:divsChild>
                                    <w:div w:id="213178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0861908">
      <w:bodyDiv w:val="1"/>
      <w:marLeft w:val="0"/>
      <w:marRight w:val="0"/>
      <w:marTop w:val="0"/>
      <w:marBottom w:val="0"/>
      <w:divBdr>
        <w:top w:val="none" w:sz="0" w:space="0" w:color="auto"/>
        <w:left w:val="none" w:sz="0" w:space="0" w:color="auto"/>
        <w:bottom w:val="none" w:sz="0" w:space="0" w:color="auto"/>
        <w:right w:val="none" w:sz="0" w:space="0" w:color="auto"/>
      </w:divBdr>
      <w:divsChild>
        <w:div w:id="1329553232">
          <w:marLeft w:val="0"/>
          <w:marRight w:val="0"/>
          <w:marTop w:val="0"/>
          <w:marBottom w:val="0"/>
          <w:divBdr>
            <w:top w:val="none" w:sz="0" w:space="0" w:color="auto"/>
            <w:left w:val="none" w:sz="0" w:space="0" w:color="auto"/>
            <w:bottom w:val="none" w:sz="0" w:space="0" w:color="auto"/>
            <w:right w:val="none" w:sz="0" w:space="0" w:color="auto"/>
          </w:divBdr>
          <w:divsChild>
            <w:div w:id="1606621581">
              <w:marLeft w:val="0"/>
              <w:marRight w:val="0"/>
              <w:marTop w:val="0"/>
              <w:marBottom w:val="0"/>
              <w:divBdr>
                <w:top w:val="none" w:sz="0" w:space="0" w:color="auto"/>
                <w:left w:val="none" w:sz="0" w:space="0" w:color="auto"/>
                <w:bottom w:val="none" w:sz="0" w:space="0" w:color="auto"/>
                <w:right w:val="none" w:sz="0" w:space="0" w:color="auto"/>
              </w:divBdr>
              <w:divsChild>
                <w:div w:id="628360672">
                  <w:marLeft w:val="0"/>
                  <w:marRight w:val="0"/>
                  <w:marTop w:val="0"/>
                  <w:marBottom w:val="0"/>
                  <w:divBdr>
                    <w:top w:val="none" w:sz="0" w:space="0" w:color="auto"/>
                    <w:left w:val="none" w:sz="0" w:space="0" w:color="auto"/>
                    <w:bottom w:val="none" w:sz="0" w:space="0" w:color="auto"/>
                    <w:right w:val="none" w:sz="0" w:space="0" w:color="auto"/>
                  </w:divBdr>
                  <w:divsChild>
                    <w:div w:id="461733054">
                      <w:marLeft w:val="0"/>
                      <w:marRight w:val="0"/>
                      <w:marTop w:val="120"/>
                      <w:marBottom w:val="120"/>
                      <w:divBdr>
                        <w:top w:val="none" w:sz="0" w:space="0" w:color="auto"/>
                        <w:left w:val="none" w:sz="0" w:space="0" w:color="auto"/>
                        <w:bottom w:val="none" w:sz="0" w:space="0" w:color="auto"/>
                        <w:right w:val="none" w:sz="0" w:space="0" w:color="auto"/>
                      </w:divBdr>
                      <w:divsChild>
                        <w:div w:id="1880359353">
                          <w:marLeft w:val="0"/>
                          <w:marRight w:val="0"/>
                          <w:marTop w:val="0"/>
                          <w:marBottom w:val="0"/>
                          <w:divBdr>
                            <w:top w:val="none" w:sz="0" w:space="0" w:color="auto"/>
                            <w:left w:val="none" w:sz="0" w:space="0" w:color="auto"/>
                            <w:bottom w:val="none" w:sz="0" w:space="0" w:color="auto"/>
                            <w:right w:val="none" w:sz="0" w:space="0" w:color="auto"/>
                          </w:divBdr>
                          <w:divsChild>
                            <w:div w:id="104665222">
                              <w:marLeft w:val="0"/>
                              <w:marRight w:val="0"/>
                              <w:marTop w:val="0"/>
                              <w:marBottom w:val="0"/>
                              <w:divBdr>
                                <w:top w:val="none" w:sz="0" w:space="0" w:color="auto"/>
                                <w:left w:val="none" w:sz="0" w:space="0" w:color="auto"/>
                                <w:bottom w:val="none" w:sz="0" w:space="0" w:color="auto"/>
                                <w:right w:val="none" w:sz="0" w:space="0" w:color="auto"/>
                              </w:divBdr>
                              <w:divsChild>
                                <w:div w:id="456143068">
                                  <w:marLeft w:val="0"/>
                                  <w:marRight w:val="0"/>
                                  <w:marTop w:val="0"/>
                                  <w:marBottom w:val="0"/>
                                  <w:divBdr>
                                    <w:top w:val="none" w:sz="0" w:space="0" w:color="auto"/>
                                    <w:left w:val="none" w:sz="0" w:space="0" w:color="auto"/>
                                    <w:bottom w:val="none" w:sz="0" w:space="0" w:color="auto"/>
                                    <w:right w:val="none" w:sz="0" w:space="0" w:color="auto"/>
                                  </w:divBdr>
                                  <w:divsChild>
                                    <w:div w:id="45903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0910555">
      <w:bodyDiv w:val="1"/>
      <w:marLeft w:val="0"/>
      <w:marRight w:val="0"/>
      <w:marTop w:val="0"/>
      <w:marBottom w:val="0"/>
      <w:divBdr>
        <w:top w:val="none" w:sz="0" w:space="0" w:color="auto"/>
        <w:left w:val="none" w:sz="0" w:space="0" w:color="auto"/>
        <w:bottom w:val="none" w:sz="0" w:space="0" w:color="auto"/>
        <w:right w:val="none" w:sz="0" w:space="0" w:color="auto"/>
      </w:divBdr>
    </w:div>
    <w:div w:id="380255636">
      <w:bodyDiv w:val="1"/>
      <w:marLeft w:val="0"/>
      <w:marRight w:val="0"/>
      <w:marTop w:val="0"/>
      <w:marBottom w:val="0"/>
      <w:divBdr>
        <w:top w:val="none" w:sz="0" w:space="0" w:color="auto"/>
        <w:left w:val="none" w:sz="0" w:space="0" w:color="auto"/>
        <w:bottom w:val="none" w:sz="0" w:space="0" w:color="auto"/>
        <w:right w:val="none" w:sz="0" w:space="0" w:color="auto"/>
      </w:divBdr>
      <w:divsChild>
        <w:div w:id="2118912448">
          <w:marLeft w:val="0"/>
          <w:marRight w:val="0"/>
          <w:marTop w:val="0"/>
          <w:marBottom w:val="0"/>
          <w:divBdr>
            <w:top w:val="none" w:sz="0" w:space="0" w:color="auto"/>
            <w:left w:val="none" w:sz="0" w:space="0" w:color="auto"/>
            <w:bottom w:val="none" w:sz="0" w:space="0" w:color="auto"/>
            <w:right w:val="none" w:sz="0" w:space="0" w:color="auto"/>
          </w:divBdr>
          <w:divsChild>
            <w:div w:id="1463495566">
              <w:marLeft w:val="0"/>
              <w:marRight w:val="0"/>
              <w:marTop w:val="0"/>
              <w:marBottom w:val="0"/>
              <w:divBdr>
                <w:top w:val="none" w:sz="0" w:space="0" w:color="auto"/>
                <w:left w:val="none" w:sz="0" w:space="0" w:color="auto"/>
                <w:bottom w:val="none" w:sz="0" w:space="0" w:color="auto"/>
                <w:right w:val="none" w:sz="0" w:space="0" w:color="auto"/>
              </w:divBdr>
              <w:divsChild>
                <w:div w:id="86390119">
                  <w:marLeft w:val="0"/>
                  <w:marRight w:val="0"/>
                  <w:marTop w:val="0"/>
                  <w:marBottom w:val="0"/>
                  <w:divBdr>
                    <w:top w:val="none" w:sz="0" w:space="0" w:color="auto"/>
                    <w:left w:val="none" w:sz="0" w:space="0" w:color="auto"/>
                    <w:bottom w:val="none" w:sz="0" w:space="0" w:color="auto"/>
                    <w:right w:val="none" w:sz="0" w:space="0" w:color="auto"/>
                  </w:divBdr>
                  <w:divsChild>
                    <w:div w:id="774862132">
                      <w:marLeft w:val="0"/>
                      <w:marRight w:val="0"/>
                      <w:marTop w:val="99"/>
                      <w:marBottom w:val="99"/>
                      <w:divBdr>
                        <w:top w:val="none" w:sz="0" w:space="0" w:color="auto"/>
                        <w:left w:val="none" w:sz="0" w:space="0" w:color="auto"/>
                        <w:bottom w:val="none" w:sz="0" w:space="0" w:color="auto"/>
                        <w:right w:val="none" w:sz="0" w:space="0" w:color="auto"/>
                      </w:divBdr>
                      <w:divsChild>
                        <w:div w:id="1752116518">
                          <w:marLeft w:val="0"/>
                          <w:marRight w:val="0"/>
                          <w:marTop w:val="0"/>
                          <w:marBottom w:val="0"/>
                          <w:divBdr>
                            <w:top w:val="none" w:sz="0" w:space="0" w:color="auto"/>
                            <w:left w:val="none" w:sz="0" w:space="0" w:color="auto"/>
                            <w:bottom w:val="none" w:sz="0" w:space="0" w:color="auto"/>
                            <w:right w:val="none" w:sz="0" w:space="0" w:color="auto"/>
                          </w:divBdr>
                          <w:divsChild>
                            <w:div w:id="1277367467">
                              <w:marLeft w:val="0"/>
                              <w:marRight w:val="0"/>
                              <w:marTop w:val="0"/>
                              <w:marBottom w:val="0"/>
                              <w:divBdr>
                                <w:top w:val="none" w:sz="0" w:space="0" w:color="auto"/>
                                <w:left w:val="none" w:sz="0" w:space="0" w:color="auto"/>
                                <w:bottom w:val="none" w:sz="0" w:space="0" w:color="auto"/>
                                <w:right w:val="none" w:sz="0" w:space="0" w:color="auto"/>
                              </w:divBdr>
                              <w:divsChild>
                                <w:div w:id="1054041911">
                                  <w:marLeft w:val="0"/>
                                  <w:marRight w:val="0"/>
                                  <w:marTop w:val="0"/>
                                  <w:marBottom w:val="0"/>
                                  <w:divBdr>
                                    <w:top w:val="none" w:sz="0" w:space="0" w:color="auto"/>
                                    <w:left w:val="none" w:sz="0" w:space="0" w:color="auto"/>
                                    <w:bottom w:val="none" w:sz="0" w:space="0" w:color="auto"/>
                                    <w:right w:val="none" w:sz="0" w:space="0" w:color="auto"/>
                                  </w:divBdr>
                                  <w:divsChild>
                                    <w:div w:id="787630040">
                                      <w:marLeft w:val="0"/>
                                      <w:marRight w:val="0"/>
                                      <w:marTop w:val="0"/>
                                      <w:marBottom w:val="0"/>
                                      <w:divBdr>
                                        <w:top w:val="none" w:sz="0" w:space="0" w:color="auto"/>
                                        <w:left w:val="none" w:sz="0" w:space="0" w:color="auto"/>
                                        <w:bottom w:val="none" w:sz="0" w:space="0" w:color="auto"/>
                                        <w:right w:val="none" w:sz="0" w:space="0" w:color="auto"/>
                                      </w:divBdr>
                                    </w:div>
                                    <w:div w:id="1017542665">
                                      <w:marLeft w:val="0"/>
                                      <w:marRight w:val="0"/>
                                      <w:marTop w:val="0"/>
                                      <w:marBottom w:val="0"/>
                                      <w:divBdr>
                                        <w:top w:val="none" w:sz="0" w:space="0" w:color="auto"/>
                                        <w:left w:val="none" w:sz="0" w:space="0" w:color="auto"/>
                                        <w:bottom w:val="none" w:sz="0" w:space="0" w:color="auto"/>
                                        <w:right w:val="none" w:sz="0" w:space="0" w:color="auto"/>
                                      </w:divBdr>
                                    </w:div>
                                    <w:div w:id="194989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1147010">
      <w:bodyDiv w:val="1"/>
      <w:marLeft w:val="0"/>
      <w:marRight w:val="0"/>
      <w:marTop w:val="0"/>
      <w:marBottom w:val="0"/>
      <w:divBdr>
        <w:top w:val="none" w:sz="0" w:space="0" w:color="auto"/>
        <w:left w:val="none" w:sz="0" w:space="0" w:color="auto"/>
        <w:bottom w:val="none" w:sz="0" w:space="0" w:color="auto"/>
        <w:right w:val="none" w:sz="0" w:space="0" w:color="auto"/>
      </w:divBdr>
      <w:divsChild>
        <w:div w:id="1872303960">
          <w:marLeft w:val="0"/>
          <w:marRight w:val="0"/>
          <w:marTop w:val="0"/>
          <w:marBottom w:val="0"/>
          <w:divBdr>
            <w:top w:val="none" w:sz="0" w:space="0" w:color="auto"/>
            <w:left w:val="none" w:sz="0" w:space="0" w:color="auto"/>
            <w:bottom w:val="none" w:sz="0" w:space="0" w:color="auto"/>
            <w:right w:val="none" w:sz="0" w:space="0" w:color="auto"/>
          </w:divBdr>
          <w:divsChild>
            <w:div w:id="129052468">
              <w:marLeft w:val="0"/>
              <w:marRight w:val="0"/>
              <w:marTop w:val="0"/>
              <w:marBottom w:val="0"/>
              <w:divBdr>
                <w:top w:val="none" w:sz="0" w:space="0" w:color="auto"/>
                <w:left w:val="none" w:sz="0" w:space="0" w:color="auto"/>
                <w:bottom w:val="none" w:sz="0" w:space="0" w:color="auto"/>
                <w:right w:val="none" w:sz="0" w:space="0" w:color="auto"/>
              </w:divBdr>
              <w:divsChild>
                <w:div w:id="488012252">
                  <w:marLeft w:val="0"/>
                  <w:marRight w:val="0"/>
                  <w:marTop w:val="0"/>
                  <w:marBottom w:val="0"/>
                  <w:divBdr>
                    <w:top w:val="none" w:sz="0" w:space="0" w:color="auto"/>
                    <w:left w:val="none" w:sz="0" w:space="0" w:color="auto"/>
                    <w:bottom w:val="none" w:sz="0" w:space="0" w:color="auto"/>
                    <w:right w:val="none" w:sz="0" w:space="0" w:color="auto"/>
                  </w:divBdr>
                  <w:divsChild>
                    <w:div w:id="568997382">
                      <w:marLeft w:val="0"/>
                      <w:marRight w:val="0"/>
                      <w:marTop w:val="71"/>
                      <w:marBottom w:val="71"/>
                      <w:divBdr>
                        <w:top w:val="none" w:sz="0" w:space="0" w:color="auto"/>
                        <w:left w:val="none" w:sz="0" w:space="0" w:color="auto"/>
                        <w:bottom w:val="none" w:sz="0" w:space="0" w:color="auto"/>
                        <w:right w:val="none" w:sz="0" w:space="0" w:color="auto"/>
                      </w:divBdr>
                      <w:divsChild>
                        <w:div w:id="202325674">
                          <w:marLeft w:val="0"/>
                          <w:marRight w:val="0"/>
                          <w:marTop w:val="0"/>
                          <w:marBottom w:val="0"/>
                          <w:divBdr>
                            <w:top w:val="none" w:sz="0" w:space="0" w:color="auto"/>
                            <w:left w:val="none" w:sz="0" w:space="0" w:color="auto"/>
                            <w:bottom w:val="none" w:sz="0" w:space="0" w:color="auto"/>
                            <w:right w:val="none" w:sz="0" w:space="0" w:color="auto"/>
                          </w:divBdr>
                          <w:divsChild>
                            <w:div w:id="1668901028">
                              <w:marLeft w:val="0"/>
                              <w:marRight w:val="0"/>
                              <w:marTop w:val="0"/>
                              <w:marBottom w:val="0"/>
                              <w:divBdr>
                                <w:top w:val="none" w:sz="0" w:space="0" w:color="auto"/>
                                <w:left w:val="none" w:sz="0" w:space="0" w:color="auto"/>
                                <w:bottom w:val="none" w:sz="0" w:space="0" w:color="auto"/>
                                <w:right w:val="none" w:sz="0" w:space="0" w:color="auto"/>
                              </w:divBdr>
                              <w:divsChild>
                                <w:div w:id="247420446">
                                  <w:marLeft w:val="0"/>
                                  <w:marRight w:val="0"/>
                                  <w:marTop w:val="0"/>
                                  <w:marBottom w:val="0"/>
                                  <w:divBdr>
                                    <w:top w:val="none" w:sz="0" w:space="0" w:color="auto"/>
                                    <w:left w:val="none" w:sz="0" w:space="0" w:color="auto"/>
                                    <w:bottom w:val="none" w:sz="0" w:space="0" w:color="auto"/>
                                    <w:right w:val="none" w:sz="0" w:space="0" w:color="auto"/>
                                  </w:divBdr>
                                  <w:divsChild>
                                    <w:div w:id="127286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3285691">
      <w:bodyDiv w:val="1"/>
      <w:marLeft w:val="0"/>
      <w:marRight w:val="0"/>
      <w:marTop w:val="0"/>
      <w:marBottom w:val="0"/>
      <w:divBdr>
        <w:top w:val="none" w:sz="0" w:space="0" w:color="auto"/>
        <w:left w:val="none" w:sz="0" w:space="0" w:color="auto"/>
        <w:bottom w:val="none" w:sz="0" w:space="0" w:color="auto"/>
        <w:right w:val="none" w:sz="0" w:space="0" w:color="auto"/>
      </w:divBdr>
    </w:div>
    <w:div w:id="425464993">
      <w:bodyDiv w:val="1"/>
      <w:marLeft w:val="0"/>
      <w:marRight w:val="0"/>
      <w:marTop w:val="0"/>
      <w:marBottom w:val="0"/>
      <w:divBdr>
        <w:top w:val="none" w:sz="0" w:space="0" w:color="auto"/>
        <w:left w:val="none" w:sz="0" w:space="0" w:color="auto"/>
        <w:bottom w:val="none" w:sz="0" w:space="0" w:color="auto"/>
        <w:right w:val="none" w:sz="0" w:space="0" w:color="auto"/>
      </w:divBdr>
    </w:div>
    <w:div w:id="475683089">
      <w:bodyDiv w:val="1"/>
      <w:marLeft w:val="0"/>
      <w:marRight w:val="0"/>
      <w:marTop w:val="0"/>
      <w:marBottom w:val="0"/>
      <w:divBdr>
        <w:top w:val="none" w:sz="0" w:space="0" w:color="auto"/>
        <w:left w:val="none" w:sz="0" w:space="0" w:color="auto"/>
        <w:bottom w:val="none" w:sz="0" w:space="0" w:color="auto"/>
        <w:right w:val="none" w:sz="0" w:space="0" w:color="auto"/>
      </w:divBdr>
    </w:div>
    <w:div w:id="486559079">
      <w:bodyDiv w:val="1"/>
      <w:marLeft w:val="0"/>
      <w:marRight w:val="0"/>
      <w:marTop w:val="0"/>
      <w:marBottom w:val="0"/>
      <w:divBdr>
        <w:top w:val="none" w:sz="0" w:space="0" w:color="auto"/>
        <w:left w:val="none" w:sz="0" w:space="0" w:color="auto"/>
        <w:bottom w:val="none" w:sz="0" w:space="0" w:color="auto"/>
        <w:right w:val="none" w:sz="0" w:space="0" w:color="auto"/>
      </w:divBdr>
    </w:div>
    <w:div w:id="492796342">
      <w:bodyDiv w:val="1"/>
      <w:marLeft w:val="0"/>
      <w:marRight w:val="0"/>
      <w:marTop w:val="0"/>
      <w:marBottom w:val="0"/>
      <w:divBdr>
        <w:top w:val="none" w:sz="0" w:space="0" w:color="auto"/>
        <w:left w:val="none" w:sz="0" w:space="0" w:color="auto"/>
        <w:bottom w:val="none" w:sz="0" w:space="0" w:color="auto"/>
        <w:right w:val="none" w:sz="0" w:space="0" w:color="auto"/>
      </w:divBdr>
      <w:divsChild>
        <w:div w:id="628974546">
          <w:marLeft w:val="0"/>
          <w:marRight w:val="0"/>
          <w:marTop w:val="0"/>
          <w:marBottom w:val="0"/>
          <w:divBdr>
            <w:top w:val="none" w:sz="0" w:space="0" w:color="auto"/>
            <w:left w:val="none" w:sz="0" w:space="0" w:color="auto"/>
            <w:bottom w:val="none" w:sz="0" w:space="0" w:color="auto"/>
            <w:right w:val="none" w:sz="0" w:space="0" w:color="auto"/>
          </w:divBdr>
          <w:divsChild>
            <w:div w:id="1097292590">
              <w:marLeft w:val="0"/>
              <w:marRight w:val="0"/>
              <w:marTop w:val="0"/>
              <w:marBottom w:val="0"/>
              <w:divBdr>
                <w:top w:val="none" w:sz="0" w:space="0" w:color="auto"/>
                <w:left w:val="none" w:sz="0" w:space="0" w:color="auto"/>
                <w:bottom w:val="none" w:sz="0" w:space="0" w:color="auto"/>
                <w:right w:val="none" w:sz="0" w:space="0" w:color="auto"/>
              </w:divBdr>
              <w:divsChild>
                <w:div w:id="53814636">
                  <w:marLeft w:val="0"/>
                  <w:marRight w:val="0"/>
                  <w:marTop w:val="0"/>
                  <w:marBottom w:val="0"/>
                  <w:divBdr>
                    <w:top w:val="none" w:sz="0" w:space="0" w:color="auto"/>
                    <w:left w:val="none" w:sz="0" w:space="0" w:color="auto"/>
                    <w:bottom w:val="none" w:sz="0" w:space="0" w:color="auto"/>
                    <w:right w:val="none" w:sz="0" w:space="0" w:color="auto"/>
                  </w:divBdr>
                  <w:divsChild>
                    <w:div w:id="642582228">
                      <w:marLeft w:val="0"/>
                      <w:marRight w:val="0"/>
                      <w:marTop w:val="85"/>
                      <w:marBottom w:val="85"/>
                      <w:divBdr>
                        <w:top w:val="none" w:sz="0" w:space="0" w:color="auto"/>
                        <w:left w:val="none" w:sz="0" w:space="0" w:color="auto"/>
                        <w:bottom w:val="none" w:sz="0" w:space="0" w:color="auto"/>
                        <w:right w:val="none" w:sz="0" w:space="0" w:color="auto"/>
                      </w:divBdr>
                      <w:divsChild>
                        <w:div w:id="1788695916">
                          <w:marLeft w:val="0"/>
                          <w:marRight w:val="0"/>
                          <w:marTop w:val="0"/>
                          <w:marBottom w:val="0"/>
                          <w:divBdr>
                            <w:top w:val="none" w:sz="0" w:space="0" w:color="auto"/>
                            <w:left w:val="none" w:sz="0" w:space="0" w:color="auto"/>
                            <w:bottom w:val="none" w:sz="0" w:space="0" w:color="auto"/>
                            <w:right w:val="none" w:sz="0" w:space="0" w:color="auto"/>
                          </w:divBdr>
                          <w:divsChild>
                            <w:div w:id="1841196179">
                              <w:marLeft w:val="0"/>
                              <w:marRight w:val="0"/>
                              <w:marTop w:val="0"/>
                              <w:marBottom w:val="0"/>
                              <w:divBdr>
                                <w:top w:val="none" w:sz="0" w:space="0" w:color="auto"/>
                                <w:left w:val="none" w:sz="0" w:space="0" w:color="auto"/>
                                <w:bottom w:val="none" w:sz="0" w:space="0" w:color="auto"/>
                                <w:right w:val="none" w:sz="0" w:space="0" w:color="auto"/>
                              </w:divBdr>
                              <w:divsChild>
                                <w:div w:id="1942057414">
                                  <w:marLeft w:val="0"/>
                                  <w:marRight w:val="0"/>
                                  <w:marTop w:val="0"/>
                                  <w:marBottom w:val="0"/>
                                  <w:divBdr>
                                    <w:top w:val="none" w:sz="0" w:space="0" w:color="auto"/>
                                    <w:left w:val="none" w:sz="0" w:space="0" w:color="auto"/>
                                    <w:bottom w:val="none" w:sz="0" w:space="0" w:color="auto"/>
                                    <w:right w:val="none" w:sz="0" w:space="0" w:color="auto"/>
                                  </w:divBdr>
                                  <w:divsChild>
                                    <w:div w:id="69477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2458009">
      <w:bodyDiv w:val="1"/>
      <w:marLeft w:val="0"/>
      <w:marRight w:val="0"/>
      <w:marTop w:val="0"/>
      <w:marBottom w:val="0"/>
      <w:divBdr>
        <w:top w:val="none" w:sz="0" w:space="0" w:color="auto"/>
        <w:left w:val="none" w:sz="0" w:space="0" w:color="auto"/>
        <w:bottom w:val="none" w:sz="0" w:space="0" w:color="auto"/>
        <w:right w:val="none" w:sz="0" w:space="0" w:color="auto"/>
      </w:divBdr>
      <w:divsChild>
        <w:div w:id="1196894739">
          <w:marLeft w:val="0"/>
          <w:marRight w:val="0"/>
          <w:marTop w:val="0"/>
          <w:marBottom w:val="0"/>
          <w:divBdr>
            <w:top w:val="none" w:sz="0" w:space="0" w:color="auto"/>
            <w:left w:val="none" w:sz="0" w:space="0" w:color="auto"/>
            <w:bottom w:val="none" w:sz="0" w:space="0" w:color="auto"/>
            <w:right w:val="none" w:sz="0" w:space="0" w:color="auto"/>
          </w:divBdr>
          <w:divsChild>
            <w:div w:id="2065639402">
              <w:marLeft w:val="0"/>
              <w:marRight w:val="0"/>
              <w:marTop w:val="0"/>
              <w:marBottom w:val="0"/>
              <w:divBdr>
                <w:top w:val="none" w:sz="0" w:space="0" w:color="auto"/>
                <w:left w:val="none" w:sz="0" w:space="0" w:color="auto"/>
                <w:bottom w:val="none" w:sz="0" w:space="0" w:color="auto"/>
                <w:right w:val="none" w:sz="0" w:space="0" w:color="auto"/>
              </w:divBdr>
              <w:divsChild>
                <w:div w:id="1447890067">
                  <w:marLeft w:val="0"/>
                  <w:marRight w:val="0"/>
                  <w:marTop w:val="0"/>
                  <w:marBottom w:val="0"/>
                  <w:divBdr>
                    <w:top w:val="none" w:sz="0" w:space="0" w:color="auto"/>
                    <w:left w:val="none" w:sz="0" w:space="0" w:color="auto"/>
                    <w:bottom w:val="none" w:sz="0" w:space="0" w:color="auto"/>
                    <w:right w:val="none" w:sz="0" w:space="0" w:color="auto"/>
                  </w:divBdr>
                  <w:divsChild>
                    <w:div w:id="1220752777">
                      <w:marLeft w:val="0"/>
                      <w:marRight w:val="0"/>
                      <w:marTop w:val="120"/>
                      <w:marBottom w:val="120"/>
                      <w:divBdr>
                        <w:top w:val="none" w:sz="0" w:space="0" w:color="auto"/>
                        <w:left w:val="none" w:sz="0" w:space="0" w:color="auto"/>
                        <w:bottom w:val="none" w:sz="0" w:space="0" w:color="auto"/>
                        <w:right w:val="none" w:sz="0" w:space="0" w:color="auto"/>
                      </w:divBdr>
                      <w:divsChild>
                        <w:div w:id="1599561723">
                          <w:marLeft w:val="0"/>
                          <w:marRight w:val="0"/>
                          <w:marTop w:val="0"/>
                          <w:marBottom w:val="0"/>
                          <w:divBdr>
                            <w:top w:val="none" w:sz="0" w:space="0" w:color="auto"/>
                            <w:left w:val="none" w:sz="0" w:space="0" w:color="auto"/>
                            <w:bottom w:val="none" w:sz="0" w:space="0" w:color="auto"/>
                            <w:right w:val="none" w:sz="0" w:space="0" w:color="auto"/>
                          </w:divBdr>
                          <w:divsChild>
                            <w:div w:id="1979795610">
                              <w:marLeft w:val="0"/>
                              <w:marRight w:val="0"/>
                              <w:marTop w:val="0"/>
                              <w:marBottom w:val="0"/>
                              <w:divBdr>
                                <w:top w:val="none" w:sz="0" w:space="0" w:color="auto"/>
                                <w:left w:val="none" w:sz="0" w:space="0" w:color="auto"/>
                                <w:bottom w:val="none" w:sz="0" w:space="0" w:color="auto"/>
                                <w:right w:val="none" w:sz="0" w:space="0" w:color="auto"/>
                              </w:divBdr>
                              <w:divsChild>
                                <w:div w:id="2058314332">
                                  <w:marLeft w:val="0"/>
                                  <w:marRight w:val="0"/>
                                  <w:marTop w:val="0"/>
                                  <w:marBottom w:val="0"/>
                                  <w:divBdr>
                                    <w:top w:val="none" w:sz="0" w:space="0" w:color="auto"/>
                                    <w:left w:val="none" w:sz="0" w:space="0" w:color="auto"/>
                                    <w:bottom w:val="none" w:sz="0" w:space="0" w:color="auto"/>
                                    <w:right w:val="none" w:sz="0" w:space="0" w:color="auto"/>
                                  </w:divBdr>
                                  <w:divsChild>
                                    <w:div w:id="168251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7936971">
      <w:bodyDiv w:val="1"/>
      <w:marLeft w:val="0"/>
      <w:marRight w:val="0"/>
      <w:marTop w:val="0"/>
      <w:marBottom w:val="0"/>
      <w:divBdr>
        <w:top w:val="none" w:sz="0" w:space="0" w:color="auto"/>
        <w:left w:val="none" w:sz="0" w:space="0" w:color="auto"/>
        <w:bottom w:val="none" w:sz="0" w:space="0" w:color="auto"/>
        <w:right w:val="none" w:sz="0" w:space="0" w:color="auto"/>
      </w:divBdr>
    </w:div>
    <w:div w:id="553543989">
      <w:bodyDiv w:val="1"/>
      <w:marLeft w:val="0"/>
      <w:marRight w:val="0"/>
      <w:marTop w:val="0"/>
      <w:marBottom w:val="0"/>
      <w:divBdr>
        <w:top w:val="none" w:sz="0" w:space="0" w:color="auto"/>
        <w:left w:val="none" w:sz="0" w:space="0" w:color="auto"/>
        <w:bottom w:val="none" w:sz="0" w:space="0" w:color="auto"/>
        <w:right w:val="none" w:sz="0" w:space="0" w:color="auto"/>
      </w:divBdr>
      <w:divsChild>
        <w:div w:id="283969851">
          <w:marLeft w:val="0"/>
          <w:marRight w:val="0"/>
          <w:marTop w:val="0"/>
          <w:marBottom w:val="0"/>
          <w:divBdr>
            <w:top w:val="none" w:sz="0" w:space="0" w:color="auto"/>
            <w:left w:val="none" w:sz="0" w:space="0" w:color="auto"/>
            <w:bottom w:val="none" w:sz="0" w:space="0" w:color="auto"/>
            <w:right w:val="none" w:sz="0" w:space="0" w:color="auto"/>
          </w:divBdr>
          <w:divsChild>
            <w:div w:id="451557891">
              <w:marLeft w:val="0"/>
              <w:marRight w:val="0"/>
              <w:marTop w:val="0"/>
              <w:marBottom w:val="0"/>
              <w:divBdr>
                <w:top w:val="none" w:sz="0" w:space="0" w:color="auto"/>
                <w:left w:val="none" w:sz="0" w:space="0" w:color="auto"/>
                <w:bottom w:val="none" w:sz="0" w:space="0" w:color="auto"/>
                <w:right w:val="none" w:sz="0" w:space="0" w:color="auto"/>
              </w:divBdr>
            </w:div>
            <w:div w:id="657004789">
              <w:marLeft w:val="0"/>
              <w:marRight w:val="0"/>
              <w:marTop w:val="0"/>
              <w:marBottom w:val="0"/>
              <w:divBdr>
                <w:top w:val="none" w:sz="0" w:space="0" w:color="auto"/>
                <w:left w:val="none" w:sz="0" w:space="0" w:color="auto"/>
                <w:bottom w:val="none" w:sz="0" w:space="0" w:color="auto"/>
                <w:right w:val="none" w:sz="0" w:space="0" w:color="auto"/>
              </w:divBdr>
            </w:div>
            <w:div w:id="196773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97751">
      <w:bodyDiv w:val="1"/>
      <w:marLeft w:val="0"/>
      <w:marRight w:val="0"/>
      <w:marTop w:val="0"/>
      <w:marBottom w:val="0"/>
      <w:divBdr>
        <w:top w:val="none" w:sz="0" w:space="0" w:color="auto"/>
        <w:left w:val="none" w:sz="0" w:space="0" w:color="auto"/>
        <w:bottom w:val="none" w:sz="0" w:space="0" w:color="auto"/>
        <w:right w:val="none" w:sz="0" w:space="0" w:color="auto"/>
      </w:divBdr>
      <w:divsChild>
        <w:div w:id="411392094">
          <w:marLeft w:val="0"/>
          <w:marRight w:val="0"/>
          <w:marTop w:val="0"/>
          <w:marBottom w:val="0"/>
          <w:divBdr>
            <w:top w:val="none" w:sz="0" w:space="0" w:color="auto"/>
            <w:left w:val="none" w:sz="0" w:space="0" w:color="auto"/>
            <w:bottom w:val="none" w:sz="0" w:space="0" w:color="auto"/>
            <w:right w:val="none" w:sz="0" w:space="0" w:color="auto"/>
          </w:divBdr>
          <w:divsChild>
            <w:div w:id="330720467">
              <w:marLeft w:val="0"/>
              <w:marRight w:val="0"/>
              <w:marTop w:val="0"/>
              <w:marBottom w:val="0"/>
              <w:divBdr>
                <w:top w:val="none" w:sz="0" w:space="0" w:color="auto"/>
                <w:left w:val="none" w:sz="0" w:space="0" w:color="auto"/>
                <w:bottom w:val="none" w:sz="0" w:space="0" w:color="auto"/>
                <w:right w:val="none" w:sz="0" w:space="0" w:color="auto"/>
              </w:divBdr>
              <w:divsChild>
                <w:div w:id="1784109032">
                  <w:marLeft w:val="0"/>
                  <w:marRight w:val="0"/>
                  <w:marTop w:val="0"/>
                  <w:marBottom w:val="0"/>
                  <w:divBdr>
                    <w:top w:val="none" w:sz="0" w:space="0" w:color="auto"/>
                    <w:left w:val="none" w:sz="0" w:space="0" w:color="auto"/>
                    <w:bottom w:val="none" w:sz="0" w:space="0" w:color="auto"/>
                    <w:right w:val="none" w:sz="0" w:space="0" w:color="auto"/>
                  </w:divBdr>
                  <w:divsChild>
                    <w:div w:id="902182982">
                      <w:marLeft w:val="0"/>
                      <w:marRight w:val="0"/>
                      <w:marTop w:val="120"/>
                      <w:marBottom w:val="120"/>
                      <w:divBdr>
                        <w:top w:val="none" w:sz="0" w:space="0" w:color="auto"/>
                        <w:left w:val="none" w:sz="0" w:space="0" w:color="auto"/>
                        <w:bottom w:val="none" w:sz="0" w:space="0" w:color="auto"/>
                        <w:right w:val="none" w:sz="0" w:space="0" w:color="auto"/>
                      </w:divBdr>
                      <w:divsChild>
                        <w:div w:id="827406274">
                          <w:marLeft w:val="0"/>
                          <w:marRight w:val="0"/>
                          <w:marTop w:val="0"/>
                          <w:marBottom w:val="0"/>
                          <w:divBdr>
                            <w:top w:val="none" w:sz="0" w:space="0" w:color="auto"/>
                            <w:left w:val="none" w:sz="0" w:space="0" w:color="auto"/>
                            <w:bottom w:val="none" w:sz="0" w:space="0" w:color="auto"/>
                            <w:right w:val="none" w:sz="0" w:space="0" w:color="auto"/>
                          </w:divBdr>
                          <w:divsChild>
                            <w:div w:id="166602716">
                              <w:marLeft w:val="0"/>
                              <w:marRight w:val="0"/>
                              <w:marTop w:val="0"/>
                              <w:marBottom w:val="0"/>
                              <w:divBdr>
                                <w:top w:val="none" w:sz="0" w:space="0" w:color="auto"/>
                                <w:left w:val="none" w:sz="0" w:space="0" w:color="auto"/>
                                <w:bottom w:val="none" w:sz="0" w:space="0" w:color="auto"/>
                                <w:right w:val="none" w:sz="0" w:space="0" w:color="auto"/>
                              </w:divBdr>
                              <w:divsChild>
                                <w:div w:id="518932709">
                                  <w:marLeft w:val="0"/>
                                  <w:marRight w:val="0"/>
                                  <w:marTop w:val="0"/>
                                  <w:marBottom w:val="0"/>
                                  <w:divBdr>
                                    <w:top w:val="none" w:sz="0" w:space="0" w:color="auto"/>
                                    <w:left w:val="none" w:sz="0" w:space="0" w:color="auto"/>
                                    <w:bottom w:val="none" w:sz="0" w:space="0" w:color="auto"/>
                                    <w:right w:val="none" w:sz="0" w:space="0" w:color="auto"/>
                                  </w:divBdr>
                                  <w:divsChild>
                                    <w:div w:id="165742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1912475">
      <w:bodyDiv w:val="1"/>
      <w:marLeft w:val="0"/>
      <w:marRight w:val="0"/>
      <w:marTop w:val="0"/>
      <w:marBottom w:val="0"/>
      <w:divBdr>
        <w:top w:val="none" w:sz="0" w:space="0" w:color="auto"/>
        <w:left w:val="none" w:sz="0" w:space="0" w:color="auto"/>
        <w:bottom w:val="none" w:sz="0" w:space="0" w:color="auto"/>
        <w:right w:val="none" w:sz="0" w:space="0" w:color="auto"/>
      </w:divBdr>
      <w:divsChild>
        <w:div w:id="319965447">
          <w:marLeft w:val="0"/>
          <w:marRight w:val="0"/>
          <w:marTop w:val="0"/>
          <w:marBottom w:val="0"/>
          <w:divBdr>
            <w:top w:val="none" w:sz="0" w:space="0" w:color="auto"/>
            <w:left w:val="none" w:sz="0" w:space="0" w:color="auto"/>
            <w:bottom w:val="none" w:sz="0" w:space="0" w:color="auto"/>
            <w:right w:val="none" w:sz="0" w:space="0" w:color="auto"/>
          </w:divBdr>
          <w:divsChild>
            <w:div w:id="1746220653">
              <w:marLeft w:val="0"/>
              <w:marRight w:val="0"/>
              <w:marTop w:val="0"/>
              <w:marBottom w:val="0"/>
              <w:divBdr>
                <w:top w:val="none" w:sz="0" w:space="0" w:color="auto"/>
                <w:left w:val="none" w:sz="0" w:space="0" w:color="auto"/>
                <w:bottom w:val="none" w:sz="0" w:space="0" w:color="auto"/>
                <w:right w:val="none" w:sz="0" w:space="0" w:color="auto"/>
              </w:divBdr>
              <w:divsChild>
                <w:div w:id="1379351575">
                  <w:marLeft w:val="0"/>
                  <w:marRight w:val="0"/>
                  <w:marTop w:val="0"/>
                  <w:marBottom w:val="0"/>
                  <w:divBdr>
                    <w:top w:val="none" w:sz="0" w:space="0" w:color="auto"/>
                    <w:left w:val="none" w:sz="0" w:space="0" w:color="auto"/>
                    <w:bottom w:val="none" w:sz="0" w:space="0" w:color="auto"/>
                    <w:right w:val="none" w:sz="0" w:space="0" w:color="auto"/>
                  </w:divBdr>
                  <w:divsChild>
                    <w:div w:id="322247033">
                      <w:marLeft w:val="0"/>
                      <w:marRight w:val="0"/>
                      <w:marTop w:val="107"/>
                      <w:marBottom w:val="107"/>
                      <w:divBdr>
                        <w:top w:val="none" w:sz="0" w:space="0" w:color="auto"/>
                        <w:left w:val="none" w:sz="0" w:space="0" w:color="auto"/>
                        <w:bottom w:val="none" w:sz="0" w:space="0" w:color="auto"/>
                        <w:right w:val="none" w:sz="0" w:space="0" w:color="auto"/>
                      </w:divBdr>
                      <w:divsChild>
                        <w:div w:id="740449330">
                          <w:marLeft w:val="0"/>
                          <w:marRight w:val="0"/>
                          <w:marTop w:val="0"/>
                          <w:marBottom w:val="0"/>
                          <w:divBdr>
                            <w:top w:val="none" w:sz="0" w:space="0" w:color="auto"/>
                            <w:left w:val="none" w:sz="0" w:space="0" w:color="auto"/>
                            <w:bottom w:val="none" w:sz="0" w:space="0" w:color="auto"/>
                            <w:right w:val="none" w:sz="0" w:space="0" w:color="auto"/>
                          </w:divBdr>
                          <w:divsChild>
                            <w:div w:id="404882450">
                              <w:marLeft w:val="0"/>
                              <w:marRight w:val="0"/>
                              <w:marTop w:val="0"/>
                              <w:marBottom w:val="0"/>
                              <w:divBdr>
                                <w:top w:val="none" w:sz="0" w:space="0" w:color="auto"/>
                                <w:left w:val="none" w:sz="0" w:space="0" w:color="auto"/>
                                <w:bottom w:val="none" w:sz="0" w:space="0" w:color="auto"/>
                                <w:right w:val="none" w:sz="0" w:space="0" w:color="auto"/>
                              </w:divBdr>
                              <w:divsChild>
                                <w:div w:id="269509149">
                                  <w:marLeft w:val="0"/>
                                  <w:marRight w:val="0"/>
                                  <w:marTop w:val="0"/>
                                  <w:marBottom w:val="0"/>
                                  <w:divBdr>
                                    <w:top w:val="none" w:sz="0" w:space="0" w:color="auto"/>
                                    <w:left w:val="none" w:sz="0" w:space="0" w:color="auto"/>
                                    <w:bottom w:val="none" w:sz="0" w:space="0" w:color="auto"/>
                                    <w:right w:val="none" w:sz="0" w:space="0" w:color="auto"/>
                                  </w:divBdr>
                                  <w:divsChild>
                                    <w:div w:id="107034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8567802">
      <w:bodyDiv w:val="1"/>
      <w:marLeft w:val="0"/>
      <w:marRight w:val="0"/>
      <w:marTop w:val="0"/>
      <w:marBottom w:val="0"/>
      <w:divBdr>
        <w:top w:val="none" w:sz="0" w:space="0" w:color="auto"/>
        <w:left w:val="none" w:sz="0" w:space="0" w:color="auto"/>
        <w:bottom w:val="none" w:sz="0" w:space="0" w:color="auto"/>
        <w:right w:val="none" w:sz="0" w:space="0" w:color="auto"/>
      </w:divBdr>
    </w:div>
    <w:div w:id="629750632">
      <w:bodyDiv w:val="1"/>
      <w:marLeft w:val="0"/>
      <w:marRight w:val="0"/>
      <w:marTop w:val="0"/>
      <w:marBottom w:val="0"/>
      <w:divBdr>
        <w:top w:val="none" w:sz="0" w:space="0" w:color="auto"/>
        <w:left w:val="none" w:sz="0" w:space="0" w:color="auto"/>
        <w:bottom w:val="none" w:sz="0" w:space="0" w:color="auto"/>
        <w:right w:val="none" w:sz="0" w:space="0" w:color="auto"/>
      </w:divBdr>
      <w:divsChild>
        <w:div w:id="1781144809">
          <w:marLeft w:val="0"/>
          <w:marRight w:val="0"/>
          <w:marTop w:val="0"/>
          <w:marBottom w:val="0"/>
          <w:divBdr>
            <w:top w:val="none" w:sz="0" w:space="0" w:color="auto"/>
            <w:left w:val="none" w:sz="0" w:space="0" w:color="auto"/>
            <w:bottom w:val="none" w:sz="0" w:space="0" w:color="auto"/>
            <w:right w:val="none" w:sz="0" w:space="0" w:color="auto"/>
          </w:divBdr>
          <w:divsChild>
            <w:div w:id="1947616884">
              <w:marLeft w:val="0"/>
              <w:marRight w:val="0"/>
              <w:marTop w:val="0"/>
              <w:marBottom w:val="0"/>
              <w:divBdr>
                <w:top w:val="none" w:sz="0" w:space="0" w:color="auto"/>
                <w:left w:val="none" w:sz="0" w:space="0" w:color="auto"/>
                <w:bottom w:val="none" w:sz="0" w:space="0" w:color="auto"/>
                <w:right w:val="none" w:sz="0" w:space="0" w:color="auto"/>
              </w:divBdr>
              <w:divsChild>
                <w:div w:id="784423665">
                  <w:marLeft w:val="0"/>
                  <w:marRight w:val="0"/>
                  <w:marTop w:val="0"/>
                  <w:marBottom w:val="0"/>
                  <w:divBdr>
                    <w:top w:val="none" w:sz="0" w:space="0" w:color="auto"/>
                    <w:left w:val="none" w:sz="0" w:space="0" w:color="auto"/>
                    <w:bottom w:val="none" w:sz="0" w:space="0" w:color="auto"/>
                    <w:right w:val="none" w:sz="0" w:space="0" w:color="auto"/>
                  </w:divBdr>
                  <w:divsChild>
                    <w:div w:id="2142766965">
                      <w:marLeft w:val="0"/>
                      <w:marRight w:val="0"/>
                      <w:marTop w:val="100"/>
                      <w:marBottom w:val="100"/>
                      <w:divBdr>
                        <w:top w:val="none" w:sz="0" w:space="0" w:color="auto"/>
                        <w:left w:val="none" w:sz="0" w:space="0" w:color="auto"/>
                        <w:bottom w:val="none" w:sz="0" w:space="0" w:color="auto"/>
                        <w:right w:val="none" w:sz="0" w:space="0" w:color="auto"/>
                      </w:divBdr>
                      <w:divsChild>
                        <w:div w:id="144781936">
                          <w:marLeft w:val="0"/>
                          <w:marRight w:val="0"/>
                          <w:marTop w:val="0"/>
                          <w:marBottom w:val="0"/>
                          <w:divBdr>
                            <w:top w:val="none" w:sz="0" w:space="0" w:color="auto"/>
                            <w:left w:val="none" w:sz="0" w:space="0" w:color="auto"/>
                            <w:bottom w:val="none" w:sz="0" w:space="0" w:color="auto"/>
                            <w:right w:val="none" w:sz="0" w:space="0" w:color="auto"/>
                          </w:divBdr>
                          <w:divsChild>
                            <w:div w:id="1997487645">
                              <w:marLeft w:val="0"/>
                              <w:marRight w:val="0"/>
                              <w:marTop w:val="0"/>
                              <w:marBottom w:val="0"/>
                              <w:divBdr>
                                <w:top w:val="none" w:sz="0" w:space="0" w:color="auto"/>
                                <w:left w:val="none" w:sz="0" w:space="0" w:color="auto"/>
                                <w:bottom w:val="none" w:sz="0" w:space="0" w:color="auto"/>
                                <w:right w:val="none" w:sz="0" w:space="0" w:color="auto"/>
                              </w:divBdr>
                              <w:divsChild>
                                <w:div w:id="1602374941">
                                  <w:marLeft w:val="0"/>
                                  <w:marRight w:val="0"/>
                                  <w:marTop w:val="0"/>
                                  <w:marBottom w:val="0"/>
                                  <w:divBdr>
                                    <w:top w:val="none" w:sz="0" w:space="0" w:color="auto"/>
                                    <w:left w:val="none" w:sz="0" w:space="0" w:color="auto"/>
                                    <w:bottom w:val="none" w:sz="0" w:space="0" w:color="auto"/>
                                    <w:right w:val="none" w:sz="0" w:space="0" w:color="auto"/>
                                  </w:divBdr>
                                  <w:divsChild>
                                    <w:div w:id="129899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3681666">
      <w:bodyDiv w:val="1"/>
      <w:marLeft w:val="0"/>
      <w:marRight w:val="0"/>
      <w:marTop w:val="0"/>
      <w:marBottom w:val="0"/>
      <w:divBdr>
        <w:top w:val="none" w:sz="0" w:space="0" w:color="auto"/>
        <w:left w:val="none" w:sz="0" w:space="0" w:color="auto"/>
        <w:bottom w:val="none" w:sz="0" w:space="0" w:color="auto"/>
        <w:right w:val="none" w:sz="0" w:space="0" w:color="auto"/>
      </w:divBdr>
      <w:divsChild>
        <w:div w:id="913666654">
          <w:marLeft w:val="0"/>
          <w:marRight w:val="0"/>
          <w:marTop w:val="0"/>
          <w:marBottom w:val="0"/>
          <w:divBdr>
            <w:top w:val="none" w:sz="0" w:space="0" w:color="auto"/>
            <w:left w:val="none" w:sz="0" w:space="0" w:color="auto"/>
            <w:bottom w:val="none" w:sz="0" w:space="0" w:color="auto"/>
            <w:right w:val="none" w:sz="0" w:space="0" w:color="auto"/>
          </w:divBdr>
          <w:divsChild>
            <w:div w:id="2088189150">
              <w:marLeft w:val="0"/>
              <w:marRight w:val="0"/>
              <w:marTop w:val="0"/>
              <w:marBottom w:val="0"/>
              <w:divBdr>
                <w:top w:val="none" w:sz="0" w:space="0" w:color="auto"/>
                <w:left w:val="none" w:sz="0" w:space="0" w:color="auto"/>
                <w:bottom w:val="none" w:sz="0" w:space="0" w:color="auto"/>
                <w:right w:val="none" w:sz="0" w:space="0" w:color="auto"/>
              </w:divBdr>
              <w:divsChild>
                <w:div w:id="510989613">
                  <w:marLeft w:val="0"/>
                  <w:marRight w:val="0"/>
                  <w:marTop w:val="0"/>
                  <w:marBottom w:val="0"/>
                  <w:divBdr>
                    <w:top w:val="none" w:sz="0" w:space="0" w:color="auto"/>
                    <w:left w:val="none" w:sz="0" w:space="0" w:color="auto"/>
                    <w:bottom w:val="none" w:sz="0" w:space="0" w:color="auto"/>
                    <w:right w:val="none" w:sz="0" w:space="0" w:color="auto"/>
                  </w:divBdr>
                  <w:divsChild>
                    <w:div w:id="473521416">
                      <w:marLeft w:val="0"/>
                      <w:marRight w:val="0"/>
                      <w:marTop w:val="92"/>
                      <w:marBottom w:val="92"/>
                      <w:divBdr>
                        <w:top w:val="none" w:sz="0" w:space="0" w:color="auto"/>
                        <w:left w:val="none" w:sz="0" w:space="0" w:color="auto"/>
                        <w:bottom w:val="none" w:sz="0" w:space="0" w:color="auto"/>
                        <w:right w:val="none" w:sz="0" w:space="0" w:color="auto"/>
                      </w:divBdr>
                      <w:divsChild>
                        <w:div w:id="554509572">
                          <w:marLeft w:val="0"/>
                          <w:marRight w:val="0"/>
                          <w:marTop w:val="0"/>
                          <w:marBottom w:val="0"/>
                          <w:divBdr>
                            <w:top w:val="none" w:sz="0" w:space="0" w:color="auto"/>
                            <w:left w:val="none" w:sz="0" w:space="0" w:color="auto"/>
                            <w:bottom w:val="none" w:sz="0" w:space="0" w:color="auto"/>
                            <w:right w:val="none" w:sz="0" w:space="0" w:color="auto"/>
                          </w:divBdr>
                          <w:divsChild>
                            <w:div w:id="837617942">
                              <w:marLeft w:val="0"/>
                              <w:marRight w:val="0"/>
                              <w:marTop w:val="0"/>
                              <w:marBottom w:val="0"/>
                              <w:divBdr>
                                <w:top w:val="none" w:sz="0" w:space="0" w:color="auto"/>
                                <w:left w:val="none" w:sz="0" w:space="0" w:color="auto"/>
                                <w:bottom w:val="none" w:sz="0" w:space="0" w:color="auto"/>
                                <w:right w:val="none" w:sz="0" w:space="0" w:color="auto"/>
                              </w:divBdr>
                              <w:divsChild>
                                <w:div w:id="419564643">
                                  <w:marLeft w:val="0"/>
                                  <w:marRight w:val="0"/>
                                  <w:marTop w:val="0"/>
                                  <w:marBottom w:val="0"/>
                                  <w:divBdr>
                                    <w:top w:val="none" w:sz="0" w:space="0" w:color="auto"/>
                                    <w:left w:val="none" w:sz="0" w:space="0" w:color="auto"/>
                                    <w:bottom w:val="none" w:sz="0" w:space="0" w:color="auto"/>
                                    <w:right w:val="none" w:sz="0" w:space="0" w:color="auto"/>
                                  </w:divBdr>
                                  <w:divsChild>
                                    <w:div w:id="469641070">
                                      <w:marLeft w:val="0"/>
                                      <w:marRight w:val="0"/>
                                      <w:marTop w:val="0"/>
                                      <w:marBottom w:val="0"/>
                                      <w:divBdr>
                                        <w:top w:val="none" w:sz="0" w:space="0" w:color="auto"/>
                                        <w:left w:val="none" w:sz="0" w:space="0" w:color="auto"/>
                                        <w:bottom w:val="none" w:sz="0" w:space="0" w:color="auto"/>
                                        <w:right w:val="none" w:sz="0" w:space="0" w:color="auto"/>
                                      </w:divBdr>
                                    </w:div>
                                    <w:div w:id="887110656">
                                      <w:marLeft w:val="0"/>
                                      <w:marRight w:val="0"/>
                                      <w:marTop w:val="0"/>
                                      <w:marBottom w:val="0"/>
                                      <w:divBdr>
                                        <w:top w:val="none" w:sz="0" w:space="0" w:color="auto"/>
                                        <w:left w:val="none" w:sz="0" w:space="0" w:color="auto"/>
                                        <w:bottom w:val="none" w:sz="0" w:space="0" w:color="auto"/>
                                        <w:right w:val="none" w:sz="0" w:space="0" w:color="auto"/>
                                      </w:divBdr>
                                    </w:div>
                                    <w:div w:id="1294402746">
                                      <w:marLeft w:val="0"/>
                                      <w:marRight w:val="0"/>
                                      <w:marTop w:val="0"/>
                                      <w:marBottom w:val="0"/>
                                      <w:divBdr>
                                        <w:top w:val="none" w:sz="0" w:space="0" w:color="auto"/>
                                        <w:left w:val="none" w:sz="0" w:space="0" w:color="auto"/>
                                        <w:bottom w:val="none" w:sz="0" w:space="0" w:color="auto"/>
                                        <w:right w:val="none" w:sz="0" w:space="0" w:color="auto"/>
                                      </w:divBdr>
                                    </w:div>
                                    <w:div w:id="1319378390">
                                      <w:marLeft w:val="0"/>
                                      <w:marRight w:val="0"/>
                                      <w:marTop w:val="0"/>
                                      <w:marBottom w:val="0"/>
                                      <w:divBdr>
                                        <w:top w:val="none" w:sz="0" w:space="0" w:color="auto"/>
                                        <w:left w:val="none" w:sz="0" w:space="0" w:color="auto"/>
                                        <w:bottom w:val="none" w:sz="0" w:space="0" w:color="auto"/>
                                        <w:right w:val="none" w:sz="0" w:space="0" w:color="auto"/>
                                      </w:divBdr>
                                    </w:div>
                                    <w:div w:id="1319456460">
                                      <w:marLeft w:val="0"/>
                                      <w:marRight w:val="0"/>
                                      <w:marTop w:val="0"/>
                                      <w:marBottom w:val="0"/>
                                      <w:divBdr>
                                        <w:top w:val="none" w:sz="0" w:space="0" w:color="auto"/>
                                        <w:left w:val="none" w:sz="0" w:space="0" w:color="auto"/>
                                        <w:bottom w:val="none" w:sz="0" w:space="0" w:color="auto"/>
                                        <w:right w:val="none" w:sz="0" w:space="0" w:color="auto"/>
                                      </w:divBdr>
                                    </w:div>
                                    <w:div w:id="159994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3974724">
      <w:bodyDiv w:val="1"/>
      <w:marLeft w:val="0"/>
      <w:marRight w:val="0"/>
      <w:marTop w:val="0"/>
      <w:marBottom w:val="0"/>
      <w:divBdr>
        <w:top w:val="none" w:sz="0" w:space="0" w:color="auto"/>
        <w:left w:val="none" w:sz="0" w:space="0" w:color="auto"/>
        <w:bottom w:val="none" w:sz="0" w:space="0" w:color="auto"/>
        <w:right w:val="none" w:sz="0" w:space="0" w:color="auto"/>
      </w:divBdr>
      <w:divsChild>
        <w:div w:id="1192257140">
          <w:marLeft w:val="0"/>
          <w:marRight w:val="0"/>
          <w:marTop w:val="0"/>
          <w:marBottom w:val="0"/>
          <w:divBdr>
            <w:top w:val="none" w:sz="0" w:space="0" w:color="auto"/>
            <w:left w:val="none" w:sz="0" w:space="0" w:color="auto"/>
            <w:bottom w:val="none" w:sz="0" w:space="0" w:color="auto"/>
            <w:right w:val="none" w:sz="0" w:space="0" w:color="auto"/>
          </w:divBdr>
          <w:divsChild>
            <w:div w:id="782923863">
              <w:marLeft w:val="0"/>
              <w:marRight w:val="0"/>
              <w:marTop w:val="0"/>
              <w:marBottom w:val="0"/>
              <w:divBdr>
                <w:top w:val="none" w:sz="0" w:space="0" w:color="auto"/>
                <w:left w:val="none" w:sz="0" w:space="0" w:color="auto"/>
                <w:bottom w:val="none" w:sz="0" w:space="0" w:color="auto"/>
                <w:right w:val="none" w:sz="0" w:space="0" w:color="auto"/>
              </w:divBdr>
              <w:divsChild>
                <w:div w:id="114369213">
                  <w:marLeft w:val="0"/>
                  <w:marRight w:val="0"/>
                  <w:marTop w:val="0"/>
                  <w:marBottom w:val="0"/>
                  <w:divBdr>
                    <w:top w:val="none" w:sz="0" w:space="0" w:color="auto"/>
                    <w:left w:val="none" w:sz="0" w:space="0" w:color="auto"/>
                    <w:bottom w:val="none" w:sz="0" w:space="0" w:color="auto"/>
                    <w:right w:val="none" w:sz="0" w:space="0" w:color="auto"/>
                  </w:divBdr>
                  <w:divsChild>
                    <w:div w:id="1508979692">
                      <w:marLeft w:val="0"/>
                      <w:marRight w:val="0"/>
                      <w:marTop w:val="133"/>
                      <w:marBottom w:val="133"/>
                      <w:divBdr>
                        <w:top w:val="none" w:sz="0" w:space="0" w:color="auto"/>
                        <w:left w:val="none" w:sz="0" w:space="0" w:color="auto"/>
                        <w:bottom w:val="none" w:sz="0" w:space="0" w:color="auto"/>
                        <w:right w:val="none" w:sz="0" w:space="0" w:color="auto"/>
                      </w:divBdr>
                      <w:divsChild>
                        <w:div w:id="673841391">
                          <w:marLeft w:val="0"/>
                          <w:marRight w:val="0"/>
                          <w:marTop w:val="0"/>
                          <w:marBottom w:val="0"/>
                          <w:divBdr>
                            <w:top w:val="none" w:sz="0" w:space="0" w:color="auto"/>
                            <w:left w:val="none" w:sz="0" w:space="0" w:color="auto"/>
                            <w:bottom w:val="none" w:sz="0" w:space="0" w:color="auto"/>
                            <w:right w:val="none" w:sz="0" w:space="0" w:color="auto"/>
                          </w:divBdr>
                          <w:divsChild>
                            <w:div w:id="712071706">
                              <w:marLeft w:val="0"/>
                              <w:marRight w:val="0"/>
                              <w:marTop w:val="0"/>
                              <w:marBottom w:val="0"/>
                              <w:divBdr>
                                <w:top w:val="none" w:sz="0" w:space="0" w:color="auto"/>
                                <w:left w:val="none" w:sz="0" w:space="0" w:color="auto"/>
                                <w:bottom w:val="none" w:sz="0" w:space="0" w:color="auto"/>
                                <w:right w:val="none" w:sz="0" w:space="0" w:color="auto"/>
                              </w:divBdr>
                              <w:divsChild>
                                <w:div w:id="1917862734">
                                  <w:marLeft w:val="0"/>
                                  <w:marRight w:val="0"/>
                                  <w:marTop w:val="0"/>
                                  <w:marBottom w:val="0"/>
                                  <w:divBdr>
                                    <w:top w:val="none" w:sz="0" w:space="0" w:color="auto"/>
                                    <w:left w:val="none" w:sz="0" w:space="0" w:color="auto"/>
                                    <w:bottom w:val="none" w:sz="0" w:space="0" w:color="auto"/>
                                    <w:right w:val="none" w:sz="0" w:space="0" w:color="auto"/>
                                  </w:divBdr>
                                  <w:divsChild>
                                    <w:div w:id="98693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1757137">
      <w:bodyDiv w:val="1"/>
      <w:marLeft w:val="0"/>
      <w:marRight w:val="0"/>
      <w:marTop w:val="0"/>
      <w:marBottom w:val="0"/>
      <w:divBdr>
        <w:top w:val="none" w:sz="0" w:space="0" w:color="auto"/>
        <w:left w:val="none" w:sz="0" w:space="0" w:color="auto"/>
        <w:bottom w:val="none" w:sz="0" w:space="0" w:color="auto"/>
        <w:right w:val="none" w:sz="0" w:space="0" w:color="auto"/>
      </w:divBdr>
    </w:div>
    <w:div w:id="685525774">
      <w:bodyDiv w:val="1"/>
      <w:marLeft w:val="0"/>
      <w:marRight w:val="0"/>
      <w:marTop w:val="0"/>
      <w:marBottom w:val="0"/>
      <w:divBdr>
        <w:top w:val="none" w:sz="0" w:space="0" w:color="auto"/>
        <w:left w:val="none" w:sz="0" w:space="0" w:color="auto"/>
        <w:bottom w:val="none" w:sz="0" w:space="0" w:color="auto"/>
        <w:right w:val="none" w:sz="0" w:space="0" w:color="auto"/>
      </w:divBdr>
    </w:div>
    <w:div w:id="694112360">
      <w:bodyDiv w:val="1"/>
      <w:marLeft w:val="0"/>
      <w:marRight w:val="0"/>
      <w:marTop w:val="0"/>
      <w:marBottom w:val="0"/>
      <w:divBdr>
        <w:top w:val="none" w:sz="0" w:space="0" w:color="auto"/>
        <w:left w:val="none" w:sz="0" w:space="0" w:color="auto"/>
        <w:bottom w:val="none" w:sz="0" w:space="0" w:color="auto"/>
        <w:right w:val="none" w:sz="0" w:space="0" w:color="auto"/>
      </w:divBdr>
    </w:div>
    <w:div w:id="740978833">
      <w:bodyDiv w:val="1"/>
      <w:marLeft w:val="0"/>
      <w:marRight w:val="0"/>
      <w:marTop w:val="0"/>
      <w:marBottom w:val="0"/>
      <w:divBdr>
        <w:top w:val="none" w:sz="0" w:space="0" w:color="auto"/>
        <w:left w:val="none" w:sz="0" w:space="0" w:color="auto"/>
        <w:bottom w:val="none" w:sz="0" w:space="0" w:color="auto"/>
        <w:right w:val="none" w:sz="0" w:space="0" w:color="auto"/>
      </w:divBdr>
      <w:divsChild>
        <w:div w:id="1979720157">
          <w:marLeft w:val="0"/>
          <w:marRight w:val="0"/>
          <w:marTop w:val="0"/>
          <w:marBottom w:val="0"/>
          <w:divBdr>
            <w:top w:val="none" w:sz="0" w:space="0" w:color="auto"/>
            <w:left w:val="none" w:sz="0" w:space="0" w:color="auto"/>
            <w:bottom w:val="none" w:sz="0" w:space="0" w:color="auto"/>
            <w:right w:val="none" w:sz="0" w:space="0" w:color="auto"/>
          </w:divBdr>
          <w:divsChild>
            <w:div w:id="1790127394">
              <w:marLeft w:val="0"/>
              <w:marRight w:val="0"/>
              <w:marTop w:val="0"/>
              <w:marBottom w:val="0"/>
              <w:divBdr>
                <w:top w:val="none" w:sz="0" w:space="0" w:color="auto"/>
                <w:left w:val="none" w:sz="0" w:space="0" w:color="auto"/>
                <w:bottom w:val="none" w:sz="0" w:space="0" w:color="auto"/>
                <w:right w:val="none" w:sz="0" w:space="0" w:color="auto"/>
              </w:divBdr>
              <w:divsChild>
                <w:div w:id="190457414">
                  <w:marLeft w:val="0"/>
                  <w:marRight w:val="0"/>
                  <w:marTop w:val="0"/>
                  <w:marBottom w:val="0"/>
                  <w:divBdr>
                    <w:top w:val="none" w:sz="0" w:space="0" w:color="auto"/>
                    <w:left w:val="none" w:sz="0" w:space="0" w:color="auto"/>
                    <w:bottom w:val="none" w:sz="0" w:space="0" w:color="auto"/>
                    <w:right w:val="none" w:sz="0" w:space="0" w:color="auto"/>
                  </w:divBdr>
                  <w:divsChild>
                    <w:div w:id="960721695">
                      <w:marLeft w:val="0"/>
                      <w:marRight w:val="0"/>
                      <w:marTop w:val="71"/>
                      <w:marBottom w:val="71"/>
                      <w:divBdr>
                        <w:top w:val="none" w:sz="0" w:space="0" w:color="auto"/>
                        <w:left w:val="none" w:sz="0" w:space="0" w:color="auto"/>
                        <w:bottom w:val="none" w:sz="0" w:space="0" w:color="auto"/>
                        <w:right w:val="none" w:sz="0" w:space="0" w:color="auto"/>
                      </w:divBdr>
                      <w:divsChild>
                        <w:div w:id="1640381355">
                          <w:marLeft w:val="0"/>
                          <w:marRight w:val="0"/>
                          <w:marTop w:val="0"/>
                          <w:marBottom w:val="0"/>
                          <w:divBdr>
                            <w:top w:val="none" w:sz="0" w:space="0" w:color="auto"/>
                            <w:left w:val="none" w:sz="0" w:space="0" w:color="auto"/>
                            <w:bottom w:val="none" w:sz="0" w:space="0" w:color="auto"/>
                            <w:right w:val="none" w:sz="0" w:space="0" w:color="auto"/>
                          </w:divBdr>
                          <w:divsChild>
                            <w:div w:id="214049343">
                              <w:marLeft w:val="0"/>
                              <w:marRight w:val="0"/>
                              <w:marTop w:val="0"/>
                              <w:marBottom w:val="0"/>
                              <w:divBdr>
                                <w:top w:val="none" w:sz="0" w:space="0" w:color="auto"/>
                                <w:left w:val="none" w:sz="0" w:space="0" w:color="auto"/>
                                <w:bottom w:val="none" w:sz="0" w:space="0" w:color="auto"/>
                                <w:right w:val="none" w:sz="0" w:space="0" w:color="auto"/>
                              </w:divBdr>
                              <w:divsChild>
                                <w:div w:id="1183478058">
                                  <w:marLeft w:val="0"/>
                                  <w:marRight w:val="0"/>
                                  <w:marTop w:val="0"/>
                                  <w:marBottom w:val="0"/>
                                  <w:divBdr>
                                    <w:top w:val="none" w:sz="0" w:space="0" w:color="auto"/>
                                    <w:left w:val="none" w:sz="0" w:space="0" w:color="auto"/>
                                    <w:bottom w:val="none" w:sz="0" w:space="0" w:color="auto"/>
                                    <w:right w:val="none" w:sz="0" w:space="0" w:color="auto"/>
                                  </w:divBdr>
                                  <w:divsChild>
                                    <w:div w:id="187360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4010362">
      <w:bodyDiv w:val="1"/>
      <w:marLeft w:val="0"/>
      <w:marRight w:val="0"/>
      <w:marTop w:val="0"/>
      <w:marBottom w:val="0"/>
      <w:divBdr>
        <w:top w:val="none" w:sz="0" w:space="0" w:color="auto"/>
        <w:left w:val="none" w:sz="0" w:space="0" w:color="auto"/>
        <w:bottom w:val="none" w:sz="0" w:space="0" w:color="auto"/>
        <w:right w:val="none" w:sz="0" w:space="0" w:color="auto"/>
      </w:divBdr>
    </w:div>
    <w:div w:id="767585110">
      <w:bodyDiv w:val="1"/>
      <w:marLeft w:val="0"/>
      <w:marRight w:val="0"/>
      <w:marTop w:val="0"/>
      <w:marBottom w:val="0"/>
      <w:divBdr>
        <w:top w:val="none" w:sz="0" w:space="0" w:color="auto"/>
        <w:left w:val="none" w:sz="0" w:space="0" w:color="auto"/>
        <w:bottom w:val="none" w:sz="0" w:space="0" w:color="auto"/>
        <w:right w:val="none" w:sz="0" w:space="0" w:color="auto"/>
      </w:divBdr>
      <w:divsChild>
        <w:div w:id="329142596">
          <w:marLeft w:val="0"/>
          <w:marRight w:val="0"/>
          <w:marTop w:val="0"/>
          <w:marBottom w:val="0"/>
          <w:divBdr>
            <w:top w:val="none" w:sz="0" w:space="0" w:color="auto"/>
            <w:left w:val="none" w:sz="0" w:space="0" w:color="auto"/>
            <w:bottom w:val="none" w:sz="0" w:space="0" w:color="auto"/>
            <w:right w:val="none" w:sz="0" w:space="0" w:color="auto"/>
          </w:divBdr>
          <w:divsChild>
            <w:div w:id="1560169413">
              <w:marLeft w:val="0"/>
              <w:marRight w:val="0"/>
              <w:marTop w:val="0"/>
              <w:marBottom w:val="0"/>
              <w:divBdr>
                <w:top w:val="none" w:sz="0" w:space="0" w:color="auto"/>
                <w:left w:val="none" w:sz="0" w:space="0" w:color="auto"/>
                <w:bottom w:val="none" w:sz="0" w:space="0" w:color="auto"/>
                <w:right w:val="none" w:sz="0" w:space="0" w:color="auto"/>
              </w:divBdr>
            </w:div>
            <w:div w:id="1909921783">
              <w:marLeft w:val="0"/>
              <w:marRight w:val="0"/>
              <w:marTop w:val="0"/>
              <w:marBottom w:val="0"/>
              <w:divBdr>
                <w:top w:val="none" w:sz="0" w:space="0" w:color="auto"/>
                <w:left w:val="none" w:sz="0" w:space="0" w:color="auto"/>
                <w:bottom w:val="none" w:sz="0" w:space="0" w:color="auto"/>
                <w:right w:val="none" w:sz="0" w:space="0" w:color="auto"/>
              </w:divBdr>
            </w:div>
            <w:div w:id="1614435853">
              <w:marLeft w:val="0"/>
              <w:marRight w:val="0"/>
              <w:marTop w:val="0"/>
              <w:marBottom w:val="0"/>
              <w:divBdr>
                <w:top w:val="none" w:sz="0" w:space="0" w:color="auto"/>
                <w:left w:val="none" w:sz="0" w:space="0" w:color="auto"/>
                <w:bottom w:val="none" w:sz="0" w:space="0" w:color="auto"/>
                <w:right w:val="none" w:sz="0" w:space="0" w:color="auto"/>
              </w:divBdr>
            </w:div>
            <w:div w:id="1070276903">
              <w:marLeft w:val="0"/>
              <w:marRight w:val="0"/>
              <w:marTop w:val="0"/>
              <w:marBottom w:val="0"/>
              <w:divBdr>
                <w:top w:val="none" w:sz="0" w:space="0" w:color="auto"/>
                <w:left w:val="none" w:sz="0" w:space="0" w:color="auto"/>
                <w:bottom w:val="none" w:sz="0" w:space="0" w:color="auto"/>
                <w:right w:val="none" w:sz="0" w:space="0" w:color="auto"/>
              </w:divBdr>
            </w:div>
            <w:div w:id="188266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26373">
      <w:bodyDiv w:val="1"/>
      <w:marLeft w:val="0"/>
      <w:marRight w:val="0"/>
      <w:marTop w:val="0"/>
      <w:marBottom w:val="0"/>
      <w:divBdr>
        <w:top w:val="none" w:sz="0" w:space="0" w:color="auto"/>
        <w:left w:val="none" w:sz="0" w:space="0" w:color="auto"/>
        <w:bottom w:val="none" w:sz="0" w:space="0" w:color="auto"/>
        <w:right w:val="none" w:sz="0" w:space="0" w:color="auto"/>
      </w:divBdr>
      <w:divsChild>
        <w:div w:id="826214942">
          <w:marLeft w:val="0"/>
          <w:marRight w:val="0"/>
          <w:marTop w:val="0"/>
          <w:marBottom w:val="0"/>
          <w:divBdr>
            <w:top w:val="none" w:sz="0" w:space="0" w:color="auto"/>
            <w:left w:val="none" w:sz="0" w:space="0" w:color="auto"/>
            <w:bottom w:val="none" w:sz="0" w:space="0" w:color="auto"/>
            <w:right w:val="none" w:sz="0" w:space="0" w:color="auto"/>
          </w:divBdr>
          <w:divsChild>
            <w:div w:id="679816076">
              <w:marLeft w:val="0"/>
              <w:marRight w:val="0"/>
              <w:marTop w:val="0"/>
              <w:marBottom w:val="0"/>
              <w:divBdr>
                <w:top w:val="none" w:sz="0" w:space="0" w:color="auto"/>
                <w:left w:val="none" w:sz="0" w:space="0" w:color="auto"/>
                <w:bottom w:val="none" w:sz="0" w:space="0" w:color="auto"/>
                <w:right w:val="none" w:sz="0" w:space="0" w:color="auto"/>
              </w:divBdr>
              <w:divsChild>
                <w:div w:id="1995521520">
                  <w:marLeft w:val="0"/>
                  <w:marRight w:val="0"/>
                  <w:marTop w:val="0"/>
                  <w:marBottom w:val="0"/>
                  <w:divBdr>
                    <w:top w:val="none" w:sz="0" w:space="0" w:color="auto"/>
                    <w:left w:val="none" w:sz="0" w:space="0" w:color="auto"/>
                    <w:bottom w:val="none" w:sz="0" w:space="0" w:color="auto"/>
                    <w:right w:val="none" w:sz="0" w:space="0" w:color="auto"/>
                  </w:divBdr>
                  <w:divsChild>
                    <w:div w:id="1050376207">
                      <w:marLeft w:val="0"/>
                      <w:marRight w:val="0"/>
                      <w:marTop w:val="86"/>
                      <w:marBottom w:val="86"/>
                      <w:divBdr>
                        <w:top w:val="none" w:sz="0" w:space="0" w:color="auto"/>
                        <w:left w:val="none" w:sz="0" w:space="0" w:color="auto"/>
                        <w:bottom w:val="none" w:sz="0" w:space="0" w:color="auto"/>
                        <w:right w:val="none" w:sz="0" w:space="0" w:color="auto"/>
                      </w:divBdr>
                      <w:divsChild>
                        <w:div w:id="786393941">
                          <w:marLeft w:val="0"/>
                          <w:marRight w:val="0"/>
                          <w:marTop w:val="0"/>
                          <w:marBottom w:val="0"/>
                          <w:divBdr>
                            <w:top w:val="none" w:sz="0" w:space="0" w:color="auto"/>
                            <w:left w:val="none" w:sz="0" w:space="0" w:color="auto"/>
                            <w:bottom w:val="none" w:sz="0" w:space="0" w:color="auto"/>
                            <w:right w:val="none" w:sz="0" w:space="0" w:color="auto"/>
                          </w:divBdr>
                          <w:divsChild>
                            <w:div w:id="1841921137">
                              <w:marLeft w:val="0"/>
                              <w:marRight w:val="0"/>
                              <w:marTop w:val="0"/>
                              <w:marBottom w:val="0"/>
                              <w:divBdr>
                                <w:top w:val="none" w:sz="0" w:space="0" w:color="auto"/>
                                <w:left w:val="none" w:sz="0" w:space="0" w:color="auto"/>
                                <w:bottom w:val="none" w:sz="0" w:space="0" w:color="auto"/>
                                <w:right w:val="none" w:sz="0" w:space="0" w:color="auto"/>
                              </w:divBdr>
                              <w:divsChild>
                                <w:div w:id="1245262257">
                                  <w:marLeft w:val="0"/>
                                  <w:marRight w:val="0"/>
                                  <w:marTop w:val="0"/>
                                  <w:marBottom w:val="0"/>
                                  <w:divBdr>
                                    <w:top w:val="none" w:sz="0" w:space="0" w:color="auto"/>
                                    <w:left w:val="none" w:sz="0" w:space="0" w:color="auto"/>
                                    <w:bottom w:val="none" w:sz="0" w:space="0" w:color="auto"/>
                                    <w:right w:val="none" w:sz="0" w:space="0" w:color="auto"/>
                                  </w:divBdr>
                                  <w:divsChild>
                                    <w:div w:id="289164797">
                                      <w:marLeft w:val="0"/>
                                      <w:marRight w:val="0"/>
                                      <w:marTop w:val="0"/>
                                      <w:marBottom w:val="0"/>
                                      <w:divBdr>
                                        <w:top w:val="none" w:sz="0" w:space="0" w:color="auto"/>
                                        <w:left w:val="none" w:sz="0" w:space="0" w:color="auto"/>
                                        <w:bottom w:val="none" w:sz="0" w:space="0" w:color="auto"/>
                                        <w:right w:val="none" w:sz="0" w:space="0" w:color="auto"/>
                                      </w:divBdr>
                                    </w:div>
                                    <w:div w:id="557085212">
                                      <w:marLeft w:val="0"/>
                                      <w:marRight w:val="0"/>
                                      <w:marTop w:val="0"/>
                                      <w:marBottom w:val="0"/>
                                      <w:divBdr>
                                        <w:top w:val="none" w:sz="0" w:space="0" w:color="auto"/>
                                        <w:left w:val="none" w:sz="0" w:space="0" w:color="auto"/>
                                        <w:bottom w:val="none" w:sz="0" w:space="0" w:color="auto"/>
                                        <w:right w:val="none" w:sz="0" w:space="0" w:color="auto"/>
                                      </w:divBdr>
                                    </w:div>
                                    <w:div w:id="1114522713">
                                      <w:marLeft w:val="0"/>
                                      <w:marRight w:val="0"/>
                                      <w:marTop w:val="0"/>
                                      <w:marBottom w:val="0"/>
                                      <w:divBdr>
                                        <w:top w:val="none" w:sz="0" w:space="0" w:color="auto"/>
                                        <w:left w:val="none" w:sz="0" w:space="0" w:color="auto"/>
                                        <w:bottom w:val="none" w:sz="0" w:space="0" w:color="auto"/>
                                        <w:right w:val="none" w:sz="0" w:space="0" w:color="auto"/>
                                      </w:divBdr>
                                    </w:div>
                                    <w:div w:id="1599289919">
                                      <w:marLeft w:val="0"/>
                                      <w:marRight w:val="0"/>
                                      <w:marTop w:val="0"/>
                                      <w:marBottom w:val="0"/>
                                      <w:divBdr>
                                        <w:top w:val="none" w:sz="0" w:space="0" w:color="auto"/>
                                        <w:left w:val="none" w:sz="0" w:space="0" w:color="auto"/>
                                        <w:bottom w:val="none" w:sz="0" w:space="0" w:color="auto"/>
                                        <w:right w:val="none" w:sz="0" w:space="0" w:color="auto"/>
                                      </w:divBdr>
                                    </w:div>
                                    <w:div w:id="207037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2361965">
      <w:bodyDiv w:val="1"/>
      <w:marLeft w:val="0"/>
      <w:marRight w:val="0"/>
      <w:marTop w:val="0"/>
      <w:marBottom w:val="0"/>
      <w:divBdr>
        <w:top w:val="none" w:sz="0" w:space="0" w:color="auto"/>
        <w:left w:val="none" w:sz="0" w:space="0" w:color="auto"/>
        <w:bottom w:val="none" w:sz="0" w:space="0" w:color="auto"/>
        <w:right w:val="none" w:sz="0" w:space="0" w:color="auto"/>
      </w:divBdr>
      <w:divsChild>
        <w:div w:id="586504570">
          <w:marLeft w:val="0"/>
          <w:marRight w:val="0"/>
          <w:marTop w:val="0"/>
          <w:marBottom w:val="0"/>
          <w:divBdr>
            <w:top w:val="none" w:sz="0" w:space="0" w:color="auto"/>
            <w:left w:val="none" w:sz="0" w:space="0" w:color="auto"/>
            <w:bottom w:val="none" w:sz="0" w:space="0" w:color="auto"/>
            <w:right w:val="none" w:sz="0" w:space="0" w:color="auto"/>
          </w:divBdr>
        </w:div>
      </w:divsChild>
    </w:div>
    <w:div w:id="807435348">
      <w:bodyDiv w:val="1"/>
      <w:marLeft w:val="0"/>
      <w:marRight w:val="0"/>
      <w:marTop w:val="0"/>
      <w:marBottom w:val="0"/>
      <w:divBdr>
        <w:top w:val="none" w:sz="0" w:space="0" w:color="auto"/>
        <w:left w:val="none" w:sz="0" w:space="0" w:color="auto"/>
        <w:bottom w:val="none" w:sz="0" w:space="0" w:color="auto"/>
        <w:right w:val="none" w:sz="0" w:space="0" w:color="auto"/>
      </w:divBdr>
      <w:divsChild>
        <w:div w:id="24258540">
          <w:marLeft w:val="0"/>
          <w:marRight w:val="0"/>
          <w:marTop w:val="0"/>
          <w:marBottom w:val="0"/>
          <w:divBdr>
            <w:top w:val="none" w:sz="0" w:space="0" w:color="auto"/>
            <w:left w:val="none" w:sz="0" w:space="0" w:color="auto"/>
            <w:bottom w:val="none" w:sz="0" w:space="0" w:color="auto"/>
            <w:right w:val="none" w:sz="0" w:space="0" w:color="auto"/>
          </w:divBdr>
        </w:div>
        <w:div w:id="147524547">
          <w:marLeft w:val="0"/>
          <w:marRight w:val="0"/>
          <w:marTop w:val="0"/>
          <w:marBottom w:val="0"/>
          <w:divBdr>
            <w:top w:val="none" w:sz="0" w:space="0" w:color="auto"/>
            <w:left w:val="none" w:sz="0" w:space="0" w:color="auto"/>
            <w:bottom w:val="none" w:sz="0" w:space="0" w:color="auto"/>
            <w:right w:val="none" w:sz="0" w:space="0" w:color="auto"/>
          </w:divBdr>
        </w:div>
        <w:div w:id="161167536">
          <w:marLeft w:val="0"/>
          <w:marRight w:val="0"/>
          <w:marTop w:val="0"/>
          <w:marBottom w:val="0"/>
          <w:divBdr>
            <w:top w:val="none" w:sz="0" w:space="0" w:color="auto"/>
            <w:left w:val="none" w:sz="0" w:space="0" w:color="auto"/>
            <w:bottom w:val="none" w:sz="0" w:space="0" w:color="auto"/>
            <w:right w:val="none" w:sz="0" w:space="0" w:color="auto"/>
          </w:divBdr>
        </w:div>
        <w:div w:id="191499981">
          <w:marLeft w:val="0"/>
          <w:marRight w:val="0"/>
          <w:marTop w:val="0"/>
          <w:marBottom w:val="0"/>
          <w:divBdr>
            <w:top w:val="none" w:sz="0" w:space="0" w:color="auto"/>
            <w:left w:val="none" w:sz="0" w:space="0" w:color="auto"/>
            <w:bottom w:val="none" w:sz="0" w:space="0" w:color="auto"/>
            <w:right w:val="none" w:sz="0" w:space="0" w:color="auto"/>
          </w:divBdr>
        </w:div>
        <w:div w:id="191696698">
          <w:marLeft w:val="0"/>
          <w:marRight w:val="0"/>
          <w:marTop w:val="0"/>
          <w:marBottom w:val="0"/>
          <w:divBdr>
            <w:top w:val="none" w:sz="0" w:space="0" w:color="auto"/>
            <w:left w:val="none" w:sz="0" w:space="0" w:color="auto"/>
            <w:bottom w:val="none" w:sz="0" w:space="0" w:color="auto"/>
            <w:right w:val="none" w:sz="0" w:space="0" w:color="auto"/>
          </w:divBdr>
        </w:div>
        <w:div w:id="333411311">
          <w:marLeft w:val="0"/>
          <w:marRight w:val="0"/>
          <w:marTop w:val="0"/>
          <w:marBottom w:val="0"/>
          <w:divBdr>
            <w:top w:val="none" w:sz="0" w:space="0" w:color="auto"/>
            <w:left w:val="none" w:sz="0" w:space="0" w:color="auto"/>
            <w:bottom w:val="none" w:sz="0" w:space="0" w:color="auto"/>
            <w:right w:val="none" w:sz="0" w:space="0" w:color="auto"/>
          </w:divBdr>
        </w:div>
        <w:div w:id="460807806">
          <w:marLeft w:val="0"/>
          <w:marRight w:val="0"/>
          <w:marTop w:val="0"/>
          <w:marBottom w:val="0"/>
          <w:divBdr>
            <w:top w:val="none" w:sz="0" w:space="0" w:color="auto"/>
            <w:left w:val="none" w:sz="0" w:space="0" w:color="auto"/>
            <w:bottom w:val="none" w:sz="0" w:space="0" w:color="auto"/>
            <w:right w:val="none" w:sz="0" w:space="0" w:color="auto"/>
          </w:divBdr>
        </w:div>
        <w:div w:id="494220654">
          <w:marLeft w:val="0"/>
          <w:marRight w:val="0"/>
          <w:marTop w:val="0"/>
          <w:marBottom w:val="0"/>
          <w:divBdr>
            <w:top w:val="none" w:sz="0" w:space="0" w:color="auto"/>
            <w:left w:val="none" w:sz="0" w:space="0" w:color="auto"/>
            <w:bottom w:val="none" w:sz="0" w:space="0" w:color="auto"/>
            <w:right w:val="none" w:sz="0" w:space="0" w:color="auto"/>
          </w:divBdr>
        </w:div>
        <w:div w:id="514225394">
          <w:marLeft w:val="0"/>
          <w:marRight w:val="0"/>
          <w:marTop w:val="0"/>
          <w:marBottom w:val="0"/>
          <w:divBdr>
            <w:top w:val="none" w:sz="0" w:space="0" w:color="auto"/>
            <w:left w:val="none" w:sz="0" w:space="0" w:color="auto"/>
            <w:bottom w:val="none" w:sz="0" w:space="0" w:color="auto"/>
            <w:right w:val="none" w:sz="0" w:space="0" w:color="auto"/>
          </w:divBdr>
        </w:div>
        <w:div w:id="539780297">
          <w:marLeft w:val="0"/>
          <w:marRight w:val="0"/>
          <w:marTop w:val="0"/>
          <w:marBottom w:val="0"/>
          <w:divBdr>
            <w:top w:val="none" w:sz="0" w:space="0" w:color="auto"/>
            <w:left w:val="none" w:sz="0" w:space="0" w:color="auto"/>
            <w:bottom w:val="none" w:sz="0" w:space="0" w:color="auto"/>
            <w:right w:val="none" w:sz="0" w:space="0" w:color="auto"/>
          </w:divBdr>
        </w:div>
        <w:div w:id="556818538">
          <w:marLeft w:val="0"/>
          <w:marRight w:val="0"/>
          <w:marTop w:val="0"/>
          <w:marBottom w:val="0"/>
          <w:divBdr>
            <w:top w:val="none" w:sz="0" w:space="0" w:color="auto"/>
            <w:left w:val="none" w:sz="0" w:space="0" w:color="auto"/>
            <w:bottom w:val="none" w:sz="0" w:space="0" w:color="auto"/>
            <w:right w:val="none" w:sz="0" w:space="0" w:color="auto"/>
          </w:divBdr>
        </w:div>
        <w:div w:id="619840696">
          <w:marLeft w:val="0"/>
          <w:marRight w:val="0"/>
          <w:marTop w:val="0"/>
          <w:marBottom w:val="0"/>
          <w:divBdr>
            <w:top w:val="none" w:sz="0" w:space="0" w:color="auto"/>
            <w:left w:val="none" w:sz="0" w:space="0" w:color="auto"/>
            <w:bottom w:val="none" w:sz="0" w:space="0" w:color="auto"/>
            <w:right w:val="none" w:sz="0" w:space="0" w:color="auto"/>
          </w:divBdr>
        </w:div>
        <w:div w:id="778723079">
          <w:marLeft w:val="0"/>
          <w:marRight w:val="0"/>
          <w:marTop w:val="0"/>
          <w:marBottom w:val="0"/>
          <w:divBdr>
            <w:top w:val="none" w:sz="0" w:space="0" w:color="auto"/>
            <w:left w:val="none" w:sz="0" w:space="0" w:color="auto"/>
            <w:bottom w:val="none" w:sz="0" w:space="0" w:color="auto"/>
            <w:right w:val="none" w:sz="0" w:space="0" w:color="auto"/>
          </w:divBdr>
        </w:div>
        <w:div w:id="798767019">
          <w:marLeft w:val="0"/>
          <w:marRight w:val="0"/>
          <w:marTop w:val="0"/>
          <w:marBottom w:val="0"/>
          <w:divBdr>
            <w:top w:val="none" w:sz="0" w:space="0" w:color="auto"/>
            <w:left w:val="none" w:sz="0" w:space="0" w:color="auto"/>
            <w:bottom w:val="none" w:sz="0" w:space="0" w:color="auto"/>
            <w:right w:val="none" w:sz="0" w:space="0" w:color="auto"/>
          </w:divBdr>
        </w:div>
        <w:div w:id="854151507">
          <w:marLeft w:val="0"/>
          <w:marRight w:val="0"/>
          <w:marTop w:val="0"/>
          <w:marBottom w:val="0"/>
          <w:divBdr>
            <w:top w:val="none" w:sz="0" w:space="0" w:color="auto"/>
            <w:left w:val="none" w:sz="0" w:space="0" w:color="auto"/>
            <w:bottom w:val="none" w:sz="0" w:space="0" w:color="auto"/>
            <w:right w:val="none" w:sz="0" w:space="0" w:color="auto"/>
          </w:divBdr>
        </w:div>
        <w:div w:id="907425450">
          <w:marLeft w:val="0"/>
          <w:marRight w:val="0"/>
          <w:marTop w:val="0"/>
          <w:marBottom w:val="0"/>
          <w:divBdr>
            <w:top w:val="none" w:sz="0" w:space="0" w:color="auto"/>
            <w:left w:val="none" w:sz="0" w:space="0" w:color="auto"/>
            <w:bottom w:val="none" w:sz="0" w:space="0" w:color="auto"/>
            <w:right w:val="none" w:sz="0" w:space="0" w:color="auto"/>
          </w:divBdr>
        </w:div>
        <w:div w:id="951396677">
          <w:marLeft w:val="0"/>
          <w:marRight w:val="0"/>
          <w:marTop w:val="0"/>
          <w:marBottom w:val="0"/>
          <w:divBdr>
            <w:top w:val="none" w:sz="0" w:space="0" w:color="auto"/>
            <w:left w:val="none" w:sz="0" w:space="0" w:color="auto"/>
            <w:bottom w:val="none" w:sz="0" w:space="0" w:color="auto"/>
            <w:right w:val="none" w:sz="0" w:space="0" w:color="auto"/>
          </w:divBdr>
        </w:div>
        <w:div w:id="1023017778">
          <w:marLeft w:val="0"/>
          <w:marRight w:val="0"/>
          <w:marTop w:val="0"/>
          <w:marBottom w:val="0"/>
          <w:divBdr>
            <w:top w:val="none" w:sz="0" w:space="0" w:color="auto"/>
            <w:left w:val="none" w:sz="0" w:space="0" w:color="auto"/>
            <w:bottom w:val="none" w:sz="0" w:space="0" w:color="auto"/>
            <w:right w:val="none" w:sz="0" w:space="0" w:color="auto"/>
          </w:divBdr>
        </w:div>
        <w:div w:id="1049842618">
          <w:marLeft w:val="0"/>
          <w:marRight w:val="0"/>
          <w:marTop w:val="0"/>
          <w:marBottom w:val="0"/>
          <w:divBdr>
            <w:top w:val="none" w:sz="0" w:space="0" w:color="auto"/>
            <w:left w:val="none" w:sz="0" w:space="0" w:color="auto"/>
            <w:bottom w:val="none" w:sz="0" w:space="0" w:color="auto"/>
            <w:right w:val="none" w:sz="0" w:space="0" w:color="auto"/>
          </w:divBdr>
        </w:div>
        <w:div w:id="1092118980">
          <w:marLeft w:val="0"/>
          <w:marRight w:val="0"/>
          <w:marTop w:val="0"/>
          <w:marBottom w:val="0"/>
          <w:divBdr>
            <w:top w:val="none" w:sz="0" w:space="0" w:color="auto"/>
            <w:left w:val="none" w:sz="0" w:space="0" w:color="auto"/>
            <w:bottom w:val="none" w:sz="0" w:space="0" w:color="auto"/>
            <w:right w:val="none" w:sz="0" w:space="0" w:color="auto"/>
          </w:divBdr>
        </w:div>
        <w:div w:id="1152209484">
          <w:marLeft w:val="0"/>
          <w:marRight w:val="0"/>
          <w:marTop w:val="0"/>
          <w:marBottom w:val="0"/>
          <w:divBdr>
            <w:top w:val="none" w:sz="0" w:space="0" w:color="auto"/>
            <w:left w:val="none" w:sz="0" w:space="0" w:color="auto"/>
            <w:bottom w:val="none" w:sz="0" w:space="0" w:color="auto"/>
            <w:right w:val="none" w:sz="0" w:space="0" w:color="auto"/>
          </w:divBdr>
        </w:div>
        <w:div w:id="1223982501">
          <w:marLeft w:val="0"/>
          <w:marRight w:val="0"/>
          <w:marTop w:val="0"/>
          <w:marBottom w:val="0"/>
          <w:divBdr>
            <w:top w:val="none" w:sz="0" w:space="0" w:color="auto"/>
            <w:left w:val="none" w:sz="0" w:space="0" w:color="auto"/>
            <w:bottom w:val="none" w:sz="0" w:space="0" w:color="auto"/>
            <w:right w:val="none" w:sz="0" w:space="0" w:color="auto"/>
          </w:divBdr>
        </w:div>
        <w:div w:id="1237284216">
          <w:marLeft w:val="0"/>
          <w:marRight w:val="0"/>
          <w:marTop w:val="0"/>
          <w:marBottom w:val="0"/>
          <w:divBdr>
            <w:top w:val="none" w:sz="0" w:space="0" w:color="auto"/>
            <w:left w:val="none" w:sz="0" w:space="0" w:color="auto"/>
            <w:bottom w:val="none" w:sz="0" w:space="0" w:color="auto"/>
            <w:right w:val="none" w:sz="0" w:space="0" w:color="auto"/>
          </w:divBdr>
        </w:div>
        <w:div w:id="1359550686">
          <w:marLeft w:val="0"/>
          <w:marRight w:val="0"/>
          <w:marTop w:val="0"/>
          <w:marBottom w:val="0"/>
          <w:divBdr>
            <w:top w:val="none" w:sz="0" w:space="0" w:color="auto"/>
            <w:left w:val="none" w:sz="0" w:space="0" w:color="auto"/>
            <w:bottom w:val="none" w:sz="0" w:space="0" w:color="auto"/>
            <w:right w:val="none" w:sz="0" w:space="0" w:color="auto"/>
          </w:divBdr>
        </w:div>
        <w:div w:id="1360156531">
          <w:marLeft w:val="0"/>
          <w:marRight w:val="0"/>
          <w:marTop w:val="0"/>
          <w:marBottom w:val="0"/>
          <w:divBdr>
            <w:top w:val="none" w:sz="0" w:space="0" w:color="auto"/>
            <w:left w:val="none" w:sz="0" w:space="0" w:color="auto"/>
            <w:bottom w:val="none" w:sz="0" w:space="0" w:color="auto"/>
            <w:right w:val="none" w:sz="0" w:space="0" w:color="auto"/>
          </w:divBdr>
        </w:div>
        <w:div w:id="1361126049">
          <w:marLeft w:val="0"/>
          <w:marRight w:val="0"/>
          <w:marTop w:val="0"/>
          <w:marBottom w:val="0"/>
          <w:divBdr>
            <w:top w:val="none" w:sz="0" w:space="0" w:color="auto"/>
            <w:left w:val="none" w:sz="0" w:space="0" w:color="auto"/>
            <w:bottom w:val="none" w:sz="0" w:space="0" w:color="auto"/>
            <w:right w:val="none" w:sz="0" w:space="0" w:color="auto"/>
          </w:divBdr>
        </w:div>
        <w:div w:id="1363480882">
          <w:marLeft w:val="0"/>
          <w:marRight w:val="0"/>
          <w:marTop w:val="0"/>
          <w:marBottom w:val="0"/>
          <w:divBdr>
            <w:top w:val="none" w:sz="0" w:space="0" w:color="auto"/>
            <w:left w:val="none" w:sz="0" w:space="0" w:color="auto"/>
            <w:bottom w:val="none" w:sz="0" w:space="0" w:color="auto"/>
            <w:right w:val="none" w:sz="0" w:space="0" w:color="auto"/>
          </w:divBdr>
        </w:div>
        <w:div w:id="1378092110">
          <w:marLeft w:val="0"/>
          <w:marRight w:val="0"/>
          <w:marTop w:val="0"/>
          <w:marBottom w:val="0"/>
          <w:divBdr>
            <w:top w:val="none" w:sz="0" w:space="0" w:color="auto"/>
            <w:left w:val="none" w:sz="0" w:space="0" w:color="auto"/>
            <w:bottom w:val="none" w:sz="0" w:space="0" w:color="auto"/>
            <w:right w:val="none" w:sz="0" w:space="0" w:color="auto"/>
          </w:divBdr>
        </w:div>
        <w:div w:id="1453328391">
          <w:marLeft w:val="0"/>
          <w:marRight w:val="0"/>
          <w:marTop w:val="0"/>
          <w:marBottom w:val="0"/>
          <w:divBdr>
            <w:top w:val="none" w:sz="0" w:space="0" w:color="auto"/>
            <w:left w:val="none" w:sz="0" w:space="0" w:color="auto"/>
            <w:bottom w:val="none" w:sz="0" w:space="0" w:color="auto"/>
            <w:right w:val="none" w:sz="0" w:space="0" w:color="auto"/>
          </w:divBdr>
        </w:div>
        <w:div w:id="1628009241">
          <w:marLeft w:val="0"/>
          <w:marRight w:val="0"/>
          <w:marTop w:val="0"/>
          <w:marBottom w:val="0"/>
          <w:divBdr>
            <w:top w:val="none" w:sz="0" w:space="0" w:color="auto"/>
            <w:left w:val="none" w:sz="0" w:space="0" w:color="auto"/>
            <w:bottom w:val="none" w:sz="0" w:space="0" w:color="auto"/>
            <w:right w:val="none" w:sz="0" w:space="0" w:color="auto"/>
          </w:divBdr>
        </w:div>
        <w:div w:id="1746535137">
          <w:marLeft w:val="0"/>
          <w:marRight w:val="0"/>
          <w:marTop w:val="0"/>
          <w:marBottom w:val="0"/>
          <w:divBdr>
            <w:top w:val="none" w:sz="0" w:space="0" w:color="auto"/>
            <w:left w:val="none" w:sz="0" w:space="0" w:color="auto"/>
            <w:bottom w:val="none" w:sz="0" w:space="0" w:color="auto"/>
            <w:right w:val="none" w:sz="0" w:space="0" w:color="auto"/>
          </w:divBdr>
        </w:div>
        <w:div w:id="1783304487">
          <w:marLeft w:val="0"/>
          <w:marRight w:val="0"/>
          <w:marTop w:val="0"/>
          <w:marBottom w:val="0"/>
          <w:divBdr>
            <w:top w:val="none" w:sz="0" w:space="0" w:color="auto"/>
            <w:left w:val="none" w:sz="0" w:space="0" w:color="auto"/>
            <w:bottom w:val="none" w:sz="0" w:space="0" w:color="auto"/>
            <w:right w:val="none" w:sz="0" w:space="0" w:color="auto"/>
          </w:divBdr>
        </w:div>
        <w:div w:id="1972204168">
          <w:marLeft w:val="0"/>
          <w:marRight w:val="0"/>
          <w:marTop w:val="0"/>
          <w:marBottom w:val="0"/>
          <w:divBdr>
            <w:top w:val="none" w:sz="0" w:space="0" w:color="auto"/>
            <w:left w:val="none" w:sz="0" w:space="0" w:color="auto"/>
            <w:bottom w:val="none" w:sz="0" w:space="0" w:color="auto"/>
            <w:right w:val="none" w:sz="0" w:space="0" w:color="auto"/>
          </w:divBdr>
        </w:div>
        <w:div w:id="2067996533">
          <w:marLeft w:val="0"/>
          <w:marRight w:val="0"/>
          <w:marTop w:val="0"/>
          <w:marBottom w:val="0"/>
          <w:divBdr>
            <w:top w:val="none" w:sz="0" w:space="0" w:color="auto"/>
            <w:left w:val="none" w:sz="0" w:space="0" w:color="auto"/>
            <w:bottom w:val="none" w:sz="0" w:space="0" w:color="auto"/>
            <w:right w:val="none" w:sz="0" w:space="0" w:color="auto"/>
          </w:divBdr>
        </w:div>
      </w:divsChild>
    </w:div>
    <w:div w:id="810293564">
      <w:bodyDiv w:val="1"/>
      <w:marLeft w:val="0"/>
      <w:marRight w:val="0"/>
      <w:marTop w:val="0"/>
      <w:marBottom w:val="0"/>
      <w:divBdr>
        <w:top w:val="none" w:sz="0" w:space="0" w:color="auto"/>
        <w:left w:val="none" w:sz="0" w:space="0" w:color="auto"/>
        <w:bottom w:val="none" w:sz="0" w:space="0" w:color="auto"/>
        <w:right w:val="none" w:sz="0" w:space="0" w:color="auto"/>
      </w:divBdr>
      <w:divsChild>
        <w:div w:id="743407312">
          <w:marLeft w:val="0"/>
          <w:marRight w:val="0"/>
          <w:marTop w:val="0"/>
          <w:marBottom w:val="0"/>
          <w:divBdr>
            <w:top w:val="none" w:sz="0" w:space="0" w:color="auto"/>
            <w:left w:val="none" w:sz="0" w:space="0" w:color="auto"/>
            <w:bottom w:val="none" w:sz="0" w:space="0" w:color="auto"/>
            <w:right w:val="none" w:sz="0" w:space="0" w:color="auto"/>
          </w:divBdr>
          <w:divsChild>
            <w:div w:id="52122454">
              <w:marLeft w:val="0"/>
              <w:marRight w:val="0"/>
              <w:marTop w:val="0"/>
              <w:marBottom w:val="0"/>
              <w:divBdr>
                <w:top w:val="none" w:sz="0" w:space="0" w:color="auto"/>
                <w:left w:val="none" w:sz="0" w:space="0" w:color="auto"/>
                <w:bottom w:val="none" w:sz="0" w:space="0" w:color="auto"/>
                <w:right w:val="none" w:sz="0" w:space="0" w:color="auto"/>
              </w:divBdr>
              <w:divsChild>
                <w:div w:id="1145438625">
                  <w:marLeft w:val="0"/>
                  <w:marRight w:val="0"/>
                  <w:marTop w:val="0"/>
                  <w:marBottom w:val="0"/>
                  <w:divBdr>
                    <w:top w:val="none" w:sz="0" w:space="0" w:color="auto"/>
                    <w:left w:val="none" w:sz="0" w:space="0" w:color="auto"/>
                    <w:bottom w:val="none" w:sz="0" w:space="0" w:color="auto"/>
                    <w:right w:val="none" w:sz="0" w:space="0" w:color="auto"/>
                  </w:divBdr>
                  <w:divsChild>
                    <w:div w:id="594752254">
                      <w:marLeft w:val="0"/>
                      <w:marRight w:val="0"/>
                      <w:marTop w:val="85"/>
                      <w:marBottom w:val="85"/>
                      <w:divBdr>
                        <w:top w:val="none" w:sz="0" w:space="0" w:color="auto"/>
                        <w:left w:val="none" w:sz="0" w:space="0" w:color="auto"/>
                        <w:bottom w:val="none" w:sz="0" w:space="0" w:color="auto"/>
                        <w:right w:val="none" w:sz="0" w:space="0" w:color="auto"/>
                      </w:divBdr>
                      <w:divsChild>
                        <w:div w:id="1686325474">
                          <w:marLeft w:val="0"/>
                          <w:marRight w:val="0"/>
                          <w:marTop w:val="0"/>
                          <w:marBottom w:val="0"/>
                          <w:divBdr>
                            <w:top w:val="none" w:sz="0" w:space="0" w:color="auto"/>
                            <w:left w:val="none" w:sz="0" w:space="0" w:color="auto"/>
                            <w:bottom w:val="none" w:sz="0" w:space="0" w:color="auto"/>
                            <w:right w:val="none" w:sz="0" w:space="0" w:color="auto"/>
                          </w:divBdr>
                          <w:divsChild>
                            <w:div w:id="61997582">
                              <w:marLeft w:val="0"/>
                              <w:marRight w:val="0"/>
                              <w:marTop w:val="0"/>
                              <w:marBottom w:val="0"/>
                              <w:divBdr>
                                <w:top w:val="none" w:sz="0" w:space="0" w:color="auto"/>
                                <w:left w:val="none" w:sz="0" w:space="0" w:color="auto"/>
                                <w:bottom w:val="none" w:sz="0" w:space="0" w:color="auto"/>
                                <w:right w:val="none" w:sz="0" w:space="0" w:color="auto"/>
                              </w:divBdr>
                              <w:divsChild>
                                <w:div w:id="1622415368">
                                  <w:marLeft w:val="0"/>
                                  <w:marRight w:val="0"/>
                                  <w:marTop w:val="0"/>
                                  <w:marBottom w:val="0"/>
                                  <w:divBdr>
                                    <w:top w:val="none" w:sz="0" w:space="0" w:color="auto"/>
                                    <w:left w:val="none" w:sz="0" w:space="0" w:color="auto"/>
                                    <w:bottom w:val="none" w:sz="0" w:space="0" w:color="auto"/>
                                    <w:right w:val="none" w:sz="0" w:space="0" w:color="auto"/>
                                  </w:divBdr>
                                  <w:divsChild>
                                    <w:div w:id="1043946574">
                                      <w:marLeft w:val="0"/>
                                      <w:marRight w:val="0"/>
                                      <w:marTop w:val="0"/>
                                      <w:marBottom w:val="0"/>
                                      <w:divBdr>
                                        <w:top w:val="none" w:sz="0" w:space="0" w:color="auto"/>
                                        <w:left w:val="none" w:sz="0" w:space="0" w:color="auto"/>
                                        <w:bottom w:val="none" w:sz="0" w:space="0" w:color="auto"/>
                                        <w:right w:val="none" w:sz="0" w:space="0" w:color="auto"/>
                                      </w:divBdr>
                                    </w:div>
                                    <w:div w:id="1309437752">
                                      <w:marLeft w:val="0"/>
                                      <w:marRight w:val="0"/>
                                      <w:marTop w:val="0"/>
                                      <w:marBottom w:val="0"/>
                                      <w:divBdr>
                                        <w:top w:val="none" w:sz="0" w:space="0" w:color="auto"/>
                                        <w:left w:val="none" w:sz="0" w:space="0" w:color="auto"/>
                                        <w:bottom w:val="none" w:sz="0" w:space="0" w:color="auto"/>
                                        <w:right w:val="none" w:sz="0" w:space="0" w:color="auto"/>
                                      </w:divBdr>
                                    </w:div>
                                    <w:div w:id="138617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0391567">
      <w:bodyDiv w:val="1"/>
      <w:marLeft w:val="0"/>
      <w:marRight w:val="0"/>
      <w:marTop w:val="0"/>
      <w:marBottom w:val="0"/>
      <w:divBdr>
        <w:top w:val="none" w:sz="0" w:space="0" w:color="auto"/>
        <w:left w:val="none" w:sz="0" w:space="0" w:color="auto"/>
        <w:bottom w:val="none" w:sz="0" w:space="0" w:color="auto"/>
        <w:right w:val="none" w:sz="0" w:space="0" w:color="auto"/>
      </w:divBdr>
    </w:div>
    <w:div w:id="823013822">
      <w:bodyDiv w:val="1"/>
      <w:marLeft w:val="0"/>
      <w:marRight w:val="0"/>
      <w:marTop w:val="0"/>
      <w:marBottom w:val="0"/>
      <w:divBdr>
        <w:top w:val="none" w:sz="0" w:space="0" w:color="auto"/>
        <w:left w:val="none" w:sz="0" w:space="0" w:color="auto"/>
        <w:bottom w:val="none" w:sz="0" w:space="0" w:color="auto"/>
        <w:right w:val="none" w:sz="0" w:space="0" w:color="auto"/>
      </w:divBdr>
      <w:divsChild>
        <w:div w:id="1505710250">
          <w:marLeft w:val="0"/>
          <w:marRight w:val="0"/>
          <w:marTop w:val="0"/>
          <w:marBottom w:val="0"/>
          <w:divBdr>
            <w:top w:val="none" w:sz="0" w:space="0" w:color="auto"/>
            <w:left w:val="none" w:sz="0" w:space="0" w:color="auto"/>
            <w:bottom w:val="none" w:sz="0" w:space="0" w:color="auto"/>
            <w:right w:val="none" w:sz="0" w:space="0" w:color="auto"/>
          </w:divBdr>
          <w:divsChild>
            <w:div w:id="394206157">
              <w:marLeft w:val="0"/>
              <w:marRight w:val="0"/>
              <w:marTop w:val="0"/>
              <w:marBottom w:val="0"/>
              <w:divBdr>
                <w:top w:val="none" w:sz="0" w:space="0" w:color="auto"/>
                <w:left w:val="none" w:sz="0" w:space="0" w:color="auto"/>
                <w:bottom w:val="none" w:sz="0" w:space="0" w:color="auto"/>
                <w:right w:val="none" w:sz="0" w:space="0" w:color="auto"/>
              </w:divBdr>
            </w:div>
            <w:div w:id="165369378">
              <w:marLeft w:val="0"/>
              <w:marRight w:val="0"/>
              <w:marTop w:val="0"/>
              <w:marBottom w:val="0"/>
              <w:divBdr>
                <w:top w:val="none" w:sz="0" w:space="0" w:color="auto"/>
                <w:left w:val="none" w:sz="0" w:space="0" w:color="auto"/>
                <w:bottom w:val="none" w:sz="0" w:space="0" w:color="auto"/>
                <w:right w:val="none" w:sz="0" w:space="0" w:color="auto"/>
              </w:divBdr>
            </w:div>
            <w:div w:id="2066642525">
              <w:marLeft w:val="0"/>
              <w:marRight w:val="0"/>
              <w:marTop w:val="0"/>
              <w:marBottom w:val="0"/>
              <w:divBdr>
                <w:top w:val="none" w:sz="0" w:space="0" w:color="auto"/>
                <w:left w:val="none" w:sz="0" w:space="0" w:color="auto"/>
                <w:bottom w:val="none" w:sz="0" w:space="0" w:color="auto"/>
                <w:right w:val="none" w:sz="0" w:space="0" w:color="auto"/>
              </w:divBdr>
            </w:div>
            <w:div w:id="2145003005">
              <w:marLeft w:val="0"/>
              <w:marRight w:val="0"/>
              <w:marTop w:val="0"/>
              <w:marBottom w:val="0"/>
              <w:divBdr>
                <w:top w:val="none" w:sz="0" w:space="0" w:color="auto"/>
                <w:left w:val="none" w:sz="0" w:space="0" w:color="auto"/>
                <w:bottom w:val="none" w:sz="0" w:space="0" w:color="auto"/>
                <w:right w:val="none" w:sz="0" w:space="0" w:color="auto"/>
              </w:divBdr>
            </w:div>
            <w:div w:id="1538811343">
              <w:marLeft w:val="0"/>
              <w:marRight w:val="0"/>
              <w:marTop w:val="0"/>
              <w:marBottom w:val="0"/>
              <w:divBdr>
                <w:top w:val="none" w:sz="0" w:space="0" w:color="auto"/>
                <w:left w:val="none" w:sz="0" w:space="0" w:color="auto"/>
                <w:bottom w:val="none" w:sz="0" w:space="0" w:color="auto"/>
                <w:right w:val="none" w:sz="0" w:space="0" w:color="auto"/>
              </w:divBdr>
            </w:div>
            <w:div w:id="1368678875">
              <w:marLeft w:val="0"/>
              <w:marRight w:val="0"/>
              <w:marTop w:val="0"/>
              <w:marBottom w:val="0"/>
              <w:divBdr>
                <w:top w:val="none" w:sz="0" w:space="0" w:color="auto"/>
                <w:left w:val="none" w:sz="0" w:space="0" w:color="auto"/>
                <w:bottom w:val="none" w:sz="0" w:space="0" w:color="auto"/>
                <w:right w:val="none" w:sz="0" w:space="0" w:color="auto"/>
              </w:divBdr>
            </w:div>
            <w:div w:id="954101391">
              <w:marLeft w:val="0"/>
              <w:marRight w:val="0"/>
              <w:marTop w:val="0"/>
              <w:marBottom w:val="0"/>
              <w:divBdr>
                <w:top w:val="none" w:sz="0" w:space="0" w:color="auto"/>
                <w:left w:val="none" w:sz="0" w:space="0" w:color="auto"/>
                <w:bottom w:val="none" w:sz="0" w:space="0" w:color="auto"/>
                <w:right w:val="none" w:sz="0" w:space="0" w:color="auto"/>
              </w:divBdr>
            </w:div>
            <w:div w:id="2070834469">
              <w:marLeft w:val="0"/>
              <w:marRight w:val="0"/>
              <w:marTop w:val="0"/>
              <w:marBottom w:val="0"/>
              <w:divBdr>
                <w:top w:val="none" w:sz="0" w:space="0" w:color="auto"/>
                <w:left w:val="none" w:sz="0" w:space="0" w:color="auto"/>
                <w:bottom w:val="none" w:sz="0" w:space="0" w:color="auto"/>
                <w:right w:val="none" w:sz="0" w:space="0" w:color="auto"/>
              </w:divBdr>
            </w:div>
            <w:div w:id="1491364834">
              <w:marLeft w:val="0"/>
              <w:marRight w:val="0"/>
              <w:marTop w:val="0"/>
              <w:marBottom w:val="0"/>
              <w:divBdr>
                <w:top w:val="none" w:sz="0" w:space="0" w:color="auto"/>
                <w:left w:val="none" w:sz="0" w:space="0" w:color="auto"/>
                <w:bottom w:val="none" w:sz="0" w:space="0" w:color="auto"/>
                <w:right w:val="none" w:sz="0" w:space="0" w:color="auto"/>
              </w:divBdr>
            </w:div>
            <w:div w:id="1718166893">
              <w:marLeft w:val="0"/>
              <w:marRight w:val="0"/>
              <w:marTop w:val="0"/>
              <w:marBottom w:val="0"/>
              <w:divBdr>
                <w:top w:val="none" w:sz="0" w:space="0" w:color="auto"/>
                <w:left w:val="none" w:sz="0" w:space="0" w:color="auto"/>
                <w:bottom w:val="none" w:sz="0" w:space="0" w:color="auto"/>
                <w:right w:val="none" w:sz="0" w:space="0" w:color="auto"/>
              </w:divBdr>
            </w:div>
            <w:div w:id="1776706985">
              <w:marLeft w:val="0"/>
              <w:marRight w:val="0"/>
              <w:marTop w:val="0"/>
              <w:marBottom w:val="0"/>
              <w:divBdr>
                <w:top w:val="none" w:sz="0" w:space="0" w:color="auto"/>
                <w:left w:val="none" w:sz="0" w:space="0" w:color="auto"/>
                <w:bottom w:val="none" w:sz="0" w:space="0" w:color="auto"/>
                <w:right w:val="none" w:sz="0" w:space="0" w:color="auto"/>
              </w:divBdr>
            </w:div>
            <w:div w:id="761607048">
              <w:marLeft w:val="0"/>
              <w:marRight w:val="0"/>
              <w:marTop w:val="0"/>
              <w:marBottom w:val="0"/>
              <w:divBdr>
                <w:top w:val="none" w:sz="0" w:space="0" w:color="auto"/>
                <w:left w:val="none" w:sz="0" w:space="0" w:color="auto"/>
                <w:bottom w:val="none" w:sz="0" w:space="0" w:color="auto"/>
                <w:right w:val="none" w:sz="0" w:space="0" w:color="auto"/>
              </w:divBdr>
            </w:div>
            <w:div w:id="198878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46972">
      <w:bodyDiv w:val="1"/>
      <w:marLeft w:val="0"/>
      <w:marRight w:val="0"/>
      <w:marTop w:val="0"/>
      <w:marBottom w:val="0"/>
      <w:divBdr>
        <w:top w:val="none" w:sz="0" w:space="0" w:color="auto"/>
        <w:left w:val="none" w:sz="0" w:space="0" w:color="auto"/>
        <w:bottom w:val="none" w:sz="0" w:space="0" w:color="auto"/>
        <w:right w:val="none" w:sz="0" w:space="0" w:color="auto"/>
      </w:divBdr>
    </w:div>
    <w:div w:id="880627021">
      <w:bodyDiv w:val="1"/>
      <w:marLeft w:val="0"/>
      <w:marRight w:val="0"/>
      <w:marTop w:val="0"/>
      <w:marBottom w:val="0"/>
      <w:divBdr>
        <w:top w:val="none" w:sz="0" w:space="0" w:color="auto"/>
        <w:left w:val="none" w:sz="0" w:space="0" w:color="auto"/>
        <w:bottom w:val="none" w:sz="0" w:space="0" w:color="auto"/>
        <w:right w:val="none" w:sz="0" w:space="0" w:color="auto"/>
      </w:divBdr>
      <w:divsChild>
        <w:div w:id="1729499632">
          <w:marLeft w:val="0"/>
          <w:marRight w:val="0"/>
          <w:marTop w:val="0"/>
          <w:marBottom w:val="0"/>
          <w:divBdr>
            <w:top w:val="none" w:sz="0" w:space="0" w:color="auto"/>
            <w:left w:val="none" w:sz="0" w:space="0" w:color="auto"/>
            <w:bottom w:val="none" w:sz="0" w:space="0" w:color="auto"/>
            <w:right w:val="none" w:sz="0" w:space="0" w:color="auto"/>
          </w:divBdr>
          <w:divsChild>
            <w:div w:id="1034234532">
              <w:marLeft w:val="0"/>
              <w:marRight w:val="0"/>
              <w:marTop w:val="0"/>
              <w:marBottom w:val="0"/>
              <w:divBdr>
                <w:top w:val="none" w:sz="0" w:space="0" w:color="auto"/>
                <w:left w:val="none" w:sz="0" w:space="0" w:color="auto"/>
                <w:bottom w:val="none" w:sz="0" w:space="0" w:color="auto"/>
                <w:right w:val="none" w:sz="0" w:space="0" w:color="auto"/>
              </w:divBdr>
              <w:divsChild>
                <w:div w:id="476996943">
                  <w:marLeft w:val="0"/>
                  <w:marRight w:val="0"/>
                  <w:marTop w:val="0"/>
                  <w:marBottom w:val="0"/>
                  <w:divBdr>
                    <w:top w:val="none" w:sz="0" w:space="0" w:color="auto"/>
                    <w:left w:val="none" w:sz="0" w:space="0" w:color="auto"/>
                    <w:bottom w:val="none" w:sz="0" w:space="0" w:color="auto"/>
                    <w:right w:val="none" w:sz="0" w:space="0" w:color="auto"/>
                  </w:divBdr>
                  <w:divsChild>
                    <w:div w:id="119305488">
                      <w:marLeft w:val="0"/>
                      <w:marRight w:val="0"/>
                      <w:marTop w:val="71"/>
                      <w:marBottom w:val="71"/>
                      <w:divBdr>
                        <w:top w:val="none" w:sz="0" w:space="0" w:color="auto"/>
                        <w:left w:val="none" w:sz="0" w:space="0" w:color="auto"/>
                        <w:bottom w:val="none" w:sz="0" w:space="0" w:color="auto"/>
                        <w:right w:val="none" w:sz="0" w:space="0" w:color="auto"/>
                      </w:divBdr>
                      <w:divsChild>
                        <w:div w:id="1554807413">
                          <w:marLeft w:val="0"/>
                          <w:marRight w:val="0"/>
                          <w:marTop w:val="0"/>
                          <w:marBottom w:val="0"/>
                          <w:divBdr>
                            <w:top w:val="none" w:sz="0" w:space="0" w:color="auto"/>
                            <w:left w:val="none" w:sz="0" w:space="0" w:color="auto"/>
                            <w:bottom w:val="none" w:sz="0" w:space="0" w:color="auto"/>
                            <w:right w:val="none" w:sz="0" w:space="0" w:color="auto"/>
                          </w:divBdr>
                          <w:divsChild>
                            <w:div w:id="1506087136">
                              <w:marLeft w:val="0"/>
                              <w:marRight w:val="0"/>
                              <w:marTop w:val="0"/>
                              <w:marBottom w:val="0"/>
                              <w:divBdr>
                                <w:top w:val="none" w:sz="0" w:space="0" w:color="auto"/>
                                <w:left w:val="none" w:sz="0" w:space="0" w:color="auto"/>
                                <w:bottom w:val="none" w:sz="0" w:space="0" w:color="auto"/>
                                <w:right w:val="none" w:sz="0" w:space="0" w:color="auto"/>
                              </w:divBdr>
                              <w:divsChild>
                                <w:div w:id="78332281">
                                  <w:marLeft w:val="0"/>
                                  <w:marRight w:val="0"/>
                                  <w:marTop w:val="0"/>
                                  <w:marBottom w:val="0"/>
                                  <w:divBdr>
                                    <w:top w:val="none" w:sz="0" w:space="0" w:color="auto"/>
                                    <w:left w:val="none" w:sz="0" w:space="0" w:color="auto"/>
                                    <w:bottom w:val="none" w:sz="0" w:space="0" w:color="auto"/>
                                    <w:right w:val="none" w:sz="0" w:space="0" w:color="auto"/>
                                  </w:divBdr>
                                  <w:divsChild>
                                    <w:div w:id="106098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1469617">
      <w:bodyDiv w:val="1"/>
      <w:marLeft w:val="0"/>
      <w:marRight w:val="0"/>
      <w:marTop w:val="0"/>
      <w:marBottom w:val="0"/>
      <w:divBdr>
        <w:top w:val="none" w:sz="0" w:space="0" w:color="auto"/>
        <w:left w:val="none" w:sz="0" w:space="0" w:color="auto"/>
        <w:bottom w:val="none" w:sz="0" w:space="0" w:color="auto"/>
        <w:right w:val="none" w:sz="0" w:space="0" w:color="auto"/>
      </w:divBdr>
      <w:divsChild>
        <w:div w:id="561602351">
          <w:marLeft w:val="0"/>
          <w:marRight w:val="0"/>
          <w:marTop w:val="0"/>
          <w:marBottom w:val="0"/>
          <w:divBdr>
            <w:top w:val="none" w:sz="0" w:space="0" w:color="auto"/>
            <w:left w:val="none" w:sz="0" w:space="0" w:color="auto"/>
            <w:bottom w:val="none" w:sz="0" w:space="0" w:color="auto"/>
            <w:right w:val="none" w:sz="0" w:space="0" w:color="auto"/>
          </w:divBdr>
          <w:divsChild>
            <w:div w:id="1077090980">
              <w:marLeft w:val="0"/>
              <w:marRight w:val="0"/>
              <w:marTop w:val="0"/>
              <w:marBottom w:val="0"/>
              <w:divBdr>
                <w:top w:val="none" w:sz="0" w:space="0" w:color="auto"/>
                <w:left w:val="none" w:sz="0" w:space="0" w:color="auto"/>
                <w:bottom w:val="none" w:sz="0" w:space="0" w:color="auto"/>
                <w:right w:val="none" w:sz="0" w:space="0" w:color="auto"/>
              </w:divBdr>
              <w:divsChild>
                <w:div w:id="397017557">
                  <w:marLeft w:val="0"/>
                  <w:marRight w:val="0"/>
                  <w:marTop w:val="0"/>
                  <w:marBottom w:val="0"/>
                  <w:divBdr>
                    <w:top w:val="none" w:sz="0" w:space="0" w:color="auto"/>
                    <w:left w:val="none" w:sz="0" w:space="0" w:color="auto"/>
                    <w:bottom w:val="none" w:sz="0" w:space="0" w:color="auto"/>
                    <w:right w:val="none" w:sz="0" w:space="0" w:color="auto"/>
                  </w:divBdr>
                  <w:divsChild>
                    <w:div w:id="747652768">
                      <w:marLeft w:val="0"/>
                      <w:marRight w:val="0"/>
                      <w:marTop w:val="89"/>
                      <w:marBottom w:val="89"/>
                      <w:divBdr>
                        <w:top w:val="none" w:sz="0" w:space="0" w:color="auto"/>
                        <w:left w:val="none" w:sz="0" w:space="0" w:color="auto"/>
                        <w:bottom w:val="none" w:sz="0" w:space="0" w:color="auto"/>
                        <w:right w:val="none" w:sz="0" w:space="0" w:color="auto"/>
                      </w:divBdr>
                      <w:divsChild>
                        <w:div w:id="74978743">
                          <w:marLeft w:val="0"/>
                          <w:marRight w:val="0"/>
                          <w:marTop w:val="0"/>
                          <w:marBottom w:val="0"/>
                          <w:divBdr>
                            <w:top w:val="none" w:sz="0" w:space="0" w:color="auto"/>
                            <w:left w:val="none" w:sz="0" w:space="0" w:color="auto"/>
                            <w:bottom w:val="none" w:sz="0" w:space="0" w:color="auto"/>
                            <w:right w:val="none" w:sz="0" w:space="0" w:color="auto"/>
                          </w:divBdr>
                          <w:divsChild>
                            <w:div w:id="36511589">
                              <w:marLeft w:val="0"/>
                              <w:marRight w:val="0"/>
                              <w:marTop w:val="0"/>
                              <w:marBottom w:val="0"/>
                              <w:divBdr>
                                <w:top w:val="none" w:sz="0" w:space="0" w:color="auto"/>
                                <w:left w:val="none" w:sz="0" w:space="0" w:color="auto"/>
                                <w:bottom w:val="none" w:sz="0" w:space="0" w:color="auto"/>
                                <w:right w:val="none" w:sz="0" w:space="0" w:color="auto"/>
                              </w:divBdr>
                              <w:divsChild>
                                <w:div w:id="214313810">
                                  <w:marLeft w:val="0"/>
                                  <w:marRight w:val="0"/>
                                  <w:marTop w:val="0"/>
                                  <w:marBottom w:val="0"/>
                                  <w:divBdr>
                                    <w:top w:val="none" w:sz="0" w:space="0" w:color="auto"/>
                                    <w:left w:val="none" w:sz="0" w:space="0" w:color="auto"/>
                                    <w:bottom w:val="none" w:sz="0" w:space="0" w:color="auto"/>
                                    <w:right w:val="none" w:sz="0" w:space="0" w:color="auto"/>
                                  </w:divBdr>
                                  <w:divsChild>
                                    <w:div w:id="152628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1903224">
      <w:bodyDiv w:val="1"/>
      <w:marLeft w:val="0"/>
      <w:marRight w:val="0"/>
      <w:marTop w:val="0"/>
      <w:marBottom w:val="0"/>
      <w:divBdr>
        <w:top w:val="none" w:sz="0" w:space="0" w:color="auto"/>
        <w:left w:val="none" w:sz="0" w:space="0" w:color="auto"/>
        <w:bottom w:val="none" w:sz="0" w:space="0" w:color="auto"/>
        <w:right w:val="none" w:sz="0" w:space="0" w:color="auto"/>
      </w:divBdr>
      <w:divsChild>
        <w:div w:id="581721369">
          <w:marLeft w:val="0"/>
          <w:marRight w:val="0"/>
          <w:marTop w:val="0"/>
          <w:marBottom w:val="0"/>
          <w:divBdr>
            <w:top w:val="none" w:sz="0" w:space="0" w:color="auto"/>
            <w:left w:val="none" w:sz="0" w:space="0" w:color="auto"/>
            <w:bottom w:val="none" w:sz="0" w:space="0" w:color="auto"/>
            <w:right w:val="none" w:sz="0" w:space="0" w:color="auto"/>
          </w:divBdr>
          <w:divsChild>
            <w:div w:id="1026831311">
              <w:marLeft w:val="0"/>
              <w:marRight w:val="0"/>
              <w:marTop w:val="0"/>
              <w:marBottom w:val="0"/>
              <w:divBdr>
                <w:top w:val="none" w:sz="0" w:space="0" w:color="auto"/>
                <w:left w:val="none" w:sz="0" w:space="0" w:color="auto"/>
                <w:bottom w:val="none" w:sz="0" w:space="0" w:color="auto"/>
                <w:right w:val="none" w:sz="0" w:space="0" w:color="auto"/>
              </w:divBdr>
              <w:divsChild>
                <w:div w:id="995839874">
                  <w:marLeft w:val="0"/>
                  <w:marRight w:val="0"/>
                  <w:marTop w:val="0"/>
                  <w:marBottom w:val="0"/>
                  <w:divBdr>
                    <w:top w:val="none" w:sz="0" w:space="0" w:color="auto"/>
                    <w:left w:val="none" w:sz="0" w:space="0" w:color="auto"/>
                    <w:bottom w:val="none" w:sz="0" w:space="0" w:color="auto"/>
                    <w:right w:val="none" w:sz="0" w:space="0" w:color="auto"/>
                  </w:divBdr>
                  <w:divsChild>
                    <w:div w:id="349962528">
                      <w:marLeft w:val="0"/>
                      <w:marRight w:val="0"/>
                      <w:marTop w:val="99"/>
                      <w:marBottom w:val="99"/>
                      <w:divBdr>
                        <w:top w:val="none" w:sz="0" w:space="0" w:color="auto"/>
                        <w:left w:val="none" w:sz="0" w:space="0" w:color="auto"/>
                        <w:bottom w:val="none" w:sz="0" w:space="0" w:color="auto"/>
                        <w:right w:val="none" w:sz="0" w:space="0" w:color="auto"/>
                      </w:divBdr>
                      <w:divsChild>
                        <w:div w:id="2105223208">
                          <w:marLeft w:val="0"/>
                          <w:marRight w:val="0"/>
                          <w:marTop w:val="0"/>
                          <w:marBottom w:val="0"/>
                          <w:divBdr>
                            <w:top w:val="none" w:sz="0" w:space="0" w:color="auto"/>
                            <w:left w:val="none" w:sz="0" w:space="0" w:color="auto"/>
                            <w:bottom w:val="none" w:sz="0" w:space="0" w:color="auto"/>
                            <w:right w:val="none" w:sz="0" w:space="0" w:color="auto"/>
                          </w:divBdr>
                          <w:divsChild>
                            <w:div w:id="871384929">
                              <w:marLeft w:val="0"/>
                              <w:marRight w:val="0"/>
                              <w:marTop w:val="0"/>
                              <w:marBottom w:val="0"/>
                              <w:divBdr>
                                <w:top w:val="none" w:sz="0" w:space="0" w:color="auto"/>
                                <w:left w:val="none" w:sz="0" w:space="0" w:color="auto"/>
                                <w:bottom w:val="none" w:sz="0" w:space="0" w:color="auto"/>
                                <w:right w:val="none" w:sz="0" w:space="0" w:color="auto"/>
                              </w:divBdr>
                              <w:divsChild>
                                <w:div w:id="2021538324">
                                  <w:marLeft w:val="0"/>
                                  <w:marRight w:val="0"/>
                                  <w:marTop w:val="0"/>
                                  <w:marBottom w:val="0"/>
                                  <w:divBdr>
                                    <w:top w:val="none" w:sz="0" w:space="0" w:color="auto"/>
                                    <w:left w:val="none" w:sz="0" w:space="0" w:color="auto"/>
                                    <w:bottom w:val="none" w:sz="0" w:space="0" w:color="auto"/>
                                    <w:right w:val="none" w:sz="0" w:space="0" w:color="auto"/>
                                  </w:divBdr>
                                  <w:divsChild>
                                    <w:div w:id="589389477">
                                      <w:marLeft w:val="0"/>
                                      <w:marRight w:val="0"/>
                                      <w:marTop w:val="0"/>
                                      <w:marBottom w:val="0"/>
                                      <w:divBdr>
                                        <w:top w:val="none" w:sz="0" w:space="0" w:color="auto"/>
                                        <w:left w:val="none" w:sz="0" w:space="0" w:color="auto"/>
                                        <w:bottom w:val="none" w:sz="0" w:space="0" w:color="auto"/>
                                        <w:right w:val="none" w:sz="0" w:space="0" w:color="auto"/>
                                      </w:divBdr>
                                    </w:div>
                                    <w:div w:id="140398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7923330">
      <w:bodyDiv w:val="1"/>
      <w:marLeft w:val="0"/>
      <w:marRight w:val="0"/>
      <w:marTop w:val="0"/>
      <w:marBottom w:val="0"/>
      <w:divBdr>
        <w:top w:val="none" w:sz="0" w:space="0" w:color="auto"/>
        <w:left w:val="none" w:sz="0" w:space="0" w:color="auto"/>
        <w:bottom w:val="none" w:sz="0" w:space="0" w:color="auto"/>
        <w:right w:val="none" w:sz="0" w:space="0" w:color="auto"/>
      </w:divBdr>
      <w:divsChild>
        <w:div w:id="2103145061">
          <w:marLeft w:val="0"/>
          <w:marRight w:val="0"/>
          <w:marTop w:val="0"/>
          <w:marBottom w:val="0"/>
          <w:divBdr>
            <w:top w:val="none" w:sz="0" w:space="0" w:color="auto"/>
            <w:left w:val="none" w:sz="0" w:space="0" w:color="auto"/>
            <w:bottom w:val="none" w:sz="0" w:space="0" w:color="auto"/>
            <w:right w:val="none" w:sz="0" w:space="0" w:color="auto"/>
          </w:divBdr>
          <w:divsChild>
            <w:div w:id="547298614">
              <w:marLeft w:val="0"/>
              <w:marRight w:val="0"/>
              <w:marTop w:val="0"/>
              <w:marBottom w:val="0"/>
              <w:divBdr>
                <w:top w:val="none" w:sz="0" w:space="0" w:color="auto"/>
                <w:left w:val="none" w:sz="0" w:space="0" w:color="auto"/>
                <w:bottom w:val="none" w:sz="0" w:space="0" w:color="auto"/>
                <w:right w:val="none" w:sz="0" w:space="0" w:color="auto"/>
              </w:divBdr>
            </w:div>
            <w:div w:id="896165655">
              <w:marLeft w:val="0"/>
              <w:marRight w:val="0"/>
              <w:marTop w:val="0"/>
              <w:marBottom w:val="0"/>
              <w:divBdr>
                <w:top w:val="none" w:sz="0" w:space="0" w:color="auto"/>
                <w:left w:val="none" w:sz="0" w:space="0" w:color="auto"/>
                <w:bottom w:val="none" w:sz="0" w:space="0" w:color="auto"/>
                <w:right w:val="none" w:sz="0" w:space="0" w:color="auto"/>
              </w:divBdr>
            </w:div>
            <w:div w:id="96897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3672">
      <w:bodyDiv w:val="1"/>
      <w:marLeft w:val="0"/>
      <w:marRight w:val="0"/>
      <w:marTop w:val="0"/>
      <w:marBottom w:val="0"/>
      <w:divBdr>
        <w:top w:val="none" w:sz="0" w:space="0" w:color="auto"/>
        <w:left w:val="none" w:sz="0" w:space="0" w:color="auto"/>
        <w:bottom w:val="none" w:sz="0" w:space="0" w:color="auto"/>
        <w:right w:val="none" w:sz="0" w:space="0" w:color="auto"/>
      </w:divBdr>
      <w:divsChild>
        <w:div w:id="254173279">
          <w:marLeft w:val="0"/>
          <w:marRight w:val="0"/>
          <w:marTop w:val="0"/>
          <w:marBottom w:val="0"/>
          <w:divBdr>
            <w:top w:val="none" w:sz="0" w:space="0" w:color="auto"/>
            <w:left w:val="none" w:sz="0" w:space="0" w:color="auto"/>
            <w:bottom w:val="none" w:sz="0" w:space="0" w:color="auto"/>
            <w:right w:val="none" w:sz="0" w:space="0" w:color="auto"/>
          </w:divBdr>
          <w:divsChild>
            <w:div w:id="2118790174">
              <w:marLeft w:val="0"/>
              <w:marRight w:val="0"/>
              <w:marTop w:val="0"/>
              <w:marBottom w:val="0"/>
              <w:divBdr>
                <w:top w:val="none" w:sz="0" w:space="0" w:color="auto"/>
                <w:left w:val="none" w:sz="0" w:space="0" w:color="auto"/>
                <w:bottom w:val="none" w:sz="0" w:space="0" w:color="auto"/>
                <w:right w:val="none" w:sz="0" w:space="0" w:color="auto"/>
              </w:divBdr>
              <w:divsChild>
                <w:div w:id="1976139211">
                  <w:marLeft w:val="0"/>
                  <w:marRight w:val="0"/>
                  <w:marTop w:val="0"/>
                  <w:marBottom w:val="0"/>
                  <w:divBdr>
                    <w:top w:val="none" w:sz="0" w:space="0" w:color="auto"/>
                    <w:left w:val="none" w:sz="0" w:space="0" w:color="auto"/>
                    <w:bottom w:val="none" w:sz="0" w:space="0" w:color="auto"/>
                    <w:right w:val="none" w:sz="0" w:space="0" w:color="auto"/>
                  </w:divBdr>
                  <w:divsChild>
                    <w:div w:id="1851600815">
                      <w:marLeft w:val="0"/>
                      <w:marRight w:val="0"/>
                      <w:marTop w:val="125"/>
                      <w:marBottom w:val="125"/>
                      <w:divBdr>
                        <w:top w:val="none" w:sz="0" w:space="0" w:color="auto"/>
                        <w:left w:val="none" w:sz="0" w:space="0" w:color="auto"/>
                        <w:bottom w:val="none" w:sz="0" w:space="0" w:color="auto"/>
                        <w:right w:val="none" w:sz="0" w:space="0" w:color="auto"/>
                      </w:divBdr>
                      <w:divsChild>
                        <w:div w:id="1202398670">
                          <w:marLeft w:val="0"/>
                          <w:marRight w:val="0"/>
                          <w:marTop w:val="0"/>
                          <w:marBottom w:val="0"/>
                          <w:divBdr>
                            <w:top w:val="none" w:sz="0" w:space="0" w:color="auto"/>
                            <w:left w:val="none" w:sz="0" w:space="0" w:color="auto"/>
                            <w:bottom w:val="none" w:sz="0" w:space="0" w:color="auto"/>
                            <w:right w:val="none" w:sz="0" w:space="0" w:color="auto"/>
                          </w:divBdr>
                          <w:divsChild>
                            <w:div w:id="1029918010">
                              <w:marLeft w:val="0"/>
                              <w:marRight w:val="0"/>
                              <w:marTop w:val="0"/>
                              <w:marBottom w:val="0"/>
                              <w:divBdr>
                                <w:top w:val="none" w:sz="0" w:space="0" w:color="auto"/>
                                <w:left w:val="none" w:sz="0" w:space="0" w:color="auto"/>
                                <w:bottom w:val="none" w:sz="0" w:space="0" w:color="auto"/>
                                <w:right w:val="none" w:sz="0" w:space="0" w:color="auto"/>
                              </w:divBdr>
                              <w:divsChild>
                                <w:div w:id="1881163876">
                                  <w:marLeft w:val="0"/>
                                  <w:marRight w:val="0"/>
                                  <w:marTop w:val="0"/>
                                  <w:marBottom w:val="0"/>
                                  <w:divBdr>
                                    <w:top w:val="none" w:sz="0" w:space="0" w:color="auto"/>
                                    <w:left w:val="none" w:sz="0" w:space="0" w:color="auto"/>
                                    <w:bottom w:val="none" w:sz="0" w:space="0" w:color="auto"/>
                                    <w:right w:val="none" w:sz="0" w:space="0" w:color="auto"/>
                                  </w:divBdr>
                                  <w:divsChild>
                                    <w:div w:id="179009299">
                                      <w:marLeft w:val="0"/>
                                      <w:marRight w:val="0"/>
                                      <w:marTop w:val="0"/>
                                      <w:marBottom w:val="0"/>
                                      <w:divBdr>
                                        <w:top w:val="none" w:sz="0" w:space="0" w:color="auto"/>
                                        <w:left w:val="none" w:sz="0" w:space="0" w:color="auto"/>
                                        <w:bottom w:val="none" w:sz="0" w:space="0" w:color="auto"/>
                                        <w:right w:val="none" w:sz="0" w:space="0" w:color="auto"/>
                                      </w:divBdr>
                                    </w:div>
                                    <w:div w:id="342629417">
                                      <w:marLeft w:val="0"/>
                                      <w:marRight w:val="0"/>
                                      <w:marTop w:val="0"/>
                                      <w:marBottom w:val="0"/>
                                      <w:divBdr>
                                        <w:top w:val="none" w:sz="0" w:space="0" w:color="auto"/>
                                        <w:left w:val="none" w:sz="0" w:space="0" w:color="auto"/>
                                        <w:bottom w:val="none" w:sz="0" w:space="0" w:color="auto"/>
                                        <w:right w:val="none" w:sz="0" w:space="0" w:color="auto"/>
                                      </w:divBdr>
                                    </w:div>
                                    <w:div w:id="862280525">
                                      <w:marLeft w:val="0"/>
                                      <w:marRight w:val="0"/>
                                      <w:marTop w:val="0"/>
                                      <w:marBottom w:val="0"/>
                                      <w:divBdr>
                                        <w:top w:val="none" w:sz="0" w:space="0" w:color="auto"/>
                                        <w:left w:val="none" w:sz="0" w:space="0" w:color="auto"/>
                                        <w:bottom w:val="none" w:sz="0" w:space="0" w:color="auto"/>
                                        <w:right w:val="none" w:sz="0" w:space="0" w:color="auto"/>
                                      </w:divBdr>
                                    </w:div>
                                    <w:div w:id="883252708">
                                      <w:marLeft w:val="0"/>
                                      <w:marRight w:val="0"/>
                                      <w:marTop w:val="0"/>
                                      <w:marBottom w:val="0"/>
                                      <w:divBdr>
                                        <w:top w:val="none" w:sz="0" w:space="0" w:color="auto"/>
                                        <w:left w:val="none" w:sz="0" w:space="0" w:color="auto"/>
                                        <w:bottom w:val="none" w:sz="0" w:space="0" w:color="auto"/>
                                        <w:right w:val="none" w:sz="0" w:space="0" w:color="auto"/>
                                      </w:divBdr>
                                    </w:div>
                                    <w:div w:id="192440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6903687">
      <w:bodyDiv w:val="1"/>
      <w:marLeft w:val="0"/>
      <w:marRight w:val="0"/>
      <w:marTop w:val="0"/>
      <w:marBottom w:val="0"/>
      <w:divBdr>
        <w:top w:val="none" w:sz="0" w:space="0" w:color="auto"/>
        <w:left w:val="none" w:sz="0" w:space="0" w:color="auto"/>
        <w:bottom w:val="none" w:sz="0" w:space="0" w:color="auto"/>
        <w:right w:val="none" w:sz="0" w:space="0" w:color="auto"/>
      </w:divBdr>
      <w:divsChild>
        <w:div w:id="1607885963">
          <w:marLeft w:val="0"/>
          <w:marRight w:val="0"/>
          <w:marTop w:val="0"/>
          <w:marBottom w:val="0"/>
          <w:divBdr>
            <w:top w:val="none" w:sz="0" w:space="0" w:color="auto"/>
            <w:left w:val="none" w:sz="0" w:space="0" w:color="auto"/>
            <w:bottom w:val="none" w:sz="0" w:space="0" w:color="auto"/>
            <w:right w:val="none" w:sz="0" w:space="0" w:color="auto"/>
          </w:divBdr>
          <w:divsChild>
            <w:div w:id="1122919196">
              <w:marLeft w:val="0"/>
              <w:marRight w:val="0"/>
              <w:marTop w:val="0"/>
              <w:marBottom w:val="0"/>
              <w:divBdr>
                <w:top w:val="none" w:sz="0" w:space="0" w:color="auto"/>
                <w:left w:val="none" w:sz="0" w:space="0" w:color="auto"/>
                <w:bottom w:val="none" w:sz="0" w:space="0" w:color="auto"/>
                <w:right w:val="none" w:sz="0" w:space="0" w:color="auto"/>
              </w:divBdr>
              <w:divsChild>
                <w:div w:id="1205484370">
                  <w:marLeft w:val="0"/>
                  <w:marRight w:val="0"/>
                  <w:marTop w:val="0"/>
                  <w:marBottom w:val="0"/>
                  <w:divBdr>
                    <w:top w:val="none" w:sz="0" w:space="0" w:color="auto"/>
                    <w:left w:val="none" w:sz="0" w:space="0" w:color="auto"/>
                    <w:bottom w:val="none" w:sz="0" w:space="0" w:color="auto"/>
                    <w:right w:val="none" w:sz="0" w:space="0" w:color="auto"/>
                  </w:divBdr>
                  <w:divsChild>
                    <w:div w:id="932980710">
                      <w:marLeft w:val="0"/>
                      <w:marRight w:val="0"/>
                      <w:marTop w:val="120"/>
                      <w:marBottom w:val="120"/>
                      <w:divBdr>
                        <w:top w:val="none" w:sz="0" w:space="0" w:color="auto"/>
                        <w:left w:val="none" w:sz="0" w:space="0" w:color="auto"/>
                        <w:bottom w:val="none" w:sz="0" w:space="0" w:color="auto"/>
                        <w:right w:val="none" w:sz="0" w:space="0" w:color="auto"/>
                      </w:divBdr>
                      <w:divsChild>
                        <w:div w:id="121073476">
                          <w:marLeft w:val="0"/>
                          <w:marRight w:val="0"/>
                          <w:marTop w:val="0"/>
                          <w:marBottom w:val="0"/>
                          <w:divBdr>
                            <w:top w:val="none" w:sz="0" w:space="0" w:color="auto"/>
                            <w:left w:val="none" w:sz="0" w:space="0" w:color="auto"/>
                            <w:bottom w:val="none" w:sz="0" w:space="0" w:color="auto"/>
                            <w:right w:val="none" w:sz="0" w:space="0" w:color="auto"/>
                          </w:divBdr>
                          <w:divsChild>
                            <w:div w:id="770517986">
                              <w:marLeft w:val="0"/>
                              <w:marRight w:val="0"/>
                              <w:marTop w:val="0"/>
                              <w:marBottom w:val="0"/>
                              <w:divBdr>
                                <w:top w:val="none" w:sz="0" w:space="0" w:color="auto"/>
                                <w:left w:val="none" w:sz="0" w:space="0" w:color="auto"/>
                                <w:bottom w:val="none" w:sz="0" w:space="0" w:color="auto"/>
                                <w:right w:val="none" w:sz="0" w:space="0" w:color="auto"/>
                              </w:divBdr>
                              <w:divsChild>
                                <w:div w:id="67267509">
                                  <w:marLeft w:val="0"/>
                                  <w:marRight w:val="0"/>
                                  <w:marTop w:val="0"/>
                                  <w:marBottom w:val="0"/>
                                  <w:divBdr>
                                    <w:top w:val="none" w:sz="0" w:space="0" w:color="auto"/>
                                    <w:left w:val="none" w:sz="0" w:space="0" w:color="auto"/>
                                    <w:bottom w:val="none" w:sz="0" w:space="0" w:color="auto"/>
                                    <w:right w:val="none" w:sz="0" w:space="0" w:color="auto"/>
                                  </w:divBdr>
                                  <w:divsChild>
                                    <w:div w:id="68998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9719931">
      <w:bodyDiv w:val="1"/>
      <w:marLeft w:val="0"/>
      <w:marRight w:val="0"/>
      <w:marTop w:val="0"/>
      <w:marBottom w:val="0"/>
      <w:divBdr>
        <w:top w:val="none" w:sz="0" w:space="0" w:color="auto"/>
        <w:left w:val="none" w:sz="0" w:space="0" w:color="auto"/>
        <w:bottom w:val="none" w:sz="0" w:space="0" w:color="auto"/>
        <w:right w:val="none" w:sz="0" w:space="0" w:color="auto"/>
      </w:divBdr>
      <w:divsChild>
        <w:div w:id="1415199883">
          <w:marLeft w:val="0"/>
          <w:marRight w:val="0"/>
          <w:marTop w:val="0"/>
          <w:marBottom w:val="0"/>
          <w:divBdr>
            <w:top w:val="none" w:sz="0" w:space="0" w:color="auto"/>
            <w:left w:val="none" w:sz="0" w:space="0" w:color="auto"/>
            <w:bottom w:val="none" w:sz="0" w:space="0" w:color="auto"/>
            <w:right w:val="none" w:sz="0" w:space="0" w:color="auto"/>
          </w:divBdr>
          <w:divsChild>
            <w:div w:id="241647786">
              <w:marLeft w:val="0"/>
              <w:marRight w:val="0"/>
              <w:marTop w:val="0"/>
              <w:marBottom w:val="0"/>
              <w:divBdr>
                <w:top w:val="none" w:sz="0" w:space="0" w:color="auto"/>
                <w:left w:val="none" w:sz="0" w:space="0" w:color="auto"/>
                <w:bottom w:val="none" w:sz="0" w:space="0" w:color="auto"/>
                <w:right w:val="none" w:sz="0" w:space="0" w:color="auto"/>
              </w:divBdr>
              <w:divsChild>
                <w:div w:id="266425807">
                  <w:marLeft w:val="0"/>
                  <w:marRight w:val="0"/>
                  <w:marTop w:val="0"/>
                  <w:marBottom w:val="0"/>
                  <w:divBdr>
                    <w:top w:val="none" w:sz="0" w:space="0" w:color="auto"/>
                    <w:left w:val="none" w:sz="0" w:space="0" w:color="auto"/>
                    <w:bottom w:val="none" w:sz="0" w:space="0" w:color="auto"/>
                    <w:right w:val="none" w:sz="0" w:space="0" w:color="auto"/>
                  </w:divBdr>
                  <w:divsChild>
                    <w:div w:id="2074041137">
                      <w:marLeft w:val="0"/>
                      <w:marRight w:val="0"/>
                      <w:marTop w:val="99"/>
                      <w:marBottom w:val="99"/>
                      <w:divBdr>
                        <w:top w:val="none" w:sz="0" w:space="0" w:color="auto"/>
                        <w:left w:val="none" w:sz="0" w:space="0" w:color="auto"/>
                        <w:bottom w:val="none" w:sz="0" w:space="0" w:color="auto"/>
                        <w:right w:val="none" w:sz="0" w:space="0" w:color="auto"/>
                      </w:divBdr>
                      <w:divsChild>
                        <w:div w:id="1158771139">
                          <w:marLeft w:val="0"/>
                          <w:marRight w:val="0"/>
                          <w:marTop w:val="0"/>
                          <w:marBottom w:val="0"/>
                          <w:divBdr>
                            <w:top w:val="none" w:sz="0" w:space="0" w:color="auto"/>
                            <w:left w:val="none" w:sz="0" w:space="0" w:color="auto"/>
                            <w:bottom w:val="none" w:sz="0" w:space="0" w:color="auto"/>
                            <w:right w:val="none" w:sz="0" w:space="0" w:color="auto"/>
                          </w:divBdr>
                          <w:divsChild>
                            <w:div w:id="677654253">
                              <w:marLeft w:val="0"/>
                              <w:marRight w:val="0"/>
                              <w:marTop w:val="0"/>
                              <w:marBottom w:val="0"/>
                              <w:divBdr>
                                <w:top w:val="none" w:sz="0" w:space="0" w:color="auto"/>
                                <w:left w:val="none" w:sz="0" w:space="0" w:color="auto"/>
                                <w:bottom w:val="none" w:sz="0" w:space="0" w:color="auto"/>
                                <w:right w:val="none" w:sz="0" w:space="0" w:color="auto"/>
                              </w:divBdr>
                              <w:divsChild>
                                <w:div w:id="1729496893">
                                  <w:marLeft w:val="0"/>
                                  <w:marRight w:val="0"/>
                                  <w:marTop w:val="0"/>
                                  <w:marBottom w:val="0"/>
                                  <w:divBdr>
                                    <w:top w:val="none" w:sz="0" w:space="0" w:color="auto"/>
                                    <w:left w:val="none" w:sz="0" w:space="0" w:color="auto"/>
                                    <w:bottom w:val="none" w:sz="0" w:space="0" w:color="auto"/>
                                    <w:right w:val="none" w:sz="0" w:space="0" w:color="auto"/>
                                  </w:divBdr>
                                  <w:divsChild>
                                    <w:div w:id="439419502">
                                      <w:marLeft w:val="0"/>
                                      <w:marRight w:val="0"/>
                                      <w:marTop w:val="0"/>
                                      <w:marBottom w:val="0"/>
                                      <w:divBdr>
                                        <w:top w:val="none" w:sz="0" w:space="0" w:color="auto"/>
                                        <w:left w:val="none" w:sz="0" w:space="0" w:color="auto"/>
                                        <w:bottom w:val="none" w:sz="0" w:space="0" w:color="auto"/>
                                        <w:right w:val="none" w:sz="0" w:space="0" w:color="auto"/>
                                      </w:divBdr>
                                    </w:div>
                                    <w:div w:id="845751378">
                                      <w:marLeft w:val="0"/>
                                      <w:marRight w:val="0"/>
                                      <w:marTop w:val="0"/>
                                      <w:marBottom w:val="0"/>
                                      <w:divBdr>
                                        <w:top w:val="none" w:sz="0" w:space="0" w:color="auto"/>
                                        <w:left w:val="none" w:sz="0" w:space="0" w:color="auto"/>
                                        <w:bottom w:val="none" w:sz="0" w:space="0" w:color="auto"/>
                                        <w:right w:val="none" w:sz="0" w:space="0" w:color="auto"/>
                                      </w:divBdr>
                                    </w:div>
                                    <w:div w:id="96064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1516470">
      <w:bodyDiv w:val="1"/>
      <w:marLeft w:val="0"/>
      <w:marRight w:val="0"/>
      <w:marTop w:val="0"/>
      <w:marBottom w:val="0"/>
      <w:divBdr>
        <w:top w:val="none" w:sz="0" w:space="0" w:color="auto"/>
        <w:left w:val="none" w:sz="0" w:space="0" w:color="auto"/>
        <w:bottom w:val="none" w:sz="0" w:space="0" w:color="auto"/>
        <w:right w:val="none" w:sz="0" w:space="0" w:color="auto"/>
      </w:divBdr>
    </w:div>
    <w:div w:id="1064330546">
      <w:bodyDiv w:val="1"/>
      <w:marLeft w:val="0"/>
      <w:marRight w:val="0"/>
      <w:marTop w:val="0"/>
      <w:marBottom w:val="0"/>
      <w:divBdr>
        <w:top w:val="none" w:sz="0" w:space="0" w:color="auto"/>
        <w:left w:val="none" w:sz="0" w:space="0" w:color="auto"/>
        <w:bottom w:val="none" w:sz="0" w:space="0" w:color="auto"/>
        <w:right w:val="none" w:sz="0" w:space="0" w:color="auto"/>
      </w:divBdr>
      <w:divsChild>
        <w:div w:id="611134352">
          <w:marLeft w:val="0"/>
          <w:marRight w:val="0"/>
          <w:marTop w:val="0"/>
          <w:marBottom w:val="0"/>
          <w:divBdr>
            <w:top w:val="none" w:sz="0" w:space="0" w:color="auto"/>
            <w:left w:val="none" w:sz="0" w:space="0" w:color="auto"/>
            <w:bottom w:val="none" w:sz="0" w:space="0" w:color="auto"/>
            <w:right w:val="none" w:sz="0" w:space="0" w:color="auto"/>
          </w:divBdr>
          <w:divsChild>
            <w:div w:id="143336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044225">
      <w:bodyDiv w:val="1"/>
      <w:marLeft w:val="0"/>
      <w:marRight w:val="0"/>
      <w:marTop w:val="0"/>
      <w:marBottom w:val="0"/>
      <w:divBdr>
        <w:top w:val="none" w:sz="0" w:space="0" w:color="auto"/>
        <w:left w:val="none" w:sz="0" w:space="0" w:color="auto"/>
        <w:bottom w:val="none" w:sz="0" w:space="0" w:color="auto"/>
        <w:right w:val="none" w:sz="0" w:space="0" w:color="auto"/>
      </w:divBdr>
      <w:divsChild>
        <w:div w:id="314144431">
          <w:marLeft w:val="0"/>
          <w:marRight w:val="0"/>
          <w:marTop w:val="0"/>
          <w:marBottom w:val="0"/>
          <w:divBdr>
            <w:top w:val="none" w:sz="0" w:space="0" w:color="auto"/>
            <w:left w:val="none" w:sz="0" w:space="0" w:color="auto"/>
            <w:bottom w:val="none" w:sz="0" w:space="0" w:color="auto"/>
            <w:right w:val="none" w:sz="0" w:space="0" w:color="auto"/>
          </w:divBdr>
          <w:divsChild>
            <w:div w:id="447744431">
              <w:marLeft w:val="0"/>
              <w:marRight w:val="0"/>
              <w:marTop w:val="0"/>
              <w:marBottom w:val="0"/>
              <w:divBdr>
                <w:top w:val="none" w:sz="0" w:space="0" w:color="auto"/>
                <w:left w:val="none" w:sz="0" w:space="0" w:color="auto"/>
                <w:bottom w:val="none" w:sz="0" w:space="0" w:color="auto"/>
                <w:right w:val="none" w:sz="0" w:space="0" w:color="auto"/>
              </w:divBdr>
              <w:divsChild>
                <w:div w:id="1329403429">
                  <w:marLeft w:val="0"/>
                  <w:marRight w:val="0"/>
                  <w:marTop w:val="0"/>
                  <w:marBottom w:val="0"/>
                  <w:divBdr>
                    <w:top w:val="none" w:sz="0" w:space="0" w:color="auto"/>
                    <w:left w:val="none" w:sz="0" w:space="0" w:color="auto"/>
                    <w:bottom w:val="none" w:sz="0" w:space="0" w:color="auto"/>
                    <w:right w:val="none" w:sz="0" w:space="0" w:color="auto"/>
                  </w:divBdr>
                  <w:divsChild>
                    <w:div w:id="471481210">
                      <w:marLeft w:val="0"/>
                      <w:marRight w:val="0"/>
                      <w:marTop w:val="120"/>
                      <w:marBottom w:val="120"/>
                      <w:divBdr>
                        <w:top w:val="none" w:sz="0" w:space="0" w:color="auto"/>
                        <w:left w:val="none" w:sz="0" w:space="0" w:color="auto"/>
                        <w:bottom w:val="none" w:sz="0" w:space="0" w:color="auto"/>
                        <w:right w:val="none" w:sz="0" w:space="0" w:color="auto"/>
                      </w:divBdr>
                      <w:divsChild>
                        <w:div w:id="1140148607">
                          <w:marLeft w:val="0"/>
                          <w:marRight w:val="0"/>
                          <w:marTop w:val="0"/>
                          <w:marBottom w:val="0"/>
                          <w:divBdr>
                            <w:top w:val="none" w:sz="0" w:space="0" w:color="auto"/>
                            <w:left w:val="none" w:sz="0" w:space="0" w:color="auto"/>
                            <w:bottom w:val="none" w:sz="0" w:space="0" w:color="auto"/>
                            <w:right w:val="none" w:sz="0" w:space="0" w:color="auto"/>
                          </w:divBdr>
                          <w:divsChild>
                            <w:div w:id="1566984522">
                              <w:marLeft w:val="0"/>
                              <w:marRight w:val="0"/>
                              <w:marTop w:val="0"/>
                              <w:marBottom w:val="0"/>
                              <w:divBdr>
                                <w:top w:val="none" w:sz="0" w:space="0" w:color="auto"/>
                                <w:left w:val="none" w:sz="0" w:space="0" w:color="auto"/>
                                <w:bottom w:val="none" w:sz="0" w:space="0" w:color="auto"/>
                                <w:right w:val="none" w:sz="0" w:space="0" w:color="auto"/>
                              </w:divBdr>
                              <w:divsChild>
                                <w:div w:id="767887296">
                                  <w:marLeft w:val="0"/>
                                  <w:marRight w:val="0"/>
                                  <w:marTop w:val="0"/>
                                  <w:marBottom w:val="0"/>
                                  <w:divBdr>
                                    <w:top w:val="none" w:sz="0" w:space="0" w:color="auto"/>
                                    <w:left w:val="none" w:sz="0" w:space="0" w:color="auto"/>
                                    <w:bottom w:val="none" w:sz="0" w:space="0" w:color="auto"/>
                                    <w:right w:val="none" w:sz="0" w:space="0" w:color="auto"/>
                                  </w:divBdr>
                                  <w:divsChild>
                                    <w:div w:id="189499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6194781">
      <w:bodyDiv w:val="1"/>
      <w:marLeft w:val="0"/>
      <w:marRight w:val="0"/>
      <w:marTop w:val="0"/>
      <w:marBottom w:val="0"/>
      <w:divBdr>
        <w:top w:val="none" w:sz="0" w:space="0" w:color="auto"/>
        <w:left w:val="none" w:sz="0" w:space="0" w:color="auto"/>
        <w:bottom w:val="none" w:sz="0" w:space="0" w:color="auto"/>
        <w:right w:val="none" w:sz="0" w:space="0" w:color="auto"/>
      </w:divBdr>
      <w:divsChild>
        <w:div w:id="846096756">
          <w:marLeft w:val="0"/>
          <w:marRight w:val="0"/>
          <w:marTop w:val="0"/>
          <w:marBottom w:val="0"/>
          <w:divBdr>
            <w:top w:val="none" w:sz="0" w:space="0" w:color="auto"/>
            <w:left w:val="none" w:sz="0" w:space="0" w:color="auto"/>
            <w:bottom w:val="none" w:sz="0" w:space="0" w:color="auto"/>
            <w:right w:val="none" w:sz="0" w:space="0" w:color="auto"/>
          </w:divBdr>
          <w:divsChild>
            <w:div w:id="1216819285">
              <w:marLeft w:val="0"/>
              <w:marRight w:val="0"/>
              <w:marTop w:val="0"/>
              <w:marBottom w:val="0"/>
              <w:divBdr>
                <w:top w:val="none" w:sz="0" w:space="0" w:color="auto"/>
                <w:left w:val="none" w:sz="0" w:space="0" w:color="auto"/>
                <w:bottom w:val="none" w:sz="0" w:space="0" w:color="auto"/>
                <w:right w:val="none" w:sz="0" w:space="0" w:color="auto"/>
              </w:divBdr>
              <w:divsChild>
                <w:div w:id="1282225181">
                  <w:marLeft w:val="0"/>
                  <w:marRight w:val="0"/>
                  <w:marTop w:val="0"/>
                  <w:marBottom w:val="0"/>
                  <w:divBdr>
                    <w:top w:val="none" w:sz="0" w:space="0" w:color="auto"/>
                    <w:left w:val="none" w:sz="0" w:space="0" w:color="auto"/>
                    <w:bottom w:val="none" w:sz="0" w:space="0" w:color="auto"/>
                    <w:right w:val="none" w:sz="0" w:space="0" w:color="auto"/>
                  </w:divBdr>
                  <w:divsChild>
                    <w:div w:id="451366212">
                      <w:marLeft w:val="0"/>
                      <w:marRight w:val="0"/>
                      <w:marTop w:val="107"/>
                      <w:marBottom w:val="107"/>
                      <w:divBdr>
                        <w:top w:val="none" w:sz="0" w:space="0" w:color="auto"/>
                        <w:left w:val="none" w:sz="0" w:space="0" w:color="auto"/>
                        <w:bottom w:val="none" w:sz="0" w:space="0" w:color="auto"/>
                        <w:right w:val="none" w:sz="0" w:space="0" w:color="auto"/>
                      </w:divBdr>
                      <w:divsChild>
                        <w:div w:id="1492020876">
                          <w:marLeft w:val="0"/>
                          <w:marRight w:val="0"/>
                          <w:marTop w:val="0"/>
                          <w:marBottom w:val="0"/>
                          <w:divBdr>
                            <w:top w:val="none" w:sz="0" w:space="0" w:color="auto"/>
                            <w:left w:val="none" w:sz="0" w:space="0" w:color="auto"/>
                            <w:bottom w:val="none" w:sz="0" w:space="0" w:color="auto"/>
                            <w:right w:val="none" w:sz="0" w:space="0" w:color="auto"/>
                          </w:divBdr>
                          <w:divsChild>
                            <w:div w:id="1146510838">
                              <w:marLeft w:val="0"/>
                              <w:marRight w:val="0"/>
                              <w:marTop w:val="0"/>
                              <w:marBottom w:val="0"/>
                              <w:divBdr>
                                <w:top w:val="none" w:sz="0" w:space="0" w:color="auto"/>
                                <w:left w:val="none" w:sz="0" w:space="0" w:color="auto"/>
                                <w:bottom w:val="none" w:sz="0" w:space="0" w:color="auto"/>
                                <w:right w:val="none" w:sz="0" w:space="0" w:color="auto"/>
                              </w:divBdr>
                              <w:divsChild>
                                <w:div w:id="1386098072">
                                  <w:marLeft w:val="0"/>
                                  <w:marRight w:val="0"/>
                                  <w:marTop w:val="0"/>
                                  <w:marBottom w:val="0"/>
                                  <w:divBdr>
                                    <w:top w:val="none" w:sz="0" w:space="0" w:color="auto"/>
                                    <w:left w:val="none" w:sz="0" w:space="0" w:color="auto"/>
                                    <w:bottom w:val="none" w:sz="0" w:space="0" w:color="auto"/>
                                    <w:right w:val="none" w:sz="0" w:space="0" w:color="auto"/>
                                  </w:divBdr>
                                  <w:divsChild>
                                    <w:div w:id="21355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2533570">
      <w:bodyDiv w:val="1"/>
      <w:marLeft w:val="0"/>
      <w:marRight w:val="0"/>
      <w:marTop w:val="0"/>
      <w:marBottom w:val="0"/>
      <w:divBdr>
        <w:top w:val="none" w:sz="0" w:space="0" w:color="auto"/>
        <w:left w:val="none" w:sz="0" w:space="0" w:color="auto"/>
        <w:bottom w:val="none" w:sz="0" w:space="0" w:color="auto"/>
        <w:right w:val="none" w:sz="0" w:space="0" w:color="auto"/>
      </w:divBdr>
      <w:divsChild>
        <w:div w:id="26569163">
          <w:marLeft w:val="0"/>
          <w:marRight w:val="0"/>
          <w:marTop w:val="0"/>
          <w:marBottom w:val="0"/>
          <w:divBdr>
            <w:top w:val="none" w:sz="0" w:space="0" w:color="auto"/>
            <w:left w:val="none" w:sz="0" w:space="0" w:color="auto"/>
            <w:bottom w:val="none" w:sz="0" w:space="0" w:color="auto"/>
            <w:right w:val="none" w:sz="0" w:space="0" w:color="auto"/>
          </w:divBdr>
        </w:div>
      </w:divsChild>
    </w:div>
    <w:div w:id="1117021667">
      <w:bodyDiv w:val="1"/>
      <w:marLeft w:val="0"/>
      <w:marRight w:val="0"/>
      <w:marTop w:val="0"/>
      <w:marBottom w:val="0"/>
      <w:divBdr>
        <w:top w:val="none" w:sz="0" w:space="0" w:color="auto"/>
        <w:left w:val="none" w:sz="0" w:space="0" w:color="auto"/>
        <w:bottom w:val="none" w:sz="0" w:space="0" w:color="auto"/>
        <w:right w:val="none" w:sz="0" w:space="0" w:color="auto"/>
      </w:divBdr>
      <w:divsChild>
        <w:div w:id="61490429">
          <w:marLeft w:val="0"/>
          <w:marRight w:val="0"/>
          <w:marTop w:val="0"/>
          <w:marBottom w:val="0"/>
          <w:divBdr>
            <w:top w:val="none" w:sz="0" w:space="0" w:color="auto"/>
            <w:left w:val="none" w:sz="0" w:space="0" w:color="auto"/>
            <w:bottom w:val="none" w:sz="0" w:space="0" w:color="auto"/>
            <w:right w:val="none" w:sz="0" w:space="0" w:color="auto"/>
          </w:divBdr>
          <w:divsChild>
            <w:div w:id="1387951823">
              <w:marLeft w:val="0"/>
              <w:marRight w:val="0"/>
              <w:marTop w:val="0"/>
              <w:marBottom w:val="0"/>
              <w:divBdr>
                <w:top w:val="none" w:sz="0" w:space="0" w:color="auto"/>
                <w:left w:val="none" w:sz="0" w:space="0" w:color="auto"/>
                <w:bottom w:val="none" w:sz="0" w:space="0" w:color="auto"/>
                <w:right w:val="none" w:sz="0" w:space="0" w:color="auto"/>
              </w:divBdr>
              <w:divsChild>
                <w:div w:id="105664726">
                  <w:marLeft w:val="0"/>
                  <w:marRight w:val="0"/>
                  <w:marTop w:val="0"/>
                  <w:marBottom w:val="0"/>
                  <w:divBdr>
                    <w:top w:val="none" w:sz="0" w:space="0" w:color="auto"/>
                    <w:left w:val="none" w:sz="0" w:space="0" w:color="auto"/>
                    <w:bottom w:val="none" w:sz="0" w:space="0" w:color="auto"/>
                    <w:right w:val="none" w:sz="0" w:space="0" w:color="auto"/>
                  </w:divBdr>
                  <w:divsChild>
                    <w:div w:id="151601020">
                      <w:marLeft w:val="0"/>
                      <w:marRight w:val="0"/>
                      <w:marTop w:val="120"/>
                      <w:marBottom w:val="120"/>
                      <w:divBdr>
                        <w:top w:val="none" w:sz="0" w:space="0" w:color="auto"/>
                        <w:left w:val="none" w:sz="0" w:space="0" w:color="auto"/>
                        <w:bottom w:val="none" w:sz="0" w:space="0" w:color="auto"/>
                        <w:right w:val="none" w:sz="0" w:space="0" w:color="auto"/>
                      </w:divBdr>
                      <w:divsChild>
                        <w:div w:id="693191074">
                          <w:marLeft w:val="0"/>
                          <w:marRight w:val="0"/>
                          <w:marTop w:val="0"/>
                          <w:marBottom w:val="0"/>
                          <w:divBdr>
                            <w:top w:val="none" w:sz="0" w:space="0" w:color="auto"/>
                            <w:left w:val="none" w:sz="0" w:space="0" w:color="auto"/>
                            <w:bottom w:val="none" w:sz="0" w:space="0" w:color="auto"/>
                            <w:right w:val="none" w:sz="0" w:space="0" w:color="auto"/>
                          </w:divBdr>
                          <w:divsChild>
                            <w:div w:id="100079348">
                              <w:marLeft w:val="0"/>
                              <w:marRight w:val="0"/>
                              <w:marTop w:val="0"/>
                              <w:marBottom w:val="0"/>
                              <w:divBdr>
                                <w:top w:val="none" w:sz="0" w:space="0" w:color="auto"/>
                                <w:left w:val="none" w:sz="0" w:space="0" w:color="auto"/>
                                <w:bottom w:val="none" w:sz="0" w:space="0" w:color="auto"/>
                                <w:right w:val="none" w:sz="0" w:space="0" w:color="auto"/>
                              </w:divBdr>
                              <w:divsChild>
                                <w:div w:id="498736323">
                                  <w:marLeft w:val="0"/>
                                  <w:marRight w:val="0"/>
                                  <w:marTop w:val="0"/>
                                  <w:marBottom w:val="0"/>
                                  <w:divBdr>
                                    <w:top w:val="none" w:sz="0" w:space="0" w:color="auto"/>
                                    <w:left w:val="none" w:sz="0" w:space="0" w:color="auto"/>
                                    <w:bottom w:val="none" w:sz="0" w:space="0" w:color="auto"/>
                                    <w:right w:val="none" w:sz="0" w:space="0" w:color="auto"/>
                                  </w:divBdr>
                                  <w:divsChild>
                                    <w:div w:id="15939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0077240">
      <w:bodyDiv w:val="1"/>
      <w:marLeft w:val="0"/>
      <w:marRight w:val="0"/>
      <w:marTop w:val="0"/>
      <w:marBottom w:val="0"/>
      <w:divBdr>
        <w:top w:val="none" w:sz="0" w:space="0" w:color="auto"/>
        <w:left w:val="none" w:sz="0" w:space="0" w:color="auto"/>
        <w:bottom w:val="none" w:sz="0" w:space="0" w:color="auto"/>
        <w:right w:val="none" w:sz="0" w:space="0" w:color="auto"/>
      </w:divBdr>
      <w:divsChild>
        <w:div w:id="1674146782">
          <w:marLeft w:val="0"/>
          <w:marRight w:val="0"/>
          <w:marTop w:val="0"/>
          <w:marBottom w:val="0"/>
          <w:divBdr>
            <w:top w:val="none" w:sz="0" w:space="0" w:color="auto"/>
            <w:left w:val="none" w:sz="0" w:space="0" w:color="auto"/>
            <w:bottom w:val="none" w:sz="0" w:space="0" w:color="auto"/>
            <w:right w:val="none" w:sz="0" w:space="0" w:color="auto"/>
          </w:divBdr>
          <w:divsChild>
            <w:div w:id="2122066676">
              <w:marLeft w:val="0"/>
              <w:marRight w:val="0"/>
              <w:marTop w:val="0"/>
              <w:marBottom w:val="0"/>
              <w:divBdr>
                <w:top w:val="none" w:sz="0" w:space="0" w:color="auto"/>
                <w:left w:val="none" w:sz="0" w:space="0" w:color="auto"/>
                <w:bottom w:val="none" w:sz="0" w:space="0" w:color="auto"/>
                <w:right w:val="none" w:sz="0" w:space="0" w:color="auto"/>
              </w:divBdr>
              <w:divsChild>
                <w:div w:id="243145636">
                  <w:marLeft w:val="0"/>
                  <w:marRight w:val="0"/>
                  <w:marTop w:val="0"/>
                  <w:marBottom w:val="0"/>
                  <w:divBdr>
                    <w:top w:val="none" w:sz="0" w:space="0" w:color="auto"/>
                    <w:left w:val="none" w:sz="0" w:space="0" w:color="auto"/>
                    <w:bottom w:val="none" w:sz="0" w:space="0" w:color="auto"/>
                    <w:right w:val="none" w:sz="0" w:space="0" w:color="auto"/>
                  </w:divBdr>
                  <w:divsChild>
                    <w:div w:id="1077361428">
                      <w:marLeft w:val="0"/>
                      <w:marRight w:val="0"/>
                      <w:marTop w:val="71"/>
                      <w:marBottom w:val="71"/>
                      <w:divBdr>
                        <w:top w:val="none" w:sz="0" w:space="0" w:color="auto"/>
                        <w:left w:val="none" w:sz="0" w:space="0" w:color="auto"/>
                        <w:bottom w:val="none" w:sz="0" w:space="0" w:color="auto"/>
                        <w:right w:val="none" w:sz="0" w:space="0" w:color="auto"/>
                      </w:divBdr>
                      <w:divsChild>
                        <w:div w:id="1555698631">
                          <w:marLeft w:val="0"/>
                          <w:marRight w:val="0"/>
                          <w:marTop w:val="0"/>
                          <w:marBottom w:val="0"/>
                          <w:divBdr>
                            <w:top w:val="none" w:sz="0" w:space="0" w:color="auto"/>
                            <w:left w:val="none" w:sz="0" w:space="0" w:color="auto"/>
                            <w:bottom w:val="none" w:sz="0" w:space="0" w:color="auto"/>
                            <w:right w:val="none" w:sz="0" w:space="0" w:color="auto"/>
                          </w:divBdr>
                          <w:divsChild>
                            <w:div w:id="1436170106">
                              <w:marLeft w:val="0"/>
                              <w:marRight w:val="0"/>
                              <w:marTop w:val="0"/>
                              <w:marBottom w:val="0"/>
                              <w:divBdr>
                                <w:top w:val="none" w:sz="0" w:space="0" w:color="auto"/>
                                <w:left w:val="none" w:sz="0" w:space="0" w:color="auto"/>
                                <w:bottom w:val="none" w:sz="0" w:space="0" w:color="auto"/>
                                <w:right w:val="none" w:sz="0" w:space="0" w:color="auto"/>
                              </w:divBdr>
                              <w:divsChild>
                                <w:div w:id="1911765005">
                                  <w:marLeft w:val="0"/>
                                  <w:marRight w:val="0"/>
                                  <w:marTop w:val="0"/>
                                  <w:marBottom w:val="0"/>
                                  <w:divBdr>
                                    <w:top w:val="none" w:sz="0" w:space="0" w:color="auto"/>
                                    <w:left w:val="none" w:sz="0" w:space="0" w:color="auto"/>
                                    <w:bottom w:val="none" w:sz="0" w:space="0" w:color="auto"/>
                                    <w:right w:val="none" w:sz="0" w:space="0" w:color="auto"/>
                                  </w:divBdr>
                                  <w:divsChild>
                                    <w:div w:id="33515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9372950">
      <w:bodyDiv w:val="1"/>
      <w:marLeft w:val="0"/>
      <w:marRight w:val="0"/>
      <w:marTop w:val="0"/>
      <w:marBottom w:val="0"/>
      <w:divBdr>
        <w:top w:val="none" w:sz="0" w:space="0" w:color="auto"/>
        <w:left w:val="none" w:sz="0" w:space="0" w:color="auto"/>
        <w:bottom w:val="none" w:sz="0" w:space="0" w:color="auto"/>
        <w:right w:val="none" w:sz="0" w:space="0" w:color="auto"/>
      </w:divBdr>
      <w:divsChild>
        <w:div w:id="1581595660">
          <w:marLeft w:val="0"/>
          <w:marRight w:val="0"/>
          <w:marTop w:val="0"/>
          <w:marBottom w:val="0"/>
          <w:divBdr>
            <w:top w:val="none" w:sz="0" w:space="0" w:color="auto"/>
            <w:left w:val="none" w:sz="0" w:space="0" w:color="auto"/>
            <w:bottom w:val="none" w:sz="0" w:space="0" w:color="auto"/>
            <w:right w:val="none" w:sz="0" w:space="0" w:color="auto"/>
          </w:divBdr>
          <w:divsChild>
            <w:div w:id="1161429038">
              <w:marLeft w:val="0"/>
              <w:marRight w:val="0"/>
              <w:marTop w:val="0"/>
              <w:marBottom w:val="0"/>
              <w:divBdr>
                <w:top w:val="none" w:sz="0" w:space="0" w:color="auto"/>
                <w:left w:val="none" w:sz="0" w:space="0" w:color="auto"/>
                <w:bottom w:val="none" w:sz="0" w:space="0" w:color="auto"/>
                <w:right w:val="none" w:sz="0" w:space="0" w:color="auto"/>
              </w:divBdr>
              <w:divsChild>
                <w:div w:id="2036081121">
                  <w:marLeft w:val="0"/>
                  <w:marRight w:val="0"/>
                  <w:marTop w:val="0"/>
                  <w:marBottom w:val="0"/>
                  <w:divBdr>
                    <w:top w:val="none" w:sz="0" w:space="0" w:color="auto"/>
                    <w:left w:val="none" w:sz="0" w:space="0" w:color="auto"/>
                    <w:bottom w:val="none" w:sz="0" w:space="0" w:color="auto"/>
                    <w:right w:val="none" w:sz="0" w:space="0" w:color="auto"/>
                  </w:divBdr>
                  <w:divsChild>
                    <w:div w:id="1712605132">
                      <w:marLeft w:val="0"/>
                      <w:marRight w:val="0"/>
                      <w:marTop w:val="127"/>
                      <w:marBottom w:val="127"/>
                      <w:divBdr>
                        <w:top w:val="none" w:sz="0" w:space="0" w:color="auto"/>
                        <w:left w:val="none" w:sz="0" w:space="0" w:color="auto"/>
                        <w:bottom w:val="none" w:sz="0" w:space="0" w:color="auto"/>
                        <w:right w:val="none" w:sz="0" w:space="0" w:color="auto"/>
                      </w:divBdr>
                      <w:divsChild>
                        <w:div w:id="2063796034">
                          <w:marLeft w:val="0"/>
                          <w:marRight w:val="0"/>
                          <w:marTop w:val="0"/>
                          <w:marBottom w:val="0"/>
                          <w:divBdr>
                            <w:top w:val="none" w:sz="0" w:space="0" w:color="auto"/>
                            <w:left w:val="none" w:sz="0" w:space="0" w:color="auto"/>
                            <w:bottom w:val="none" w:sz="0" w:space="0" w:color="auto"/>
                            <w:right w:val="none" w:sz="0" w:space="0" w:color="auto"/>
                          </w:divBdr>
                          <w:divsChild>
                            <w:div w:id="1999457775">
                              <w:marLeft w:val="0"/>
                              <w:marRight w:val="0"/>
                              <w:marTop w:val="0"/>
                              <w:marBottom w:val="0"/>
                              <w:divBdr>
                                <w:top w:val="none" w:sz="0" w:space="0" w:color="auto"/>
                                <w:left w:val="none" w:sz="0" w:space="0" w:color="auto"/>
                                <w:bottom w:val="none" w:sz="0" w:space="0" w:color="auto"/>
                                <w:right w:val="none" w:sz="0" w:space="0" w:color="auto"/>
                              </w:divBdr>
                              <w:divsChild>
                                <w:div w:id="405765772">
                                  <w:marLeft w:val="0"/>
                                  <w:marRight w:val="0"/>
                                  <w:marTop w:val="0"/>
                                  <w:marBottom w:val="0"/>
                                  <w:divBdr>
                                    <w:top w:val="none" w:sz="0" w:space="0" w:color="auto"/>
                                    <w:left w:val="none" w:sz="0" w:space="0" w:color="auto"/>
                                    <w:bottom w:val="none" w:sz="0" w:space="0" w:color="auto"/>
                                    <w:right w:val="none" w:sz="0" w:space="0" w:color="auto"/>
                                  </w:divBdr>
                                  <w:divsChild>
                                    <w:div w:id="190371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1770608">
      <w:bodyDiv w:val="1"/>
      <w:marLeft w:val="0"/>
      <w:marRight w:val="0"/>
      <w:marTop w:val="0"/>
      <w:marBottom w:val="0"/>
      <w:divBdr>
        <w:top w:val="none" w:sz="0" w:space="0" w:color="auto"/>
        <w:left w:val="none" w:sz="0" w:space="0" w:color="auto"/>
        <w:bottom w:val="none" w:sz="0" w:space="0" w:color="auto"/>
        <w:right w:val="none" w:sz="0" w:space="0" w:color="auto"/>
      </w:divBdr>
      <w:divsChild>
        <w:div w:id="2138061303">
          <w:marLeft w:val="0"/>
          <w:marRight w:val="0"/>
          <w:marTop w:val="0"/>
          <w:marBottom w:val="0"/>
          <w:divBdr>
            <w:top w:val="none" w:sz="0" w:space="0" w:color="auto"/>
            <w:left w:val="none" w:sz="0" w:space="0" w:color="auto"/>
            <w:bottom w:val="none" w:sz="0" w:space="0" w:color="auto"/>
            <w:right w:val="none" w:sz="0" w:space="0" w:color="auto"/>
          </w:divBdr>
        </w:div>
      </w:divsChild>
    </w:div>
    <w:div w:id="1207639215">
      <w:bodyDiv w:val="1"/>
      <w:marLeft w:val="0"/>
      <w:marRight w:val="0"/>
      <w:marTop w:val="0"/>
      <w:marBottom w:val="0"/>
      <w:divBdr>
        <w:top w:val="none" w:sz="0" w:space="0" w:color="auto"/>
        <w:left w:val="none" w:sz="0" w:space="0" w:color="auto"/>
        <w:bottom w:val="none" w:sz="0" w:space="0" w:color="auto"/>
        <w:right w:val="none" w:sz="0" w:space="0" w:color="auto"/>
      </w:divBdr>
      <w:divsChild>
        <w:div w:id="1230968342">
          <w:marLeft w:val="0"/>
          <w:marRight w:val="0"/>
          <w:marTop w:val="0"/>
          <w:marBottom w:val="0"/>
          <w:divBdr>
            <w:top w:val="none" w:sz="0" w:space="0" w:color="auto"/>
            <w:left w:val="none" w:sz="0" w:space="0" w:color="auto"/>
            <w:bottom w:val="none" w:sz="0" w:space="0" w:color="auto"/>
            <w:right w:val="none" w:sz="0" w:space="0" w:color="auto"/>
          </w:divBdr>
          <w:divsChild>
            <w:div w:id="854535476">
              <w:marLeft w:val="0"/>
              <w:marRight w:val="0"/>
              <w:marTop w:val="0"/>
              <w:marBottom w:val="0"/>
              <w:divBdr>
                <w:top w:val="none" w:sz="0" w:space="0" w:color="auto"/>
                <w:left w:val="none" w:sz="0" w:space="0" w:color="auto"/>
                <w:bottom w:val="none" w:sz="0" w:space="0" w:color="auto"/>
                <w:right w:val="none" w:sz="0" w:space="0" w:color="auto"/>
              </w:divBdr>
              <w:divsChild>
                <w:div w:id="208223781">
                  <w:marLeft w:val="0"/>
                  <w:marRight w:val="0"/>
                  <w:marTop w:val="0"/>
                  <w:marBottom w:val="0"/>
                  <w:divBdr>
                    <w:top w:val="none" w:sz="0" w:space="0" w:color="auto"/>
                    <w:left w:val="none" w:sz="0" w:space="0" w:color="auto"/>
                    <w:bottom w:val="none" w:sz="0" w:space="0" w:color="auto"/>
                    <w:right w:val="none" w:sz="0" w:space="0" w:color="auto"/>
                  </w:divBdr>
                  <w:divsChild>
                    <w:div w:id="633371920">
                      <w:marLeft w:val="0"/>
                      <w:marRight w:val="0"/>
                      <w:marTop w:val="120"/>
                      <w:marBottom w:val="120"/>
                      <w:divBdr>
                        <w:top w:val="none" w:sz="0" w:space="0" w:color="auto"/>
                        <w:left w:val="none" w:sz="0" w:space="0" w:color="auto"/>
                        <w:bottom w:val="none" w:sz="0" w:space="0" w:color="auto"/>
                        <w:right w:val="none" w:sz="0" w:space="0" w:color="auto"/>
                      </w:divBdr>
                      <w:divsChild>
                        <w:div w:id="1849175281">
                          <w:marLeft w:val="0"/>
                          <w:marRight w:val="0"/>
                          <w:marTop w:val="0"/>
                          <w:marBottom w:val="0"/>
                          <w:divBdr>
                            <w:top w:val="none" w:sz="0" w:space="0" w:color="auto"/>
                            <w:left w:val="none" w:sz="0" w:space="0" w:color="auto"/>
                            <w:bottom w:val="none" w:sz="0" w:space="0" w:color="auto"/>
                            <w:right w:val="none" w:sz="0" w:space="0" w:color="auto"/>
                          </w:divBdr>
                          <w:divsChild>
                            <w:div w:id="583297404">
                              <w:marLeft w:val="0"/>
                              <w:marRight w:val="0"/>
                              <w:marTop w:val="0"/>
                              <w:marBottom w:val="0"/>
                              <w:divBdr>
                                <w:top w:val="none" w:sz="0" w:space="0" w:color="auto"/>
                                <w:left w:val="none" w:sz="0" w:space="0" w:color="auto"/>
                                <w:bottom w:val="none" w:sz="0" w:space="0" w:color="auto"/>
                                <w:right w:val="none" w:sz="0" w:space="0" w:color="auto"/>
                              </w:divBdr>
                              <w:divsChild>
                                <w:div w:id="1780635728">
                                  <w:marLeft w:val="0"/>
                                  <w:marRight w:val="0"/>
                                  <w:marTop w:val="0"/>
                                  <w:marBottom w:val="0"/>
                                  <w:divBdr>
                                    <w:top w:val="none" w:sz="0" w:space="0" w:color="auto"/>
                                    <w:left w:val="none" w:sz="0" w:space="0" w:color="auto"/>
                                    <w:bottom w:val="none" w:sz="0" w:space="0" w:color="auto"/>
                                    <w:right w:val="none" w:sz="0" w:space="0" w:color="auto"/>
                                  </w:divBdr>
                                  <w:divsChild>
                                    <w:div w:id="66875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1039111">
      <w:bodyDiv w:val="1"/>
      <w:marLeft w:val="0"/>
      <w:marRight w:val="0"/>
      <w:marTop w:val="0"/>
      <w:marBottom w:val="0"/>
      <w:divBdr>
        <w:top w:val="none" w:sz="0" w:space="0" w:color="auto"/>
        <w:left w:val="none" w:sz="0" w:space="0" w:color="auto"/>
        <w:bottom w:val="none" w:sz="0" w:space="0" w:color="auto"/>
        <w:right w:val="none" w:sz="0" w:space="0" w:color="auto"/>
      </w:divBdr>
      <w:divsChild>
        <w:div w:id="530000681">
          <w:marLeft w:val="0"/>
          <w:marRight w:val="0"/>
          <w:marTop w:val="0"/>
          <w:marBottom w:val="0"/>
          <w:divBdr>
            <w:top w:val="none" w:sz="0" w:space="0" w:color="auto"/>
            <w:left w:val="none" w:sz="0" w:space="0" w:color="auto"/>
            <w:bottom w:val="none" w:sz="0" w:space="0" w:color="auto"/>
            <w:right w:val="none" w:sz="0" w:space="0" w:color="auto"/>
          </w:divBdr>
          <w:divsChild>
            <w:div w:id="1320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84024">
      <w:bodyDiv w:val="1"/>
      <w:marLeft w:val="0"/>
      <w:marRight w:val="0"/>
      <w:marTop w:val="0"/>
      <w:marBottom w:val="0"/>
      <w:divBdr>
        <w:top w:val="none" w:sz="0" w:space="0" w:color="auto"/>
        <w:left w:val="none" w:sz="0" w:space="0" w:color="auto"/>
        <w:bottom w:val="none" w:sz="0" w:space="0" w:color="auto"/>
        <w:right w:val="none" w:sz="0" w:space="0" w:color="auto"/>
      </w:divBdr>
      <w:divsChild>
        <w:div w:id="1248689226">
          <w:marLeft w:val="0"/>
          <w:marRight w:val="0"/>
          <w:marTop w:val="0"/>
          <w:marBottom w:val="0"/>
          <w:divBdr>
            <w:top w:val="none" w:sz="0" w:space="0" w:color="auto"/>
            <w:left w:val="none" w:sz="0" w:space="0" w:color="auto"/>
            <w:bottom w:val="none" w:sz="0" w:space="0" w:color="auto"/>
            <w:right w:val="none" w:sz="0" w:space="0" w:color="auto"/>
          </w:divBdr>
          <w:divsChild>
            <w:div w:id="1441293448">
              <w:marLeft w:val="0"/>
              <w:marRight w:val="0"/>
              <w:marTop w:val="0"/>
              <w:marBottom w:val="0"/>
              <w:divBdr>
                <w:top w:val="none" w:sz="0" w:space="0" w:color="auto"/>
                <w:left w:val="none" w:sz="0" w:space="0" w:color="auto"/>
                <w:bottom w:val="none" w:sz="0" w:space="0" w:color="auto"/>
                <w:right w:val="none" w:sz="0" w:space="0" w:color="auto"/>
              </w:divBdr>
              <w:divsChild>
                <w:div w:id="755977534">
                  <w:marLeft w:val="0"/>
                  <w:marRight w:val="0"/>
                  <w:marTop w:val="0"/>
                  <w:marBottom w:val="0"/>
                  <w:divBdr>
                    <w:top w:val="none" w:sz="0" w:space="0" w:color="auto"/>
                    <w:left w:val="none" w:sz="0" w:space="0" w:color="auto"/>
                    <w:bottom w:val="none" w:sz="0" w:space="0" w:color="auto"/>
                    <w:right w:val="none" w:sz="0" w:space="0" w:color="auto"/>
                  </w:divBdr>
                  <w:divsChild>
                    <w:div w:id="1786734570">
                      <w:marLeft w:val="0"/>
                      <w:marRight w:val="0"/>
                      <w:marTop w:val="126"/>
                      <w:marBottom w:val="126"/>
                      <w:divBdr>
                        <w:top w:val="none" w:sz="0" w:space="0" w:color="auto"/>
                        <w:left w:val="none" w:sz="0" w:space="0" w:color="auto"/>
                        <w:bottom w:val="none" w:sz="0" w:space="0" w:color="auto"/>
                        <w:right w:val="none" w:sz="0" w:space="0" w:color="auto"/>
                      </w:divBdr>
                      <w:divsChild>
                        <w:div w:id="1397169183">
                          <w:marLeft w:val="0"/>
                          <w:marRight w:val="0"/>
                          <w:marTop w:val="0"/>
                          <w:marBottom w:val="0"/>
                          <w:divBdr>
                            <w:top w:val="none" w:sz="0" w:space="0" w:color="auto"/>
                            <w:left w:val="none" w:sz="0" w:space="0" w:color="auto"/>
                            <w:bottom w:val="none" w:sz="0" w:space="0" w:color="auto"/>
                            <w:right w:val="none" w:sz="0" w:space="0" w:color="auto"/>
                          </w:divBdr>
                          <w:divsChild>
                            <w:div w:id="250748198">
                              <w:marLeft w:val="0"/>
                              <w:marRight w:val="0"/>
                              <w:marTop w:val="0"/>
                              <w:marBottom w:val="0"/>
                              <w:divBdr>
                                <w:top w:val="none" w:sz="0" w:space="0" w:color="auto"/>
                                <w:left w:val="none" w:sz="0" w:space="0" w:color="auto"/>
                                <w:bottom w:val="none" w:sz="0" w:space="0" w:color="auto"/>
                                <w:right w:val="none" w:sz="0" w:space="0" w:color="auto"/>
                              </w:divBdr>
                              <w:divsChild>
                                <w:div w:id="2126347927">
                                  <w:marLeft w:val="0"/>
                                  <w:marRight w:val="0"/>
                                  <w:marTop w:val="0"/>
                                  <w:marBottom w:val="0"/>
                                  <w:divBdr>
                                    <w:top w:val="none" w:sz="0" w:space="0" w:color="auto"/>
                                    <w:left w:val="none" w:sz="0" w:space="0" w:color="auto"/>
                                    <w:bottom w:val="none" w:sz="0" w:space="0" w:color="auto"/>
                                    <w:right w:val="none" w:sz="0" w:space="0" w:color="auto"/>
                                  </w:divBdr>
                                  <w:divsChild>
                                    <w:div w:id="111340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5041246">
      <w:bodyDiv w:val="1"/>
      <w:marLeft w:val="0"/>
      <w:marRight w:val="0"/>
      <w:marTop w:val="0"/>
      <w:marBottom w:val="0"/>
      <w:divBdr>
        <w:top w:val="none" w:sz="0" w:space="0" w:color="auto"/>
        <w:left w:val="none" w:sz="0" w:space="0" w:color="auto"/>
        <w:bottom w:val="none" w:sz="0" w:space="0" w:color="auto"/>
        <w:right w:val="none" w:sz="0" w:space="0" w:color="auto"/>
      </w:divBdr>
    </w:div>
    <w:div w:id="1301958230">
      <w:bodyDiv w:val="1"/>
      <w:marLeft w:val="0"/>
      <w:marRight w:val="0"/>
      <w:marTop w:val="0"/>
      <w:marBottom w:val="0"/>
      <w:divBdr>
        <w:top w:val="none" w:sz="0" w:space="0" w:color="auto"/>
        <w:left w:val="none" w:sz="0" w:space="0" w:color="auto"/>
        <w:bottom w:val="none" w:sz="0" w:space="0" w:color="auto"/>
        <w:right w:val="none" w:sz="0" w:space="0" w:color="auto"/>
      </w:divBdr>
    </w:div>
    <w:div w:id="1307585294">
      <w:bodyDiv w:val="1"/>
      <w:marLeft w:val="0"/>
      <w:marRight w:val="0"/>
      <w:marTop w:val="0"/>
      <w:marBottom w:val="0"/>
      <w:divBdr>
        <w:top w:val="none" w:sz="0" w:space="0" w:color="auto"/>
        <w:left w:val="none" w:sz="0" w:space="0" w:color="auto"/>
        <w:bottom w:val="none" w:sz="0" w:space="0" w:color="auto"/>
        <w:right w:val="none" w:sz="0" w:space="0" w:color="auto"/>
      </w:divBdr>
    </w:div>
    <w:div w:id="1317879689">
      <w:bodyDiv w:val="1"/>
      <w:marLeft w:val="0"/>
      <w:marRight w:val="0"/>
      <w:marTop w:val="0"/>
      <w:marBottom w:val="0"/>
      <w:divBdr>
        <w:top w:val="none" w:sz="0" w:space="0" w:color="auto"/>
        <w:left w:val="none" w:sz="0" w:space="0" w:color="auto"/>
        <w:bottom w:val="none" w:sz="0" w:space="0" w:color="auto"/>
        <w:right w:val="none" w:sz="0" w:space="0" w:color="auto"/>
      </w:divBdr>
    </w:div>
    <w:div w:id="1329364145">
      <w:bodyDiv w:val="1"/>
      <w:marLeft w:val="0"/>
      <w:marRight w:val="0"/>
      <w:marTop w:val="0"/>
      <w:marBottom w:val="0"/>
      <w:divBdr>
        <w:top w:val="none" w:sz="0" w:space="0" w:color="auto"/>
        <w:left w:val="none" w:sz="0" w:space="0" w:color="auto"/>
        <w:bottom w:val="none" w:sz="0" w:space="0" w:color="auto"/>
        <w:right w:val="none" w:sz="0" w:space="0" w:color="auto"/>
      </w:divBdr>
      <w:divsChild>
        <w:div w:id="1393964501">
          <w:marLeft w:val="0"/>
          <w:marRight w:val="0"/>
          <w:marTop w:val="0"/>
          <w:marBottom w:val="0"/>
          <w:divBdr>
            <w:top w:val="none" w:sz="0" w:space="0" w:color="auto"/>
            <w:left w:val="none" w:sz="0" w:space="0" w:color="auto"/>
            <w:bottom w:val="none" w:sz="0" w:space="0" w:color="auto"/>
            <w:right w:val="none" w:sz="0" w:space="0" w:color="auto"/>
          </w:divBdr>
          <w:divsChild>
            <w:div w:id="966010084">
              <w:marLeft w:val="0"/>
              <w:marRight w:val="0"/>
              <w:marTop w:val="0"/>
              <w:marBottom w:val="0"/>
              <w:divBdr>
                <w:top w:val="none" w:sz="0" w:space="0" w:color="auto"/>
                <w:left w:val="none" w:sz="0" w:space="0" w:color="auto"/>
                <w:bottom w:val="none" w:sz="0" w:space="0" w:color="auto"/>
                <w:right w:val="none" w:sz="0" w:space="0" w:color="auto"/>
              </w:divBdr>
              <w:divsChild>
                <w:div w:id="616303648">
                  <w:marLeft w:val="0"/>
                  <w:marRight w:val="0"/>
                  <w:marTop w:val="0"/>
                  <w:marBottom w:val="0"/>
                  <w:divBdr>
                    <w:top w:val="none" w:sz="0" w:space="0" w:color="auto"/>
                    <w:left w:val="none" w:sz="0" w:space="0" w:color="auto"/>
                    <w:bottom w:val="none" w:sz="0" w:space="0" w:color="auto"/>
                    <w:right w:val="none" w:sz="0" w:space="0" w:color="auto"/>
                  </w:divBdr>
                  <w:divsChild>
                    <w:div w:id="1548371480">
                      <w:marLeft w:val="0"/>
                      <w:marRight w:val="0"/>
                      <w:marTop w:val="120"/>
                      <w:marBottom w:val="120"/>
                      <w:divBdr>
                        <w:top w:val="none" w:sz="0" w:space="0" w:color="auto"/>
                        <w:left w:val="none" w:sz="0" w:space="0" w:color="auto"/>
                        <w:bottom w:val="none" w:sz="0" w:space="0" w:color="auto"/>
                        <w:right w:val="none" w:sz="0" w:space="0" w:color="auto"/>
                      </w:divBdr>
                      <w:divsChild>
                        <w:div w:id="405610327">
                          <w:marLeft w:val="0"/>
                          <w:marRight w:val="0"/>
                          <w:marTop w:val="0"/>
                          <w:marBottom w:val="0"/>
                          <w:divBdr>
                            <w:top w:val="none" w:sz="0" w:space="0" w:color="auto"/>
                            <w:left w:val="none" w:sz="0" w:space="0" w:color="auto"/>
                            <w:bottom w:val="none" w:sz="0" w:space="0" w:color="auto"/>
                            <w:right w:val="none" w:sz="0" w:space="0" w:color="auto"/>
                          </w:divBdr>
                          <w:divsChild>
                            <w:div w:id="234779109">
                              <w:marLeft w:val="0"/>
                              <w:marRight w:val="0"/>
                              <w:marTop w:val="0"/>
                              <w:marBottom w:val="0"/>
                              <w:divBdr>
                                <w:top w:val="none" w:sz="0" w:space="0" w:color="auto"/>
                                <w:left w:val="none" w:sz="0" w:space="0" w:color="auto"/>
                                <w:bottom w:val="none" w:sz="0" w:space="0" w:color="auto"/>
                                <w:right w:val="none" w:sz="0" w:space="0" w:color="auto"/>
                              </w:divBdr>
                              <w:divsChild>
                                <w:div w:id="638456520">
                                  <w:marLeft w:val="0"/>
                                  <w:marRight w:val="0"/>
                                  <w:marTop w:val="0"/>
                                  <w:marBottom w:val="0"/>
                                  <w:divBdr>
                                    <w:top w:val="none" w:sz="0" w:space="0" w:color="auto"/>
                                    <w:left w:val="none" w:sz="0" w:space="0" w:color="auto"/>
                                    <w:bottom w:val="none" w:sz="0" w:space="0" w:color="auto"/>
                                    <w:right w:val="none" w:sz="0" w:space="0" w:color="auto"/>
                                  </w:divBdr>
                                  <w:divsChild>
                                    <w:div w:id="955211398">
                                      <w:marLeft w:val="0"/>
                                      <w:marRight w:val="0"/>
                                      <w:marTop w:val="0"/>
                                      <w:marBottom w:val="0"/>
                                      <w:divBdr>
                                        <w:top w:val="none" w:sz="0" w:space="0" w:color="auto"/>
                                        <w:left w:val="none" w:sz="0" w:space="0" w:color="auto"/>
                                        <w:bottom w:val="none" w:sz="0" w:space="0" w:color="auto"/>
                                        <w:right w:val="none" w:sz="0" w:space="0" w:color="auto"/>
                                      </w:divBdr>
                                    </w:div>
                                    <w:div w:id="153645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6267669">
      <w:bodyDiv w:val="1"/>
      <w:marLeft w:val="0"/>
      <w:marRight w:val="0"/>
      <w:marTop w:val="0"/>
      <w:marBottom w:val="0"/>
      <w:divBdr>
        <w:top w:val="none" w:sz="0" w:space="0" w:color="auto"/>
        <w:left w:val="none" w:sz="0" w:space="0" w:color="auto"/>
        <w:bottom w:val="none" w:sz="0" w:space="0" w:color="auto"/>
        <w:right w:val="none" w:sz="0" w:space="0" w:color="auto"/>
      </w:divBdr>
    </w:div>
    <w:div w:id="1359232251">
      <w:bodyDiv w:val="1"/>
      <w:marLeft w:val="0"/>
      <w:marRight w:val="0"/>
      <w:marTop w:val="0"/>
      <w:marBottom w:val="0"/>
      <w:divBdr>
        <w:top w:val="none" w:sz="0" w:space="0" w:color="auto"/>
        <w:left w:val="none" w:sz="0" w:space="0" w:color="auto"/>
        <w:bottom w:val="none" w:sz="0" w:space="0" w:color="auto"/>
        <w:right w:val="none" w:sz="0" w:space="0" w:color="auto"/>
      </w:divBdr>
    </w:div>
    <w:div w:id="1362901096">
      <w:bodyDiv w:val="1"/>
      <w:marLeft w:val="0"/>
      <w:marRight w:val="0"/>
      <w:marTop w:val="0"/>
      <w:marBottom w:val="0"/>
      <w:divBdr>
        <w:top w:val="none" w:sz="0" w:space="0" w:color="auto"/>
        <w:left w:val="none" w:sz="0" w:space="0" w:color="auto"/>
        <w:bottom w:val="none" w:sz="0" w:space="0" w:color="auto"/>
        <w:right w:val="none" w:sz="0" w:space="0" w:color="auto"/>
      </w:divBdr>
      <w:divsChild>
        <w:div w:id="388647773">
          <w:marLeft w:val="0"/>
          <w:marRight w:val="0"/>
          <w:marTop w:val="0"/>
          <w:marBottom w:val="0"/>
          <w:divBdr>
            <w:top w:val="none" w:sz="0" w:space="0" w:color="auto"/>
            <w:left w:val="none" w:sz="0" w:space="0" w:color="auto"/>
            <w:bottom w:val="none" w:sz="0" w:space="0" w:color="auto"/>
            <w:right w:val="none" w:sz="0" w:space="0" w:color="auto"/>
          </w:divBdr>
          <w:divsChild>
            <w:div w:id="638416871">
              <w:marLeft w:val="0"/>
              <w:marRight w:val="0"/>
              <w:marTop w:val="0"/>
              <w:marBottom w:val="0"/>
              <w:divBdr>
                <w:top w:val="none" w:sz="0" w:space="0" w:color="auto"/>
                <w:left w:val="none" w:sz="0" w:space="0" w:color="auto"/>
                <w:bottom w:val="none" w:sz="0" w:space="0" w:color="auto"/>
                <w:right w:val="none" w:sz="0" w:space="0" w:color="auto"/>
              </w:divBdr>
              <w:divsChild>
                <w:div w:id="2087074698">
                  <w:marLeft w:val="0"/>
                  <w:marRight w:val="0"/>
                  <w:marTop w:val="0"/>
                  <w:marBottom w:val="0"/>
                  <w:divBdr>
                    <w:top w:val="none" w:sz="0" w:space="0" w:color="auto"/>
                    <w:left w:val="none" w:sz="0" w:space="0" w:color="auto"/>
                    <w:bottom w:val="none" w:sz="0" w:space="0" w:color="auto"/>
                    <w:right w:val="none" w:sz="0" w:space="0" w:color="auto"/>
                  </w:divBdr>
                  <w:divsChild>
                    <w:div w:id="1440642149">
                      <w:marLeft w:val="0"/>
                      <w:marRight w:val="0"/>
                      <w:marTop w:val="109"/>
                      <w:marBottom w:val="109"/>
                      <w:divBdr>
                        <w:top w:val="none" w:sz="0" w:space="0" w:color="auto"/>
                        <w:left w:val="none" w:sz="0" w:space="0" w:color="auto"/>
                        <w:bottom w:val="none" w:sz="0" w:space="0" w:color="auto"/>
                        <w:right w:val="none" w:sz="0" w:space="0" w:color="auto"/>
                      </w:divBdr>
                      <w:divsChild>
                        <w:div w:id="143396867">
                          <w:marLeft w:val="0"/>
                          <w:marRight w:val="0"/>
                          <w:marTop w:val="0"/>
                          <w:marBottom w:val="0"/>
                          <w:divBdr>
                            <w:top w:val="none" w:sz="0" w:space="0" w:color="auto"/>
                            <w:left w:val="none" w:sz="0" w:space="0" w:color="auto"/>
                            <w:bottom w:val="none" w:sz="0" w:space="0" w:color="auto"/>
                            <w:right w:val="none" w:sz="0" w:space="0" w:color="auto"/>
                          </w:divBdr>
                          <w:divsChild>
                            <w:div w:id="165098570">
                              <w:marLeft w:val="0"/>
                              <w:marRight w:val="0"/>
                              <w:marTop w:val="0"/>
                              <w:marBottom w:val="0"/>
                              <w:divBdr>
                                <w:top w:val="none" w:sz="0" w:space="0" w:color="auto"/>
                                <w:left w:val="none" w:sz="0" w:space="0" w:color="auto"/>
                                <w:bottom w:val="none" w:sz="0" w:space="0" w:color="auto"/>
                                <w:right w:val="none" w:sz="0" w:space="0" w:color="auto"/>
                              </w:divBdr>
                              <w:divsChild>
                                <w:div w:id="1344937669">
                                  <w:marLeft w:val="0"/>
                                  <w:marRight w:val="0"/>
                                  <w:marTop w:val="0"/>
                                  <w:marBottom w:val="0"/>
                                  <w:divBdr>
                                    <w:top w:val="none" w:sz="0" w:space="0" w:color="auto"/>
                                    <w:left w:val="none" w:sz="0" w:space="0" w:color="auto"/>
                                    <w:bottom w:val="none" w:sz="0" w:space="0" w:color="auto"/>
                                    <w:right w:val="none" w:sz="0" w:space="0" w:color="auto"/>
                                  </w:divBdr>
                                  <w:divsChild>
                                    <w:div w:id="202539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2632531">
      <w:bodyDiv w:val="1"/>
      <w:marLeft w:val="0"/>
      <w:marRight w:val="0"/>
      <w:marTop w:val="0"/>
      <w:marBottom w:val="0"/>
      <w:divBdr>
        <w:top w:val="none" w:sz="0" w:space="0" w:color="auto"/>
        <w:left w:val="none" w:sz="0" w:space="0" w:color="auto"/>
        <w:bottom w:val="none" w:sz="0" w:space="0" w:color="auto"/>
        <w:right w:val="none" w:sz="0" w:space="0" w:color="auto"/>
      </w:divBdr>
      <w:divsChild>
        <w:div w:id="1751271568">
          <w:marLeft w:val="0"/>
          <w:marRight w:val="0"/>
          <w:marTop w:val="0"/>
          <w:marBottom w:val="0"/>
          <w:divBdr>
            <w:top w:val="none" w:sz="0" w:space="0" w:color="auto"/>
            <w:left w:val="none" w:sz="0" w:space="0" w:color="auto"/>
            <w:bottom w:val="none" w:sz="0" w:space="0" w:color="auto"/>
            <w:right w:val="none" w:sz="0" w:space="0" w:color="auto"/>
          </w:divBdr>
          <w:divsChild>
            <w:div w:id="603850915">
              <w:marLeft w:val="0"/>
              <w:marRight w:val="0"/>
              <w:marTop w:val="0"/>
              <w:marBottom w:val="0"/>
              <w:divBdr>
                <w:top w:val="none" w:sz="0" w:space="0" w:color="auto"/>
                <w:left w:val="none" w:sz="0" w:space="0" w:color="auto"/>
                <w:bottom w:val="none" w:sz="0" w:space="0" w:color="auto"/>
                <w:right w:val="none" w:sz="0" w:space="0" w:color="auto"/>
              </w:divBdr>
              <w:divsChild>
                <w:div w:id="648944726">
                  <w:marLeft w:val="0"/>
                  <w:marRight w:val="0"/>
                  <w:marTop w:val="0"/>
                  <w:marBottom w:val="0"/>
                  <w:divBdr>
                    <w:top w:val="none" w:sz="0" w:space="0" w:color="auto"/>
                    <w:left w:val="none" w:sz="0" w:space="0" w:color="auto"/>
                    <w:bottom w:val="none" w:sz="0" w:space="0" w:color="auto"/>
                    <w:right w:val="none" w:sz="0" w:space="0" w:color="auto"/>
                  </w:divBdr>
                  <w:divsChild>
                    <w:div w:id="122164797">
                      <w:marLeft w:val="0"/>
                      <w:marRight w:val="0"/>
                      <w:marTop w:val="122"/>
                      <w:marBottom w:val="122"/>
                      <w:divBdr>
                        <w:top w:val="none" w:sz="0" w:space="0" w:color="auto"/>
                        <w:left w:val="none" w:sz="0" w:space="0" w:color="auto"/>
                        <w:bottom w:val="none" w:sz="0" w:space="0" w:color="auto"/>
                        <w:right w:val="none" w:sz="0" w:space="0" w:color="auto"/>
                      </w:divBdr>
                      <w:divsChild>
                        <w:div w:id="310865414">
                          <w:marLeft w:val="0"/>
                          <w:marRight w:val="0"/>
                          <w:marTop w:val="0"/>
                          <w:marBottom w:val="0"/>
                          <w:divBdr>
                            <w:top w:val="none" w:sz="0" w:space="0" w:color="auto"/>
                            <w:left w:val="none" w:sz="0" w:space="0" w:color="auto"/>
                            <w:bottom w:val="none" w:sz="0" w:space="0" w:color="auto"/>
                            <w:right w:val="none" w:sz="0" w:space="0" w:color="auto"/>
                          </w:divBdr>
                          <w:divsChild>
                            <w:div w:id="1298560639">
                              <w:marLeft w:val="0"/>
                              <w:marRight w:val="0"/>
                              <w:marTop w:val="0"/>
                              <w:marBottom w:val="0"/>
                              <w:divBdr>
                                <w:top w:val="none" w:sz="0" w:space="0" w:color="auto"/>
                                <w:left w:val="none" w:sz="0" w:space="0" w:color="auto"/>
                                <w:bottom w:val="none" w:sz="0" w:space="0" w:color="auto"/>
                                <w:right w:val="none" w:sz="0" w:space="0" w:color="auto"/>
                              </w:divBdr>
                              <w:divsChild>
                                <w:div w:id="1658067475">
                                  <w:marLeft w:val="0"/>
                                  <w:marRight w:val="0"/>
                                  <w:marTop w:val="0"/>
                                  <w:marBottom w:val="0"/>
                                  <w:divBdr>
                                    <w:top w:val="none" w:sz="0" w:space="0" w:color="auto"/>
                                    <w:left w:val="none" w:sz="0" w:space="0" w:color="auto"/>
                                    <w:bottom w:val="none" w:sz="0" w:space="0" w:color="auto"/>
                                    <w:right w:val="none" w:sz="0" w:space="0" w:color="auto"/>
                                  </w:divBdr>
                                  <w:divsChild>
                                    <w:div w:id="70726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2344411">
      <w:bodyDiv w:val="1"/>
      <w:marLeft w:val="0"/>
      <w:marRight w:val="0"/>
      <w:marTop w:val="0"/>
      <w:marBottom w:val="0"/>
      <w:divBdr>
        <w:top w:val="none" w:sz="0" w:space="0" w:color="auto"/>
        <w:left w:val="none" w:sz="0" w:space="0" w:color="auto"/>
        <w:bottom w:val="none" w:sz="0" w:space="0" w:color="auto"/>
        <w:right w:val="none" w:sz="0" w:space="0" w:color="auto"/>
      </w:divBdr>
    </w:div>
    <w:div w:id="1411808378">
      <w:bodyDiv w:val="1"/>
      <w:marLeft w:val="0"/>
      <w:marRight w:val="0"/>
      <w:marTop w:val="0"/>
      <w:marBottom w:val="0"/>
      <w:divBdr>
        <w:top w:val="none" w:sz="0" w:space="0" w:color="auto"/>
        <w:left w:val="none" w:sz="0" w:space="0" w:color="auto"/>
        <w:bottom w:val="none" w:sz="0" w:space="0" w:color="auto"/>
        <w:right w:val="none" w:sz="0" w:space="0" w:color="auto"/>
      </w:divBdr>
    </w:div>
    <w:div w:id="1415083885">
      <w:bodyDiv w:val="1"/>
      <w:marLeft w:val="0"/>
      <w:marRight w:val="0"/>
      <w:marTop w:val="0"/>
      <w:marBottom w:val="0"/>
      <w:divBdr>
        <w:top w:val="none" w:sz="0" w:space="0" w:color="auto"/>
        <w:left w:val="none" w:sz="0" w:space="0" w:color="auto"/>
        <w:bottom w:val="none" w:sz="0" w:space="0" w:color="auto"/>
        <w:right w:val="none" w:sz="0" w:space="0" w:color="auto"/>
      </w:divBdr>
    </w:div>
    <w:div w:id="1420177517">
      <w:bodyDiv w:val="1"/>
      <w:marLeft w:val="0"/>
      <w:marRight w:val="0"/>
      <w:marTop w:val="0"/>
      <w:marBottom w:val="0"/>
      <w:divBdr>
        <w:top w:val="none" w:sz="0" w:space="0" w:color="auto"/>
        <w:left w:val="none" w:sz="0" w:space="0" w:color="auto"/>
        <w:bottom w:val="none" w:sz="0" w:space="0" w:color="auto"/>
        <w:right w:val="none" w:sz="0" w:space="0" w:color="auto"/>
      </w:divBdr>
    </w:div>
    <w:div w:id="1437865397">
      <w:bodyDiv w:val="1"/>
      <w:marLeft w:val="0"/>
      <w:marRight w:val="0"/>
      <w:marTop w:val="0"/>
      <w:marBottom w:val="0"/>
      <w:divBdr>
        <w:top w:val="none" w:sz="0" w:space="0" w:color="auto"/>
        <w:left w:val="none" w:sz="0" w:space="0" w:color="auto"/>
        <w:bottom w:val="none" w:sz="0" w:space="0" w:color="auto"/>
        <w:right w:val="none" w:sz="0" w:space="0" w:color="auto"/>
      </w:divBdr>
      <w:divsChild>
        <w:div w:id="582496999">
          <w:marLeft w:val="0"/>
          <w:marRight w:val="0"/>
          <w:marTop w:val="0"/>
          <w:marBottom w:val="0"/>
          <w:divBdr>
            <w:top w:val="none" w:sz="0" w:space="0" w:color="auto"/>
            <w:left w:val="none" w:sz="0" w:space="0" w:color="auto"/>
            <w:bottom w:val="none" w:sz="0" w:space="0" w:color="auto"/>
            <w:right w:val="none" w:sz="0" w:space="0" w:color="auto"/>
          </w:divBdr>
          <w:divsChild>
            <w:div w:id="1497956840">
              <w:marLeft w:val="0"/>
              <w:marRight w:val="0"/>
              <w:marTop w:val="0"/>
              <w:marBottom w:val="0"/>
              <w:divBdr>
                <w:top w:val="none" w:sz="0" w:space="0" w:color="auto"/>
                <w:left w:val="none" w:sz="0" w:space="0" w:color="auto"/>
                <w:bottom w:val="none" w:sz="0" w:space="0" w:color="auto"/>
                <w:right w:val="none" w:sz="0" w:space="0" w:color="auto"/>
              </w:divBdr>
              <w:divsChild>
                <w:div w:id="1205825336">
                  <w:marLeft w:val="0"/>
                  <w:marRight w:val="0"/>
                  <w:marTop w:val="0"/>
                  <w:marBottom w:val="0"/>
                  <w:divBdr>
                    <w:top w:val="none" w:sz="0" w:space="0" w:color="auto"/>
                    <w:left w:val="none" w:sz="0" w:space="0" w:color="auto"/>
                    <w:bottom w:val="none" w:sz="0" w:space="0" w:color="auto"/>
                    <w:right w:val="none" w:sz="0" w:space="0" w:color="auto"/>
                  </w:divBdr>
                  <w:divsChild>
                    <w:div w:id="585386518">
                      <w:marLeft w:val="0"/>
                      <w:marRight w:val="0"/>
                      <w:marTop w:val="120"/>
                      <w:marBottom w:val="120"/>
                      <w:divBdr>
                        <w:top w:val="none" w:sz="0" w:space="0" w:color="auto"/>
                        <w:left w:val="none" w:sz="0" w:space="0" w:color="auto"/>
                        <w:bottom w:val="none" w:sz="0" w:space="0" w:color="auto"/>
                        <w:right w:val="none" w:sz="0" w:space="0" w:color="auto"/>
                      </w:divBdr>
                      <w:divsChild>
                        <w:div w:id="2136899187">
                          <w:marLeft w:val="0"/>
                          <w:marRight w:val="0"/>
                          <w:marTop w:val="0"/>
                          <w:marBottom w:val="0"/>
                          <w:divBdr>
                            <w:top w:val="none" w:sz="0" w:space="0" w:color="auto"/>
                            <w:left w:val="none" w:sz="0" w:space="0" w:color="auto"/>
                            <w:bottom w:val="none" w:sz="0" w:space="0" w:color="auto"/>
                            <w:right w:val="none" w:sz="0" w:space="0" w:color="auto"/>
                          </w:divBdr>
                          <w:divsChild>
                            <w:div w:id="1700545587">
                              <w:marLeft w:val="0"/>
                              <w:marRight w:val="0"/>
                              <w:marTop w:val="0"/>
                              <w:marBottom w:val="0"/>
                              <w:divBdr>
                                <w:top w:val="none" w:sz="0" w:space="0" w:color="auto"/>
                                <w:left w:val="none" w:sz="0" w:space="0" w:color="auto"/>
                                <w:bottom w:val="none" w:sz="0" w:space="0" w:color="auto"/>
                                <w:right w:val="none" w:sz="0" w:space="0" w:color="auto"/>
                              </w:divBdr>
                              <w:divsChild>
                                <w:div w:id="1896502771">
                                  <w:marLeft w:val="0"/>
                                  <w:marRight w:val="0"/>
                                  <w:marTop w:val="0"/>
                                  <w:marBottom w:val="0"/>
                                  <w:divBdr>
                                    <w:top w:val="none" w:sz="0" w:space="0" w:color="auto"/>
                                    <w:left w:val="none" w:sz="0" w:space="0" w:color="auto"/>
                                    <w:bottom w:val="none" w:sz="0" w:space="0" w:color="auto"/>
                                    <w:right w:val="none" w:sz="0" w:space="0" w:color="auto"/>
                                  </w:divBdr>
                                  <w:divsChild>
                                    <w:div w:id="87754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1755386">
      <w:bodyDiv w:val="1"/>
      <w:marLeft w:val="0"/>
      <w:marRight w:val="0"/>
      <w:marTop w:val="0"/>
      <w:marBottom w:val="0"/>
      <w:divBdr>
        <w:top w:val="none" w:sz="0" w:space="0" w:color="auto"/>
        <w:left w:val="none" w:sz="0" w:space="0" w:color="auto"/>
        <w:bottom w:val="none" w:sz="0" w:space="0" w:color="auto"/>
        <w:right w:val="none" w:sz="0" w:space="0" w:color="auto"/>
      </w:divBdr>
    </w:div>
    <w:div w:id="1462504500">
      <w:bodyDiv w:val="1"/>
      <w:marLeft w:val="0"/>
      <w:marRight w:val="0"/>
      <w:marTop w:val="0"/>
      <w:marBottom w:val="0"/>
      <w:divBdr>
        <w:top w:val="none" w:sz="0" w:space="0" w:color="auto"/>
        <w:left w:val="none" w:sz="0" w:space="0" w:color="auto"/>
        <w:bottom w:val="none" w:sz="0" w:space="0" w:color="auto"/>
        <w:right w:val="none" w:sz="0" w:space="0" w:color="auto"/>
      </w:divBdr>
    </w:div>
    <w:div w:id="1469275133">
      <w:bodyDiv w:val="1"/>
      <w:marLeft w:val="0"/>
      <w:marRight w:val="0"/>
      <w:marTop w:val="0"/>
      <w:marBottom w:val="0"/>
      <w:divBdr>
        <w:top w:val="none" w:sz="0" w:space="0" w:color="auto"/>
        <w:left w:val="none" w:sz="0" w:space="0" w:color="auto"/>
        <w:bottom w:val="none" w:sz="0" w:space="0" w:color="auto"/>
        <w:right w:val="none" w:sz="0" w:space="0" w:color="auto"/>
      </w:divBdr>
    </w:div>
    <w:div w:id="1509755955">
      <w:bodyDiv w:val="1"/>
      <w:marLeft w:val="0"/>
      <w:marRight w:val="0"/>
      <w:marTop w:val="0"/>
      <w:marBottom w:val="0"/>
      <w:divBdr>
        <w:top w:val="none" w:sz="0" w:space="0" w:color="auto"/>
        <w:left w:val="none" w:sz="0" w:space="0" w:color="auto"/>
        <w:bottom w:val="none" w:sz="0" w:space="0" w:color="auto"/>
        <w:right w:val="none" w:sz="0" w:space="0" w:color="auto"/>
      </w:divBdr>
    </w:div>
    <w:div w:id="1511218046">
      <w:bodyDiv w:val="1"/>
      <w:marLeft w:val="0"/>
      <w:marRight w:val="0"/>
      <w:marTop w:val="0"/>
      <w:marBottom w:val="0"/>
      <w:divBdr>
        <w:top w:val="none" w:sz="0" w:space="0" w:color="auto"/>
        <w:left w:val="none" w:sz="0" w:space="0" w:color="auto"/>
        <w:bottom w:val="none" w:sz="0" w:space="0" w:color="auto"/>
        <w:right w:val="none" w:sz="0" w:space="0" w:color="auto"/>
      </w:divBdr>
      <w:divsChild>
        <w:div w:id="1815877516">
          <w:marLeft w:val="0"/>
          <w:marRight w:val="0"/>
          <w:marTop w:val="0"/>
          <w:marBottom w:val="0"/>
          <w:divBdr>
            <w:top w:val="none" w:sz="0" w:space="0" w:color="auto"/>
            <w:left w:val="none" w:sz="0" w:space="0" w:color="auto"/>
            <w:bottom w:val="none" w:sz="0" w:space="0" w:color="auto"/>
            <w:right w:val="none" w:sz="0" w:space="0" w:color="auto"/>
          </w:divBdr>
          <w:divsChild>
            <w:div w:id="74474392">
              <w:marLeft w:val="0"/>
              <w:marRight w:val="0"/>
              <w:marTop w:val="0"/>
              <w:marBottom w:val="0"/>
              <w:divBdr>
                <w:top w:val="none" w:sz="0" w:space="0" w:color="auto"/>
                <w:left w:val="none" w:sz="0" w:space="0" w:color="auto"/>
                <w:bottom w:val="none" w:sz="0" w:space="0" w:color="auto"/>
                <w:right w:val="none" w:sz="0" w:space="0" w:color="auto"/>
              </w:divBdr>
              <w:divsChild>
                <w:div w:id="1533565912">
                  <w:marLeft w:val="0"/>
                  <w:marRight w:val="0"/>
                  <w:marTop w:val="0"/>
                  <w:marBottom w:val="0"/>
                  <w:divBdr>
                    <w:top w:val="none" w:sz="0" w:space="0" w:color="auto"/>
                    <w:left w:val="none" w:sz="0" w:space="0" w:color="auto"/>
                    <w:bottom w:val="none" w:sz="0" w:space="0" w:color="auto"/>
                    <w:right w:val="none" w:sz="0" w:space="0" w:color="auto"/>
                  </w:divBdr>
                  <w:divsChild>
                    <w:div w:id="1962565895">
                      <w:marLeft w:val="0"/>
                      <w:marRight w:val="0"/>
                      <w:marTop w:val="89"/>
                      <w:marBottom w:val="89"/>
                      <w:divBdr>
                        <w:top w:val="none" w:sz="0" w:space="0" w:color="auto"/>
                        <w:left w:val="none" w:sz="0" w:space="0" w:color="auto"/>
                        <w:bottom w:val="none" w:sz="0" w:space="0" w:color="auto"/>
                        <w:right w:val="none" w:sz="0" w:space="0" w:color="auto"/>
                      </w:divBdr>
                      <w:divsChild>
                        <w:div w:id="133790998">
                          <w:marLeft w:val="0"/>
                          <w:marRight w:val="0"/>
                          <w:marTop w:val="0"/>
                          <w:marBottom w:val="0"/>
                          <w:divBdr>
                            <w:top w:val="none" w:sz="0" w:space="0" w:color="auto"/>
                            <w:left w:val="none" w:sz="0" w:space="0" w:color="auto"/>
                            <w:bottom w:val="none" w:sz="0" w:space="0" w:color="auto"/>
                            <w:right w:val="none" w:sz="0" w:space="0" w:color="auto"/>
                          </w:divBdr>
                          <w:divsChild>
                            <w:div w:id="1259680034">
                              <w:marLeft w:val="0"/>
                              <w:marRight w:val="0"/>
                              <w:marTop w:val="0"/>
                              <w:marBottom w:val="0"/>
                              <w:divBdr>
                                <w:top w:val="none" w:sz="0" w:space="0" w:color="auto"/>
                                <w:left w:val="none" w:sz="0" w:space="0" w:color="auto"/>
                                <w:bottom w:val="none" w:sz="0" w:space="0" w:color="auto"/>
                                <w:right w:val="none" w:sz="0" w:space="0" w:color="auto"/>
                              </w:divBdr>
                              <w:divsChild>
                                <w:div w:id="1206716996">
                                  <w:marLeft w:val="0"/>
                                  <w:marRight w:val="0"/>
                                  <w:marTop w:val="0"/>
                                  <w:marBottom w:val="0"/>
                                  <w:divBdr>
                                    <w:top w:val="none" w:sz="0" w:space="0" w:color="auto"/>
                                    <w:left w:val="none" w:sz="0" w:space="0" w:color="auto"/>
                                    <w:bottom w:val="none" w:sz="0" w:space="0" w:color="auto"/>
                                    <w:right w:val="none" w:sz="0" w:space="0" w:color="auto"/>
                                  </w:divBdr>
                                  <w:divsChild>
                                    <w:div w:id="31110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4807130">
      <w:bodyDiv w:val="1"/>
      <w:marLeft w:val="0"/>
      <w:marRight w:val="0"/>
      <w:marTop w:val="0"/>
      <w:marBottom w:val="0"/>
      <w:divBdr>
        <w:top w:val="none" w:sz="0" w:space="0" w:color="auto"/>
        <w:left w:val="none" w:sz="0" w:space="0" w:color="auto"/>
        <w:bottom w:val="none" w:sz="0" w:space="0" w:color="auto"/>
        <w:right w:val="none" w:sz="0" w:space="0" w:color="auto"/>
      </w:divBdr>
      <w:divsChild>
        <w:div w:id="1414888302">
          <w:marLeft w:val="0"/>
          <w:marRight w:val="0"/>
          <w:marTop w:val="0"/>
          <w:marBottom w:val="0"/>
          <w:divBdr>
            <w:top w:val="none" w:sz="0" w:space="0" w:color="auto"/>
            <w:left w:val="none" w:sz="0" w:space="0" w:color="auto"/>
            <w:bottom w:val="none" w:sz="0" w:space="0" w:color="auto"/>
            <w:right w:val="none" w:sz="0" w:space="0" w:color="auto"/>
          </w:divBdr>
          <w:divsChild>
            <w:div w:id="99287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89481">
      <w:bodyDiv w:val="1"/>
      <w:marLeft w:val="0"/>
      <w:marRight w:val="0"/>
      <w:marTop w:val="0"/>
      <w:marBottom w:val="0"/>
      <w:divBdr>
        <w:top w:val="none" w:sz="0" w:space="0" w:color="auto"/>
        <w:left w:val="none" w:sz="0" w:space="0" w:color="auto"/>
        <w:bottom w:val="none" w:sz="0" w:space="0" w:color="auto"/>
        <w:right w:val="none" w:sz="0" w:space="0" w:color="auto"/>
      </w:divBdr>
    </w:div>
    <w:div w:id="1540587261">
      <w:bodyDiv w:val="1"/>
      <w:marLeft w:val="0"/>
      <w:marRight w:val="0"/>
      <w:marTop w:val="0"/>
      <w:marBottom w:val="0"/>
      <w:divBdr>
        <w:top w:val="none" w:sz="0" w:space="0" w:color="auto"/>
        <w:left w:val="none" w:sz="0" w:space="0" w:color="auto"/>
        <w:bottom w:val="none" w:sz="0" w:space="0" w:color="auto"/>
        <w:right w:val="none" w:sz="0" w:space="0" w:color="auto"/>
      </w:divBdr>
      <w:divsChild>
        <w:div w:id="326398806">
          <w:marLeft w:val="0"/>
          <w:marRight w:val="0"/>
          <w:marTop w:val="0"/>
          <w:marBottom w:val="0"/>
          <w:divBdr>
            <w:top w:val="none" w:sz="0" w:space="0" w:color="auto"/>
            <w:left w:val="none" w:sz="0" w:space="0" w:color="auto"/>
            <w:bottom w:val="none" w:sz="0" w:space="0" w:color="auto"/>
            <w:right w:val="none" w:sz="0" w:space="0" w:color="auto"/>
          </w:divBdr>
          <w:divsChild>
            <w:div w:id="275480398">
              <w:marLeft w:val="0"/>
              <w:marRight w:val="0"/>
              <w:marTop w:val="0"/>
              <w:marBottom w:val="0"/>
              <w:divBdr>
                <w:top w:val="none" w:sz="0" w:space="0" w:color="auto"/>
                <w:left w:val="none" w:sz="0" w:space="0" w:color="auto"/>
                <w:bottom w:val="none" w:sz="0" w:space="0" w:color="auto"/>
                <w:right w:val="none" w:sz="0" w:space="0" w:color="auto"/>
              </w:divBdr>
              <w:divsChild>
                <w:div w:id="1720326473">
                  <w:marLeft w:val="0"/>
                  <w:marRight w:val="0"/>
                  <w:marTop w:val="0"/>
                  <w:marBottom w:val="0"/>
                  <w:divBdr>
                    <w:top w:val="none" w:sz="0" w:space="0" w:color="auto"/>
                    <w:left w:val="none" w:sz="0" w:space="0" w:color="auto"/>
                    <w:bottom w:val="none" w:sz="0" w:space="0" w:color="auto"/>
                    <w:right w:val="none" w:sz="0" w:space="0" w:color="auto"/>
                  </w:divBdr>
                  <w:divsChild>
                    <w:div w:id="1620408244">
                      <w:marLeft w:val="0"/>
                      <w:marRight w:val="0"/>
                      <w:marTop w:val="120"/>
                      <w:marBottom w:val="120"/>
                      <w:divBdr>
                        <w:top w:val="none" w:sz="0" w:space="0" w:color="auto"/>
                        <w:left w:val="none" w:sz="0" w:space="0" w:color="auto"/>
                        <w:bottom w:val="none" w:sz="0" w:space="0" w:color="auto"/>
                        <w:right w:val="none" w:sz="0" w:space="0" w:color="auto"/>
                      </w:divBdr>
                      <w:divsChild>
                        <w:div w:id="2046438322">
                          <w:marLeft w:val="0"/>
                          <w:marRight w:val="0"/>
                          <w:marTop w:val="0"/>
                          <w:marBottom w:val="0"/>
                          <w:divBdr>
                            <w:top w:val="none" w:sz="0" w:space="0" w:color="auto"/>
                            <w:left w:val="none" w:sz="0" w:space="0" w:color="auto"/>
                            <w:bottom w:val="none" w:sz="0" w:space="0" w:color="auto"/>
                            <w:right w:val="none" w:sz="0" w:space="0" w:color="auto"/>
                          </w:divBdr>
                          <w:divsChild>
                            <w:div w:id="1546328082">
                              <w:marLeft w:val="0"/>
                              <w:marRight w:val="0"/>
                              <w:marTop w:val="0"/>
                              <w:marBottom w:val="0"/>
                              <w:divBdr>
                                <w:top w:val="none" w:sz="0" w:space="0" w:color="auto"/>
                                <w:left w:val="none" w:sz="0" w:space="0" w:color="auto"/>
                                <w:bottom w:val="none" w:sz="0" w:space="0" w:color="auto"/>
                                <w:right w:val="none" w:sz="0" w:space="0" w:color="auto"/>
                              </w:divBdr>
                              <w:divsChild>
                                <w:div w:id="2043171458">
                                  <w:marLeft w:val="0"/>
                                  <w:marRight w:val="0"/>
                                  <w:marTop w:val="0"/>
                                  <w:marBottom w:val="0"/>
                                  <w:divBdr>
                                    <w:top w:val="none" w:sz="0" w:space="0" w:color="auto"/>
                                    <w:left w:val="none" w:sz="0" w:space="0" w:color="auto"/>
                                    <w:bottom w:val="none" w:sz="0" w:space="0" w:color="auto"/>
                                    <w:right w:val="none" w:sz="0" w:space="0" w:color="auto"/>
                                  </w:divBdr>
                                  <w:divsChild>
                                    <w:div w:id="34343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1287437">
      <w:bodyDiv w:val="1"/>
      <w:marLeft w:val="0"/>
      <w:marRight w:val="0"/>
      <w:marTop w:val="0"/>
      <w:marBottom w:val="0"/>
      <w:divBdr>
        <w:top w:val="none" w:sz="0" w:space="0" w:color="auto"/>
        <w:left w:val="none" w:sz="0" w:space="0" w:color="auto"/>
        <w:bottom w:val="none" w:sz="0" w:space="0" w:color="auto"/>
        <w:right w:val="none" w:sz="0" w:space="0" w:color="auto"/>
      </w:divBdr>
    </w:div>
    <w:div w:id="1548952147">
      <w:bodyDiv w:val="1"/>
      <w:marLeft w:val="0"/>
      <w:marRight w:val="0"/>
      <w:marTop w:val="0"/>
      <w:marBottom w:val="0"/>
      <w:divBdr>
        <w:top w:val="none" w:sz="0" w:space="0" w:color="auto"/>
        <w:left w:val="none" w:sz="0" w:space="0" w:color="auto"/>
        <w:bottom w:val="none" w:sz="0" w:space="0" w:color="auto"/>
        <w:right w:val="none" w:sz="0" w:space="0" w:color="auto"/>
      </w:divBdr>
    </w:div>
    <w:div w:id="1555963677">
      <w:bodyDiv w:val="1"/>
      <w:marLeft w:val="0"/>
      <w:marRight w:val="0"/>
      <w:marTop w:val="0"/>
      <w:marBottom w:val="0"/>
      <w:divBdr>
        <w:top w:val="none" w:sz="0" w:space="0" w:color="auto"/>
        <w:left w:val="none" w:sz="0" w:space="0" w:color="auto"/>
        <w:bottom w:val="none" w:sz="0" w:space="0" w:color="auto"/>
        <w:right w:val="none" w:sz="0" w:space="0" w:color="auto"/>
      </w:divBdr>
    </w:div>
    <w:div w:id="1557231618">
      <w:bodyDiv w:val="1"/>
      <w:marLeft w:val="0"/>
      <w:marRight w:val="0"/>
      <w:marTop w:val="0"/>
      <w:marBottom w:val="0"/>
      <w:divBdr>
        <w:top w:val="none" w:sz="0" w:space="0" w:color="auto"/>
        <w:left w:val="none" w:sz="0" w:space="0" w:color="auto"/>
        <w:bottom w:val="none" w:sz="0" w:space="0" w:color="auto"/>
        <w:right w:val="none" w:sz="0" w:space="0" w:color="auto"/>
      </w:divBdr>
      <w:divsChild>
        <w:div w:id="985007387">
          <w:marLeft w:val="0"/>
          <w:marRight w:val="0"/>
          <w:marTop w:val="0"/>
          <w:marBottom w:val="0"/>
          <w:divBdr>
            <w:top w:val="none" w:sz="0" w:space="0" w:color="auto"/>
            <w:left w:val="none" w:sz="0" w:space="0" w:color="auto"/>
            <w:bottom w:val="none" w:sz="0" w:space="0" w:color="auto"/>
            <w:right w:val="none" w:sz="0" w:space="0" w:color="auto"/>
          </w:divBdr>
          <w:divsChild>
            <w:div w:id="50229147">
              <w:marLeft w:val="0"/>
              <w:marRight w:val="0"/>
              <w:marTop w:val="0"/>
              <w:marBottom w:val="0"/>
              <w:divBdr>
                <w:top w:val="none" w:sz="0" w:space="0" w:color="auto"/>
                <w:left w:val="none" w:sz="0" w:space="0" w:color="auto"/>
                <w:bottom w:val="none" w:sz="0" w:space="0" w:color="auto"/>
                <w:right w:val="none" w:sz="0" w:space="0" w:color="auto"/>
              </w:divBdr>
              <w:divsChild>
                <w:div w:id="1440950338">
                  <w:marLeft w:val="0"/>
                  <w:marRight w:val="0"/>
                  <w:marTop w:val="0"/>
                  <w:marBottom w:val="0"/>
                  <w:divBdr>
                    <w:top w:val="none" w:sz="0" w:space="0" w:color="auto"/>
                    <w:left w:val="none" w:sz="0" w:space="0" w:color="auto"/>
                    <w:bottom w:val="none" w:sz="0" w:space="0" w:color="auto"/>
                    <w:right w:val="none" w:sz="0" w:space="0" w:color="auto"/>
                  </w:divBdr>
                  <w:divsChild>
                    <w:div w:id="379670596">
                      <w:marLeft w:val="0"/>
                      <w:marRight w:val="0"/>
                      <w:marTop w:val="85"/>
                      <w:marBottom w:val="85"/>
                      <w:divBdr>
                        <w:top w:val="none" w:sz="0" w:space="0" w:color="auto"/>
                        <w:left w:val="none" w:sz="0" w:space="0" w:color="auto"/>
                        <w:bottom w:val="none" w:sz="0" w:space="0" w:color="auto"/>
                        <w:right w:val="none" w:sz="0" w:space="0" w:color="auto"/>
                      </w:divBdr>
                      <w:divsChild>
                        <w:div w:id="1543404486">
                          <w:marLeft w:val="0"/>
                          <w:marRight w:val="0"/>
                          <w:marTop w:val="0"/>
                          <w:marBottom w:val="0"/>
                          <w:divBdr>
                            <w:top w:val="none" w:sz="0" w:space="0" w:color="auto"/>
                            <w:left w:val="none" w:sz="0" w:space="0" w:color="auto"/>
                            <w:bottom w:val="none" w:sz="0" w:space="0" w:color="auto"/>
                            <w:right w:val="none" w:sz="0" w:space="0" w:color="auto"/>
                          </w:divBdr>
                          <w:divsChild>
                            <w:div w:id="66809713">
                              <w:marLeft w:val="0"/>
                              <w:marRight w:val="0"/>
                              <w:marTop w:val="0"/>
                              <w:marBottom w:val="0"/>
                              <w:divBdr>
                                <w:top w:val="none" w:sz="0" w:space="0" w:color="auto"/>
                                <w:left w:val="none" w:sz="0" w:space="0" w:color="auto"/>
                                <w:bottom w:val="none" w:sz="0" w:space="0" w:color="auto"/>
                                <w:right w:val="none" w:sz="0" w:space="0" w:color="auto"/>
                              </w:divBdr>
                              <w:divsChild>
                                <w:div w:id="2091849276">
                                  <w:marLeft w:val="0"/>
                                  <w:marRight w:val="0"/>
                                  <w:marTop w:val="0"/>
                                  <w:marBottom w:val="0"/>
                                  <w:divBdr>
                                    <w:top w:val="none" w:sz="0" w:space="0" w:color="auto"/>
                                    <w:left w:val="none" w:sz="0" w:space="0" w:color="auto"/>
                                    <w:bottom w:val="none" w:sz="0" w:space="0" w:color="auto"/>
                                    <w:right w:val="none" w:sz="0" w:space="0" w:color="auto"/>
                                  </w:divBdr>
                                  <w:divsChild>
                                    <w:div w:id="46419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9194169">
      <w:bodyDiv w:val="1"/>
      <w:marLeft w:val="0"/>
      <w:marRight w:val="0"/>
      <w:marTop w:val="0"/>
      <w:marBottom w:val="0"/>
      <w:divBdr>
        <w:top w:val="none" w:sz="0" w:space="0" w:color="auto"/>
        <w:left w:val="none" w:sz="0" w:space="0" w:color="auto"/>
        <w:bottom w:val="none" w:sz="0" w:space="0" w:color="auto"/>
        <w:right w:val="none" w:sz="0" w:space="0" w:color="auto"/>
      </w:divBdr>
    </w:div>
    <w:div w:id="1583486167">
      <w:bodyDiv w:val="1"/>
      <w:marLeft w:val="0"/>
      <w:marRight w:val="0"/>
      <w:marTop w:val="0"/>
      <w:marBottom w:val="0"/>
      <w:divBdr>
        <w:top w:val="none" w:sz="0" w:space="0" w:color="auto"/>
        <w:left w:val="none" w:sz="0" w:space="0" w:color="auto"/>
        <w:bottom w:val="none" w:sz="0" w:space="0" w:color="auto"/>
        <w:right w:val="none" w:sz="0" w:space="0" w:color="auto"/>
      </w:divBdr>
      <w:divsChild>
        <w:div w:id="1752727550">
          <w:marLeft w:val="0"/>
          <w:marRight w:val="0"/>
          <w:marTop w:val="0"/>
          <w:marBottom w:val="0"/>
          <w:divBdr>
            <w:top w:val="none" w:sz="0" w:space="0" w:color="auto"/>
            <w:left w:val="none" w:sz="0" w:space="0" w:color="auto"/>
            <w:bottom w:val="none" w:sz="0" w:space="0" w:color="auto"/>
            <w:right w:val="none" w:sz="0" w:space="0" w:color="auto"/>
          </w:divBdr>
          <w:divsChild>
            <w:div w:id="1446196344">
              <w:marLeft w:val="0"/>
              <w:marRight w:val="0"/>
              <w:marTop w:val="0"/>
              <w:marBottom w:val="0"/>
              <w:divBdr>
                <w:top w:val="none" w:sz="0" w:space="0" w:color="auto"/>
                <w:left w:val="none" w:sz="0" w:space="0" w:color="auto"/>
                <w:bottom w:val="none" w:sz="0" w:space="0" w:color="auto"/>
                <w:right w:val="none" w:sz="0" w:space="0" w:color="auto"/>
              </w:divBdr>
              <w:divsChild>
                <w:div w:id="1926762009">
                  <w:marLeft w:val="0"/>
                  <w:marRight w:val="0"/>
                  <w:marTop w:val="0"/>
                  <w:marBottom w:val="0"/>
                  <w:divBdr>
                    <w:top w:val="none" w:sz="0" w:space="0" w:color="auto"/>
                    <w:left w:val="none" w:sz="0" w:space="0" w:color="auto"/>
                    <w:bottom w:val="none" w:sz="0" w:space="0" w:color="auto"/>
                    <w:right w:val="none" w:sz="0" w:space="0" w:color="auto"/>
                  </w:divBdr>
                  <w:divsChild>
                    <w:div w:id="730883372">
                      <w:marLeft w:val="0"/>
                      <w:marRight w:val="0"/>
                      <w:marTop w:val="100"/>
                      <w:marBottom w:val="100"/>
                      <w:divBdr>
                        <w:top w:val="none" w:sz="0" w:space="0" w:color="auto"/>
                        <w:left w:val="none" w:sz="0" w:space="0" w:color="auto"/>
                        <w:bottom w:val="none" w:sz="0" w:space="0" w:color="auto"/>
                        <w:right w:val="none" w:sz="0" w:space="0" w:color="auto"/>
                      </w:divBdr>
                      <w:divsChild>
                        <w:div w:id="523786311">
                          <w:marLeft w:val="0"/>
                          <w:marRight w:val="0"/>
                          <w:marTop w:val="0"/>
                          <w:marBottom w:val="0"/>
                          <w:divBdr>
                            <w:top w:val="none" w:sz="0" w:space="0" w:color="auto"/>
                            <w:left w:val="none" w:sz="0" w:space="0" w:color="auto"/>
                            <w:bottom w:val="none" w:sz="0" w:space="0" w:color="auto"/>
                            <w:right w:val="none" w:sz="0" w:space="0" w:color="auto"/>
                          </w:divBdr>
                          <w:divsChild>
                            <w:div w:id="716591227">
                              <w:marLeft w:val="0"/>
                              <w:marRight w:val="0"/>
                              <w:marTop w:val="0"/>
                              <w:marBottom w:val="0"/>
                              <w:divBdr>
                                <w:top w:val="none" w:sz="0" w:space="0" w:color="auto"/>
                                <w:left w:val="none" w:sz="0" w:space="0" w:color="auto"/>
                                <w:bottom w:val="none" w:sz="0" w:space="0" w:color="auto"/>
                                <w:right w:val="none" w:sz="0" w:space="0" w:color="auto"/>
                              </w:divBdr>
                              <w:divsChild>
                                <w:div w:id="709112927">
                                  <w:marLeft w:val="0"/>
                                  <w:marRight w:val="0"/>
                                  <w:marTop w:val="0"/>
                                  <w:marBottom w:val="0"/>
                                  <w:divBdr>
                                    <w:top w:val="none" w:sz="0" w:space="0" w:color="auto"/>
                                    <w:left w:val="none" w:sz="0" w:space="0" w:color="auto"/>
                                    <w:bottom w:val="none" w:sz="0" w:space="0" w:color="auto"/>
                                    <w:right w:val="none" w:sz="0" w:space="0" w:color="auto"/>
                                  </w:divBdr>
                                  <w:divsChild>
                                    <w:div w:id="89588736">
                                      <w:marLeft w:val="0"/>
                                      <w:marRight w:val="0"/>
                                      <w:marTop w:val="0"/>
                                      <w:marBottom w:val="0"/>
                                      <w:divBdr>
                                        <w:top w:val="none" w:sz="0" w:space="0" w:color="auto"/>
                                        <w:left w:val="none" w:sz="0" w:space="0" w:color="auto"/>
                                        <w:bottom w:val="none" w:sz="0" w:space="0" w:color="auto"/>
                                        <w:right w:val="none" w:sz="0" w:space="0" w:color="auto"/>
                                      </w:divBdr>
                                    </w:div>
                                    <w:div w:id="27062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6107274">
      <w:bodyDiv w:val="1"/>
      <w:marLeft w:val="0"/>
      <w:marRight w:val="0"/>
      <w:marTop w:val="0"/>
      <w:marBottom w:val="0"/>
      <w:divBdr>
        <w:top w:val="none" w:sz="0" w:space="0" w:color="auto"/>
        <w:left w:val="none" w:sz="0" w:space="0" w:color="auto"/>
        <w:bottom w:val="none" w:sz="0" w:space="0" w:color="auto"/>
        <w:right w:val="none" w:sz="0" w:space="0" w:color="auto"/>
      </w:divBdr>
    </w:div>
    <w:div w:id="1589263788">
      <w:bodyDiv w:val="1"/>
      <w:marLeft w:val="0"/>
      <w:marRight w:val="0"/>
      <w:marTop w:val="0"/>
      <w:marBottom w:val="0"/>
      <w:divBdr>
        <w:top w:val="none" w:sz="0" w:space="0" w:color="auto"/>
        <w:left w:val="none" w:sz="0" w:space="0" w:color="auto"/>
        <w:bottom w:val="none" w:sz="0" w:space="0" w:color="auto"/>
        <w:right w:val="none" w:sz="0" w:space="0" w:color="auto"/>
      </w:divBdr>
      <w:divsChild>
        <w:div w:id="1730034935">
          <w:marLeft w:val="0"/>
          <w:marRight w:val="0"/>
          <w:marTop w:val="0"/>
          <w:marBottom w:val="0"/>
          <w:divBdr>
            <w:top w:val="none" w:sz="0" w:space="0" w:color="auto"/>
            <w:left w:val="none" w:sz="0" w:space="0" w:color="auto"/>
            <w:bottom w:val="none" w:sz="0" w:space="0" w:color="auto"/>
            <w:right w:val="none" w:sz="0" w:space="0" w:color="auto"/>
          </w:divBdr>
          <w:divsChild>
            <w:div w:id="23287139">
              <w:marLeft w:val="0"/>
              <w:marRight w:val="0"/>
              <w:marTop w:val="0"/>
              <w:marBottom w:val="0"/>
              <w:divBdr>
                <w:top w:val="none" w:sz="0" w:space="0" w:color="auto"/>
                <w:left w:val="none" w:sz="0" w:space="0" w:color="auto"/>
                <w:bottom w:val="none" w:sz="0" w:space="0" w:color="auto"/>
                <w:right w:val="none" w:sz="0" w:space="0" w:color="auto"/>
              </w:divBdr>
              <w:divsChild>
                <w:div w:id="991525066">
                  <w:marLeft w:val="0"/>
                  <w:marRight w:val="0"/>
                  <w:marTop w:val="0"/>
                  <w:marBottom w:val="0"/>
                  <w:divBdr>
                    <w:top w:val="none" w:sz="0" w:space="0" w:color="auto"/>
                    <w:left w:val="none" w:sz="0" w:space="0" w:color="auto"/>
                    <w:bottom w:val="none" w:sz="0" w:space="0" w:color="auto"/>
                    <w:right w:val="none" w:sz="0" w:space="0" w:color="auto"/>
                  </w:divBdr>
                  <w:divsChild>
                    <w:div w:id="1545219590">
                      <w:marLeft w:val="0"/>
                      <w:marRight w:val="0"/>
                      <w:marTop w:val="120"/>
                      <w:marBottom w:val="120"/>
                      <w:divBdr>
                        <w:top w:val="none" w:sz="0" w:space="0" w:color="auto"/>
                        <w:left w:val="none" w:sz="0" w:space="0" w:color="auto"/>
                        <w:bottom w:val="none" w:sz="0" w:space="0" w:color="auto"/>
                        <w:right w:val="none" w:sz="0" w:space="0" w:color="auto"/>
                      </w:divBdr>
                      <w:divsChild>
                        <w:div w:id="967592834">
                          <w:marLeft w:val="0"/>
                          <w:marRight w:val="0"/>
                          <w:marTop w:val="0"/>
                          <w:marBottom w:val="0"/>
                          <w:divBdr>
                            <w:top w:val="none" w:sz="0" w:space="0" w:color="auto"/>
                            <w:left w:val="none" w:sz="0" w:space="0" w:color="auto"/>
                            <w:bottom w:val="none" w:sz="0" w:space="0" w:color="auto"/>
                            <w:right w:val="none" w:sz="0" w:space="0" w:color="auto"/>
                          </w:divBdr>
                          <w:divsChild>
                            <w:div w:id="515922228">
                              <w:marLeft w:val="0"/>
                              <w:marRight w:val="0"/>
                              <w:marTop w:val="0"/>
                              <w:marBottom w:val="0"/>
                              <w:divBdr>
                                <w:top w:val="none" w:sz="0" w:space="0" w:color="auto"/>
                                <w:left w:val="none" w:sz="0" w:space="0" w:color="auto"/>
                                <w:bottom w:val="none" w:sz="0" w:space="0" w:color="auto"/>
                                <w:right w:val="none" w:sz="0" w:space="0" w:color="auto"/>
                              </w:divBdr>
                              <w:divsChild>
                                <w:div w:id="472063242">
                                  <w:marLeft w:val="0"/>
                                  <w:marRight w:val="0"/>
                                  <w:marTop w:val="0"/>
                                  <w:marBottom w:val="0"/>
                                  <w:divBdr>
                                    <w:top w:val="none" w:sz="0" w:space="0" w:color="auto"/>
                                    <w:left w:val="none" w:sz="0" w:space="0" w:color="auto"/>
                                    <w:bottom w:val="none" w:sz="0" w:space="0" w:color="auto"/>
                                    <w:right w:val="none" w:sz="0" w:space="0" w:color="auto"/>
                                  </w:divBdr>
                                  <w:divsChild>
                                    <w:div w:id="1920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4089418">
      <w:bodyDiv w:val="1"/>
      <w:marLeft w:val="0"/>
      <w:marRight w:val="0"/>
      <w:marTop w:val="0"/>
      <w:marBottom w:val="0"/>
      <w:divBdr>
        <w:top w:val="none" w:sz="0" w:space="0" w:color="auto"/>
        <w:left w:val="none" w:sz="0" w:space="0" w:color="auto"/>
        <w:bottom w:val="none" w:sz="0" w:space="0" w:color="auto"/>
        <w:right w:val="none" w:sz="0" w:space="0" w:color="auto"/>
      </w:divBdr>
      <w:divsChild>
        <w:div w:id="414010522">
          <w:marLeft w:val="0"/>
          <w:marRight w:val="0"/>
          <w:marTop w:val="0"/>
          <w:marBottom w:val="0"/>
          <w:divBdr>
            <w:top w:val="none" w:sz="0" w:space="0" w:color="auto"/>
            <w:left w:val="none" w:sz="0" w:space="0" w:color="auto"/>
            <w:bottom w:val="none" w:sz="0" w:space="0" w:color="auto"/>
            <w:right w:val="none" w:sz="0" w:space="0" w:color="auto"/>
          </w:divBdr>
          <w:divsChild>
            <w:div w:id="100686546">
              <w:marLeft w:val="0"/>
              <w:marRight w:val="0"/>
              <w:marTop w:val="0"/>
              <w:marBottom w:val="0"/>
              <w:divBdr>
                <w:top w:val="none" w:sz="0" w:space="0" w:color="auto"/>
                <w:left w:val="none" w:sz="0" w:space="0" w:color="auto"/>
                <w:bottom w:val="none" w:sz="0" w:space="0" w:color="auto"/>
                <w:right w:val="none" w:sz="0" w:space="0" w:color="auto"/>
              </w:divBdr>
            </w:div>
            <w:div w:id="227882495">
              <w:marLeft w:val="0"/>
              <w:marRight w:val="0"/>
              <w:marTop w:val="0"/>
              <w:marBottom w:val="0"/>
              <w:divBdr>
                <w:top w:val="none" w:sz="0" w:space="0" w:color="auto"/>
                <w:left w:val="none" w:sz="0" w:space="0" w:color="auto"/>
                <w:bottom w:val="none" w:sz="0" w:space="0" w:color="auto"/>
                <w:right w:val="none" w:sz="0" w:space="0" w:color="auto"/>
              </w:divBdr>
            </w:div>
            <w:div w:id="667246180">
              <w:marLeft w:val="0"/>
              <w:marRight w:val="0"/>
              <w:marTop w:val="0"/>
              <w:marBottom w:val="0"/>
              <w:divBdr>
                <w:top w:val="none" w:sz="0" w:space="0" w:color="auto"/>
                <w:left w:val="none" w:sz="0" w:space="0" w:color="auto"/>
                <w:bottom w:val="none" w:sz="0" w:space="0" w:color="auto"/>
                <w:right w:val="none" w:sz="0" w:space="0" w:color="auto"/>
              </w:divBdr>
            </w:div>
            <w:div w:id="1023239174">
              <w:marLeft w:val="0"/>
              <w:marRight w:val="0"/>
              <w:marTop w:val="0"/>
              <w:marBottom w:val="0"/>
              <w:divBdr>
                <w:top w:val="none" w:sz="0" w:space="0" w:color="auto"/>
                <w:left w:val="none" w:sz="0" w:space="0" w:color="auto"/>
                <w:bottom w:val="none" w:sz="0" w:space="0" w:color="auto"/>
                <w:right w:val="none" w:sz="0" w:space="0" w:color="auto"/>
              </w:divBdr>
            </w:div>
            <w:div w:id="1127430119">
              <w:marLeft w:val="0"/>
              <w:marRight w:val="0"/>
              <w:marTop w:val="0"/>
              <w:marBottom w:val="0"/>
              <w:divBdr>
                <w:top w:val="none" w:sz="0" w:space="0" w:color="auto"/>
                <w:left w:val="none" w:sz="0" w:space="0" w:color="auto"/>
                <w:bottom w:val="none" w:sz="0" w:space="0" w:color="auto"/>
                <w:right w:val="none" w:sz="0" w:space="0" w:color="auto"/>
              </w:divBdr>
            </w:div>
            <w:div w:id="1150831597">
              <w:marLeft w:val="0"/>
              <w:marRight w:val="0"/>
              <w:marTop w:val="0"/>
              <w:marBottom w:val="0"/>
              <w:divBdr>
                <w:top w:val="none" w:sz="0" w:space="0" w:color="auto"/>
                <w:left w:val="none" w:sz="0" w:space="0" w:color="auto"/>
                <w:bottom w:val="none" w:sz="0" w:space="0" w:color="auto"/>
                <w:right w:val="none" w:sz="0" w:space="0" w:color="auto"/>
              </w:divBdr>
            </w:div>
            <w:div w:id="1225214490">
              <w:marLeft w:val="0"/>
              <w:marRight w:val="0"/>
              <w:marTop w:val="0"/>
              <w:marBottom w:val="0"/>
              <w:divBdr>
                <w:top w:val="none" w:sz="0" w:space="0" w:color="auto"/>
                <w:left w:val="none" w:sz="0" w:space="0" w:color="auto"/>
                <w:bottom w:val="none" w:sz="0" w:space="0" w:color="auto"/>
                <w:right w:val="none" w:sz="0" w:space="0" w:color="auto"/>
              </w:divBdr>
            </w:div>
            <w:div w:id="1374310429">
              <w:marLeft w:val="0"/>
              <w:marRight w:val="0"/>
              <w:marTop w:val="0"/>
              <w:marBottom w:val="0"/>
              <w:divBdr>
                <w:top w:val="none" w:sz="0" w:space="0" w:color="auto"/>
                <w:left w:val="none" w:sz="0" w:space="0" w:color="auto"/>
                <w:bottom w:val="none" w:sz="0" w:space="0" w:color="auto"/>
                <w:right w:val="none" w:sz="0" w:space="0" w:color="auto"/>
              </w:divBdr>
            </w:div>
            <w:div w:id="1416828399">
              <w:marLeft w:val="0"/>
              <w:marRight w:val="0"/>
              <w:marTop w:val="0"/>
              <w:marBottom w:val="0"/>
              <w:divBdr>
                <w:top w:val="none" w:sz="0" w:space="0" w:color="auto"/>
                <w:left w:val="none" w:sz="0" w:space="0" w:color="auto"/>
                <w:bottom w:val="none" w:sz="0" w:space="0" w:color="auto"/>
                <w:right w:val="none" w:sz="0" w:space="0" w:color="auto"/>
              </w:divBdr>
            </w:div>
            <w:div w:id="1571650449">
              <w:marLeft w:val="0"/>
              <w:marRight w:val="0"/>
              <w:marTop w:val="0"/>
              <w:marBottom w:val="0"/>
              <w:divBdr>
                <w:top w:val="none" w:sz="0" w:space="0" w:color="auto"/>
                <w:left w:val="none" w:sz="0" w:space="0" w:color="auto"/>
                <w:bottom w:val="none" w:sz="0" w:space="0" w:color="auto"/>
                <w:right w:val="none" w:sz="0" w:space="0" w:color="auto"/>
              </w:divBdr>
            </w:div>
            <w:div w:id="1617519567">
              <w:marLeft w:val="0"/>
              <w:marRight w:val="0"/>
              <w:marTop w:val="0"/>
              <w:marBottom w:val="0"/>
              <w:divBdr>
                <w:top w:val="none" w:sz="0" w:space="0" w:color="auto"/>
                <w:left w:val="none" w:sz="0" w:space="0" w:color="auto"/>
                <w:bottom w:val="none" w:sz="0" w:space="0" w:color="auto"/>
                <w:right w:val="none" w:sz="0" w:space="0" w:color="auto"/>
              </w:divBdr>
            </w:div>
            <w:div w:id="205947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54749">
      <w:bodyDiv w:val="1"/>
      <w:marLeft w:val="0"/>
      <w:marRight w:val="0"/>
      <w:marTop w:val="0"/>
      <w:marBottom w:val="0"/>
      <w:divBdr>
        <w:top w:val="none" w:sz="0" w:space="0" w:color="auto"/>
        <w:left w:val="none" w:sz="0" w:space="0" w:color="auto"/>
        <w:bottom w:val="none" w:sz="0" w:space="0" w:color="auto"/>
        <w:right w:val="none" w:sz="0" w:space="0" w:color="auto"/>
      </w:divBdr>
    </w:div>
    <w:div w:id="1661959353">
      <w:bodyDiv w:val="1"/>
      <w:marLeft w:val="0"/>
      <w:marRight w:val="0"/>
      <w:marTop w:val="0"/>
      <w:marBottom w:val="0"/>
      <w:divBdr>
        <w:top w:val="none" w:sz="0" w:space="0" w:color="auto"/>
        <w:left w:val="none" w:sz="0" w:space="0" w:color="auto"/>
        <w:bottom w:val="none" w:sz="0" w:space="0" w:color="auto"/>
        <w:right w:val="none" w:sz="0" w:space="0" w:color="auto"/>
      </w:divBdr>
    </w:div>
    <w:div w:id="1666274652">
      <w:bodyDiv w:val="1"/>
      <w:marLeft w:val="0"/>
      <w:marRight w:val="0"/>
      <w:marTop w:val="0"/>
      <w:marBottom w:val="0"/>
      <w:divBdr>
        <w:top w:val="none" w:sz="0" w:space="0" w:color="auto"/>
        <w:left w:val="none" w:sz="0" w:space="0" w:color="auto"/>
        <w:bottom w:val="none" w:sz="0" w:space="0" w:color="auto"/>
        <w:right w:val="none" w:sz="0" w:space="0" w:color="auto"/>
      </w:divBdr>
    </w:div>
    <w:div w:id="1675917592">
      <w:bodyDiv w:val="1"/>
      <w:marLeft w:val="0"/>
      <w:marRight w:val="0"/>
      <w:marTop w:val="0"/>
      <w:marBottom w:val="0"/>
      <w:divBdr>
        <w:top w:val="none" w:sz="0" w:space="0" w:color="auto"/>
        <w:left w:val="none" w:sz="0" w:space="0" w:color="auto"/>
        <w:bottom w:val="none" w:sz="0" w:space="0" w:color="auto"/>
        <w:right w:val="none" w:sz="0" w:space="0" w:color="auto"/>
      </w:divBdr>
    </w:div>
    <w:div w:id="1690985456">
      <w:bodyDiv w:val="1"/>
      <w:marLeft w:val="0"/>
      <w:marRight w:val="0"/>
      <w:marTop w:val="0"/>
      <w:marBottom w:val="0"/>
      <w:divBdr>
        <w:top w:val="none" w:sz="0" w:space="0" w:color="auto"/>
        <w:left w:val="none" w:sz="0" w:space="0" w:color="auto"/>
        <w:bottom w:val="none" w:sz="0" w:space="0" w:color="auto"/>
        <w:right w:val="none" w:sz="0" w:space="0" w:color="auto"/>
      </w:divBdr>
      <w:divsChild>
        <w:div w:id="198133013">
          <w:marLeft w:val="0"/>
          <w:marRight w:val="0"/>
          <w:marTop w:val="0"/>
          <w:marBottom w:val="0"/>
          <w:divBdr>
            <w:top w:val="none" w:sz="0" w:space="0" w:color="auto"/>
            <w:left w:val="none" w:sz="0" w:space="0" w:color="auto"/>
            <w:bottom w:val="none" w:sz="0" w:space="0" w:color="auto"/>
            <w:right w:val="none" w:sz="0" w:space="0" w:color="auto"/>
          </w:divBdr>
          <w:divsChild>
            <w:div w:id="1556165342">
              <w:marLeft w:val="0"/>
              <w:marRight w:val="0"/>
              <w:marTop w:val="0"/>
              <w:marBottom w:val="0"/>
              <w:divBdr>
                <w:top w:val="none" w:sz="0" w:space="0" w:color="auto"/>
                <w:left w:val="none" w:sz="0" w:space="0" w:color="auto"/>
                <w:bottom w:val="none" w:sz="0" w:space="0" w:color="auto"/>
                <w:right w:val="none" w:sz="0" w:space="0" w:color="auto"/>
              </w:divBdr>
              <w:divsChild>
                <w:div w:id="1302268461">
                  <w:marLeft w:val="0"/>
                  <w:marRight w:val="0"/>
                  <w:marTop w:val="0"/>
                  <w:marBottom w:val="0"/>
                  <w:divBdr>
                    <w:top w:val="none" w:sz="0" w:space="0" w:color="auto"/>
                    <w:left w:val="none" w:sz="0" w:space="0" w:color="auto"/>
                    <w:bottom w:val="none" w:sz="0" w:space="0" w:color="auto"/>
                    <w:right w:val="none" w:sz="0" w:space="0" w:color="auto"/>
                  </w:divBdr>
                  <w:divsChild>
                    <w:div w:id="1714772617">
                      <w:marLeft w:val="0"/>
                      <w:marRight w:val="0"/>
                      <w:marTop w:val="86"/>
                      <w:marBottom w:val="86"/>
                      <w:divBdr>
                        <w:top w:val="none" w:sz="0" w:space="0" w:color="auto"/>
                        <w:left w:val="none" w:sz="0" w:space="0" w:color="auto"/>
                        <w:bottom w:val="none" w:sz="0" w:space="0" w:color="auto"/>
                        <w:right w:val="none" w:sz="0" w:space="0" w:color="auto"/>
                      </w:divBdr>
                      <w:divsChild>
                        <w:div w:id="959993007">
                          <w:marLeft w:val="0"/>
                          <w:marRight w:val="0"/>
                          <w:marTop w:val="0"/>
                          <w:marBottom w:val="0"/>
                          <w:divBdr>
                            <w:top w:val="none" w:sz="0" w:space="0" w:color="auto"/>
                            <w:left w:val="none" w:sz="0" w:space="0" w:color="auto"/>
                            <w:bottom w:val="none" w:sz="0" w:space="0" w:color="auto"/>
                            <w:right w:val="none" w:sz="0" w:space="0" w:color="auto"/>
                          </w:divBdr>
                          <w:divsChild>
                            <w:div w:id="105854651">
                              <w:marLeft w:val="0"/>
                              <w:marRight w:val="0"/>
                              <w:marTop w:val="0"/>
                              <w:marBottom w:val="0"/>
                              <w:divBdr>
                                <w:top w:val="none" w:sz="0" w:space="0" w:color="auto"/>
                                <w:left w:val="none" w:sz="0" w:space="0" w:color="auto"/>
                                <w:bottom w:val="none" w:sz="0" w:space="0" w:color="auto"/>
                                <w:right w:val="none" w:sz="0" w:space="0" w:color="auto"/>
                              </w:divBdr>
                              <w:divsChild>
                                <w:div w:id="2084990904">
                                  <w:marLeft w:val="0"/>
                                  <w:marRight w:val="0"/>
                                  <w:marTop w:val="0"/>
                                  <w:marBottom w:val="0"/>
                                  <w:divBdr>
                                    <w:top w:val="none" w:sz="0" w:space="0" w:color="auto"/>
                                    <w:left w:val="none" w:sz="0" w:space="0" w:color="auto"/>
                                    <w:bottom w:val="none" w:sz="0" w:space="0" w:color="auto"/>
                                    <w:right w:val="none" w:sz="0" w:space="0" w:color="auto"/>
                                  </w:divBdr>
                                  <w:divsChild>
                                    <w:div w:id="915943856">
                                      <w:marLeft w:val="0"/>
                                      <w:marRight w:val="0"/>
                                      <w:marTop w:val="0"/>
                                      <w:marBottom w:val="0"/>
                                      <w:divBdr>
                                        <w:top w:val="none" w:sz="0" w:space="0" w:color="auto"/>
                                        <w:left w:val="none" w:sz="0" w:space="0" w:color="auto"/>
                                        <w:bottom w:val="none" w:sz="0" w:space="0" w:color="auto"/>
                                        <w:right w:val="none" w:sz="0" w:space="0" w:color="auto"/>
                                      </w:divBdr>
                                    </w:div>
                                    <w:div w:id="145459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0184975">
      <w:bodyDiv w:val="1"/>
      <w:marLeft w:val="0"/>
      <w:marRight w:val="0"/>
      <w:marTop w:val="0"/>
      <w:marBottom w:val="0"/>
      <w:divBdr>
        <w:top w:val="none" w:sz="0" w:space="0" w:color="auto"/>
        <w:left w:val="none" w:sz="0" w:space="0" w:color="auto"/>
        <w:bottom w:val="none" w:sz="0" w:space="0" w:color="auto"/>
        <w:right w:val="none" w:sz="0" w:space="0" w:color="auto"/>
      </w:divBdr>
      <w:divsChild>
        <w:div w:id="960959418">
          <w:marLeft w:val="0"/>
          <w:marRight w:val="0"/>
          <w:marTop w:val="0"/>
          <w:marBottom w:val="0"/>
          <w:divBdr>
            <w:top w:val="none" w:sz="0" w:space="0" w:color="auto"/>
            <w:left w:val="none" w:sz="0" w:space="0" w:color="auto"/>
            <w:bottom w:val="none" w:sz="0" w:space="0" w:color="auto"/>
            <w:right w:val="none" w:sz="0" w:space="0" w:color="auto"/>
          </w:divBdr>
          <w:divsChild>
            <w:div w:id="502866631">
              <w:marLeft w:val="0"/>
              <w:marRight w:val="0"/>
              <w:marTop w:val="0"/>
              <w:marBottom w:val="0"/>
              <w:divBdr>
                <w:top w:val="none" w:sz="0" w:space="0" w:color="auto"/>
                <w:left w:val="none" w:sz="0" w:space="0" w:color="auto"/>
                <w:bottom w:val="none" w:sz="0" w:space="0" w:color="auto"/>
                <w:right w:val="none" w:sz="0" w:space="0" w:color="auto"/>
              </w:divBdr>
              <w:divsChild>
                <w:div w:id="540944928">
                  <w:marLeft w:val="0"/>
                  <w:marRight w:val="0"/>
                  <w:marTop w:val="0"/>
                  <w:marBottom w:val="0"/>
                  <w:divBdr>
                    <w:top w:val="none" w:sz="0" w:space="0" w:color="auto"/>
                    <w:left w:val="none" w:sz="0" w:space="0" w:color="auto"/>
                    <w:bottom w:val="none" w:sz="0" w:space="0" w:color="auto"/>
                    <w:right w:val="none" w:sz="0" w:space="0" w:color="auto"/>
                  </w:divBdr>
                  <w:divsChild>
                    <w:div w:id="526255856">
                      <w:marLeft w:val="0"/>
                      <w:marRight w:val="0"/>
                      <w:marTop w:val="92"/>
                      <w:marBottom w:val="92"/>
                      <w:divBdr>
                        <w:top w:val="none" w:sz="0" w:space="0" w:color="auto"/>
                        <w:left w:val="none" w:sz="0" w:space="0" w:color="auto"/>
                        <w:bottom w:val="none" w:sz="0" w:space="0" w:color="auto"/>
                        <w:right w:val="none" w:sz="0" w:space="0" w:color="auto"/>
                      </w:divBdr>
                      <w:divsChild>
                        <w:div w:id="92241266">
                          <w:marLeft w:val="0"/>
                          <w:marRight w:val="0"/>
                          <w:marTop w:val="0"/>
                          <w:marBottom w:val="0"/>
                          <w:divBdr>
                            <w:top w:val="none" w:sz="0" w:space="0" w:color="auto"/>
                            <w:left w:val="none" w:sz="0" w:space="0" w:color="auto"/>
                            <w:bottom w:val="none" w:sz="0" w:space="0" w:color="auto"/>
                            <w:right w:val="none" w:sz="0" w:space="0" w:color="auto"/>
                          </w:divBdr>
                          <w:divsChild>
                            <w:div w:id="840461636">
                              <w:marLeft w:val="0"/>
                              <w:marRight w:val="0"/>
                              <w:marTop w:val="0"/>
                              <w:marBottom w:val="0"/>
                              <w:divBdr>
                                <w:top w:val="none" w:sz="0" w:space="0" w:color="auto"/>
                                <w:left w:val="none" w:sz="0" w:space="0" w:color="auto"/>
                                <w:bottom w:val="none" w:sz="0" w:space="0" w:color="auto"/>
                                <w:right w:val="none" w:sz="0" w:space="0" w:color="auto"/>
                              </w:divBdr>
                              <w:divsChild>
                                <w:div w:id="799147023">
                                  <w:marLeft w:val="0"/>
                                  <w:marRight w:val="0"/>
                                  <w:marTop w:val="0"/>
                                  <w:marBottom w:val="0"/>
                                  <w:divBdr>
                                    <w:top w:val="none" w:sz="0" w:space="0" w:color="auto"/>
                                    <w:left w:val="none" w:sz="0" w:space="0" w:color="auto"/>
                                    <w:bottom w:val="none" w:sz="0" w:space="0" w:color="auto"/>
                                    <w:right w:val="none" w:sz="0" w:space="0" w:color="auto"/>
                                  </w:divBdr>
                                  <w:divsChild>
                                    <w:div w:id="241181816">
                                      <w:marLeft w:val="0"/>
                                      <w:marRight w:val="0"/>
                                      <w:marTop w:val="0"/>
                                      <w:marBottom w:val="0"/>
                                      <w:divBdr>
                                        <w:top w:val="none" w:sz="0" w:space="0" w:color="auto"/>
                                        <w:left w:val="none" w:sz="0" w:space="0" w:color="auto"/>
                                        <w:bottom w:val="none" w:sz="0" w:space="0" w:color="auto"/>
                                        <w:right w:val="none" w:sz="0" w:space="0" w:color="auto"/>
                                      </w:divBdr>
                                    </w:div>
                                    <w:div w:id="304622887">
                                      <w:marLeft w:val="0"/>
                                      <w:marRight w:val="0"/>
                                      <w:marTop w:val="0"/>
                                      <w:marBottom w:val="0"/>
                                      <w:divBdr>
                                        <w:top w:val="none" w:sz="0" w:space="0" w:color="auto"/>
                                        <w:left w:val="none" w:sz="0" w:space="0" w:color="auto"/>
                                        <w:bottom w:val="none" w:sz="0" w:space="0" w:color="auto"/>
                                        <w:right w:val="none" w:sz="0" w:space="0" w:color="auto"/>
                                      </w:divBdr>
                                    </w:div>
                                    <w:div w:id="108364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8189680">
      <w:bodyDiv w:val="1"/>
      <w:marLeft w:val="0"/>
      <w:marRight w:val="0"/>
      <w:marTop w:val="0"/>
      <w:marBottom w:val="0"/>
      <w:divBdr>
        <w:top w:val="none" w:sz="0" w:space="0" w:color="auto"/>
        <w:left w:val="none" w:sz="0" w:space="0" w:color="auto"/>
        <w:bottom w:val="none" w:sz="0" w:space="0" w:color="auto"/>
        <w:right w:val="none" w:sz="0" w:space="0" w:color="auto"/>
      </w:divBdr>
      <w:divsChild>
        <w:div w:id="2097048906">
          <w:marLeft w:val="0"/>
          <w:marRight w:val="0"/>
          <w:marTop w:val="0"/>
          <w:marBottom w:val="0"/>
          <w:divBdr>
            <w:top w:val="none" w:sz="0" w:space="0" w:color="auto"/>
            <w:left w:val="none" w:sz="0" w:space="0" w:color="auto"/>
            <w:bottom w:val="none" w:sz="0" w:space="0" w:color="auto"/>
            <w:right w:val="none" w:sz="0" w:space="0" w:color="auto"/>
          </w:divBdr>
          <w:divsChild>
            <w:div w:id="1653943903">
              <w:marLeft w:val="0"/>
              <w:marRight w:val="0"/>
              <w:marTop w:val="0"/>
              <w:marBottom w:val="0"/>
              <w:divBdr>
                <w:top w:val="none" w:sz="0" w:space="0" w:color="auto"/>
                <w:left w:val="none" w:sz="0" w:space="0" w:color="auto"/>
                <w:bottom w:val="none" w:sz="0" w:space="0" w:color="auto"/>
                <w:right w:val="none" w:sz="0" w:space="0" w:color="auto"/>
              </w:divBdr>
              <w:divsChild>
                <w:div w:id="1274939568">
                  <w:marLeft w:val="0"/>
                  <w:marRight w:val="0"/>
                  <w:marTop w:val="0"/>
                  <w:marBottom w:val="0"/>
                  <w:divBdr>
                    <w:top w:val="none" w:sz="0" w:space="0" w:color="auto"/>
                    <w:left w:val="none" w:sz="0" w:space="0" w:color="auto"/>
                    <w:bottom w:val="none" w:sz="0" w:space="0" w:color="auto"/>
                    <w:right w:val="none" w:sz="0" w:space="0" w:color="auto"/>
                  </w:divBdr>
                  <w:divsChild>
                    <w:div w:id="246161682">
                      <w:marLeft w:val="0"/>
                      <w:marRight w:val="0"/>
                      <w:marTop w:val="86"/>
                      <w:marBottom w:val="86"/>
                      <w:divBdr>
                        <w:top w:val="none" w:sz="0" w:space="0" w:color="auto"/>
                        <w:left w:val="none" w:sz="0" w:space="0" w:color="auto"/>
                        <w:bottom w:val="none" w:sz="0" w:space="0" w:color="auto"/>
                        <w:right w:val="none" w:sz="0" w:space="0" w:color="auto"/>
                      </w:divBdr>
                      <w:divsChild>
                        <w:div w:id="721246845">
                          <w:marLeft w:val="0"/>
                          <w:marRight w:val="0"/>
                          <w:marTop w:val="0"/>
                          <w:marBottom w:val="0"/>
                          <w:divBdr>
                            <w:top w:val="none" w:sz="0" w:space="0" w:color="auto"/>
                            <w:left w:val="none" w:sz="0" w:space="0" w:color="auto"/>
                            <w:bottom w:val="none" w:sz="0" w:space="0" w:color="auto"/>
                            <w:right w:val="none" w:sz="0" w:space="0" w:color="auto"/>
                          </w:divBdr>
                          <w:divsChild>
                            <w:div w:id="64181939">
                              <w:marLeft w:val="0"/>
                              <w:marRight w:val="0"/>
                              <w:marTop w:val="0"/>
                              <w:marBottom w:val="0"/>
                              <w:divBdr>
                                <w:top w:val="none" w:sz="0" w:space="0" w:color="auto"/>
                                <w:left w:val="none" w:sz="0" w:space="0" w:color="auto"/>
                                <w:bottom w:val="none" w:sz="0" w:space="0" w:color="auto"/>
                                <w:right w:val="none" w:sz="0" w:space="0" w:color="auto"/>
                              </w:divBdr>
                              <w:divsChild>
                                <w:div w:id="957419805">
                                  <w:marLeft w:val="0"/>
                                  <w:marRight w:val="0"/>
                                  <w:marTop w:val="0"/>
                                  <w:marBottom w:val="0"/>
                                  <w:divBdr>
                                    <w:top w:val="none" w:sz="0" w:space="0" w:color="auto"/>
                                    <w:left w:val="none" w:sz="0" w:space="0" w:color="auto"/>
                                    <w:bottom w:val="none" w:sz="0" w:space="0" w:color="auto"/>
                                    <w:right w:val="none" w:sz="0" w:space="0" w:color="auto"/>
                                  </w:divBdr>
                                  <w:divsChild>
                                    <w:div w:id="180975369">
                                      <w:marLeft w:val="0"/>
                                      <w:marRight w:val="0"/>
                                      <w:marTop w:val="0"/>
                                      <w:marBottom w:val="0"/>
                                      <w:divBdr>
                                        <w:top w:val="none" w:sz="0" w:space="0" w:color="auto"/>
                                        <w:left w:val="none" w:sz="0" w:space="0" w:color="auto"/>
                                        <w:bottom w:val="none" w:sz="0" w:space="0" w:color="auto"/>
                                        <w:right w:val="none" w:sz="0" w:space="0" w:color="auto"/>
                                      </w:divBdr>
                                    </w:div>
                                    <w:div w:id="189758219">
                                      <w:marLeft w:val="0"/>
                                      <w:marRight w:val="0"/>
                                      <w:marTop w:val="0"/>
                                      <w:marBottom w:val="0"/>
                                      <w:divBdr>
                                        <w:top w:val="none" w:sz="0" w:space="0" w:color="auto"/>
                                        <w:left w:val="none" w:sz="0" w:space="0" w:color="auto"/>
                                        <w:bottom w:val="none" w:sz="0" w:space="0" w:color="auto"/>
                                        <w:right w:val="none" w:sz="0" w:space="0" w:color="auto"/>
                                      </w:divBdr>
                                    </w:div>
                                    <w:div w:id="263853688">
                                      <w:marLeft w:val="0"/>
                                      <w:marRight w:val="0"/>
                                      <w:marTop w:val="0"/>
                                      <w:marBottom w:val="0"/>
                                      <w:divBdr>
                                        <w:top w:val="none" w:sz="0" w:space="0" w:color="auto"/>
                                        <w:left w:val="none" w:sz="0" w:space="0" w:color="auto"/>
                                        <w:bottom w:val="none" w:sz="0" w:space="0" w:color="auto"/>
                                        <w:right w:val="none" w:sz="0" w:space="0" w:color="auto"/>
                                      </w:divBdr>
                                    </w:div>
                                    <w:div w:id="316344389">
                                      <w:marLeft w:val="0"/>
                                      <w:marRight w:val="0"/>
                                      <w:marTop w:val="0"/>
                                      <w:marBottom w:val="0"/>
                                      <w:divBdr>
                                        <w:top w:val="none" w:sz="0" w:space="0" w:color="auto"/>
                                        <w:left w:val="none" w:sz="0" w:space="0" w:color="auto"/>
                                        <w:bottom w:val="none" w:sz="0" w:space="0" w:color="auto"/>
                                        <w:right w:val="none" w:sz="0" w:space="0" w:color="auto"/>
                                      </w:divBdr>
                                    </w:div>
                                    <w:div w:id="115745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5928947">
      <w:bodyDiv w:val="1"/>
      <w:marLeft w:val="0"/>
      <w:marRight w:val="0"/>
      <w:marTop w:val="0"/>
      <w:marBottom w:val="0"/>
      <w:divBdr>
        <w:top w:val="none" w:sz="0" w:space="0" w:color="auto"/>
        <w:left w:val="none" w:sz="0" w:space="0" w:color="auto"/>
        <w:bottom w:val="none" w:sz="0" w:space="0" w:color="auto"/>
        <w:right w:val="none" w:sz="0" w:space="0" w:color="auto"/>
      </w:divBdr>
      <w:divsChild>
        <w:div w:id="983974516">
          <w:marLeft w:val="0"/>
          <w:marRight w:val="0"/>
          <w:marTop w:val="0"/>
          <w:marBottom w:val="0"/>
          <w:divBdr>
            <w:top w:val="none" w:sz="0" w:space="0" w:color="auto"/>
            <w:left w:val="none" w:sz="0" w:space="0" w:color="auto"/>
            <w:bottom w:val="none" w:sz="0" w:space="0" w:color="auto"/>
            <w:right w:val="none" w:sz="0" w:space="0" w:color="auto"/>
          </w:divBdr>
          <w:divsChild>
            <w:div w:id="476338807">
              <w:marLeft w:val="0"/>
              <w:marRight w:val="0"/>
              <w:marTop w:val="0"/>
              <w:marBottom w:val="0"/>
              <w:divBdr>
                <w:top w:val="none" w:sz="0" w:space="0" w:color="auto"/>
                <w:left w:val="none" w:sz="0" w:space="0" w:color="auto"/>
                <w:bottom w:val="none" w:sz="0" w:space="0" w:color="auto"/>
                <w:right w:val="none" w:sz="0" w:space="0" w:color="auto"/>
              </w:divBdr>
              <w:divsChild>
                <w:div w:id="1003557616">
                  <w:marLeft w:val="0"/>
                  <w:marRight w:val="0"/>
                  <w:marTop w:val="0"/>
                  <w:marBottom w:val="0"/>
                  <w:divBdr>
                    <w:top w:val="none" w:sz="0" w:space="0" w:color="auto"/>
                    <w:left w:val="none" w:sz="0" w:space="0" w:color="auto"/>
                    <w:bottom w:val="none" w:sz="0" w:space="0" w:color="auto"/>
                    <w:right w:val="none" w:sz="0" w:space="0" w:color="auto"/>
                  </w:divBdr>
                  <w:divsChild>
                    <w:div w:id="870730809">
                      <w:marLeft w:val="0"/>
                      <w:marRight w:val="0"/>
                      <w:marTop w:val="120"/>
                      <w:marBottom w:val="120"/>
                      <w:divBdr>
                        <w:top w:val="none" w:sz="0" w:space="0" w:color="auto"/>
                        <w:left w:val="none" w:sz="0" w:space="0" w:color="auto"/>
                        <w:bottom w:val="none" w:sz="0" w:space="0" w:color="auto"/>
                        <w:right w:val="none" w:sz="0" w:space="0" w:color="auto"/>
                      </w:divBdr>
                      <w:divsChild>
                        <w:div w:id="1226991581">
                          <w:marLeft w:val="0"/>
                          <w:marRight w:val="0"/>
                          <w:marTop w:val="0"/>
                          <w:marBottom w:val="0"/>
                          <w:divBdr>
                            <w:top w:val="none" w:sz="0" w:space="0" w:color="auto"/>
                            <w:left w:val="none" w:sz="0" w:space="0" w:color="auto"/>
                            <w:bottom w:val="none" w:sz="0" w:space="0" w:color="auto"/>
                            <w:right w:val="none" w:sz="0" w:space="0" w:color="auto"/>
                          </w:divBdr>
                          <w:divsChild>
                            <w:div w:id="394283932">
                              <w:marLeft w:val="0"/>
                              <w:marRight w:val="0"/>
                              <w:marTop w:val="0"/>
                              <w:marBottom w:val="0"/>
                              <w:divBdr>
                                <w:top w:val="none" w:sz="0" w:space="0" w:color="auto"/>
                                <w:left w:val="none" w:sz="0" w:space="0" w:color="auto"/>
                                <w:bottom w:val="none" w:sz="0" w:space="0" w:color="auto"/>
                                <w:right w:val="none" w:sz="0" w:space="0" w:color="auto"/>
                              </w:divBdr>
                              <w:divsChild>
                                <w:div w:id="85351261">
                                  <w:marLeft w:val="0"/>
                                  <w:marRight w:val="0"/>
                                  <w:marTop w:val="0"/>
                                  <w:marBottom w:val="0"/>
                                  <w:divBdr>
                                    <w:top w:val="none" w:sz="0" w:space="0" w:color="auto"/>
                                    <w:left w:val="none" w:sz="0" w:space="0" w:color="auto"/>
                                    <w:bottom w:val="none" w:sz="0" w:space="0" w:color="auto"/>
                                    <w:right w:val="none" w:sz="0" w:space="0" w:color="auto"/>
                                  </w:divBdr>
                                  <w:divsChild>
                                    <w:div w:id="30470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2412208">
      <w:bodyDiv w:val="1"/>
      <w:marLeft w:val="0"/>
      <w:marRight w:val="0"/>
      <w:marTop w:val="0"/>
      <w:marBottom w:val="0"/>
      <w:divBdr>
        <w:top w:val="none" w:sz="0" w:space="0" w:color="auto"/>
        <w:left w:val="none" w:sz="0" w:space="0" w:color="auto"/>
        <w:bottom w:val="none" w:sz="0" w:space="0" w:color="auto"/>
        <w:right w:val="none" w:sz="0" w:space="0" w:color="auto"/>
      </w:divBdr>
    </w:div>
    <w:div w:id="1789814056">
      <w:bodyDiv w:val="1"/>
      <w:marLeft w:val="0"/>
      <w:marRight w:val="0"/>
      <w:marTop w:val="0"/>
      <w:marBottom w:val="0"/>
      <w:divBdr>
        <w:top w:val="none" w:sz="0" w:space="0" w:color="auto"/>
        <w:left w:val="none" w:sz="0" w:space="0" w:color="auto"/>
        <w:bottom w:val="none" w:sz="0" w:space="0" w:color="auto"/>
        <w:right w:val="none" w:sz="0" w:space="0" w:color="auto"/>
      </w:divBdr>
      <w:divsChild>
        <w:div w:id="1370842288">
          <w:marLeft w:val="0"/>
          <w:marRight w:val="0"/>
          <w:marTop w:val="0"/>
          <w:marBottom w:val="0"/>
          <w:divBdr>
            <w:top w:val="none" w:sz="0" w:space="0" w:color="auto"/>
            <w:left w:val="none" w:sz="0" w:space="0" w:color="auto"/>
            <w:bottom w:val="none" w:sz="0" w:space="0" w:color="auto"/>
            <w:right w:val="none" w:sz="0" w:space="0" w:color="auto"/>
          </w:divBdr>
          <w:divsChild>
            <w:div w:id="1176966167">
              <w:marLeft w:val="0"/>
              <w:marRight w:val="0"/>
              <w:marTop w:val="0"/>
              <w:marBottom w:val="0"/>
              <w:divBdr>
                <w:top w:val="none" w:sz="0" w:space="0" w:color="auto"/>
                <w:left w:val="none" w:sz="0" w:space="0" w:color="auto"/>
                <w:bottom w:val="none" w:sz="0" w:space="0" w:color="auto"/>
                <w:right w:val="none" w:sz="0" w:space="0" w:color="auto"/>
              </w:divBdr>
              <w:divsChild>
                <w:div w:id="260921585">
                  <w:marLeft w:val="0"/>
                  <w:marRight w:val="0"/>
                  <w:marTop w:val="0"/>
                  <w:marBottom w:val="0"/>
                  <w:divBdr>
                    <w:top w:val="none" w:sz="0" w:space="0" w:color="auto"/>
                    <w:left w:val="none" w:sz="0" w:space="0" w:color="auto"/>
                    <w:bottom w:val="none" w:sz="0" w:space="0" w:color="auto"/>
                    <w:right w:val="none" w:sz="0" w:space="0" w:color="auto"/>
                  </w:divBdr>
                  <w:divsChild>
                    <w:div w:id="1491673434">
                      <w:marLeft w:val="0"/>
                      <w:marRight w:val="0"/>
                      <w:marTop w:val="100"/>
                      <w:marBottom w:val="100"/>
                      <w:divBdr>
                        <w:top w:val="none" w:sz="0" w:space="0" w:color="auto"/>
                        <w:left w:val="none" w:sz="0" w:space="0" w:color="auto"/>
                        <w:bottom w:val="none" w:sz="0" w:space="0" w:color="auto"/>
                        <w:right w:val="none" w:sz="0" w:space="0" w:color="auto"/>
                      </w:divBdr>
                      <w:divsChild>
                        <w:div w:id="2107119123">
                          <w:marLeft w:val="0"/>
                          <w:marRight w:val="0"/>
                          <w:marTop w:val="0"/>
                          <w:marBottom w:val="0"/>
                          <w:divBdr>
                            <w:top w:val="none" w:sz="0" w:space="0" w:color="auto"/>
                            <w:left w:val="none" w:sz="0" w:space="0" w:color="auto"/>
                            <w:bottom w:val="none" w:sz="0" w:space="0" w:color="auto"/>
                            <w:right w:val="none" w:sz="0" w:space="0" w:color="auto"/>
                          </w:divBdr>
                          <w:divsChild>
                            <w:div w:id="282466756">
                              <w:marLeft w:val="0"/>
                              <w:marRight w:val="0"/>
                              <w:marTop w:val="0"/>
                              <w:marBottom w:val="0"/>
                              <w:divBdr>
                                <w:top w:val="none" w:sz="0" w:space="0" w:color="auto"/>
                                <w:left w:val="none" w:sz="0" w:space="0" w:color="auto"/>
                                <w:bottom w:val="none" w:sz="0" w:space="0" w:color="auto"/>
                                <w:right w:val="none" w:sz="0" w:space="0" w:color="auto"/>
                              </w:divBdr>
                              <w:divsChild>
                                <w:div w:id="807286505">
                                  <w:marLeft w:val="0"/>
                                  <w:marRight w:val="0"/>
                                  <w:marTop w:val="0"/>
                                  <w:marBottom w:val="0"/>
                                  <w:divBdr>
                                    <w:top w:val="none" w:sz="0" w:space="0" w:color="auto"/>
                                    <w:left w:val="none" w:sz="0" w:space="0" w:color="auto"/>
                                    <w:bottom w:val="none" w:sz="0" w:space="0" w:color="auto"/>
                                    <w:right w:val="none" w:sz="0" w:space="0" w:color="auto"/>
                                  </w:divBdr>
                                  <w:divsChild>
                                    <w:div w:id="167610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3399487">
      <w:bodyDiv w:val="1"/>
      <w:marLeft w:val="0"/>
      <w:marRight w:val="0"/>
      <w:marTop w:val="0"/>
      <w:marBottom w:val="0"/>
      <w:divBdr>
        <w:top w:val="none" w:sz="0" w:space="0" w:color="auto"/>
        <w:left w:val="none" w:sz="0" w:space="0" w:color="auto"/>
        <w:bottom w:val="none" w:sz="0" w:space="0" w:color="auto"/>
        <w:right w:val="none" w:sz="0" w:space="0" w:color="auto"/>
      </w:divBdr>
      <w:divsChild>
        <w:div w:id="938639208">
          <w:marLeft w:val="0"/>
          <w:marRight w:val="0"/>
          <w:marTop w:val="0"/>
          <w:marBottom w:val="0"/>
          <w:divBdr>
            <w:top w:val="none" w:sz="0" w:space="0" w:color="auto"/>
            <w:left w:val="none" w:sz="0" w:space="0" w:color="auto"/>
            <w:bottom w:val="none" w:sz="0" w:space="0" w:color="auto"/>
            <w:right w:val="none" w:sz="0" w:space="0" w:color="auto"/>
          </w:divBdr>
          <w:divsChild>
            <w:div w:id="1717503485">
              <w:marLeft w:val="0"/>
              <w:marRight w:val="0"/>
              <w:marTop w:val="0"/>
              <w:marBottom w:val="0"/>
              <w:divBdr>
                <w:top w:val="none" w:sz="0" w:space="0" w:color="auto"/>
                <w:left w:val="none" w:sz="0" w:space="0" w:color="auto"/>
                <w:bottom w:val="none" w:sz="0" w:space="0" w:color="auto"/>
                <w:right w:val="none" w:sz="0" w:space="0" w:color="auto"/>
              </w:divBdr>
              <w:divsChild>
                <w:div w:id="1108425001">
                  <w:marLeft w:val="0"/>
                  <w:marRight w:val="0"/>
                  <w:marTop w:val="0"/>
                  <w:marBottom w:val="0"/>
                  <w:divBdr>
                    <w:top w:val="none" w:sz="0" w:space="0" w:color="auto"/>
                    <w:left w:val="none" w:sz="0" w:space="0" w:color="auto"/>
                    <w:bottom w:val="none" w:sz="0" w:space="0" w:color="auto"/>
                    <w:right w:val="none" w:sz="0" w:space="0" w:color="auto"/>
                  </w:divBdr>
                  <w:divsChild>
                    <w:div w:id="1281107495">
                      <w:marLeft w:val="0"/>
                      <w:marRight w:val="0"/>
                      <w:marTop w:val="133"/>
                      <w:marBottom w:val="133"/>
                      <w:divBdr>
                        <w:top w:val="none" w:sz="0" w:space="0" w:color="auto"/>
                        <w:left w:val="none" w:sz="0" w:space="0" w:color="auto"/>
                        <w:bottom w:val="none" w:sz="0" w:space="0" w:color="auto"/>
                        <w:right w:val="none" w:sz="0" w:space="0" w:color="auto"/>
                      </w:divBdr>
                      <w:divsChild>
                        <w:div w:id="167253005">
                          <w:marLeft w:val="0"/>
                          <w:marRight w:val="0"/>
                          <w:marTop w:val="0"/>
                          <w:marBottom w:val="0"/>
                          <w:divBdr>
                            <w:top w:val="none" w:sz="0" w:space="0" w:color="auto"/>
                            <w:left w:val="none" w:sz="0" w:space="0" w:color="auto"/>
                            <w:bottom w:val="none" w:sz="0" w:space="0" w:color="auto"/>
                            <w:right w:val="none" w:sz="0" w:space="0" w:color="auto"/>
                          </w:divBdr>
                          <w:divsChild>
                            <w:div w:id="1438984892">
                              <w:marLeft w:val="0"/>
                              <w:marRight w:val="0"/>
                              <w:marTop w:val="0"/>
                              <w:marBottom w:val="0"/>
                              <w:divBdr>
                                <w:top w:val="none" w:sz="0" w:space="0" w:color="auto"/>
                                <w:left w:val="none" w:sz="0" w:space="0" w:color="auto"/>
                                <w:bottom w:val="none" w:sz="0" w:space="0" w:color="auto"/>
                                <w:right w:val="none" w:sz="0" w:space="0" w:color="auto"/>
                              </w:divBdr>
                              <w:divsChild>
                                <w:div w:id="308367278">
                                  <w:marLeft w:val="0"/>
                                  <w:marRight w:val="0"/>
                                  <w:marTop w:val="0"/>
                                  <w:marBottom w:val="0"/>
                                  <w:divBdr>
                                    <w:top w:val="none" w:sz="0" w:space="0" w:color="auto"/>
                                    <w:left w:val="none" w:sz="0" w:space="0" w:color="auto"/>
                                    <w:bottom w:val="none" w:sz="0" w:space="0" w:color="auto"/>
                                    <w:right w:val="none" w:sz="0" w:space="0" w:color="auto"/>
                                  </w:divBdr>
                                  <w:divsChild>
                                    <w:div w:id="64089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0223260">
      <w:bodyDiv w:val="1"/>
      <w:marLeft w:val="0"/>
      <w:marRight w:val="0"/>
      <w:marTop w:val="0"/>
      <w:marBottom w:val="0"/>
      <w:divBdr>
        <w:top w:val="none" w:sz="0" w:space="0" w:color="auto"/>
        <w:left w:val="none" w:sz="0" w:space="0" w:color="auto"/>
        <w:bottom w:val="none" w:sz="0" w:space="0" w:color="auto"/>
        <w:right w:val="none" w:sz="0" w:space="0" w:color="auto"/>
      </w:divBdr>
      <w:divsChild>
        <w:div w:id="1097167089">
          <w:marLeft w:val="0"/>
          <w:marRight w:val="0"/>
          <w:marTop w:val="0"/>
          <w:marBottom w:val="0"/>
          <w:divBdr>
            <w:top w:val="none" w:sz="0" w:space="0" w:color="auto"/>
            <w:left w:val="none" w:sz="0" w:space="0" w:color="auto"/>
            <w:bottom w:val="none" w:sz="0" w:space="0" w:color="auto"/>
            <w:right w:val="none" w:sz="0" w:space="0" w:color="auto"/>
          </w:divBdr>
          <w:divsChild>
            <w:div w:id="637220960">
              <w:marLeft w:val="0"/>
              <w:marRight w:val="0"/>
              <w:marTop w:val="0"/>
              <w:marBottom w:val="0"/>
              <w:divBdr>
                <w:top w:val="none" w:sz="0" w:space="0" w:color="auto"/>
                <w:left w:val="none" w:sz="0" w:space="0" w:color="auto"/>
                <w:bottom w:val="none" w:sz="0" w:space="0" w:color="auto"/>
                <w:right w:val="none" w:sz="0" w:space="0" w:color="auto"/>
              </w:divBdr>
              <w:divsChild>
                <w:div w:id="316500920">
                  <w:marLeft w:val="0"/>
                  <w:marRight w:val="0"/>
                  <w:marTop w:val="0"/>
                  <w:marBottom w:val="0"/>
                  <w:divBdr>
                    <w:top w:val="none" w:sz="0" w:space="0" w:color="auto"/>
                    <w:left w:val="none" w:sz="0" w:space="0" w:color="auto"/>
                    <w:bottom w:val="none" w:sz="0" w:space="0" w:color="auto"/>
                    <w:right w:val="none" w:sz="0" w:space="0" w:color="auto"/>
                  </w:divBdr>
                  <w:divsChild>
                    <w:div w:id="1510631812">
                      <w:marLeft w:val="0"/>
                      <w:marRight w:val="0"/>
                      <w:marTop w:val="120"/>
                      <w:marBottom w:val="120"/>
                      <w:divBdr>
                        <w:top w:val="none" w:sz="0" w:space="0" w:color="auto"/>
                        <w:left w:val="none" w:sz="0" w:space="0" w:color="auto"/>
                        <w:bottom w:val="none" w:sz="0" w:space="0" w:color="auto"/>
                        <w:right w:val="none" w:sz="0" w:space="0" w:color="auto"/>
                      </w:divBdr>
                      <w:divsChild>
                        <w:div w:id="495611494">
                          <w:marLeft w:val="0"/>
                          <w:marRight w:val="0"/>
                          <w:marTop w:val="0"/>
                          <w:marBottom w:val="0"/>
                          <w:divBdr>
                            <w:top w:val="none" w:sz="0" w:space="0" w:color="auto"/>
                            <w:left w:val="none" w:sz="0" w:space="0" w:color="auto"/>
                            <w:bottom w:val="none" w:sz="0" w:space="0" w:color="auto"/>
                            <w:right w:val="none" w:sz="0" w:space="0" w:color="auto"/>
                          </w:divBdr>
                          <w:divsChild>
                            <w:div w:id="378094134">
                              <w:marLeft w:val="0"/>
                              <w:marRight w:val="0"/>
                              <w:marTop w:val="0"/>
                              <w:marBottom w:val="0"/>
                              <w:divBdr>
                                <w:top w:val="none" w:sz="0" w:space="0" w:color="auto"/>
                                <w:left w:val="none" w:sz="0" w:space="0" w:color="auto"/>
                                <w:bottom w:val="none" w:sz="0" w:space="0" w:color="auto"/>
                                <w:right w:val="none" w:sz="0" w:space="0" w:color="auto"/>
                              </w:divBdr>
                              <w:divsChild>
                                <w:div w:id="521944302">
                                  <w:marLeft w:val="0"/>
                                  <w:marRight w:val="0"/>
                                  <w:marTop w:val="0"/>
                                  <w:marBottom w:val="0"/>
                                  <w:divBdr>
                                    <w:top w:val="none" w:sz="0" w:space="0" w:color="auto"/>
                                    <w:left w:val="none" w:sz="0" w:space="0" w:color="auto"/>
                                    <w:bottom w:val="none" w:sz="0" w:space="0" w:color="auto"/>
                                    <w:right w:val="none" w:sz="0" w:space="0" w:color="auto"/>
                                  </w:divBdr>
                                  <w:divsChild>
                                    <w:div w:id="167136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1920274">
      <w:bodyDiv w:val="1"/>
      <w:marLeft w:val="0"/>
      <w:marRight w:val="0"/>
      <w:marTop w:val="0"/>
      <w:marBottom w:val="0"/>
      <w:divBdr>
        <w:top w:val="none" w:sz="0" w:space="0" w:color="auto"/>
        <w:left w:val="none" w:sz="0" w:space="0" w:color="auto"/>
        <w:bottom w:val="none" w:sz="0" w:space="0" w:color="auto"/>
        <w:right w:val="none" w:sz="0" w:space="0" w:color="auto"/>
      </w:divBdr>
      <w:divsChild>
        <w:div w:id="1043939422">
          <w:marLeft w:val="0"/>
          <w:marRight w:val="0"/>
          <w:marTop w:val="0"/>
          <w:marBottom w:val="0"/>
          <w:divBdr>
            <w:top w:val="none" w:sz="0" w:space="0" w:color="auto"/>
            <w:left w:val="none" w:sz="0" w:space="0" w:color="auto"/>
            <w:bottom w:val="none" w:sz="0" w:space="0" w:color="auto"/>
            <w:right w:val="none" w:sz="0" w:space="0" w:color="auto"/>
          </w:divBdr>
          <w:divsChild>
            <w:div w:id="69810645">
              <w:marLeft w:val="0"/>
              <w:marRight w:val="0"/>
              <w:marTop w:val="0"/>
              <w:marBottom w:val="0"/>
              <w:divBdr>
                <w:top w:val="none" w:sz="0" w:space="0" w:color="auto"/>
                <w:left w:val="none" w:sz="0" w:space="0" w:color="auto"/>
                <w:bottom w:val="none" w:sz="0" w:space="0" w:color="auto"/>
                <w:right w:val="none" w:sz="0" w:space="0" w:color="auto"/>
              </w:divBdr>
              <w:divsChild>
                <w:div w:id="1878932494">
                  <w:marLeft w:val="0"/>
                  <w:marRight w:val="0"/>
                  <w:marTop w:val="0"/>
                  <w:marBottom w:val="0"/>
                  <w:divBdr>
                    <w:top w:val="none" w:sz="0" w:space="0" w:color="auto"/>
                    <w:left w:val="none" w:sz="0" w:space="0" w:color="auto"/>
                    <w:bottom w:val="none" w:sz="0" w:space="0" w:color="auto"/>
                    <w:right w:val="none" w:sz="0" w:space="0" w:color="auto"/>
                  </w:divBdr>
                  <w:divsChild>
                    <w:div w:id="961351530">
                      <w:marLeft w:val="0"/>
                      <w:marRight w:val="0"/>
                      <w:marTop w:val="107"/>
                      <w:marBottom w:val="107"/>
                      <w:divBdr>
                        <w:top w:val="none" w:sz="0" w:space="0" w:color="auto"/>
                        <w:left w:val="none" w:sz="0" w:space="0" w:color="auto"/>
                        <w:bottom w:val="none" w:sz="0" w:space="0" w:color="auto"/>
                        <w:right w:val="none" w:sz="0" w:space="0" w:color="auto"/>
                      </w:divBdr>
                      <w:divsChild>
                        <w:div w:id="1110124224">
                          <w:marLeft w:val="0"/>
                          <w:marRight w:val="0"/>
                          <w:marTop w:val="0"/>
                          <w:marBottom w:val="0"/>
                          <w:divBdr>
                            <w:top w:val="none" w:sz="0" w:space="0" w:color="auto"/>
                            <w:left w:val="none" w:sz="0" w:space="0" w:color="auto"/>
                            <w:bottom w:val="none" w:sz="0" w:space="0" w:color="auto"/>
                            <w:right w:val="none" w:sz="0" w:space="0" w:color="auto"/>
                          </w:divBdr>
                          <w:divsChild>
                            <w:div w:id="1340810694">
                              <w:marLeft w:val="0"/>
                              <w:marRight w:val="0"/>
                              <w:marTop w:val="0"/>
                              <w:marBottom w:val="0"/>
                              <w:divBdr>
                                <w:top w:val="none" w:sz="0" w:space="0" w:color="auto"/>
                                <w:left w:val="none" w:sz="0" w:space="0" w:color="auto"/>
                                <w:bottom w:val="none" w:sz="0" w:space="0" w:color="auto"/>
                                <w:right w:val="none" w:sz="0" w:space="0" w:color="auto"/>
                              </w:divBdr>
                              <w:divsChild>
                                <w:div w:id="1634939513">
                                  <w:marLeft w:val="0"/>
                                  <w:marRight w:val="0"/>
                                  <w:marTop w:val="0"/>
                                  <w:marBottom w:val="0"/>
                                  <w:divBdr>
                                    <w:top w:val="none" w:sz="0" w:space="0" w:color="auto"/>
                                    <w:left w:val="none" w:sz="0" w:space="0" w:color="auto"/>
                                    <w:bottom w:val="none" w:sz="0" w:space="0" w:color="auto"/>
                                    <w:right w:val="none" w:sz="0" w:space="0" w:color="auto"/>
                                  </w:divBdr>
                                  <w:divsChild>
                                    <w:div w:id="13977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5826238">
      <w:bodyDiv w:val="1"/>
      <w:marLeft w:val="0"/>
      <w:marRight w:val="0"/>
      <w:marTop w:val="0"/>
      <w:marBottom w:val="0"/>
      <w:divBdr>
        <w:top w:val="none" w:sz="0" w:space="0" w:color="auto"/>
        <w:left w:val="none" w:sz="0" w:space="0" w:color="auto"/>
        <w:bottom w:val="none" w:sz="0" w:space="0" w:color="auto"/>
        <w:right w:val="none" w:sz="0" w:space="0" w:color="auto"/>
      </w:divBdr>
      <w:divsChild>
        <w:div w:id="1419205057">
          <w:marLeft w:val="0"/>
          <w:marRight w:val="0"/>
          <w:marTop w:val="0"/>
          <w:marBottom w:val="0"/>
          <w:divBdr>
            <w:top w:val="none" w:sz="0" w:space="0" w:color="auto"/>
            <w:left w:val="none" w:sz="0" w:space="0" w:color="auto"/>
            <w:bottom w:val="none" w:sz="0" w:space="0" w:color="auto"/>
            <w:right w:val="none" w:sz="0" w:space="0" w:color="auto"/>
          </w:divBdr>
          <w:divsChild>
            <w:div w:id="1000427578">
              <w:marLeft w:val="0"/>
              <w:marRight w:val="0"/>
              <w:marTop w:val="0"/>
              <w:marBottom w:val="0"/>
              <w:divBdr>
                <w:top w:val="none" w:sz="0" w:space="0" w:color="auto"/>
                <w:left w:val="none" w:sz="0" w:space="0" w:color="auto"/>
                <w:bottom w:val="none" w:sz="0" w:space="0" w:color="auto"/>
                <w:right w:val="none" w:sz="0" w:space="0" w:color="auto"/>
              </w:divBdr>
              <w:divsChild>
                <w:div w:id="615332950">
                  <w:marLeft w:val="0"/>
                  <w:marRight w:val="0"/>
                  <w:marTop w:val="0"/>
                  <w:marBottom w:val="0"/>
                  <w:divBdr>
                    <w:top w:val="none" w:sz="0" w:space="0" w:color="auto"/>
                    <w:left w:val="none" w:sz="0" w:space="0" w:color="auto"/>
                    <w:bottom w:val="none" w:sz="0" w:space="0" w:color="auto"/>
                    <w:right w:val="none" w:sz="0" w:space="0" w:color="auto"/>
                  </w:divBdr>
                  <w:divsChild>
                    <w:div w:id="1518690829">
                      <w:marLeft w:val="0"/>
                      <w:marRight w:val="0"/>
                      <w:marTop w:val="107"/>
                      <w:marBottom w:val="107"/>
                      <w:divBdr>
                        <w:top w:val="none" w:sz="0" w:space="0" w:color="auto"/>
                        <w:left w:val="none" w:sz="0" w:space="0" w:color="auto"/>
                        <w:bottom w:val="none" w:sz="0" w:space="0" w:color="auto"/>
                        <w:right w:val="none" w:sz="0" w:space="0" w:color="auto"/>
                      </w:divBdr>
                      <w:divsChild>
                        <w:div w:id="449205663">
                          <w:marLeft w:val="0"/>
                          <w:marRight w:val="0"/>
                          <w:marTop w:val="0"/>
                          <w:marBottom w:val="0"/>
                          <w:divBdr>
                            <w:top w:val="none" w:sz="0" w:space="0" w:color="auto"/>
                            <w:left w:val="none" w:sz="0" w:space="0" w:color="auto"/>
                            <w:bottom w:val="none" w:sz="0" w:space="0" w:color="auto"/>
                            <w:right w:val="none" w:sz="0" w:space="0" w:color="auto"/>
                          </w:divBdr>
                          <w:divsChild>
                            <w:div w:id="446588325">
                              <w:marLeft w:val="0"/>
                              <w:marRight w:val="0"/>
                              <w:marTop w:val="0"/>
                              <w:marBottom w:val="0"/>
                              <w:divBdr>
                                <w:top w:val="none" w:sz="0" w:space="0" w:color="auto"/>
                                <w:left w:val="none" w:sz="0" w:space="0" w:color="auto"/>
                                <w:bottom w:val="none" w:sz="0" w:space="0" w:color="auto"/>
                                <w:right w:val="none" w:sz="0" w:space="0" w:color="auto"/>
                              </w:divBdr>
                              <w:divsChild>
                                <w:div w:id="2020815569">
                                  <w:marLeft w:val="0"/>
                                  <w:marRight w:val="0"/>
                                  <w:marTop w:val="0"/>
                                  <w:marBottom w:val="0"/>
                                  <w:divBdr>
                                    <w:top w:val="none" w:sz="0" w:space="0" w:color="auto"/>
                                    <w:left w:val="none" w:sz="0" w:space="0" w:color="auto"/>
                                    <w:bottom w:val="none" w:sz="0" w:space="0" w:color="auto"/>
                                    <w:right w:val="none" w:sz="0" w:space="0" w:color="auto"/>
                                  </w:divBdr>
                                  <w:divsChild>
                                    <w:div w:id="171110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5170742">
      <w:bodyDiv w:val="1"/>
      <w:marLeft w:val="0"/>
      <w:marRight w:val="0"/>
      <w:marTop w:val="0"/>
      <w:marBottom w:val="0"/>
      <w:divBdr>
        <w:top w:val="none" w:sz="0" w:space="0" w:color="auto"/>
        <w:left w:val="none" w:sz="0" w:space="0" w:color="auto"/>
        <w:bottom w:val="none" w:sz="0" w:space="0" w:color="auto"/>
        <w:right w:val="none" w:sz="0" w:space="0" w:color="auto"/>
      </w:divBdr>
      <w:divsChild>
        <w:div w:id="1685665985">
          <w:marLeft w:val="0"/>
          <w:marRight w:val="0"/>
          <w:marTop w:val="0"/>
          <w:marBottom w:val="0"/>
          <w:divBdr>
            <w:top w:val="none" w:sz="0" w:space="0" w:color="auto"/>
            <w:left w:val="none" w:sz="0" w:space="0" w:color="auto"/>
            <w:bottom w:val="none" w:sz="0" w:space="0" w:color="auto"/>
            <w:right w:val="none" w:sz="0" w:space="0" w:color="auto"/>
          </w:divBdr>
          <w:divsChild>
            <w:div w:id="109466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03073">
      <w:bodyDiv w:val="1"/>
      <w:marLeft w:val="0"/>
      <w:marRight w:val="0"/>
      <w:marTop w:val="0"/>
      <w:marBottom w:val="0"/>
      <w:divBdr>
        <w:top w:val="none" w:sz="0" w:space="0" w:color="auto"/>
        <w:left w:val="none" w:sz="0" w:space="0" w:color="auto"/>
        <w:bottom w:val="none" w:sz="0" w:space="0" w:color="auto"/>
        <w:right w:val="none" w:sz="0" w:space="0" w:color="auto"/>
      </w:divBdr>
    </w:div>
    <w:div w:id="1880319095">
      <w:bodyDiv w:val="1"/>
      <w:marLeft w:val="0"/>
      <w:marRight w:val="0"/>
      <w:marTop w:val="0"/>
      <w:marBottom w:val="0"/>
      <w:divBdr>
        <w:top w:val="none" w:sz="0" w:space="0" w:color="auto"/>
        <w:left w:val="none" w:sz="0" w:space="0" w:color="auto"/>
        <w:bottom w:val="none" w:sz="0" w:space="0" w:color="auto"/>
        <w:right w:val="none" w:sz="0" w:space="0" w:color="auto"/>
      </w:divBdr>
      <w:divsChild>
        <w:div w:id="252476724">
          <w:marLeft w:val="0"/>
          <w:marRight w:val="0"/>
          <w:marTop w:val="0"/>
          <w:marBottom w:val="0"/>
          <w:divBdr>
            <w:top w:val="none" w:sz="0" w:space="0" w:color="auto"/>
            <w:left w:val="none" w:sz="0" w:space="0" w:color="auto"/>
            <w:bottom w:val="none" w:sz="0" w:space="0" w:color="auto"/>
            <w:right w:val="none" w:sz="0" w:space="0" w:color="auto"/>
          </w:divBdr>
          <w:divsChild>
            <w:div w:id="96484857">
              <w:marLeft w:val="0"/>
              <w:marRight w:val="0"/>
              <w:marTop w:val="0"/>
              <w:marBottom w:val="0"/>
              <w:divBdr>
                <w:top w:val="none" w:sz="0" w:space="0" w:color="auto"/>
                <w:left w:val="none" w:sz="0" w:space="0" w:color="auto"/>
                <w:bottom w:val="none" w:sz="0" w:space="0" w:color="auto"/>
                <w:right w:val="none" w:sz="0" w:space="0" w:color="auto"/>
              </w:divBdr>
              <w:divsChild>
                <w:div w:id="259685528">
                  <w:marLeft w:val="0"/>
                  <w:marRight w:val="0"/>
                  <w:marTop w:val="0"/>
                  <w:marBottom w:val="0"/>
                  <w:divBdr>
                    <w:top w:val="none" w:sz="0" w:space="0" w:color="auto"/>
                    <w:left w:val="none" w:sz="0" w:space="0" w:color="auto"/>
                    <w:bottom w:val="none" w:sz="0" w:space="0" w:color="auto"/>
                    <w:right w:val="none" w:sz="0" w:space="0" w:color="auto"/>
                  </w:divBdr>
                  <w:divsChild>
                    <w:div w:id="1806384716">
                      <w:marLeft w:val="0"/>
                      <w:marRight w:val="0"/>
                      <w:marTop w:val="120"/>
                      <w:marBottom w:val="120"/>
                      <w:divBdr>
                        <w:top w:val="none" w:sz="0" w:space="0" w:color="auto"/>
                        <w:left w:val="none" w:sz="0" w:space="0" w:color="auto"/>
                        <w:bottom w:val="none" w:sz="0" w:space="0" w:color="auto"/>
                        <w:right w:val="none" w:sz="0" w:space="0" w:color="auto"/>
                      </w:divBdr>
                      <w:divsChild>
                        <w:div w:id="1033002347">
                          <w:marLeft w:val="0"/>
                          <w:marRight w:val="0"/>
                          <w:marTop w:val="0"/>
                          <w:marBottom w:val="0"/>
                          <w:divBdr>
                            <w:top w:val="none" w:sz="0" w:space="0" w:color="auto"/>
                            <w:left w:val="none" w:sz="0" w:space="0" w:color="auto"/>
                            <w:bottom w:val="none" w:sz="0" w:space="0" w:color="auto"/>
                            <w:right w:val="none" w:sz="0" w:space="0" w:color="auto"/>
                          </w:divBdr>
                          <w:divsChild>
                            <w:div w:id="987519517">
                              <w:marLeft w:val="0"/>
                              <w:marRight w:val="0"/>
                              <w:marTop w:val="0"/>
                              <w:marBottom w:val="0"/>
                              <w:divBdr>
                                <w:top w:val="none" w:sz="0" w:space="0" w:color="auto"/>
                                <w:left w:val="none" w:sz="0" w:space="0" w:color="auto"/>
                                <w:bottom w:val="none" w:sz="0" w:space="0" w:color="auto"/>
                                <w:right w:val="none" w:sz="0" w:space="0" w:color="auto"/>
                              </w:divBdr>
                              <w:divsChild>
                                <w:div w:id="1546140104">
                                  <w:marLeft w:val="0"/>
                                  <w:marRight w:val="0"/>
                                  <w:marTop w:val="0"/>
                                  <w:marBottom w:val="0"/>
                                  <w:divBdr>
                                    <w:top w:val="none" w:sz="0" w:space="0" w:color="auto"/>
                                    <w:left w:val="none" w:sz="0" w:space="0" w:color="auto"/>
                                    <w:bottom w:val="none" w:sz="0" w:space="0" w:color="auto"/>
                                    <w:right w:val="none" w:sz="0" w:space="0" w:color="auto"/>
                                  </w:divBdr>
                                  <w:divsChild>
                                    <w:div w:id="28535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0071919">
      <w:bodyDiv w:val="1"/>
      <w:marLeft w:val="0"/>
      <w:marRight w:val="0"/>
      <w:marTop w:val="0"/>
      <w:marBottom w:val="0"/>
      <w:divBdr>
        <w:top w:val="none" w:sz="0" w:space="0" w:color="auto"/>
        <w:left w:val="none" w:sz="0" w:space="0" w:color="auto"/>
        <w:bottom w:val="none" w:sz="0" w:space="0" w:color="auto"/>
        <w:right w:val="none" w:sz="0" w:space="0" w:color="auto"/>
      </w:divBdr>
      <w:divsChild>
        <w:div w:id="1058024">
          <w:marLeft w:val="0"/>
          <w:marRight w:val="0"/>
          <w:marTop w:val="0"/>
          <w:marBottom w:val="0"/>
          <w:divBdr>
            <w:top w:val="none" w:sz="0" w:space="0" w:color="auto"/>
            <w:left w:val="none" w:sz="0" w:space="0" w:color="auto"/>
            <w:bottom w:val="none" w:sz="0" w:space="0" w:color="auto"/>
            <w:right w:val="none" w:sz="0" w:space="0" w:color="auto"/>
          </w:divBdr>
          <w:divsChild>
            <w:div w:id="2039234941">
              <w:marLeft w:val="0"/>
              <w:marRight w:val="0"/>
              <w:marTop w:val="0"/>
              <w:marBottom w:val="0"/>
              <w:divBdr>
                <w:top w:val="none" w:sz="0" w:space="0" w:color="auto"/>
                <w:left w:val="none" w:sz="0" w:space="0" w:color="auto"/>
                <w:bottom w:val="none" w:sz="0" w:space="0" w:color="auto"/>
                <w:right w:val="none" w:sz="0" w:space="0" w:color="auto"/>
              </w:divBdr>
              <w:divsChild>
                <w:div w:id="1173371724">
                  <w:marLeft w:val="0"/>
                  <w:marRight w:val="0"/>
                  <w:marTop w:val="0"/>
                  <w:marBottom w:val="0"/>
                  <w:divBdr>
                    <w:top w:val="none" w:sz="0" w:space="0" w:color="auto"/>
                    <w:left w:val="none" w:sz="0" w:space="0" w:color="auto"/>
                    <w:bottom w:val="none" w:sz="0" w:space="0" w:color="auto"/>
                    <w:right w:val="none" w:sz="0" w:space="0" w:color="auto"/>
                  </w:divBdr>
                  <w:divsChild>
                    <w:div w:id="498085813">
                      <w:marLeft w:val="0"/>
                      <w:marRight w:val="0"/>
                      <w:marTop w:val="120"/>
                      <w:marBottom w:val="120"/>
                      <w:divBdr>
                        <w:top w:val="none" w:sz="0" w:space="0" w:color="auto"/>
                        <w:left w:val="none" w:sz="0" w:space="0" w:color="auto"/>
                        <w:bottom w:val="none" w:sz="0" w:space="0" w:color="auto"/>
                        <w:right w:val="none" w:sz="0" w:space="0" w:color="auto"/>
                      </w:divBdr>
                      <w:divsChild>
                        <w:div w:id="933127322">
                          <w:marLeft w:val="0"/>
                          <w:marRight w:val="0"/>
                          <w:marTop w:val="0"/>
                          <w:marBottom w:val="0"/>
                          <w:divBdr>
                            <w:top w:val="none" w:sz="0" w:space="0" w:color="auto"/>
                            <w:left w:val="none" w:sz="0" w:space="0" w:color="auto"/>
                            <w:bottom w:val="none" w:sz="0" w:space="0" w:color="auto"/>
                            <w:right w:val="none" w:sz="0" w:space="0" w:color="auto"/>
                          </w:divBdr>
                          <w:divsChild>
                            <w:div w:id="797333622">
                              <w:marLeft w:val="0"/>
                              <w:marRight w:val="0"/>
                              <w:marTop w:val="0"/>
                              <w:marBottom w:val="0"/>
                              <w:divBdr>
                                <w:top w:val="none" w:sz="0" w:space="0" w:color="auto"/>
                                <w:left w:val="none" w:sz="0" w:space="0" w:color="auto"/>
                                <w:bottom w:val="none" w:sz="0" w:space="0" w:color="auto"/>
                                <w:right w:val="none" w:sz="0" w:space="0" w:color="auto"/>
                              </w:divBdr>
                              <w:divsChild>
                                <w:div w:id="676032004">
                                  <w:marLeft w:val="0"/>
                                  <w:marRight w:val="0"/>
                                  <w:marTop w:val="0"/>
                                  <w:marBottom w:val="0"/>
                                  <w:divBdr>
                                    <w:top w:val="none" w:sz="0" w:space="0" w:color="auto"/>
                                    <w:left w:val="none" w:sz="0" w:space="0" w:color="auto"/>
                                    <w:bottom w:val="none" w:sz="0" w:space="0" w:color="auto"/>
                                    <w:right w:val="none" w:sz="0" w:space="0" w:color="auto"/>
                                  </w:divBdr>
                                  <w:divsChild>
                                    <w:div w:id="764574401">
                                      <w:marLeft w:val="0"/>
                                      <w:marRight w:val="0"/>
                                      <w:marTop w:val="0"/>
                                      <w:marBottom w:val="0"/>
                                      <w:divBdr>
                                        <w:top w:val="none" w:sz="0" w:space="0" w:color="auto"/>
                                        <w:left w:val="none" w:sz="0" w:space="0" w:color="auto"/>
                                        <w:bottom w:val="none" w:sz="0" w:space="0" w:color="auto"/>
                                        <w:right w:val="none" w:sz="0" w:space="0" w:color="auto"/>
                                      </w:divBdr>
                                    </w:div>
                                    <w:div w:id="18132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2325858">
      <w:bodyDiv w:val="1"/>
      <w:marLeft w:val="0"/>
      <w:marRight w:val="0"/>
      <w:marTop w:val="0"/>
      <w:marBottom w:val="0"/>
      <w:divBdr>
        <w:top w:val="none" w:sz="0" w:space="0" w:color="auto"/>
        <w:left w:val="none" w:sz="0" w:space="0" w:color="auto"/>
        <w:bottom w:val="none" w:sz="0" w:space="0" w:color="auto"/>
        <w:right w:val="none" w:sz="0" w:space="0" w:color="auto"/>
      </w:divBdr>
      <w:divsChild>
        <w:div w:id="1446927509">
          <w:marLeft w:val="0"/>
          <w:marRight w:val="0"/>
          <w:marTop w:val="0"/>
          <w:marBottom w:val="0"/>
          <w:divBdr>
            <w:top w:val="none" w:sz="0" w:space="0" w:color="auto"/>
            <w:left w:val="none" w:sz="0" w:space="0" w:color="auto"/>
            <w:bottom w:val="none" w:sz="0" w:space="0" w:color="auto"/>
            <w:right w:val="none" w:sz="0" w:space="0" w:color="auto"/>
          </w:divBdr>
          <w:divsChild>
            <w:div w:id="643774457">
              <w:marLeft w:val="0"/>
              <w:marRight w:val="0"/>
              <w:marTop w:val="0"/>
              <w:marBottom w:val="0"/>
              <w:divBdr>
                <w:top w:val="none" w:sz="0" w:space="0" w:color="auto"/>
                <w:left w:val="none" w:sz="0" w:space="0" w:color="auto"/>
                <w:bottom w:val="none" w:sz="0" w:space="0" w:color="auto"/>
                <w:right w:val="none" w:sz="0" w:space="0" w:color="auto"/>
              </w:divBdr>
            </w:div>
            <w:div w:id="160708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65174">
      <w:bodyDiv w:val="1"/>
      <w:marLeft w:val="0"/>
      <w:marRight w:val="0"/>
      <w:marTop w:val="0"/>
      <w:marBottom w:val="0"/>
      <w:divBdr>
        <w:top w:val="none" w:sz="0" w:space="0" w:color="auto"/>
        <w:left w:val="none" w:sz="0" w:space="0" w:color="auto"/>
        <w:bottom w:val="none" w:sz="0" w:space="0" w:color="auto"/>
        <w:right w:val="none" w:sz="0" w:space="0" w:color="auto"/>
      </w:divBdr>
      <w:divsChild>
        <w:div w:id="1953242647">
          <w:marLeft w:val="0"/>
          <w:marRight w:val="0"/>
          <w:marTop w:val="0"/>
          <w:marBottom w:val="0"/>
          <w:divBdr>
            <w:top w:val="none" w:sz="0" w:space="0" w:color="auto"/>
            <w:left w:val="none" w:sz="0" w:space="0" w:color="auto"/>
            <w:bottom w:val="none" w:sz="0" w:space="0" w:color="auto"/>
            <w:right w:val="none" w:sz="0" w:space="0" w:color="auto"/>
          </w:divBdr>
          <w:divsChild>
            <w:div w:id="134374834">
              <w:marLeft w:val="0"/>
              <w:marRight w:val="0"/>
              <w:marTop w:val="0"/>
              <w:marBottom w:val="0"/>
              <w:divBdr>
                <w:top w:val="none" w:sz="0" w:space="0" w:color="auto"/>
                <w:left w:val="none" w:sz="0" w:space="0" w:color="auto"/>
                <w:bottom w:val="none" w:sz="0" w:space="0" w:color="auto"/>
                <w:right w:val="none" w:sz="0" w:space="0" w:color="auto"/>
              </w:divBdr>
              <w:divsChild>
                <w:div w:id="839660431">
                  <w:marLeft w:val="0"/>
                  <w:marRight w:val="0"/>
                  <w:marTop w:val="0"/>
                  <w:marBottom w:val="0"/>
                  <w:divBdr>
                    <w:top w:val="none" w:sz="0" w:space="0" w:color="auto"/>
                    <w:left w:val="none" w:sz="0" w:space="0" w:color="auto"/>
                    <w:bottom w:val="none" w:sz="0" w:space="0" w:color="auto"/>
                    <w:right w:val="none" w:sz="0" w:space="0" w:color="auto"/>
                  </w:divBdr>
                  <w:divsChild>
                    <w:div w:id="513572060">
                      <w:marLeft w:val="0"/>
                      <w:marRight w:val="0"/>
                      <w:marTop w:val="125"/>
                      <w:marBottom w:val="125"/>
                      <w:divBdr>
                        <w:top w:val="none" w:sz="0" w:space="0" w:color="auto"/>
                        <w:left w:val="none" w:sz="0" w:space="0" w:color="auto"/>
                        <w:bottom w:val="none" w:sz="0" w:space="0" w:color="auto"/>
                        <w:right w:val="none" w:sz="0" w:space="0" w:color="auto"/>
                      </w:divBdr>
                      <w:divsChild>
                        <w:div w:id="516700051">
                          <w:marLeft w:val="0"/>
                          <w:marRight w:val="0"/>
                          <w:marTop w:val="0"/>
                          <w:marBottom w:val="0"/>
                          <w:divBdr>
                            <w:top w:val="none" w:sz="0" w:space="0" w:color="auto"/>
                            <w:left w:val="none" w:sz="0" w:space="0" w:color="auto"/>
                            <w:bottom w:val="none" w:sz="0" w:space="0" w:color="auto"/>
                            <w:right w:val="none" w:sz="0" w:space="0" w:color="auto"/>
                          </w:divBdr>
                          <w:divsChild>
                            <w:div w:id="21906818">
                              <w:marLeft w:val="0"/>
                              <w:marRight w:val="0"/>
                              <w:marTop w:val="0"/>
                              <w:marBottom w:val="0"/>
                              <w:divBdr>
                                <w:top w:val="none" w:sz="0" w:space="0" w:color="auto"/>
                                <w:left w:val="none" w:sz="0" w:space="0" w:color="auto"/>
                                <w:bottom w:val="none" w:sz="0" w:space="0" w:color="auto"/>
                                <w:right w:val="none" w:sz="0" w:space="0" w:color="auto"/>
                              </w:divBdr>
                              <w:divsChild>
                                <w:div w:id="377320189">
                                  <w:marLeft w:val="0"/>
                                  <w:marRight w:val="0"/>
                                  <w:marTop w:val="0"/>
                                  <w:marBottom w:val="0"/>
                                  <w:divBdr>
                                    <w:top w:val="none" w:sz="0" w:space="0" w:color="auto"/>
                                    <w:left w:val="none" w:sz="0" w:space="0" w:color="auto"/>
                                    <w:bottom w:val="none" w:sz="0" w:space="0" w:color="auto"/>
                                    <w:right w:val="none" w:sz="0" w:space="0" w:color="auto"/>
                                  </w:divBdr>
                                  <w:divsChild>
                                    <w:div w:id="1074165961">
                                      <w:marLeft w:val="0"/>
                                      <w:marRight w:val="0"/>
                                      <w:marTop w:val="0"/>
                                      <w:marBottom w:val="0"/>
                                      <w:divBdr>
                                        <w:top w:val="none" w:sz="0" w:space="0" w:color="auto"/>
                                        <w:left w:val="none" w:sz="0" w:space="0" w:color="auto"/>
                                        <w:bottom w:val="none" w:sz="0" w:space="0" w:color="auto"/>
                                        <w:right w:val="none" w:sz="0" w:space="0" w:color="auto"/>
                                      </w:divBdr>
                                    </w:div>
                                    <w:div w:id="1155072948">
                                      <w:marLeft w:val="0"/>
                                      <w:marRight w:val="0"/>
                                      <w:marTop w:val="0"/>
                                      <w:marBottom w:val="0"/>
                                      <w:divBdr>
                                        <w:top w:val="none" w:sz="0" w:space="0" w:color="auto"/>
                                        <w:left w:val="none" w:sz="0" w:space="0" w:color="auto"/>
                                        <w:bottom w:val="none" w:sz="0" w:space="0" w:color="auto"/>
                                        <w:right w:val="none" w:sz="0" w:space="0" w:color="auto"/>
                                      </w:divBdr>
                                    </w:div>
                                    <w:div w:id="1495225893">
                                      <w:marLeft w:val="0"/>
                                      <w:marRight w:val="0"/>
                                      <w:marTop w:val="0"/>
                                      <w:marBottom w:val="0"/>
                                      <w:divBdr>
                                        <w:top w:val="none" w:sz="0" w:space="0" w:color="auto"/>
                                        <w:left w:val="none" w:sz="0" w:space="0" w:color="auto"/>
                                        <w:bottom w:val="none" w:sz="0" w:space="0" w:color="auto"/>
                                        <w:right w:val="none" w:sz="0" w:space="0" w:color="auto"/>
                                      </w:divBdr>
                                    </w:div>
                                    <w:div w:id="194334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9882702">
      <w:bodyDiv w:val="1"/>
      <w:marLeft w:val="0"/>
      <w:marRight w:val="0"/>
      <w:marTop w:val="0"/>
      <w:marBottom w:val="0"/>
      <w:divBdr>
        <w:top w:val="none" w:sz="0" w:space="0" w:color="auto"/>
        <w:left w:val="none" w:sz="0" w:space="0" w:color="auto"/>
        <w:bottom w:val="none" w:sz="0" w:space="0" w:color="auto"/>
        <w:right w:val="none" w:sz="0" w:space="0" w:color="auto"/>
      </w:divBdr>
    </w:div>
    <w:div w:id="1911424376">
      <w:bodyDiv w:val="1"/>
      <w:marLeft w:val="0"/>
      <w:marRight w:val="0"/>
      <w:marTop w:val="0"/>
      <w:marBottom w:val="0"/>
      <w:divBdr>
        <w:top w:val="none" w:sz="0" w:space="0" w:color="auto"/>
        <w:left w:val="none" w:sz="0" w:space="0" w:color="auto"/>
        <w:bottom w:val="none" w:sz="0" w:space="0" w:color="auto"/>
        <w:right w:val="none" w:sz="0" w:space="0" w:color="auto"/>
      </w:divBdr>
      <w:divsChild>
        <w:div w:id="321275231">
          <w:marLeft w:val="0"/>
          <w:marRight w:val="0"/>
          <w:marTop w:val="0"/>
          <w:marBottom w:val="0"/>
          <w:divBdr>
            <w:top w:val="none" w:sz="0" w:space="0" w:color="auto"/>
            <w:left w:val="none" w:sz="0" w:space="0" w:color="auto"/>
            <w:bottom w:val="none" w:sz="0" w:space="0" w:color="auto"/>
            <w:right w:val="none" w:sz="0" w:space="0" w:color="auto"/>
          </w:divBdr>
          <w:divsChild>
            <w:div w:id="107093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81967">
      <w:bodyDiv w:val="1"/>
      <w:marLeft w:val="0"/>
      <w:marRight w:val="0"/>
      <w:marTop w:val="0"/>
      <w:marBottom w:val="0"/>
      <w:divBdr>
        <w:top w:val="none" w:sz="0" w:space="0" w:color="auto"/>
        <w:left w:val="none" w:sz="0" w:space="0" w:color="auto"/>
        <w:bottom w:val="none" w:sz="0" w:space="0" w:color="auto"/>
        <w:right w:val="none" w:sz="0" w:space="0" w:color="auto"/>
      </w:divBdr>
    </w:div>
    <w:div w:id="1936355421">
      <w:bodyDiv w:val="1"/>
      <w:marLeft w:val="0"/>
      <w:marRight w:val="0"/>
      <w:marTop w:val="0"/>
      <w:marBottom w:val="0"/>
      <w:divBdr>
        <w:top w:val="none" w:sz="0" w:space="0" w:color="auto"/>
        <w:left w:val="none" w:sz="0" w:space="0" w:color="auto"/>
        <w:bottom w:val="none" w:sz="0" w:space="0" w:color="auto"/>
        <w:right w:val="none" w:sz="0" w:space="0" w:color="auto"/>
      </w:divBdr>
    </w:div>
    <w:div w:id="1945112880">
      <w:bodyDiv w:val="1"/>
      <w:marLeft w:val="0"/>
      <w:marRight w:val="0"/>
      <w:marTop w:val="0"/>
      <w:marBottom w:val="0"/>
      <w:divBdr>
        <w:top w:val="none" w:sz="0" w:space="0" w:color="auto"/>
        <w:left w:val="none" w:sz="0" w:space="0" w:color="auto"/>
        <w:bottom w:val="none" w:sz="0" w:space="0" w:color="auto"/>
        <w:right w:val="none" w:sz="0" w:space="0" w:color="auto"/>
      </w:divBdr>
      <w:divsChild>
        <w:div w:id="205139537">
          <w:marLeft w:val="0"/>
          <w:marRight w:val="0"/>
          <w:marTop w:val="0"/>
          <w:marBottom w:val="0"/>
          <w:divBdr>
            <w:top w:val="none" w:sz="0" w:space="0" w:color="auto"/>
            <w:left w:val="none" w:sz="0" w:space="0" w:color="auto"/>
            <w:bottom w:val="none" w:sz="0" w:space="0" w:color="auto"/>
            <w:right w:val="none" w:sz="0" w:space="0" w:color="auto"/>
          </w:divBdr>
          <w:divsChild>
            <w:div w:id="287274723">
              <w:marLeft w:val="0"/>
              <w:marRight w:val="0"/>
              <w:marTop w:val="0"/>
              <w:marBottom w:val="0"/>
              <w:divBdr>
                <w:top w:val="none" w:sz="0" w:space="0" w:color="auto"/>
                <w:left w:val="none" w:sz="0" w:space="0" w:color="auto"/>
                <w:bottom w:val="none" w:sz="0" w:space="0" w:color="auto"/>
                <w:right w:val="none" w:sz="0" w:space="0" w:color="auto"/>
              </w:divBdr>
              <w:divsChild>
                <w:div w:id="1870682075">
                  <w:marLeft w:val="0"/>
                  <w:marRight w:val="0"/>
                  <w:marTop w:val="0"/>
                  <w:marBottom w:val="0"/>
                  <w:divBdr>
                    <w:top w:val="none" w:sz="0" w:space="0" w:color="auto"/>
                    <w:left w:val="none" w:sz="0" w:space="0" w:color="auto"/>
                    <w:bottom w:val="none" w:sz="0" w:space="0" w:color="auto"/>
                    <w:right w:val="none" w:sz="0" w:space="0" w:color="auto"/>
                  </w:divBdr>
                  <w:divsChild>
                    <w:div w:id="1898201045">
                      <w:marLeft w:val="0"/>
                      <w:marRight w:val="0"/>
                      <w:marTop w:val="89"/>
                      <w:marBottom w:val="89"/>
                      <w:divBdr>
                        <w:top w:val="none" w:sz="0" w:space="0" w:color="auto"/>
                        <w:left w:val="none" w:sz="0" w:space="0" w:color="auto"/>
                        <w:bottom w:val="none" w:sz="0" w:space="0" w:color="auto"/>
                        <w:right w:val="none" w:sz="0" w:space="0" w:color="auto"/>
                      </w:divBdr>
                      <w:divsChild>
                        <w:div w:id="1932203259">
                          <w:marLeft w:val="0"/>
                          <w:marRight w:val="0"/>
                          <w:marTop w:val="0"/>
                          <w:marBottom w:val="0"/>
                          <w:divBdr>
                            <w:top w:val="none" w:sz="0" w:space="0" w:color="auto"/>
                            <w:left w:val="none" w:sz="0" w:space="0" w:color="auto"/>
                            <w:bottom w:val="none" w:sz="0" w:space="0" w:color="auto"/>
                            <w:right w:val="none" w:sz="0" w:space="0" w:color="auto"/>
                          </w:divBdr>
                          <w:divsChild>
                            <w:div w:id="1873493366">
                              <w:marLeft w:val="0"/>
                              <w:marRight w:val="0"/>
                              <w:marTop w:val="0"/>
                              <w:marBottom w:val="0"/>
                              <w:divBdr>
                                <w:top w:val="none" w:sz="0" w:space="0" w:color="auto"/>
                                <w:left w:val="none" w:sz="0" w:space="0" w:color="auto"/>
                                <w:bottom w:val="none" w:sz="0" w:space="0" w:color="auto"/>
                                <w:right w:val="none" w:sz="0" w:space="0" w:color="auto"/>
                              </w:divBdr>
                              <w:divsChild>
                                <w:div w:id="1541894989">
                                  <w:marLeft w:val="0"/>
                                  <w:marRight w:val="0"/>
                                  <w:marTop w:val="0"/>
                                  <w:marBottom w:val="0"/>
                                  <w:divBdr>
                                    <w:top w:val="none" w:sz="0" w:space="0" w:color="auto"/>
                                    <w:left w:val="none" w:sz="0" w:space="0" w:color="auto"/>
                                    <w:bottom w:val="none" w:sz="0" w:space="0" w:color="auto"/>
                                    <w:right w:val="none" w:sz="0" w:space="0" w:color="auto"/>
                                  </w:divBdr>
                                  <w:divsChild>
                                    <w:div w:id="166416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7985882">
      <w:bodyDiv w:val="1"/>
      <w:marLeft w:val="0"/>
      <w:marRight w:val="0"/>
      <w:marTop w:val="0"/>
      <w:marBottom w:val="0"/>
      <w:divBdr>
        <w:top w:val="none" w:sz="0" w:space="0" w:color="auto"/>
        <w:left w:val="none" w:sz="0" w:space="0" w:color="auto"/>
        <w:bottom w:val="none" w:sz="0" w:space="0" w:color="auto"/>
        <w:right w:val="none" w:sz="0" w:space="0" w:color="auto"/>
      </w:divBdr>
    </w:div>
    <w:div w:id="1974748018">
      <w:bodyDiv w:val="1"/>
      <w:marLeft w:val="0"/>
      <w:marRight w:val="0"/>
      <w:marTop w:val="0"/>
      <w:marBottom w:val="0"/>
      <w:divBdr>
        <w:top w:val="none" w:sz="0" w:space="0" w:color="auto"/>
        <w:left w:val="none" w:sz="0" w:space="0" w:color="auto"/>
        <w:bottom w:val="none" w:sz="0" w:space="0" w:color="auto"/>
        <w:right w:val="none" w:sz="0" w:space="0" w:color="auto"/>
      </w:divBdr>
      <w:divsChild>
        <w:div w:id="261762715">
          <w:marLeft w:val="0"/>
          <w:marRight w:val="0"/>
          <w:marTop w:val="0"/>
          <w:marBottom w:val="0"/>
          <w:divBdr>
            <w:top w:val="none" w:sz="0" w:space="0" w:color="auto"/>
            <w:left w:val="none" w:sz="0" w:space="0" w:color="auto"/>
            <w:bottom w:val="none" w:sz="0" w:space="0" w:color="auto"/>
            <w:right w:val="none" w:sz="0" w:space="0" w:color="auto"/>
          </w:divBdr>
          <w:divsChild>
            <w:div w:id="1988704811">
              <w:marLeft w:val="0"/>
              <w:marRight w:val="0"/>
              <w:marTop w:val="0"/>
              <w:marBottom w:val="0"/>
              <w:divBdr>
                <w:top w:val="none" w:sz="0" w:space="0" w:color="auto"/>
                <w:left w:val="none" w:sz="0" w:space="0" w:color="auto"/>
                <w:bottom w:val="none" w:sz="0" w:space="0" w:color="auto"/>
                <w:right w:val="none" w:sz="0" w:space="0" w:color="auto"/>
              </w:divBdr>
              <w:divsChild>
                <w:div w:id="597446851">
                  <w:marLeft w:val="0"/>
                  <w:marRight w:val="0"/>
                  <w:marTop w:val="0"/>
                  <w:marBottom w:val="0"/>
                  <w:divBdr>
                    <w:top w:val="none" w:sz="0" w:space="0" w:color="auto"/>
                    <w:left w:val="none" w:sz="0" w:space="0" w:color="auto"/>
                    <w:bottom w:val="none" w:sz="0" w:space="0" w:color="auto"/>
                    <w:right w:val="none" w:sz="0" w:space="0" w:color="auto"/>
                  </w:divBdr>
                  <w:divsChild>
                    <w:div w:id="389812476">
                      <w:marLeft w:val="0"/>
                      <w:marRight w:val="0"/>
                      <w:marTop w:val="99"/>
                      <w:marBottom w:val="99"/>
                      <w:divBdr>
                        <w:top w:val="none" w:sz="0" w:space="0" w:color="auto"/>
                        <w:left w:val="none" w:sz="0" w:space="0" w:color="auto"/>
                        <w:bottom w:val="none" w:sz="0" w:space="0" w:color="auto"/>
                        <w:right w:val="none" w:sz="0" w:space="0" w:color="auto"/>
                      </w:divBdr>
                      <w:divsChild>
                        <w:div w:id="671878229">
                          <w:marLeft w:val="0"/>
                          <w:marRight w:val="0"/>
                          <w:marTop w:val="0"/>
                          <w:marBottom w:val="0"/>
                          <w:divBdr>
                            <w:top w:val="none" w:sz="0" w:space="0" w:color="auto"/>
                            <w:left w:val="none" w:sz="0" w:space="0" w:color="auto"/>
                            <w:bottom w:val="none" w:sz="0" w:space="0" w:color="auto"/>
                            <w:right w:val="none" w:sz="0" w:space="0" w:color="auto"/>
                          </w:divBdr>
                          <w:divsChild>
                            <w:div w:id="1375738049">
                              <w:marLeft w:val="0"/>
                              <w:marRight w:val="0"/>
                              <w:marTop w:val="0"/>
                              <w:marBottom w:val="0"/>
                              <w:divBdr>
                                <w:top w:val="none" w:sz="0" w:space="0" w:color="auto"/>
                                <w:left w:val="none" w:sz="0" w:space="0" w:color="auto"/>
                                <w:bottom w:val="none" w:sz="0" w:space="0" w:color="auto"/>
                                <w:right w:val="none" w:sz="0" w:space="0" w:color="auto"/>
                              </w:divBdr>
                              <w:divsChild>
                                <w:div w:id="837574591">
                                  <w:marLeft w:val="0"/>
                                  <w:marRight w:val="0"/>
                                  <w:marTop w:val="0"/>
                                  <w:marBottom w:val="0"/>
                                  <w:divBdr>
                                    <w:top w:val="none" w:sz="0" w:space="0" w:color="auto"/>
                                    <w:left w:val="none" w:sz="0" w:space="0" w:color="auto"/>
                                    <w:bottom w:val="none" w:sz="0" w:space="0" w:color="auto"/>
                                    <w:right w:val="none" w:sz="0" w:space="0" w:color="auto"/>
                                  </w:divBdr>
                                  <w:divsChild>
                                    <w:div w:id="89277807">
                                      <w:marLeft w:val="0"/>
                                      <w:marRight w:val="0"/>
                                      <w:marTop w:val="0"/>
                                      <w:marBottom w:val="0"/>
                                      <w:divBdr>
                                        <w:top w:val="none" w:sz="0" w:space="0" w:color="auto"/>
                                        <w:left w:val="none" w:sz="0" w:space="0" w:color="auto"/>
                                        <w:bottom w:val="none" w:sz="0" w:space="0" w:color="auto"/>
                                        <w:right w:val="none" w:sz="0" w:space="0" w:color="auto"/>
                                      </w:divBdr>
                                    </w:div>
                                    <w:div w:id="153035581">
                                      <w:marLeft w:val="0"/>
                                      <w:marRight w:val="0"/>
                                      <w:marTop w:val="0"/>
                                      <w:marBottom w:val="0"/>
                                      <w:divBdr>
                                        <w:top w:val="none" w:sz="0" w:space="0" w:color="auto"/>
                                        <w:left w:val="none" w:sz="0" w:space="0" w:color="auto"/>
                                        <w:bottom w:val="none" w:sz="0" w:space="0" w:color="auto"/>
                                        <w:right w:val="none" w:sz="0" w:space="0" w:color="auto"/>
                                      </w:divBdr>
                                    </w:div>
                                    <w:div w:id="305089661">
                                      <w:marLeft w:val="0"/>
                                      <w:marRight w:val="0"/>
                                      <w:marTop w:val="0"/>
                                      <w:marBottom w:val="0"/>
                                      <w:divBdr>
                                        <w:top w:val="none" w:sz="0" w:space="0" w:color="auto"/>
                                        <w:left w:val="none" w:sz="0" w:space="0" w:color="auto"/>
                                        <w:bottom w:val="none" w:sz="0" w:space="0" w:color="auto"/>
                                        <w:right w:val="none" w:sz="0" w:space="0" w:color="auto"/>
                                      </w:divBdr>
                                    </w:div>
                                    <w:div w:id="745615773">
                                      <w:marLeft w:val="0"/>
                                      <w:marRight w:val="0"/>
                                      <w:marTop w:val="0"/>
                                      <w:marBottom w:val="0"/>
                                      <w:divBdr>
                                        <w:top w:val="none" w:sz="0" w:space="0" w:color="auto"/>
                                        <w:left w:val="none" w:sz="0" w:space="0" w:color="auto"/>
                                        <w:bottom w:val="none" w:sz="0" w:space="0" w:color="auto"/>
                                        <w:right w:val="none" w:sz="0" w:space="0" w:color="auto"/>
                                      </w:divBdr>
                                    </w:div>
                                    <w:div w:id="1144006586">
                                      <w:marLeft w:val="0"/>
                                      <w:marRight w:val="0"/>
                                      <w:marTop w:val="0"/>
                                      <w:marBottom w:val="0"/>
                                      <w:divBdr>
                                        <w:top w:val="none" w:sz="0" w:space="0" w:color="auto"/>
                                        <w:left w:val="none" w:sz="0" w:space="0" w:color="auto"/>
                                        <w:bottom w:val="none" w:sz="0" w:space="0" w:color="auto"/>
                                        <w:right w:val="none" w:sz="0" w:space="0" w:color="auto"/>
                                      </w:divBdr>
                                    </w:div>
                                    <w:div w:id="1828398647">
                                      <w:marLeft w:val="0"/>
                                      <w:marRight w:val="0"/>
                                      <w:marTop w:val="0"/>
                                      <w:marBottom w:val="0"/>
                                      <w:divBdr>
                                        <w:top w:val="none" w:sz="0" w:space="0" w:color="auto"/>
                                        <w:left w:val="none" w:sz="0" w:space="0" w:color="auto"/>
                                        <w:bottom w:val="none" w:sz="0" w:space="0" w:color="auto"/>
                                        <w:right w:val="none" w:sz="0" w:space="0" w:color="auto"/>
                                      </w:divBdr>
                                    </w:div>
                                    <w:div w:id="1849170652">
                                      <w:marLeft w:val="0"/>
                                      <w:marRight w:val="0"/>
                                      <w:marTop w:val="0"/>
                                      <w:marBottom w:val="0"/>
                                      <w:divBdr>
                                        <w:top w:val="none" w:sz="0" w:space="0" w:color="auto"/>
                                        <w:left w:val="none" w:sz="0" w:space="0" w:color="auto"/>
                                        <w:bottom w:val="none" w:sz="0" w:space="0" w:color="auto"/>
                                        <w:right w:val="none" w:sz="0" w:space="0" w:color="auto"/>
                                      </w:divBdr>
                                    </w:div>
                                    <w:div w:id="1961297847">
                                      <w:marLeft w:val="0"/>
                                      <w:marRight w:val="0"/>
                                      <w:marTop w:val="0"/>
                                      <w:marBottom w:val="0"/>
                                      <w:divBdr>
                                        <w:top w:val="none" w:sz="0" w:space="0" w:color="auto"/>
                                        <w:left w:val="none" w:sz="0" w:space="0" w:color="auto"/>
                                        <w:bottom w:val="none" w:sz="0" w:space="0" w:color="auto"/>
                                        <w:right w:val="none" w:sz="0" w:space="0" w:color="auto"/>
                                      </w:divBdr>
                                    </w:div>
                                    <w:div w:id="209323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1881192">
      <w:bodyDiv w:val="1"/>
      <w:marLeft w:val="0"/>
      <w:marRight w:val="0"/>
      <w:marTop w:val="0"/>
      <w:marBottom w:val="0"/>
      <w:divBdr>
        <w:top w:val="none" w:sz="0" w:space="0" w:color="auto"/>
        <w:left w:val="none" w:sz="0" w:space="0" w:color="auto"/>
        <w:bottom w:val="none" w:sz="0" w:space="0" w:color="auto"/>
        <w:right w:val="none" w:sz="0" w:space="0" w:color="auto"/>
      </w:divBdr>
      <w:divsChild>
        <w:div w:id="1071462103">
          <w:marLeft w:val="0"/>
          <w:marRight w:val="0"/>
          <w:marTop w:val="0"/>
          <w:marBottom w:val="0"/>
          <w:divBdr>
            <w:top w:val="none" w:sz="0" w:space="0" w:color="auto"/>
            <w:left w:val="none" w:sz="0" w:space="0" w:color="auto"/>
            <w:bottom w:val="none" w:sz="0" w:space="0" w:color="auto"/>
            <w:right w:val="none" w:sz="0" w:space="0" w:color="auto"/>
          </w:divBdr>
          <w:divsChild>
            <w:div w:id="2134668364">
              <w:marLeft w:val="0"/>
              <w:marRight w:val="0"/>
              <w:marTop w:val="0"/>
              <w:marBottom w:val="0"/>
              <w:divBdr>
                <w:top w:val="none" w:sz="0" w:space="0" w:color="auto"/>
                <w:left w:val="none" w:sz="0" w:space="0" w:color="auto"/>
                <w:bottom w:val="none" w:sz="0" w:space="0" w:color="auto"/>
                <w:right w:val="none" w:sz="0" w:space="0" w:color="auto"/>
              </w:divBdr>
              <w:divsChild>
                <w:div w:id="1187598708">
                  <w:marLeft w:val="0"/>
                  <w:marRight w:val="0"/>
                  <w:marTop w:val="0"/>
                  <w:marBottom w:val="0"/>
                  <w:divBdr>
                    <w:top w:val="none" w:sz="0" w:space="0" w:color="auto"/>
                    <w:left w:val="none" w:sz="0" w:space="0" w:color="auto"/>
                    <w:bottom w:val="none" w:sz="0" w:space="0" w:color="auto"/>
                    <w:right w:val="none" w:sz="0" w:space="0" w:color="auto"/>
                  </w:divBdr>
                  <w:divsChild>
                    <w:div w:id="190147393">
                      <w:marLeft w:val="0"/>
                      <w:marRight w:val="0"/>
                      <w:marTop w:val="92"/>
                      <w:marBottom w:val="92"/>
                      <w:divBdr>
                        <w:top w:val="none" w:sz="0" w:space="0" w:color="auto"/>
                        <w:left w:val="none" w:sz="0" w:space="0" w:color="auto"/>
                        <w:bottom w:val="none" w:sz="0" w:space="0" w:color="auto"/>
                        <w:right w:val="none" w:sz="0" w:space="0" w:color="auto"/>
                      </w:divBdr>
                      <w:divsChild>
                        <w:div w:id="70659592">
                          <w:marLeft w:val="0"/>
                          <w:marRight w:val="0"/>
                          <w:marTop w:val="0"/>
                          <w:marBottom w:val="0"/>
                          <w:divBdr>
                            <w:top w:val="none" w:sz="0" w:space="0" w:color="auto"/>
                            <w:left w:val="none" w:sz="0" w:space="0" w:color="auto"/>
                            <w:bottom w:val="none" w:sz="0" w:space="0" w:color="auto"/>
                            <w:right w:val="none" w:sz="0" w:space="0" w:color="auto"/>
                          </w:divBdr>
                          <w:divsChild>
                            <w:div w:id="812410637">
                              <w:marLeft w:val="0"/>
                              <w:marRight w:val="0"/>
                              <w:marTop w:val="0"/>
                              <w:marBottom w:val="0"/>
                              <w:divBdr>
                                <w:top w:val="none" w:sz="0" w:space="0" w:color="auto"/>
                                <w:left w:val="none" w:sz="0" w:space="0" w:color="auto"/>
                                <w:bottom w:val="none" w:sz="0" w:space="0" w:color="auto"/>
                                <w:right w:val="none" w:sz="0" w:space="0" w:color="auto"/>
                              </w:divBdr>
                              <w:divsChild>
                                <w:div w:id="705568081">
                                  <w:marLeft w:val="0"/>
                                  <w:marRight w:val="0"/>
                                  <w:marTop w:val="0"/>
                                  <w:marBottom w:val="0"/>
                                  <w:divBdr>
                                    <w:top w:val="none" w:sz="0" w:space="0" w:color="auto"/>
                                    <w:left w:val="none" w:sz="0" w:space="0" w:color="auto"/>
                                    <w:bottom w:val="none" w:sz="0" w:space="0" w:color="auto"/>
                                    <w:right w:val="none" w:sz="0" w:space="0" w:color="auto"/>
                                  </w:divBdr>
                                  <w:divsChild>
                                    <w:div w:id="88009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2056582">
      <w:bodyDiv w:val="1"/>
      <w:marLeft w:val="0"/>
      <w:marRight w:val="0"/>
      <w:marTop w:val="0"/>
      <w:marBottom w:val="0"/>
      <w:divBdr>
        <w:top w:val="none" w:sz="0" w:space="0" w:color="auto"/>
        <w:left w:val="none" w:sz="0" w:space="0" w:color="auto"/>
        <w:bottom w:val="none" w:sz="0" w:space="0" w:color="auto"/>
        <w:right w:val="none" w:sz="0" w:space="0" w:color="auto"/>
      </w:divBdr>
    </w:div>
    <w:div w:id="2001998806">
      <w:bodyDiv w:val="1"/>
      <w:marLeft w:val="0"/>
      <w:marRight w:val="0"/>
      <w:marTop w:val="0"/>
      <w:marBottom w:val="0"/>
      <w:divBdr>
        <w:top w:val="none" w:sz="0" w:space="0" w:color="auto"/>
        <w:left w:val="none" w:sz="0" w:space="0" w:color="auto"/>
        <w:bottom w:val="none" w:sz="0" w:space="0" w:color="auto"/>
        <w:right w:val="none" w:sz="0" w:space="0" w:color="auto"/>
      </w:divBdr>
    </w:div>
    <w:div w:id="2004773990">
      <w:bodyDiv w:val="1"/>
      <w:marLeft w:val="0"/>
      <w:marRight w:val="0"/>
      <w:marTop w:val="0"/>
      <w:marBottom w:val="0"/>
      <w:divBdr>
        <w:top w:val="none" w:sz="0" w:space="0" w:color="auto"/>
        <w:left w:val="none" w:sz="0" w:space="0" w:color="auto"/>
        <w:bottom w:val="none" w:sz="0" w:space="0" w:color="auto"/>
        <w:right w:val="none" w:sz="0" w:space="0" w:color="auto"/>
      </w:divBdr>
      <w:divsChild>
        <w:div w:id="341974098">
          <w:marLeft w:val="0"/>
          <w:marRight w:val="0"/>
          <w:marTop w:val="0"/>
          <w:marBottom w:val="0"/>
          <w:divBdr>
            <w:top w:val="none" w:sz="0" w:space="0" w:color="auto"/>
            <w:left w:val="none" w:sz="0" w:space="0" w:color="auto"/>
            <w:bottom w:val="none" w:sz="0" w:space="0" w:color="auto"/>
            <w:right w:val="none" w:sz="0" w:space="0" w:color="auto"/>
          </w:divBdr>
          <w:divsChild>
            <w:div w:id="2009207326">
              <w:marLeft w:val="0"/>
              <w:marRight w:val="0"/>
              <w:marTop w:val="0"/>
              <w:marBottom w:val="0"/>
              <w:divBdr>
                <w:top w:val="none" w:sz="0" w:space="0" w:color="auto"/>
                <w:left w:val="none" w:sz="0" w:space="0" w:color="auto"/>
                <w:bottom w:val="none" w:sz="0" w:space="0" w:color="auto"/>
                <w:right w:val="none" w:sz="0" w:space="0" w:color="auto"/>
              </w:divBdr>
              <w:divsChild>
                <w:div w:id="328335983">
                  <w:marLeft w:val="0"/>
                  <w:marRight w:val="0"/>
                  <w:marTop w:val="0"/>
                  <w:marBottom w:val="0"/>
                  <w:divBdr>
                    <w:top w:val="none" w:sz="0" w:space="0" w:color="auto"/>
                    <w:left w:val="none" w:sz="0" w:space="0" w:color="auto"/>
                    <w:bottom w:val="none" w:sz="0" w:space="0" w:color="auto"/>
                    <w:right w:val="none" w:sz="0" w:space="0" w:color="auto"/>
                  </w:divBdr>
                  <w:divsChild>
                    <w:div w:id="1946309021">
                      <w:marLeft w:val="0"/>
                      <w:marRight w:val="0"/>
                      <w:marTop w:val="86"/>
                      <w:marBottom w:val="86"/>
                      <w:divBdr>
                        <w:top w:val="none" w:sz="0" w:space="0" w:color="auto"/>
                        <w:left w:val="none" w:sz="0" w:space="0" w:color="auto"/>
                        <w:bottom w:val="none" w:sz="0" w:space="0" w:color="auto"/>
                        <w:right w:val="none" w:sz="0" w:space="0" w:color="auto"/>
                      </w:divBdr>
                      <w:divsChild>
                        <w:div w:id="61487451">
                          <w:marLeft w:val="0"/>
                          <w:marRight w:val="0"/>
                          <w:marTop w:val="0"/>
                          <w:marBottom w:val="0"/>
                          <w:divBdr>
                            <w:top w:val="none" w:sz="0" w:space="0" w:color="auto"/>
                            <w:left w:val="none" w:sz="0" w:space="0" w:color="auto"/>
                            <w:bottom w:val="none" w:sz="0" w:space="0" w:color="auto"/>
                            <w:right w:val="none" w:sz="0" w:space="0" w:color="auto"/>
                          </w:divBdr>
                          <w:divsChild>
                            <w:div w:id="276956604">
                              <w:marLeft w:val="0"/>
                              <w:marRight w:val="0"/>
                              <w:marTop w:val="0"/>
                              <w:marBottom w:val="0"/>
                              <w:divBdr>
                                <w:top w:val="none" w:sz="0" w:space="0" w:color="auto"/>
                                <w:left w:val="none" w:sz="0" w:space="0" w:color="auto"/>
                                <w:bottom w:val="none" w:sz="0" w:space="0" w:color="auto"/>
                                <w:right w:val="none" w:sz="0" w:space="0" w:color="auto"/>
                              </w:divBdr>
                              <w:divsChild>
                                <w:div w:id="91096999">
                                  <w:marLeft w:val="0"/>
                                  <w:marRight w:val="0"/>
                                  <w:marTop w:val="0"/>
                                  <w:marBottom w:val="0"/>
                                  <w:divBdr>
                                    <w:top w:val="none" w:sz="0" w:space="0" w:color="auto"/>
                                    <w:left w:val="none" w:sz="0" w:space="0" w:color="auto"/>
                                    <w:bottom w:val="none" w:sz="0" w:space="0" w:color="auto"/>
                                    <w:right w:val="none" w:sz="0" w:space="0" w:color="auto"/>
                                  </w:divBdr>
                                  <w:divsChild>
                                    <w:div w:id="1381511675">
                                      <w:marLeft w:val="0"/>
                                      <w:marRight w:val="0"/>
                                      <w:marTop w:val="0"/>
                                      <w:marBottom w:val="0"/>
                                      <w:divBdr>
                                        <w:top w:val="none" w:sz="0" w:space="0" w:color="auto"/>
                                        <w:left w:val="none" w:sz="0" w:space="0" w:color="auto"/>
                                        <w:bottom w:val="none" w:sz="0" w:space="0" w:color="auto"/>
                                        <w:right w:val="none" w:sz="0" w:space="0" w:color="auto"/>
                                      </w:divBdr>
                                    </w:div>
                                    <w:div w:id="158541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1592739">
      <w:bodyDiv w:val="1"/>
      <w:marLeft w:val="0"/>
      <w:marRight w:val="0"/>
      <w:marTop w:val="0"/>
      <w:marBottom w:val="0"/>
      <w:divBdr>
        <w:top w:val="none" w:sz="0" w:space="0" w:color="auto"/>
        <w:left w:val="none" w:sz="0" w:space="0" w:color="auto"/>
        <w:bottom w:val="none" w:sz="0" w:space="0" w:color="auto"/>
        <w:right w:val="none" w:sz="0" w:space="0" w:color="auto"/>
      </w:divBdr>
      <w:divsChild>
        <w:div w:id="293491501">
          <w:marLeft w:val="0"/>
          <w:marRight w:val="0"/>
          <w:marTop w:val="0"/>
          <w:marBottom w:val="0"/>
          <w:divBdr>
            <w:top w:val="none" w:sz="0" w:space="0" w:color="auto"/>
            <w:left w:val="none" w:sz="0" w:space="0" w:color="auto"/>
            <w:bottom w:val="none" w:sz="0" w:space="0" w:color="auto"/>
            <w:right w:val="none" w:sz="0" w:space="0" w:color="auto"/>
          </w:divBdr>
          <w:divsChild>
            <w:div w:id="1129783482">
              <w:marLeft w:val="0"/>
              <w:marRight w:val="0"/>
              <w:marTop w:val="0"/>
              <w:marBottom w:val="0"/>
              <w:divBdr>
                <w:top w:val="none" w:sz="0" w:space="0" w:color="auto"/>
                <w:left w:val="none" w:sz="0" w:space="0" w:color="auto"/>
                <w:bottom w:val="none" w:sz="0" w:space="0" w:color="auto"/>
                <w:right w:val="none" w:sz="0" w:space="0" w:color="auto"/>
              </w:divBdr>
              <w:divsChild>
                <w:div w:id="496194724">
                  <w:marLeft w:val="0"/>
                  <w:marRight w:val="0"/>
                  <w:marTop w:val="0"/>
                  <w:marBottom w:val="0"/>
                  <w:divBdr>
                    <w:top w:val="none" w:sz="0" w:space="0" w:color="auto"/>
                    <w:left w:val="none" w:sz="0" w:space="0" w:color="auto"/>
                    <w:bottom w:val="none" w:sz="0" w:space="0" w:color="auto"/>
                    <w:right w:val="none" w:sz="0" w:space="0" w:color="auto"/>
                  </w:divBdr>
                  <w:divsChild>
                    <w:div w:id="1670520868">
                      <w:marLeft w:val="0"/>
                      <w:marRight w:val="0"/>
                      <w:marTop w:val="126"/>
                      <w:marBottom w:val="126"/>
                      <w:divBdr>
                        <w:top w:val="none" w:sz="0" w:space="0" w:color="auto"/>
                        <w:left w:val="none" w:sz="0" w:space="0" w:color="auto"/>
                        <w:bottom w:val="none" w:sz="0" w:space="0" w:color="auto"/>
                        <w:right w:val="none" w:sz="0" w:space="0" w:color="auto"/>
                      </w:divBdr>
                      <w:divsChild>
                        <w:div w:id="1763910237">
                          <w:marLeft w:val="0"/>
                          <w:marRight w:val="0"/>
                          <w:marTop w:val="0"/>
                          <w:marBottom w:val="0"/>
                          <w:divBdr>
                            <w:top w:val="none" w:sz="0" w:space="0" w:color="auto"/>
                            <w:left w:val="none" w:sz="0" w:space="0" w:color="auto"/>
                            <w:bottom w:val="none" w:sz="0" w:space="0" w:color="auto"/>
                            <w:right w:val="none" w:sz="0" w:space="0" w:color="auto"/>
                          </w:divBdr>
                          <w:divsChild>
                            <w:div w:id="716587946">
                              <w:marLeft w:val="0"/>
                              <w:marRight w:val="0"/>
                              <w:marTop w:val="0"/>
                              <w:marBottom w:val="0"/>
                              <w:divBdr>
                                <w:top w:val="none" w:sz="0" w:space="0" w:color="auto"/>
                                <w:left w:val="none" w:sz="0" w:space="0" w:color="auto"/>
                                <w:bottom w:val="none" w:sz="0" w:space="0" w:color="auto"/>
                                <w:right w:val="none" w:sz="0" w:space="0" w:color="auto"/>
                              </w:divBdr>
                              <w:divsChild>
                                <w:div w:id="833298405">
                                  <w:marLeft w:val="0"/>
                                  <w:marRight w:val="0"/>
                                  <w:marTop w:val="0"/>
                                  <w:marBottom w:val="0"/>
                                  <w:divBdr>
                                    <w:top w:val="none" w:sz="0" w:space="0" w:color="auto"/>
                                    <w:left w:val="none" w:sz="0" w:space="0" w:color="auto"/>
                                    <w:bottom w:val="none" w:sz="0" w:space="0" w:color="auto"/>
                                    <w:right w:val="none" w:sz="0" w:space="0" w:color="auto"/>
                                  </w:divBdr>
                                  <w:divsChild>
                                    <w:div w:id="142792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8575421">
      <w:bodyDiv w:val="1"/>
      <w:marLeft w:val="0"/>
      <w:marRight w:val="0"/>
      <w:marTop w:val="0"/>
      <w:marBottom w:val="0"/>
      <w:divBdr>
        <w:top w:val="none" w:sz="0" w:space="0" w:color="auto"/>
        <w:left w:val="none" w:sz="0" w:space="0" w:color="auto"/>
        <w:bottom w:val="none" w:sz="0" w:space="0" w:color="auto"/>
        <w:right w:val="none" w:sz="0" w:space="0" w:color="auto"/>
      </w:divBdr>
    </w:div>
    <w:div w:id="2037266585">
      <w:bodyDiv w:val="1"/>
      <w:marLeft w:val="0"/>
      <w:marRight w:val="0"/>
      <w:marTop w:val="0"/>
      <w:marBottom w:val="0"/>
      <w:divBdr>
        <w:top w:val="none" w:sz="0" w:space="0" w:color="auto"/>
        <w:left w:val="none" w:sz="0" w:space="0" w:color="auto"/>
        <w:bottom w:val="none" w:sz="0" w:space="0" w:color="auto"/>
        <w:right w:val="none" w:sz="0" w:space="0" w:color="auto"/>
      </w:divBdr>
      <w:divsChild>
        <w:div w:id="1484086165">
          <w:marLeft w:val="0"/>
          <w:marRight w:val="0"/>
          <w:marTop w:val="0"/>
          <w:marBottom w:val="0"/>
          <w:divBdr>
            <w:top w:val="none" w:sz="0" w:space="0" w:color="auto"/>
            <w:left w:val="none" w:sz="0" w:space="0" w:color="auto"/>
            <w:bottom w:val="none" w:sz="0" w:space="0" w:color="auto"/>
            <w:right w:val="none" w:sz="0" w:space="0" w:color="auto"/>
          </w:divBdr>
          <w:divsChild>
            <w:div w:id="891506089">
              <w:marLeft w:val="0"/>
              <w:marRight w:val="0"/>
              <w:marTop w:val="0"/>
              <w:marBottom w:val="0"/>
              <w:divBdr>
                <w:top w:val="none" w:sz="0" w:space="0" w:color="auto"/>
                <w:left w:val="none" w:sz="0" w:space="0" w:color="auto"/>
                <w:bottom w:val="none" w:sz="0" w:space="0" w:color="auto"/>
                <w:right w:val="none" w:sz="0" w:space="0" w:color="auto"/>
              </w:divBdr>
              <w:divsChild>
                <w:div w:id="385835403">
                  <w:marLeft w:val="0"/>
                  <w:marRight w:val="0"/>
                  <w:marTop w:val="0"/>
                  <w:marBottom w:val="0"/>
                  <w:divBdr>
                    <w:top w:val="none" w:sz="0" w:space="0" w:color="auto"/>
                    <w:left w:val="none" w:sz="0" w:space="0" w:color="auto"/>
                    <w:bottom w:val="none" w:sz="0" w:space="0" w:color="auto"/>
                    <w:right w:val="none" w:sz="0" w:space="0" w:color="auto"/>
                  </w:divBdr>
                  <w:divsChild>
                    <w:div w:id="839005468">
                      <w:marLeft w:val="0"/>
                      <w:marRight w:val="0"/>
                      <w:marTop w:val="100"/>
                      <w:marBottom w:val="100"/>
                      <w:divBdr>
                        <w:top w:val="none" w:sz="0" w:space="0" w:color="auto"/>
                        <w:left w:val="none" w:sz="0" w:space="0" w:color="auto"/>
                        <w:bottom w:val="none" w:sz="0" w:space="0" w:color="auto"/>
                        <w:right w:val="none" w:sz="0" w:space="0" w:color="auto"/>
                      </w:divBdr>
                      <w:divsChild>
                        <w:div w:id="1965188731">
                          <w:marLeft w:val="0"/>
                          <w:marRight w:val="0"/>
                          <w:marTop w:val="0"/>
                          <w:marBottom w:val="0"/>
                          <w:divBdr>
                            <w:top w:val="none" w:sz="0" w:space="0" w:color="auto"/>
                            <w:left w:val="none" w:sz="0" w:space="0" w:color="auto"/>
                            <w:bottom w:val="none" w:sz="0" w:space="0" w:color="auto"/>
                            <w:right w:val="none" w:sz="0" w:space="0" w:color="auto"/>
                          </w:divBdr>
                          <w:divsChild>
                            <w:div w:id="1108037817">
                              <w:marLeft w:val="0"/>
                              <w:marRight w:val="0"/>
                              <w:marTop w:val="0"/>
                              <w:marBottom w:val="0"/>
                              <w:divBdr>
                                <w:top w:val="none" w:sz="0" w:space="0" w:color="auto"/>
                                <w:left w:val="none" w:sz="0" w:space="0" w:color="auto"/>
                                <w:bottom w:val="none" w:sz="0" w:space="0" w:color="auto"/>
                                <w:right w:val="none" w:sz="0" w:space="0" w:color="auto"/>
                              </w:divBdr>
                              <w:divsChild>
                                <w:div w:id="41366580">
                                  <w:marLeft w:val="0"/>
                                  <w:marRight w:val="0"/>
                                  <w:marTop w:val="0"/>
                                  <w:marBottom w:val="0"/>
                                  <w:divBdr>
                                    <w:top w:val="none" w:sz="0" w:space="0" w:color="auto"/>
                                    <w:left w:val="none" w:sz="0" w:space="0" w:color="auto"/>
                                    <w:bottom w:val="none" w:sz="0" w:space="0" w:color="auto"/>
                                    <w:right w:val="none" w:sz="0" w:space="0" w:color="auto"/>
                                  </w:divBdr>
                                  <w:divsChild>
                                    <w:div w:id="1111582977">
                                      <w:marLeft w:val="0"/>
                                      <w:marRight w:val="0"/>
                                      <w:marTop w:val="0"/>
                                      <w:marBottom w:val="0"/>
                                      <w:divBdr>
                                        <w:top w:val="none" w:sz="0" w:space="0" w:color="auto"/>
                                        <w:left w:val="none" w:sz="0" w:space="0" w:color="auto"/>
                                        <w:bottom w:val="none" w:sz="0" w:space="0" w:color="auto"/>
                                        <w:right w:val="none" w:sz="0" w:space="0" w:color="auto"/>
                                      </w:divBdr>
                                    </w:div>
                                    <w:div w:id="1254708422">
                                      <w:marLeft w:val="0"/>
                                      <w:marRight w:val="0"/>
                                      <w:marTop w:val="0"/>
                                      <w:marBottom w:val="0"/>
                                      <w:divBdr>
                                        <w:top w:val="none" w:sz="0" w:space="0" w:color="auto"/>
                                        <w:left w:val="none" w:sz="0" w:space="0" w:color="auto"/>
                                        <w:bottom w:val="none" w:sz="0" w:space="0" w:color="auto"/>
                                        <w:right w:val="none" w:sz="0" w:space="0" w:color="auto"/>
                                      </w:divBdr>
                                    </w:div>
                                    <w:div w:id="174957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8413521">
      <w:bodyDiv w:val="1"/>
      <w:marLeft w:val="0"/>
      <w:marRight w:val="0"/>
      <w:marTop w:val="0"/>
      <w:marBottom w:val="0"/>
      <w:divBdr>
        <w:top w:val="none" w:sz="0" w:space="0" w:color="auto"/>
        <w:left w:val="none" w:sz="0" w:space="0" w:color="auto"/>
        <w:bottom w:val="none" w:sz="0" w:space="0" w:color="auto"/>
        <w:right w:val="none" w:sz="0" w:space="0" w:color="auto"/>
      </w:divBdr>
    </w:div>
    <w:div w:id="2051027376">
      <w:bodyDiv w:val="1"/>
      <w:marLeft w:val="0"/>
      <w:marRight w:val="0"/>
      <w:marTop w:val="0"/>
      <w:marBottom w:val="0"/>
      <w:divBdr>
        <w:top w:val="none" w:sz="0" w:space="0" w:color="auto"/>
        <w:left w:val="none" w:sz="0" w:space="0" w:color="auto"/>
        <w:bottom w:val="none" w:sz="0" w:space="0" w:color="auto"/>
        <w:right w:val="none" w:sz="0" w:space="0" w:color="auto"/>
      </w:divBdr>
    </w:div>
    <w:div w:id="2062362051">
      <w:bodyDiv w:val="1"/>
      <w:marLeft w:val="0"/>
      <w:marRight w:val="0"/>
      <w:marTop w:val="0"/>
      <w:marBottom w:val="0"/>
      <w:divBdr>
        <w:top w:val="none" w:sz="0" w:space="0" w:color="auto"/>
        <w:left w:val="none" w:sz="0" w:space="0" w:color="auto"/>
        <w:bottom w:val="none" w:sz="0" w:space="0" w:color="auto"/>
        <w:right w:val="none" w:sz="0" w:space="0" w:color="auto"/>
      </w:divBdr>
    </w:div>
    <w:div w:id="2065643406">
      <w:bodyDiv w:val="1"/>
      <w:marLeft w:val="0"/>
      <w:marRight w:val="0"/>
      <w:marTop w:val="0"/>
      <w:marBottom w:val="0"/>
      <w:divBdr>
        <w:top w:val="none" w:sz="0" w:space="0" w:color="auto"/>
        <w:left w:val="none" w:sz="0" w:space="0" w:color="auto"/>
        <w:bottom w:val="none" w:sz="0" w:space="0" w:color="auto"/>
        <w:right w:val="none" w:sz="0" w:space="0" w:color="auto"/>
      </w:divBdr>
      <w:divsChild>
        <w:div w:id="227351740">
          <w:marLeft w:val="0"/>
          <w:marRight w:val="0"/>
          <w:marTop w:val="0"/>
          <w:marBottom w:val="0"/>
          <w:divBdr>
            <w:top w:val="none" w:sz="0" w:space="0" w:color="auto"/>
            <w:left w:val="none" w:sz="0" w:space="0" w:color="auto"/>
            <w:bottom w:val="none" w:sz="0" w:space="0" w:color="auto"/>
            <w:right w:val="none" w:sz="0" w:space="0" w:color="auto"/>
          </w:divBdr>
          <w:divsChild>
            <w:div w:id="557205840">
              <w:marLeft w:val="0"/>
              <w:marRight w:val="0"/>
              <w:marTop w:val="0"/>
              <w:marBottom w:val="0"/>
              <w:divBdr>
                <w:top w:val="none" w:sz="0" w:space="0" w:color="auto"/>
                <w:left w:val="none" w:sz="0" w:space="0" w:color="auto"/>
                <w:bottom w:val="none" w:sz="0" w:space="0" w:color="auto"/>
                <w:right w:val="none" w:sz="0" w:space="0" w:color="auto"/>
              </w:divBdr>
              <w:divsChild>
                <w:div w:id="1580558050">
                  <w:marLeft w:val="0"/>
                  <w:marRight w:val="0"/>
                  <w:marTop w:val="0"/>
                  <w:marBottom w:val="0"/>
                  <w:divBdr>
                    <w:top w:val="none" w:sz="0" w:space="0" w:color="auto"/>
                    <w:left w:val="none" w:sz="0" w:space="0" w:color="auto"/>
                    <w:bottom w:val="none" w:sz="0" w:space="0" w:color="auto"/>
                    <w:right w:val="none" w:sz="0" w:space="0" w:color="auto"/>
                  </w:divBdr>
                  <w:divsChild>
                    <w:div w:id="1924533018">
                      <w:marLeft w:val="0"/>
                      <w:marRight w:val="0"/>
                      <w:marTop w:val="92"/>
                      <w:marBottom w:val="92"/>
                      <w:divBdr>
                        <w:top w:val="none" w:sz="0" w:space="0" w:color="auto"/>
                        <w:left w:val="none" w:sz="0" w:space="0" w:color="auto"/>
                        <w:bottom w:val="none" w:sz="0" w:space="0" w:color="auto"/>
                        <w:right w:val="none" w:sz="0" w:space="0" w:color="auto"/>
                      </w:divBdr>
                      <w:divsChild>
                        <w:div w:id="2116828277">
                          <w:marLeft w:val="0"/>
                          <w:marRight w:val="0"/>
                          <w:marTop w:val="0"/>
                          <w:marBottom w:val="0"/>
                          <w:divBdr>
                            <w:top w:val="none" w:sz="0" w:space="0" w:color="auto"/>
                            <w:left w:val="none" w:sz="0" w:space="0" w:color="auto"/>
                            <w:bottom w:val="none" w:sz="0" w:space="0" w:color="auto"/>
                            <w:right w:val="none" w:sz="0" w:space="0" w:color="auto"/>
                          </w:divBdr>
                          <w:divsChild>
                            <w:div w:id="422457701">
                              <w:marLeft w:val="0"/>
                              <w:marRight w:val="0"/>
                              <w:marTop w:val="0"/>
                              <w:marBottom w:val="0"/>
                              <w:divBdr>
                                <w:top w:val="none" w:sz="0" w:space="0" w:color="auto"/>
                                <w:left w:val="none" w:sz="0" w:space="0" w:color="auto"/>
                                <w:bottom w:val="none" w:sz="0" w:space="0" w:color="auto"/>
                                <w:right w:val="none" w:sz="0" w:space="0" w:color="auto"/>
                              </w:divBdr>
                              <w:divsChild>
                                <w:div w:id="2082100758">
                                  <w:marLeft w:val="0"/>
                                  <w:marRight w:val="0"/>
                                  <w:marTop w:val="0"/>
                                  <w:marBottom w:val="0"/>
                                  <w:divBdr>
                                    <w:top w:val="none" w:sz="0" w:space="0" w:color="auto"/>
                                    <w:left w:val="none" w:sz="0" w:space="0" w:color="auto"/>
                                    <w:bottom w:val="none" w:sz="0" w:space="0" w:color="auto"/>
                                    <w:right w:val="none" w:sz="0" w:space="0" w:color="auto"/>
                                  </w:divBdr>
                                  <w:divsChild>
                                    <w:div w:id="647511357">
                                      <w:marLeft w:val="0"/>
                                      <w:marRight w:val="0"/>
                                      <w:marTop w:val="0"/>
                                      <w:marBottom w:val="0"/>
                                      <w:divBdr>
                                        <w:top w:val="none" w:sz="0" w:space="0" w:color="auto"/>
                                        <w:left w:val="none" w:sz="0" w:space="0" w:color="auto"/>
                                        <w:bottom w:val="none" w:sz="0" w:space="0" w:color="auto"/>
                                        <w:right w:val="none" w:sz="0" w:space="0" w:color="auto"/>
                                      </w:divBdr>
                                    </w:div>
                                    <w:div w:id="775249166">
                                      <w:marLeft w:val="0"/>
                                      <w:marRight w:val="0"/>
                                      <w:marTop w:val="0"/>
                                      <w:marBottom w:val="0"/>
                                      <w:divBdr>
                                        <w:top w:val="none" w:sz="0" w:space="0" w:color="auto"/>
                                        <w:left w:val="none" w:sz="0" w:space="0" w:color="auto"/>
                                        <w:bottom w:val="none" w:sz="0" w:space="0" w:color="auto"/>
                                        <w:right w:val="none" w:sz="0" w:space="0" w:color="auto"/>
                                      </w:divBdr>
                                    </w:div>
                                    <w:div w:id="1386026841">
                                      <w:marLeft w:val="0"/>
                                      <w:marRight w:val="0"/>
                                      <w:marTop w:val="0"/>
                                      <w:marBottom w:val="0"/>
                                      <w:divBdr>
                                        <w:top w:val="none" w:sz="0" w:space="0" w:color="auto"/>
                                        <w:left w:val="none" w:sz="0" w:space="0" w:color="auto"/>
                                        <w:bottom w:val="none" w:sz="0" w:space="0" w:color="auto"/>
                                        <w:right w:val="none" w:sz="0" w:space="0" w:color="auto"/>
                                      </w:divBdr>
                                    </w:div>
                                    <w:div w:id="161652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3001331">
      <w:bodyDiv w:val="1"/>
      <w:marLeft w:val="0"/>
      <w:marRight w:val="0"/>
      <w:marTop w:val="0"/>
      <w:marBottom w:val="0"/>
      <w:divBdr>
        <w:top w:val="none" w:sz="0" w:space="0" w:color="auto"/>
        <w:left w:val="none" w:sz="0" w:space="0" w:color="auto"/>
        <w:bottom w:val="none" w:sz="0" w:space="0" w:color="auto"/>
        <w:right w:val="none" w:sz="0" w:space="0" w:color="auto"/>
      </w:divBdr>
      <w:divsChild>
        <w:div w:id="136998355">
          <w:marLeft w:val="0"/>
          <w:marRight w:val="0"/>
          <w:marTop w:val="0"/>
          <w:marBottom w:val="0"/>
          <w:divBdr>
            <w:top w:val="none" w:sz="0" w:space="0" w:color="auto"/>
            <w:left w:val="none" w:sz="0" w:space="0" w:color="auto"/>
            <w:bottom w:val="none" w:sz="0" w:space="0" w:color="auto"/>
            <w:right w:val="none" w:sz="0" w:space="0" w:color="auto"/>
          </w:divBdr>
        </w:div>
        <w:div w:id="374623348">
          <w:marLeft w:val="0"/>
          <w:marRight w:val="0"/>
          <w:marTop w:val="0"/>
          <w:marBottom w:val="0"/>
          <w:divBdr>
            <w:top w:val="none" w:sz="0" w:space="0" w:color="auto"/>
            <w:left w:val="none" w:sz="0" w:space="0" w:color="auto"/>
            <w:bottom w:val="none" w:sz="0" w:space="0" w:color="auto"/>
            <w:right w:val="none" w:sz="0" w:space="0" w:color="auto"/>
          </w:divBdr>
        </w:div>
        <w:div w:id="471216645">
          <w:marLeft w:val="0"/>
          <w:marRight w:val="0"/>
          <w:marTop w:val="0"/>
          <w:marBottom w:val="0"/>
          <w:divBdr>
            <w:top w:val="none" w:sz="0" w:space="0" w:color="auto"/>
            <w:left w:val="none" w:sz="0" w:space="0" w:color="auto"/>
            <w:bottom w:val="none" w:sz="0" w:space="0" w:color="auto"/>
            <w:right w:val="none" w:sz="0" w:space="0" w:color="auto"/>
          </w:divBdr>
        </w:div>
        <w:div w:id="674235251">
          <w:marLeft w:val="0"/>
          <w:marRight w:val="0"/>
          <w:marTop w:val="0"/>
          <w:marBottom w:val="0"/>
          <w:divBdr>
            <w:top w:val="none" w:sz="0" w:space="0" w:color="auto"/>
            <w:left w:val="none" w:sz="0" w:space="0" w:color="auto"/>
            <w:bottom w:val="none" w:sz="0" w:space="0" w:color="auto"/>
            <w:right w:val="none" w:sz="0" w:space="0" w:color="auto"/>
          </w:divBdr>
        </w:div>
        <w:div w:id="769816182">
          <w:marLeft w:val="0"/>
          <w:marRight w:val="0"/>
          <w:marTop w:val="0"/>
          <w:marBottom w:val="0"/>
          <w:divBdr>
            <w:top w:val="none" w:sz="0" w:space="0" w:color="auto"/>
            <w:left w:val="none" w:sz="0" w:space="0" w:color="auto"/>
            <w:bottom w:val="none" w:sz="0" w:space="0" w:color="auto"/>
            <w:right w:val="none" w:sz="0" w:space="0" w:color="auto"/>
          </w:divBdr>
        </w:div>
        <w:div w:id="838040365">
          <w:marLeft w:val="0"/>
          <w:marRight w:val="0"/>
          <w:marTop w:val="0"/>
          <w:marBottom w:val="0"/>
          <w:divBdr>
            <w:top w:val="none" w:sz="0" w:space="0" w:color="auto"/>
            <w:left w:val="none" w:sz="0" w:space="0" w:color="auto"/>
            <w:bottom w:val="none" w:sz="0" w:space="0" w:color="auto"/>
            <w:right w:val="none" w:sz="0" w:space="0" w:color="auto"/>
          </w:divBdr>
        </w:div>
        <w:div w:id="1024483616">
          <w:marLeft w:val="0"/>
          <w:marRight w:val="0"/>
          <w:marTop w:val="0"/>
          <w:marBottom w:val="0"/>
          <w:divBdr>
            <w:top w:val="none" w:sz="0" w:space="0" w:color="auto"/>
            <w:left w:val="none" w:sz="0" w:space="0" w:color="auto"/>
            <w:bottom w:val="none" w:sz="0" w:space="0" w:color="auto"/>
            <w:right w:val="none" w:sz="0" w:space="0" w:color="auto"/>
          </w:divBdr>
        </w:div>
        <w:div w:id="1482229113">
          <w:marLeft w:val="0"/>
          <w:marRight w:val="0"/>
          <w:marTop w:val="0"/>
          <w:marBottom w:val="0"/>
          <w:divBdr>
            <w:top w:val="none" w:sz="0" w:space="0" w:color="auto"/>
            <w:left w:val="none" w:sz="0" w:space="0" w:color="auto"/>
            <w:bottom w:val="none" w:sz="0" w:space="0" w:color="auto"/>
            <w:right w:val="none" w:sz="0" w:space="0" w:color="auto"/>
          </w:divBdr>
        </w:div>
        <w:div w:id="1701859619">
          <w:marLeft w:val="0"/>
          <w:marRight w:val="0"/>
          <w:marTop w:val="0"/>
          <w:marBottom w:val="0"/>
          <w:divBdr>
            <w:top w:val="none" w:sz="0" w:space="0" w:color="auto"/>
            <w:left w:val="none" w:sz="0" w:space="0" w:color="auto"/>
            <w:bottom w:val="none" w:sz="0" w:space="0" w:color="auto"/>
            <w:right w:val="none" w:sz="0" w:space="0" w:color="auto"/>
          </w:divBdr>
        </w:div>
        <w:div w:id="1760639839">
          <w:marLeft w:val="0"/>
          <w:marRight w:val="0"/>
          <w:marTop w:val="0"/>
          <w:marBottom w:val="0"/>
          <w:divBdr>
            <w:top w:val="none" w:sz="0" w:space="0" w:color="auto"/>
            <w:left w:val="none" w:sz="0" w:space="0" w:color="auto"/>
            <w:bottom w:val="none" w:sz="0" w:space="0" w:color="auto"/>
            <w:right w:val="none" w:sz="0" w:space="0" w:color="auto"/>
          </w:divBdr>
        </w:div>
      </w:divsChild>
    </w:div>
    <w:div w:id="2084259894">
      <w:bodyDiv w:val="1"/>
      <w:marLeft w:val="0"/>
      <w:marRight w:val="0"/>
      <w:marTop w:val="0"/>
      <w:marBottom w:val="0"/>
      <w:divBdr>
        <w:top w:val="none" w:sz="0" w:space="0" w:color="auto"/>
        <w:left w:val="none" w:sz="0" w:space="0" w:color="auto"/>
        <w:bottom w:val="none" w:sz="0" w:space="0" w:color="auto"/>
        <w:right w:val="none" w:sz="0" w:space="0" w:color="auto"/>
      </w:divBdr>
      <w:divsChild>
        <w:div w:id="626737623">
          <w:marLeft w:val="0"/>
          <w:marRight w:val="0"/>
          <w:marTop w:val="0"/>
          <w:marBottom w:val="0"/>
          <w:divBdr>
            <w:top w:val="none" w:sz="0" w:space="0" w:color="auto"/>
            <w:left w:val="none" w:sz="0" w:space="0" w:color="auto"/>
            <w:bottom w:val="none" w:sz="0" w:space="0" w:color="auto"/>
            <w:right w:val="none" w:sz="0" w:space="0" w:color="auto"/>
          </w:divBdr>
        </w:div>
      </w:divsChild>
    </w:div>
    <w:div w:id="2086102175">
      <w:bodyDiv w:val="1"/>
      <w:marLeft w:val="0"/>
      <w:marRight w:val="0"/>
      <w:marTop w:val="0"/>
      <w:marBottom w:val="0"/>
      <w:divBdr>
        <w:top w:val="none" w:sz="0" w:space="0" w:color="auto"/>
        <w:left w:val="none" w:sz="0" w:space="0" w:color="auto"/>
        <w:bottom w:val="none" w:sz="0" w:space="0" w:color="auto"/>
        <w:right w:val="none" w:sz="0" w:space="0" w:color="auto"/>
      </w:divBdr>
      <w:divsChild>
        <w:div w:id="333802533">
          <w:marLeft w:val="0"/>
          <w:marRight w:val="0"/>
          <w:marTop w:val="0"/>
          <w:marBottom w:val="0"/>
          <w:divBdr>
            <w:top w:val="none" w:sz="0" w:space="0" w:color="auto"/>
            <w:left w:val="none" w:sz="0" w:space="0" w:color="auto"/>
            <w:bottom w:val="none" w:sz="0" w:space="0" w:color="auto"/>
            <w:right w:val="none" w:sz="0" w:space="0" w:color="auto"/>
          </w:divBdr>
          <w:divsChild>
            <w:div w:id="2010863869">
              <w:marLeft w:val="0"/>
              <w:marRight w:val="0"/>
              <w:marTop w:val="0"/>
              <w:marBottom w:val="0"/>
              <w:divBdr>
                <w:top w:val="none" w:sz="0" w:space="0" w:color="auto"/>
                <w:left w:val="none" w:sz="0" w:space="0" w:color="auto"/>
                <w:bottom w:val="none" w:sz="0" w:space="0" w:color="auto"/>
                <w:right w:val="none" w:sz="0" w:space="0" w:color="auto"/>
              </w:divBdr>
              <w:divsChild>
                <w:div w:id="1770395055">
                  <w:marLeft w:val="0"/>
                  <w:marRight w:val="0"/>
                  <w:marTop w:val="0"/>
                  <w:marBottom w:val="0"/>
                  <w:divBdr>
                    <w:top w:val="none" w:sz="0" w:space="0" w:color="auto"/>
                    <w:left w:val="none" w:sz="0" w:space="0" w:color="auto"/>
                    <w:bottom w:val="none" w:sz="0" w:space="0" w:color="auto"/>
                    <w:right w:val="none" w:sz="0" w:space="0" w:color="auto"/>
                  </w:divBdr>
                  <w:divsChild>
                    <w:div w:id="1261913769">
                      <w:marLeft w:val="0"/>
                      <w:marRight w:val="0"/>
                      <w:marTop w:val="109"/>
                      <w:marBottom w:val="109"/>
                      <w:divBdr>
                        <w:top w:val="none" w:sz="0" w:space="0" w:color="auto"/>
                        <w:left w:val="none" w:sz="0" w:space="0" w:color="auto"/>
                        <w:bottom w:val="none" w:sz="0" w:space="0" w:color="auto"/>
                        <w:right w:val="none" w:sz="0" w:space="0" w:color="auto"/>
                      </w:divBdr>
                      <w:divsChild>
                        <w:div w:id="696003742">
                          <w:marLeft w:val="0"/>
                          <w:marRight w:val="0"/>
                          <w:marTop w:val="0"/>
                          <w:marBottom w:val="0"/>
                          <w:divBdr>
                            <w:top w:val="none" w:sz="0" w:space="0" w:color="auto"/>
                            <w:left w:val="none" w:sz="0" w:space="0" w:color="auto"/>
                            <w:bottom w:val="none" w:sz="0" w:space="0" w:color="auto"/>
                            <w:right w:val="none" w:sz="0" w:space="0" w:color="auto"/>
                          </w:divBdr>
                          <w:divsChild>
                            <w:div w:id="1163085666">
                              <w:marLeft w:val="0"/>
                              <w:marRight w:val="0"/>
                              <w:marTop w:val="0"/>
                              <w:marBottom w:val="0"/>
                              <w:divBdr>
                                <w:top w:val="none" w:sz="0" w:space="0" w:color="auto"/>
                                <w:left w:val="none" w:sz="0" w:space="0" w:color="auto"/>
                                <w:bottom w:val="none" w:sz="0" w:space="0" w:color="auto"/>
                                <w:right w:val="none" w:sz="0" w:space="0" w:color="auto"/>
                              </w:divBdr>
                              <w:divsChild>
                                <w:div w:id="1054933294">
                                  <w:marLeft w:val="0"/>
                                  <w:marRight w:val="0"/>
                                  <w:marTop w:val="0"/>
                                  <w:marBottom w:val="0"/>
                                  <w:divBdr>
                                    <w:top w:val="none" w:sz="0" w:space="0" w:color="auto"/>
                                    <w:left w:val="none" w:sz="0" w:space="0" w:color="auto"/>
                                    <w:bottom w:val="none" w:sz="0" w:space="0" w:color="auto"/>
                                    <w:right w:val="none" w:sz="0" w:space="0" w:color="auto"/>
                                  </w:divBdr>
                                  <w:divsChild>
                                    <w:div w:id="68432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9544279">
      <w:bodyDiv w:val="1"/>
      <w:marLeft w:val="0"/>
      <w:marRight w:val="0"/>
      <w:marTop w:val="0"/>
      <w:marBottom w:val="0"/>
      <w:divBdr>
        <w:top w:val="none" w:sz="0" w:space="0" w:color="auto"/>
        <w:left w:val="none" w:sz="0" w:space="0" w:color="auto"/>
        <w:bottom w:val="none" w:sz="0" w:space="0" w:color="auto"/>
        <w:right w:val="none" w:sz="0" w:space="0" w:color="auto"/>
      </w:divBdr>
      <w:divsChild>
        <w:div w:id="1427918009">
          <w:marLeft w:val="0"/>
          <w:marRight w:val="0"/>
          <w:marTop w:val="0"/>
          <w:marBottom w:val="0"/>
          <w:divBdr>
            <w:top w:val="none" w:sz="0" w:space="0" w:color="auto"/>
            <w:left w:val="none" w:sz="0" w:space="0" w:color="auto"/>
            <w:bottom w:val="none" w:sz="0" w:space="0" w:color="auto"/>
            <w:right w:val="none" w:sz="0" w:space="0" w:color="auto"/>
          </w:divBdr>
          <w:divsChild>
            <w:div w:id="1027221686">
              <w:marLeft w:val="0"/>
              <w:marRight w:val="0"/>
              <w:marTop w:val="0"/>
              <w:marBottom w:val="0"/>
              <w:divBdr>
                <w:top w:val="none" w:sz="0" w:space="0" w:color="auto"/>
                <w:left w:val="none" w:sz="0" w:space="0" w:color="auto"/>
                <w:bottom w:val="none" w:sz="0" w:space="0" w:color="auto"/>
                <w:right w:val="none" w:sz="0" w:space="0" w:color="auto"/>
              </w:divBdr>
              <w:divsChild>
                <w:div w:id="1740785951">
                  <w:marLeft w:val="0"/>
                  <w:marRight w:val="0"/>
                  <w:marTop w:val="0"/>
                  <w:marBottom w:val="0"/>
                  <w:divBdr>
                    <w:top w:val="none" w:sz="0" w:space="0" w:color="auto"/>
                    <w:left w:val="none" w:sz="0" w:space="0" w:color="auto"/>
                    <w:bottom w:val="none" w:sz="0" w:space="0" w:color="auto"/>
                    <w:right w:val="none" w:sz="0" w:space="0" w:color="auto"/>
                  </w:divBdr>
                  <w:divsChild>
                    <w:div w:id="1463117143">
                      <w:marLeft w:val="0"/>
                      <w:marRight w:val="0"/>
                      <w:marTop w:val="120"/>
                      <w:marBottom w:val="120"/>
                      <w:divBdr>
                        <w:top w:val="none" w:sz="0" w:space="0" w:color="auto"/>
                        <w:left w:val="none" w:sz="0" w:space="0" w:color="auto"/>
                        <w:bottom w:val="none" w:sz="0" w:space="0" w:color="auto"/>
                        <w:right w:val="none" w:sz="0" w:space="0" w:color="auto"/>
                      </w:divBdr>
                      <w:divsChild>
                        <w:div w:id="1741519633">
                          <w:marLeft w:val="0"/>
                          <w:marRight w:val="0"/>
                          <w:marTop w:val="0"/>
                          <w:marBottom w:val="0"/>
                          <w:divBdr>
                            <w:top w:val="none" w:sz="0" w:space="0" w:color="auto"/>
                            <w:left w:val="none" w:sz="0" w:space="0" w:color="auto"/>
                            <w:bottom w:val="none" w:sz="0" w:space="0" w:color="auto"/>
                            <w:right w:val="none" w:sz="0" w:space="0" w:color="auto"/>
                          </w:divBdr>
                          <w:divsChild>
                            <w:div w:id="183180299">
                              <w:marLeft w:val="0"/>
                              <w:marRight w:val="0"/>
                              <w:marTop w:val="0"/>
                              <w:marBottom w:val="0"/>
                              <w:divBdr>
                                <w:top w:val="none" w:sz="0" w:space="0" w:color="auto"/>
                                <w:left w:val="none" w:sz="0" w:space="0" w:color="auto"/>
                                <w:bottom w:val="none" w:sz="0" w:space="0" w:color="auto"/>
                                <w:right w:val="none" w:sz="0" w:space="0" w:color="auto"/>
                              </w:divBdr>
                              <w:divsChild>
                                <w:div w:id="1776053519">
                                  <w:marLeft w:val="0"/>
                                  <w:marRight w:val="0"/>
                                  <w:marTop w:val="0"/>
                                  <w:marBottom w:val="0"/>
                                  <w:divBdr>
                                    <w:top w:val="none" w:sz="0" w:space="0" w:color="auto"/>
                                    <w:left w:val="none" w:sz="0" w:space="0" w:color="auto"/>
                                    <w:bottom w:val="none" w:sz="0" w:space="0" w:color="auto"/>
                                    <w:right w:val="none" w:sz="0" w:space="0" w:color="auto"/>
                                  </w:divBdr>
                                  <w:divsChild>
                                    <w:div w:id="131780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5D3AAD-1AB6-4190-BB8A-2C8FAA2B5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39</Pages>
  <Words>5266</Words>
  <Characters>30019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Levetop</vt:lpstr>
    </vt:vector>
  </TitlesOfParts>
  <Company>Levetop</Company>
  <LinksUpToDate>false</LinksUpToDate>
  <CharactersWithSpaces>35215</CharactersWithSpaces>
  <SharedDoc>false</SharedDoc>
  <HLinks>
    <vt:vector size="1014" baseType="variant">
      <vt:variant>
        <vt:i4>5308457</vt:i4>
      </vt:variant>
      <vt:variant>
        <vt:i4>1584</vt:i4>
      </vt:variant>
      <vt:variant>
        <vt:i4>0</vt:i4>
      </vt:variant>
      <vt:variant>
        <vt:i4>5</vt:i4>
      </vt:variant>
      <vt:variant>
        <vt:lpwstr>https://en.wikipedia.org/wiki/Macedonian_Language</vt:lpwstr>
      </vt:variant>
      <vt:variant>
        <vt:lpwstr/>
      </vt:variant>
      <vt:variant>
        <vt:i4>1441890</vt:i4>
      </vt:variant>
      <vt:variant>
        <vt:i4>1581</vt:i4>
      </vt:variant>
      <vt:variant>
        <vt:i4>0</vt:i4>
      </vt:variant>
      <vt:variant>
        <vt:i4>5</vt:i4>
      </vt:variant>
      <vt:variant>
        <vt:lpwstr>https://en.wikipedia.org/wiki/Serbian_language</vt:lpwstr>
      </vt:variant>
      <vt:variant>
        <vt:lpwstr/>
      </vt:variant>
      <vt:variant>
        <vt:i4>1507426</vt:i4>
      </vt:variant>
      <vt:variant>
        <vt:i4>1578</vt:i4>
      </vt:variant>
      <vt:variant>
        <vt:i4>0</vt:i4>
      </vt:variant>
      <vt:variant>
        <vt:i4>5</vt:i4>
      </vt:variant>
      <vt:variant>
        <vt:lpwstr>https://en.wikipedia.org/wiki/Russian_language</vt:lpwstr>
      </vt:variant>
      <vt:variant>
        <vt:lpwstr/>
      </vt:variant>
      <vt:variant>
        <vt:i4>4915234</vt:i4>
      </vt:variant>
      <vt:variant>
        <vt:i4>1575</vt:i4>
      </vt:variant>
      <vt:variant>
        <vt:i4>0</vt:i4>
      </vt:variant>
      <vt:variant>
        <vt:i4>5</vt:i4>
      </vt:variant>
      <vt:variant>
        <vt:lpwstr>https://en.wikipedia.org/wiki/Belarusian_language</vt:lpwstr>
      </vt:variant>
      <vt:variant>
        <vt:lpwstr/>
      </vt:variant>
      <vt:variant>
        <vt:i4>7405580</vt:i4>
      </vt:variant>
      <vt:variant>
        <vt:i4>1572</vt:i4>
      </vt:variant>
      <vt:variant>
        <vt:i4>0</vt:i4>
      </vt:variant>
      <vt:variant>
        <vt:i4>5</vt:i4>
      </vt:variant>
      <vt:variant>
        <vt:lpwstr>https://en.wikipedia.org/wiki/Bulgarian_language</vt:lpwstr>
      </vt:variant>
      <vt:variant>
        <vt:lpwstr/>
      </vt:variant>
      <vt:variant>
        <vt:i4>1507383</vt:i4>
      </vt:variant>
      <vt:variant>
        <vt:i4>983</vt:i4>
      </vt:variant>
      <vt:variant>
        <vt:i4>0</vt:i4>
      </vt:variant>
      <vt:variant>
        <vt:i4>5</vt:i4>
      </vt:variant>
      <vt:variant>
        <vt:lpwstr/>
      </vt:variant>
      <vt:variant>
        <vt:lpwstr>_Toc466465370</vt:lpwstr>
      </vt:variant>
      <vt:variant>
        <vt:i4>1441847</vt:i4>
      </vt:variant>
      <vt:variant>
        <vt:i4>977</vt:i4>
      </vt:variant>
      <vt:variant>
        <vt:i4>0</vt:i4>
      </vt:variant>
      <vt:variant>
        <vt:i4>5</vt:i4>
      </vt:variant>
      <vt:variant>
        <vt:lpwstr/>
      </vt:variant>
      <vt:variant>
        <vt:lpwstr>_Toc466465369</vt:lpwstr>
      </vt:variant>
      <vt:variant>
        <vt:i4>1441847</vt:i4>
      </vt:variant>
      <vt:variant>
        <vt:i4>971</vt:i4>
      </vt:variant>
      <vt:variant>
        <vt:i4>0</vt:i4>
      </vt:variant>
      <vt:variant>
        <vt:i4>5</vt:i4>
      </vt:variant>
      <vt:variant>
        <vt:lpwstr/>
      </vt:variant>
      <vt:variant>
        <vt:lpwstr>_Toc466465368</vt:lpwstr>
      </vt:variant>
      <vt:variant>
        <vt:i4>1441847</vt:i4>
      </vt:variant>
      <vt:variant>
        <vt:i4>965</vt:i4>
      </vt:variant>
      <vt:variant>
        <vt:i4>0</vt:i4>
      </vt:variant>
      <vt:variant>
        <vt:i4>5</vt:i4>
      </vt:variant>
      <vt:variant>
        <vt:lpwstr/>
      </vt:variant>
      <vt:variant>
        <vt:lpwstr>_Toc466465367</vt:lpwstr>
      </vt:variant>
      <vt:variant>
        <vt:i4>1441847</vt:i4>
      </vt:variant>
      <vt:variant>
        <vt:i4>959</vt:i4>
      </vt:variant>
      <vt:variant>
        <vt:i4>0</vt:i4>
      </vt:variant>
      <vt:variant>
        <vt:i4>5</vt:i4>
      </vt:variant>
      <vt:variant>
        <vt:lpwstr/>
      </vt:variant>
      <vt:variant>
        <vt:lpwstr>_Toc466465366</vt:lpwstr>
      </vt:variant>
      <vt:variant>
        <vt:i4>1441847</vt:i4>
      </vt:variant>
      <vt:variant>
        <vt:i4>953</vt:i4>
      </vt:variant>
      <vt:variant>
        <vt:i4>0</vt:i4>
      </vt:variant>
      <vt:variant>
        <vt:i4>5</vt:i4>
      </vt:variant>
      <vt:variant>
        <vt:lpwstr/>
      </vt:variant>
      <vt:variant>
        <vt:lpwstr>_Toc466465365</vt:lpwstr>
      </vt:variant>
      <vt:variant>
        <vt:i4>1441847</vt:i4>
      </vt:variant>
      <vt:variant>
        <vt:i4>947</vt:i4>
      </vt:variant>
      <vt:variant>
        <vt:i4>0</vt:i4>
      </vt:variant>
      <vt:variant>
        <vt:i4>5</vt:i4>
      </vt:variant>
      <vt:variant>
        <vt:lpwstr/>
      </vt:variant>
      <vt:variant>
        <vt:lpwstr>_Toc466465364</vt:lpwstr>
      </vt:variant>
      <vt:variant>
        <vt:i4>1441847</vt:i4>
      </vt:variant>
      <vt:variant>
        <vt:i4>941</vt:i4>
      </vt:variant>
      <vt:variant>
        <vt:i4>0</vt:i4>
      </vt:variant>
      <vt:variant>
        <vt:i4>5</vt:i4>
      </vt:variant>
      <vt:variant>
        <vt:lpwstr/>
      </vt:variant>
      <vt:variant>
        <vt:lpwstr>_Toc466465363</vt:lpwstr>
      </vt:variant>
      <vt:variant>
        <vt:i4>1441847</vt:i4>
      </vt:variant>
      <vt:variant>
        <vt:i4>935</vt:i4>
      </vt:variant>
      <vt:variant>
        <vt:i4>0</vt:i4>
      </vt:variant>
      <vt:variant>
        <vt:i4>5</vt:i4>
      </vt:variant>
      <vt:variant>
        <vt:lpwstr/>
      </vt:variant>
      <vt:variant>
        <vt:lpwstr>_Toc466465362</vt:lpwstr>
      </vt:variant>
      <vt:variant>
        <vt:i4>1441847</vt:i4>
      </vt:variant>
      <vt:variant>
        <vt:i4>929</vt:i4>
      </vt:variant>
      <vt:variant>
        <vt:i4>0</vt:i4>
      </vt:variant>
      <vt:variant>
        <vt:i4>5</vt:i4>
      </vt:variant>
      <vt:variant>
        <vt:lpwstr/>
      </vt:variant>
      <vt:variant>
        <vt:lpwstr>_Toc466465361</vt:lpwstr>
      </vt:variant>
      <vt:variant>
        <vt:i4>1441847</vt:i4>
      </vt:variant>
      <vt:variant>
        <vt:i4>923</vt:i4>
      </vt:variant>
      <vt:variant>
        <vt:i4>0</vt:i4>
      </vt:variant>
      <vt:variant>
        <vt:i4>5</vt:i4>
      </vt:variant>
      <vt:variant>
        <vt:lpwstr/>
      </vt:variant>
      <vt:variant>
        <vt:lpwstr>_Toc466465360</vt:lpwstr>
      </vt:variant>
      <vt:variant>
        <vt:i4>1376311</vt:i4>
      </vt:variant>
      <vt:variant>
        <vt:i4>917</vt:i4>
      </vt:variant>
      <vt:variant>
        <vt:i4>0</vt:i4>
      </vt:variant>
      <vt:variant>
        <vt:i4>5</vt:i4>
      </vt:variant>
      <vt:variant>
        <vt:lpwstr/>
      </vt:variant>
      <vt:variant>
        <vt:lpwstr>_Toc466465359</vt:lpwstr>
      </vt:variant>
      <vt:variant>
        <vt:i4>1376311</vt:i4>
      </vt:variant>
      <vt:variant>
        <vt:i4>911</vt:i4>
      </vt:variant>
      <vt:variant>
        <vt:i4>0</vt:i4>
      </vt:variant>
      <vt:variant>
        <vt:i4>5</vt:i4>
      </vt:variant>
      <vt:variant>
        <vt:lpwstr/>
      </vt:variant>
      <vt:variant>
        <vt:lpwstr>_Toc466465358</vt:lpwstr>
      </vt:variant>
      <vt:variant>
        <vt:i4>1376311</vt:i4>
      </vt:variant>
      <vt:variant>
        <vt:i4>905</vt:i4>
      </vt:variant>
      <vt:variant>
        <vt:i4>0</vt:i4>
      </vt:variant>
      <vt:variant>
        <vt:i4>5</vt:i4>
      </vt:variant>
      <vt:variant>
        <vt:lpwstr/>
      </vt:variant>
      <vt:variant>
        <vt:lpwstr>_Toc466465357</vt:lpwstr>
      </vt:variant>
      <vt:variant>
        <vt:i4>1376311</vt:i4>
      </vt:variant>
      <vt:variant>
        <vt:i4>899</vt:i4>
      </vt:variant>
      <vt:variant>
        <vt:i4>0</vt:i4>
      </vt:variant>
      <vt:variant>
        <vt:i4>5</vt:i4>
      </vt:variant>
      <vt:variant>
        <vt:lpwstr/>
      </vt:variant>
      <vt:variant>
        <vt:lpwstr>_Toc466465356</vt:lpwstr>
      </vt:variant>
      <vt:variant>
        <vt:i4>1376311</vt:i4>
      </vt:variant>
      <vt:variant>
        <vt:i4>893</vt:i4>
      </vt:variant>
      <vt:variant>
        <vt:i4>0</vt:i4>
      </vt:variant>
      <vt:variant>
        <vt:i4>5</vt:i4>
      </vt:variant>
      <vt:variant>
        <vt:lpwstr/>
      </vt:variant>
      <vt:variant>
        <vt:lpwstr>_Toc466465355</vt:lpwstr>
      </vt:variant>
      <vt:variant>
        <vt:i4>1376311</vt:i4>
      </vt:variant>
      <vt:variant>
        <vt:i4>887</vt:i4>
      </vt:variant>
      <vt:variant>
        <vt:i4>0</vt:i4>
      </vt:variant>
      <vt:variant>
        <vt:i4>5</vt:i4>
      </vt:variant>
      <vt:variant>
        <vt:lpwstr/>
      </vt:variant>
      <vt:variant>
        <vt:lpwstr>_Toc466465354</vt:lpwstr>
      </vt:variant>
      <vt:variant>
        <vt:i4>1376311</vt:i4>
      </vt:variant>
      <vt:variant>
        <vt:i4>881</vt:i4>
      </vt:variant>
      <vt:variant>
        <vt:i4>0</vt:i4>
      </vt:variant>
      <vt:variant>
        <vt:i4>5</vt:i4>
      </vt:variant>
      <vt:variant>
        <vt:lpwstr/>
      </vt:variant>
      <vt:variant>
        <vt:lpwstr>_Toc466465353</vt:lpwstr>
      </vt:variant>
      <vt:variant>
        <vt:i4>1376311</vt:i4>
      </vt:variant>
      <vt:variant>
        <vt:i4>875</vt:i4>
      </vt:variant>
      <vt:variant>
        <vt:i4>0</vt:i4>
      </vt:variant>
      <vt:variant>
        <vt:i4>5</vt:i4>
      </vt:variant>
      <vt:variant>
        <vt:lpwstr/>
      </vt:variant>
      <vt:variant>
        <vt:lpwstr>_Toc466465352</vt:lpwstr>
      </vt:variant>
      <vt:variant>
        <vt:i4>1376311</vt:i4>
      </vt:variant>
      <vt:variant>
        <vt:i4>869</vt:i4>
      </vt:variant>
      <vt:variant>
        <vt:i4>0</vt:i4>
      </vt:variant>
      <vt:variant>
        <vt:i4>5</vt:i4>
      </vt:variant>
      <vt:variant>
        <vt:lpwstr/>
      </vt:variant>
      <vt:variant>
        <vt:lpwstr>_Toc466465351</vt:lpwstr>
      </vt:variant>
      <vt:variant>
        <vt:i4>1376311</vt:i4>
      </vt:variant>
      <vt:variant>
        <vt:i4>863</vt:i4>
      </vt:variant>
      <vt:variant>
        <vt:i4>0</vt:i4>
      </vt:variant>
      <vt:variant>
        <vt:i4>5</vt:i4>
      </vt:variant>
      <vt:variant>
        <vt:lpwstr/>
      </vt:variant>
      <vt:variant>
        <vt:lpwstr>_Toc466465350</vt:lpwstr>
      </vt:variant>
      <vt:variant>
        <vt:i4>1310775</vt:i4>
      </vt:variant>
      <vt:variant>
        <vt:i4>857</vt:i4>
      </vt:variant>
      <vt:variant>
        <vt:i4>0</vt:i4>
      </vt:variant>
      <vt:variant>
        <vt:i4>5</vt:i4>
      </vt:variant>
      <vt:variant>
        <vt:lpwstr/>
      </vt:variant>
      <vt:variant>
        <vt:lpwstr>_Toc466465349</vt:lpwstr>
      </vt:variant>
      <vt:variant>
        <vt:i4>1310775</vt:i4>
      </vt:variant>
      <vt:variant>
        <vt:i4>851</vt:i4>
      </vt:variant>
      <vt:variant>
        <vt:i4>0</vt:i4>
      </vt:variant>
      <vt:variant>
        <vt:i4>5</vt:i4>
      </vt:variant>
      <vt:variant>
        <vt:lpwstr/>
      </vt:variant>
      <vt:variant>
        <vt:lpwstr>_Toc466465348</vt:lpwstr>
      </vt:variant>
      <vt:variant>
        <vt:i4>1310775</vt:i4>
      </vt:variant>
      <vt:variant>
        <vt:i4>845</vt:i4>
      </vt:variant>
      <vt:variant>
        <vt:i4>0</vt:i4>
      </vt:variant>
      <vt:variant>
        <vt:i4>5</vt:i4>
      </vt:variant>
      <vt:variant>
        <vt:lpwstr/>
      </vt:variant>
      <vt:variant>
        <vt:lpwstr>_Toc466465347</vt:lpwstr>
      </vt:variant>
      <vt:variant>
        <vt:i4>1310775</vt:i4>
      </vt:variant>
      <vt:variant>
        <vt:i4>839</vt:i4>
      </vt:variant>
      <vt:variant>
        <vt:i4>0</vt:i4>
      </vt:variant>
      <vt:variant>
        <vt:i4>5</vt:i4>
      </vt:variant>
      <vt:variant>
        <vt:lpwstr/>
      </vt:variant>
      <vt:variant>
        <vt:lpwstr>_Toc466465346</vt:lpwstr>
      </vt:variant>
      <vt:variant>
        <vt:i4>1310775</vt:i4>
      </vt:variant>
      <vt:variant>
        <vt:i4>833</vt:i4>
      </vt:variant>
      <vt:variant>
        <vt:i4>0</vt:i4>
      </vt:variant>
      <vt:variant>
        <vt:i4>5</vt:i4>
      </vt:variant>
      <vt:variant>
        <vt:lpwstr/>
      </vt:variant>
      <vt:variant>
        <vt:lpwstr>_Toc466465345</vt:lpwstr>
      </vt:variant>
      <vt:variant>
        <vt:i4>1310775</vt:i4>
      </vt:variant>
      <vt:variant>
        <vt:i4>827</vt:i4>
      </vt:variant>
      <vt:variant>
        <vt:i4>0</vt:i4>
      </vt:variant>
      <vt:variant>
        <vt:i4>5</vt:i4>
      </vt:variant>
      <vt:variant>
        <vt:lpwstr/>
      </vt:variant>
      <vt:variant>
        <vt:lpwstr>_Toc466465344</vt:lpwstr>
      </vt:variant>
      <vt:variant>
        <vt:i4>1310775</vt:i4>
      </vt:variant>
      <vt:variant>
        <vt:i4>821</vt:i4>
      </vt:variant>
      <vt:variant>
        <vt:i4>0</vt:i4>
      </vt:variant>
      <vt:variant>
        <vt:i4>5</vt:i4>
      </vt:variant>
      <vt:variant>
        <vt:lpwstr/>
      </vt:variant>
      <vt:variant>
        <vt:lpwstr>_Toc466465343</vt:lpwstr>
      </vt:variant>
      <vt:variant>
        <vt:i4>1310775</vt:i4>
      </vt:variant>
      <vt:variant>
        <vt:i4>815</vt:i4>
      </vt:variant>
      <vt:variant>
        <vt:i4>0</vt:i4>
      </vt:variant>
      <vt:variant>
        <vt:i4>5</vt:i4>
      </vt:variant>
      <vt:variant>
        <vt:lpwstr/>
      </vt:variant>
      <vt:variant>
        <vt:lpwstr>_Toc466465342</vt:lpwstr>
      </vt:variant>
      <vt:variant>
        <vt:i4>1310775</vt:i4>
      </vt:variant>
      <vt:variant>
        <vt:i4>809</vt:i4>
      </vt:variant>
      <vt:variant>
        <vt:i4>0</vt:i4>
      </vt:variant>
      <vt:variant>
        <vt:i4>5</vt:i4>
      </vt:variant>
      <vt:variant>
        <vt:lpwstr/>
      </vt:variant>
      <vt:variant>
        <vt:lpwstr>_Toc466465341</vt:lpwstr>
      </vt:variant>
      <vt:variant>
        <vt:i4>1310775</vt:i4>
      </vt:variant>
      <vt:variant>
        <vt:i4>803</vt:i4>
      </vt:variant>
      <vt:variant>
        <vt:i4>0</vt:i4>
      </vt:variant>
      <vt:variant>
        <vt:i4>5</vt:i4>
      </vt:variant>
      <vt:variant>
        <vt:lpwstr/>
      </vt:variant>
      <vt:variant>
        <vt:lpwstr>_Toc466465340</vt:lpwstr>
      </vt:variant>
      <vt:variant>
        <vt:i4>1245239</vt:i4>
      </vt:variant>
      <vt:variant>
        <vt:i4>797</vt:i4>
      </vt:variant>
      <vt:variant>
        <vt:i4>0</vt:i4>
      </vt:variant>
      <vt:variant>
        <vt:i4>5</vt:i4>
      </vt:variant>
      <vt:variant>
        <vt:lpwstr/>
      </vt:variant>
      <vt:variant>
        <vt:lpwstr>_Toc466465339</vt:lpwstr>
      </vt:variant>
      <vt:variant>
        <vt:i4>1245239</vt:i4>
      </vt:variant>
      <vt:variant>
        <vt:i4>791</vt:i4>
      </vt:variant>
      <vt:variant>
        <vt:i4>0</vt:i4>
      </vt:variant>
      <vt:variant>
        <vt:i4>5</vt:i4>
      </vt:variant>
      <vt:variant>
        <vt:lpwstr/>
      </vt:variant>
      <vt:variant>
        <vt:lpwstr>_Toc466465338</vt:lpwstr>
      </vt:variant>
      <vt:variant>
        <vt:i4>1245239</vt:i4>
      </vt:variant>
      <vt:variant>
        <vt:i4>785</vt:i4>
      </vt:variant>
      <vt:variant>
        <vt:i4>0</vt:i4>
      </vt:variant>
      <vt:variant>
        <vt:i4>5</vt:i4>
      </vt:variant>
      <vt:variant>
        <vt:lpwstr/>
      </vt:variant>
      <vt:variant>
        <vt:lpwstr>_Toc466465337</vt:lpwstr>
      </vt:variant>
      <vt:variant>
        <vt:i4>1245239</vt:i4>
      </vt:variant>
      <vt:variant>
        <vt:i4>779</vt:i4>
      </vt:variant>
      <vt:variant>
        <vt:i4>0</vt:i4>
      </vt:variant>
      <vt:variant>
        <vt:i4>5</vt:i4>
      </vt:variant>
      <vt:variant>
        <vt:lpwstr/>
      </vt:variant>
      <vt:variant>
        <vt:lpwstr>_Toc466465336</vt:lpwstr>
      </vt:variant>
      <vt:variant>
        <vt:i4>1245239</vt:i4>
      </vt:variant>
      <vt:variant>
        <vt:i4>773</vt:i4>
      </vt:variant>
      <vt:variant>
        <vt:i4>0</vt:i4>
      </vt:variant>
      <vt:variant>
        <vt:i4>5</vt:i4>
      </vt:variant>
      <vt:variant>
        <vt:lpwstr/>
      </vt:variant>
      <vt:variant>
        <vt:lpwstr>_Toc466465335</vt:lpwstr>
      </vt:variant>
      <vt:variant>
        <vt:i4>1245239</vt:i4>
      </vt:variant>
      <vt:variant>
        <vt:i4>767</vt:i4>
      </vt:variant>
      <vt:variant>
        <vt:i4>0</vt:i4>
      </vt:variant>
      <vt:variant>
        <vt:i4>5</vt:i4>
      </vt:variant>
      <vt:variant>
        <vt:lpwstr/>
      </vt:variant>
      <vt:variant>
        <vt:lpwstr>_Toc466465334</vt:lpwstr>
      </vt:variant>
      <vt:variant>
        <vt:i4>1245239</vt:i4>
      </vt:variant>
      <vt:variant>
        <vt:i4>761</vt:i4>
      </vt:variant>
      <vt:variant>
        <vt:i4>0</vt:i4>
      </vt:variant>
      <vt:variant>
        <vt:i4>5</vt:i4>
      </vt:variant>
      <vt:variant>
        <vt:lpwstr/>
      </vt:variant>
      <vt:variant>
        <vt:lpwstr>_Toc466465333</vt:lpwstr>
      </vt:variant>
      <vt:variant>
        <vt:i4>1245239</vt:i4>
      </vt:variant>
      <vt:variant>
        <vt:i4>755</vt:i4>
      </vt:variant>
      <vt:variant>
        <vt:i4>0</vt:i4>
      </vt:variant>
      <vt:variant>
        <vt:i4>5</vt:i4>
      </vt:variant>
      <vt:variant>
        <vt:lpwstr/>
      </vt:variant>
      <vt:variant>
        <vt:lpwstr>_Toc466465332</vt:lpwstr>
      </vt:variant>
      <vt:variant>
        <vt:i4>1245239</vt:i4>
      </vt:variant>
      <vt:variant>
        <vt:i4>749</vt:i4>
      </vt:variant>
      <vt:variant>
        <vt:i4>0</vt:i4>
      </vt:variant>
      <vt:variant>
        <vt:i4>5</vt:i4>
      </vt:variant>
      <vt:variant>
        <vt:lpwstr/>
      </vt:variant>
      <vt:variant>
        <vt:lpwstr>_Toc466465331</vt:lpwstr>
      </vt:variant>
      <vt:variant>
        <vt:i4>1245239</vt:i4>
      </vt:variant>
      <vt:variant>
        <vt:i4>743</vt:i4>
      </vt:variant>
      <vt:variant>
        <vt:i4>0</vt:i4>
      </vt:variant>
      <vt:variant>
        <vt:i4>5</vt:i4>
      </vt:variant>
      <vt:variant>
        <vt:lpwstr/>
      </vt:variant>
      <vt:variant>
        <vt:lpwstr>_Toc466465330</vt:lpwstr>
      </vt:variant>
      <vt:variant>
        <vt:i4>1179703</vt:i4>
      </vt:variant>
      <vt:variant>
        <vt:i4>737</vt:i4>
      </vt:variant>
      <vt:variant>
        <vt:i4>0</vt:i4>
      </vt:variant>
      <vt:variant>
        <vt:i4>5</vt:i4>
      </vt:variant>
      <vt:variant>
        <vt:lpwstr/>
      </vt:variant>
      <vt:variant>
        <vt:lpwstr>_Toc466465329</vt:lpwstr>
      </vt:variant>
      <vt:variant>
        <vt:i4>1179703</vt:i4>
      </vt:variant>
      <vt:variant>
        <vt:i4>731</vt:i4>
      </vt:variant>
      <vt:variant>
        <vt:i4>0</vt:i4>
      </vt:variant>
      <vt:variant>
        <vt:i4>5</vt:i4>
      </vt:variant>
      <vt:variant>
        <vt:lpwstr/>
      </vt:variant>
      <vt:variant>
        <vt:lpwstr>_Toc466465328</vt:lpwstr>
      </vt:variant>
      <vt:variant>
        <vt:i4>1179703</vt:i4>
      </vt:variant>
      <vt:variant>
        <vt:i4>725</vt:i4>
      </vt:variant>
      <vt:variant>
        <vt:i4>0</vt:i4>
      </vt:variant>
      <vt:variant>
        <vt:i4>5</vt:i4>
      </vt:variant>
      <vt:variant>
        <vt:lpwstr/>
      </vt:variant>
      <vt:variant>
        <vt:lpwstr>_Toc466465327</vt:lpwstr>
      </vt:variant>
      <vt:variant>
        <vt:i4>1179703</vt:i4>
      </vt:variant>
      <vt:variant>
        <vt:i4>719</vt:i4>
      </vt:variant>
      <vt:variant>
        <vt:i4>0</vt:i4>
      </vt:variant>
      <vt:variant>
        <vt:i4>5</vt:i4>
      </vt:variant>
      <vt:variant>
        <vt:lpwstr/>
      </vt:variant>
      <vt:variant>
        <vt:lpwstr>_Toc466465326</vt:lpwstr>
      </vt:variant>
      <vt:variant>
        <vt:i4>1179703</vt:i4>
      </vt:variant>
      <vt:variant>
        <vt:i4>713</vt:i4>
      </vt:variant>
      <vt:variant>
        <vt:i4>0</vt:i4>
      </vt:variant>
      <vt:variant>
        <vt:i4>5</vt:i4>
      </vt:variant>
      <vt:variant>
        <vt:lpwstr/>
      </vt:variant>
      <vt:variant>
        <vt:lpwstr>_Toc466465325</vt:lpwstr>
      </vt:variant>
      <vt:variant>
        <vt:i4>1179703</vt:i4>
      </vt:variant>
      <vt:variant>
        <vt:i4>707</vt:i4>
      </vt:variant>
      <vt:variant>
        <vt:i4>0</vt:i4>
      </vt:variant>
      <vt:variant>
        <vt:i4>5</vt:i4>
      </vt:variant>
      <vt:variant>
        <vt:lpwstr/>
      </vt:variant>
      <vt:variant>
        <vt:lpwstr>_Toc466465324</vt:lpwstr>
      </vt:variant>
      <vt:variant>
        <vt:i4>1179703</vt:i4>
      </vt:variant>
      <vt:variant>
        <vt:i4>701</vt:i4>
      </vt:variant>
      <vt:variant>
        <vt:i4>0</vt:i4>
      </vt:variant>
      <vt:variant>
        <vt:i4>5</vt:i4>
      </vt:variant>
      <vt:variant>
        <vt:lpwstr/>
      </vt:variant>
      <vt:variant>
        <vt:lpwstr>_Toc466465323</vt:lpwstr>
      </vt:variant>
      <vt:variant>
        <vt:i4>1179703</vt:i4>
      </vt:variant>
      <vt:variant>
        <vt:i4>695</vt:i4>
      </vt:variant>
      <vt:variant>
        <vt:i4>0</vt:i4>
      </vt:variant>
      <vt:variant>
        <vt:i4>5</vt:i4>
      </vt:variant>
      <vt:variant>
        <vt:lpwstr/>
      </vt:variant>
      <vt:variant>
        <vt:lpwstr>_Toc466465322</vt:lpwstr>
      </vt:variant>
      <vt:variant>
        <vt:i4>1179703</vt:i4>
      </vt:variant>
      <vt:variant>
        <vt:i4>689</vt:i4>
      </vt:variant>
      <vt:variant>
        <vt:i4>0</vt:i4>
      </vt:variant>
      <vt:variant>
        <vt:i4>5</vt:i4>
      </vt:variant>
      <vt:variant>
        <vt:lpwstr/>
      </vt:variant>
      <vt:variant>
        <vt:lpwstr>_Toc466465321</vt:lpwstr>
      </vt:variant>
      <vt:variant>
        <vt:i4>1179703</vt:i4>
      </vt:variant>
      <vt:variant>
        <vt:i4>683</vt:i4>
      </vt:variant>
      <vt:variant>
        <vt:i4>0</vt:i4>
      </vt:variant>
      <vt:variant>
        <vt:i4>5</vt:i4>
      </vt:variant>
      <vt:variant>
        <vt:lpwstr/>
      </vt:variant>
      <vt:variant>
        <vt:lpwstr>_Toc466465320</vt:lpwstr>
      </vt:variant>
      <vt:variant>
        <vt:i4>1114167</vt:i4>
      </vt:variant>
      <vt:variant>
        <vt:i4>677</vt:i4>
      </vt:variant>
      <vt:variant>
        <vt:i4>0</vt:i4>
      </vt:variant>
      <vt:variant>
        <vt:i4>5</vt:i4>
      </vt:variant>
      <vt:variant>
        <vt:lpwstr/>
      </vt:variant>
      <vt:variant>
        <vt:lpwstr>_Toc466465319</vt:lpwstr>
      </vt:variant>
      <vt:variant>
        <vt:i4>1114167</vt:i4>
      </vt:variant>
      <vt:variant>
        <vt:i4>671</vt:i4>
      </vt:variant>
      <vt:variant>
        <vt:i4>0</vt:i4>
      </vt:variant>
      <vt:variant>
        <vt:i4>5</vt:i4>
      </vt:variant>
      <vt:variant>
        <vt:lpwstr/>
      </vt:variant>
      <vt:variant>
        <vt:lpwstr>_Toc466465318</vt:lpwstr>
      </vt:variant>
      <vt:variant>
        <vt:i4>1114167</vt:i4>
      </vt:variant>
      <vt:variant>
        <vt:i4>665</vt:i4>
      </vt:variant>
      <vt:variant>
        <vt:i4>0</vt:i4>
      </vt:variant>
      <vt:variant>
        <vt:i4>5</vt:i4>
      </vt:variant>
      <vt:variant>
        <vt:lpwstr/>
      </vt:variant>
      <vt:variant>
        <vt:lpwstr>_Toc466465317</vt:lpwstr>
      </vt:variant>
      <vt:variant>
        <vt:i4>1114167</vt:i4>
      </vt:variant>
      <vt:variant>
        <vt:i4>659</vt:i4>
      </vt:variant>
      <vt:variant>
        <vt:i4>0</vt:i4>
      </vt:variant>
      <vt:variant>
        <vt:i4>5</vt:i4>
      </vt:variant>
      <vt:variant>
        <vt:lpwstr/>
      </vt:variant>
      <vt:variant>
        <vt:lpwstr>_Toc466465316</vt:lpwstr>
      </vt:variant>
      <vt:variant>
        <vt:i4>1114167</vt:i4>
      </vt:variant>
      <vt:variant>
        <vt:i4>653</vt:i4>
      </vt:variant>
      <vt:variant>
        <vt:i4>0</vt:i4>
      </vt:variant>
      <vt:variant>
        <vt:i4>5</vt:i4>
      </vt:variant>
      <vt:variant>
        <vt:lpwstr/>
      </vt:variant>
      <vt:variant>
        <vt:lpwstr>_Toc466465315</vt:lpwstr>
      </vt:variant>
      <vt:variant>
        <vt:i4>1114167</vt:i4>
      </vt:variant>
      <vt:variant>
        <vt:i4>647</vt:i4>
      </vt:variant>
      <vt:variant>
        <vt:i4>0</vt:i4>
      </vt:variant>
      <vt:variant>
        <vt:i4>5</vt:i4>
      </vt:variant>
      <vt:variant>
        <vt:lpwstr/>
      </vt:variant>
      <vt:variant>
        <vt:lpwstr>_Toc466465314</vt:lpwstr>
      </vt:variant>
      <vt:variant>
        <vt:i4>1114167</vt:i4>
      </vt:variant>
      <vt:variant>
        <vt:i4>641</vt:i4>
      </vt:variant>
      <vt:variant>
        <vt:i4>0</vt:i4>
      </vt:variant>
      <vt:variant>
        <vt:i4>5</vt:i4>
      </vt:variant>
      <vt:variant>
        <vt:lpwstr/>
      </vt:variant>
      <vt:variant>
        <vt:lpwstr>_Toc466465313</vt:lpwstr>
      </vt:variant>
      <vt:variant>
        <vt:i4>1114167</vt:i4>
      </vt:variant>
      <vt:variant>
        <vt:i4>635</vt:i4>
      </vt:variant>
      <vt:variant>
        <vt:i4>0</vt:i4>
      </vt:variant>
      <vt:variant>
        <vt:i4>5</vt:i4>
      </vt:variant>
      <vt:variant>
        <vt:lpwstr/>
      </vt:variant>
      <vt:variant>
        <vt:lpwstr>_Toc466465312</vt:lpwstr>
      </vt:variant>
      <vt:variant>
        <vt:i4>1114167</vt:i4>
      </vt:variant>
      <vt:variant>
        <vt:i4>629</vt:i4>
      </vt:variant>
      <vt:variant>
        <vt:i4>0</vt:i4>
      </vt:variant>
      <vt:variant>
        <vt:i4>5</vt:i4>
      </vt:variant>
      <vt:variant>
        <vt:lpwstr/>
      </vt:variant>
      <vt:variant>
        <vt:lpwstr>_Toc466465311</vt:lpwstr>
      </vt:variant>
      <vt:variant>
        <vt:i4>1114167</vt:i4>
      </vt:variant>
      <vt:variant>
        <vt:i4>623</vt:i4>
      </vt:variant>
      <vt:variant>
        <vt:i4>0</vt:i4>
      </vt:variant>
      <vt:variant>
        <vt:i4>5</vt:i4>
      </vt:variant>
      <vt:variant>
        <vt:lpwstr/>
      </vt:variant>
      <vt:variant>
        <vt:lpwstr>_Toc466465310</vt:lpwstr>
      </vt:variant>
      <vt:variant>
        <vt:i4>1048631</vt:i4>
      </vt:variant>
      <vt:variant>
        <vt:i4>617</vt:i4>
      </vt:variant>
      <vt:variant>
        <vt:i4>0</vt:i4>
      </vt:variant>
      <vt:variant>
        <vt:i4>5</vt:i4>
      </vt:variant>
      <vt:variant>
        <vt:lpwstr/>
      </vt:variant>
      <vt:variant>
        <vt:lpwstr>_Toc466465309</vt:lpwstr>
      </vt:variant>
      <vt:variant>
        <vt:i4>1048631</vt:i4>
      </vt:variant>
      <vt:variant>
        <vt:i4>611</vt:i4>
      </vt:variant>
      <vt:variant>
        <vt:i4>0</vt:i4>
      </vt:variant>
      <vt:variant>
        <vt:i4>5</vt:i4>
      </vt:variant>
      <vt:variant>
        <vt:lpwstr/>
      </vt:variant>
      <vt:variant>
        <vt:lpwstr>_Toc466465308</vt:lpwstr>
      </vt:variant>
      <vt:variant>
        <vt:i4>1048631</vt:i4>
      </vt:variant>
      <vt:variant>
        <vt:i4>605</vt:i4>
      </vt:variant>
      <vt:variant>
        <vt:i4>0</vt:i4>
      </vt:variant>
      <vt:variant>
        <vt:i4>5</vt:i4>
      </vt:variant>
      <vt:variant>
        <vt:lpwstr/>
      </vt:variant>
      <vt:variant>
        <vt:lpwstr>_Toc466465307</vt:lpwstr>
      </vt:variant>
      <vt:variant>
        <vt:i4>1048631</vt:i4>
      </vt:variant>
      <vt:variant>
        <vt:i4>599</vt:i4>
      </vt:variant>
      <vt:variant>
        <vt:i4>0</vt:i4>
      </vt:variant>
      <vt:variant>
        <vt:i4>5</vt:i4>
      </vt:variant>
      <vt:variant>
        <vt:lpwstr/>
      </vt:variant>
      <vt:variant>
        <vt:lpwstr>_Toc466465306</vt:lpwstr>
      </vt:variant>
      <vt:variant>
        <vt:i4>1048631</vt:i4>
      </vt:variant>
      <vt:variant>
        <vt:i4>593</vt:i4>
      </vt:variant>
      <vt:variant>
        <vt:i4>0</vt:i4>
      </vt:variant>
      <vt:variant>
        <vt:i4>5</vt:i4>
      </vt:variant>
      <vt:variant>
        <vt:lpwstr/>
      </vt:variant>
      <vt:variant>
        <vt:lpwstr>_Toc466465305</vt:lpwstr>
      </vt:variant>
      <vt:variant>
        <vt:i4>1048631</vt:i4>
      </vt:variant>
      <vt:variant>
        <vt:i4>587</vt:i4>
      </vt:variant>
      <vt:variant>
        <vt:i4>0</vt:i4>
      </vt:variant>
      <vt:variant>
        <vt:i4>5</vt:i4>
      </vt:variant>
      <vt:variant>
        <vt:lpwstr/>
      </vt:variant>
      <vt:variant>
        <vt:lpwstr>_Toc466465304</vt:lpwstr>
      </vt:variant>
      <vt:variant>
        <vt:i4>1048631</vt:i4>
      </vt:variant>
      <vt:variant>
        <vt:i4>581</vt:i4>
      </vt:variant>
      <vt:variant>
        <vt:i4>0</vt:i4>
      </vt:variant>
      <vt:variant>
        <vt:i4>5</vt:i4>
      </vt:variant>
      <vt:variant>
        <vt:lpwstr/>
      </vt:variant>
      <vt:variant>
        <vt:lpwstr>_Toc466465303</vt:lpwstr>
      </vt:variant>
      <vt:variant>
        <vt:i4>1048631</vt:i4>
      </vt:variant>
      <vt:variant>
        <vt:i4>575</vt:i4>
      </vt:variant>
      <vt:variant>
        <vt:i4>0</vt:i4>
      </vt:variant>
      <vt:variant>
        <vt:i4>5</vt:i4>
      </vt:variant>
      <vt:variant>
        <vt:lpwstr/>
      </vt:variant>
      <vt:variant>
        <vt:lpwstr>_Toc466465302</vt:lpwstr>
      </vt:variant>
      <vt:variant>
        <vt:i4>1048631</vt:i4>
      </vt:variant>
      <vt:variant>
        <vt:i4>569</vt:i4>
      </vt:variant>
      <vt:variant>
        <vt:i4>0</vt:i4>
      </vt:variant>
      <vt:variant>
        <vt:i4>5</vt:i4>
      </vt:variant>
      <vt:variant>
        <vt:lpwstr/>
      </vt:variant>
      <vt:variant>
        <vt:lpwstr>_Toc466465301</vt:lpwstr>
      </vt:variant>
      <vt:variant>
        <vt:i4>1048631</vt:i4>
      </vt:variant>
      <vt:variant>
        <vt:i4>563</vt:i4>
      </vt:variant>
      <vt:variant>
        <vt:i4>0</vt:i4>
      </vt:variant>
      <vt:variant>
        <vt:i4>5</vt:i4>
      </vt:variant>
      <vt:variant>
        <vt:lpwstr/>
      </vt:variant>
      <vt:variant>
        <vt:lpwstr>_Toc466465300</vt:lpwstr>
      </vt:variant>
      <vt:variant>
        <vt:i4>1638454</vt:i4>
      </vt:variant>
      <vt:variant>
        <vt:i4>557</vt:i4>
      </vt:variant>
      <vt:variant>
        <vt:i4>0</vt:i4>
      </vt:variant>
      <vt:variant>
        <vt:i4>5</vt:i4>
      </vt:variant>
      <vt:variant>
        <vt:lpwstr/>
      </vt:variant>
      <vt:variant>
        <vt:lpwstr>_Toc466465299</vt:lpwstr>
      </vt:variant>
      <vt:variant>
        <vt:i4>1638454</vt:i4>
      </vt:variant>
      <vt:variant>
        <vt:i4>551</vt:i4>
      </vt:variant>
      <vt:variant>
        <vt:i4>0</vt:i4>
      </vt:variant>
      <vt:variant>
        <vt:i4>5</vt:i4>
      </vt:variant>
      <vt:variant>
        <vt:lpwstr/>
      </vt:variant>
      <vt:variant>
        <vt:lpwstr>_Toc466465298</vt:lpwstr>
      </vt:variant>
      <vt:variant>
        <vt:i4>1638454</vt:i4>
      </vt:variant>
      <vt:variant>
        <vt:i4>545</vt:i4>
      </vt:variant>
      <vt:variant>
        <vt:i4>0</vt:i4>
      </vt:variant>
      <vt:variant>
        <vt:i4>5</vt:i4>
      </vt:variant>
      <vt:variant>
        <vt:lpwstr/>
      </vt:variant>
      <vt:variant>
        <vt:lpwstr>_Toc466465297</vt:lpwstr>
      </vt:variant>
      <vt:variant>
        <vt:i4>1638454</vt:i4>
      </vt:variant>
      <vt:variant>
        <vt:i4>539</vt:i4>
      </vt:variant>
      <vt:variant>
        <vt:i4>0</vt:i4>
      </vt:variant>
      <vt:variant>
        <vt:i4>5</vt:i4>
      </vt:variant>
      <vt:variant>
        <vt:lpwstr/>
      </vt:variant>
      <vt:variant>
        <vt:lpwstr>_Toc466465296</vt:lpwstr>
      </vt:variant>
      <vt:variant>
        <vt:i4>1638454</vt:i4>
      </vt:variant>
      <vt:variant>
        <vt:i4>533</vt:i4>
      </vt:variant>
      <vt:variant>
        <vt:i4>0</vt:i4>
      </vt:variant>
      <vt:variant>
        <vt:i4>5</vt:i4>
      </vt:variant>
      <vt:variant>
        <vt:lpwstr/>
      </vt:variant>
      <vt:variant>
        <vt:lpwstr>_Toc466465295</vt:lpwstr>
      </vt:variant>
      <vt:variant>
        <vt:i4>1638454</vt:i4>
      </vt:variant>
      <vt:variant>
        <vt:i4>527</vt:i4>
      </vt:variant>
      <vt:variant>
        <vt:i4>0</vt:i4>
      </vt:variant>
      <vt:variant>
        <vt:i4>5</vt:i4>
      </vt:variant>
      <vt:variant>
        <vt:lpwstr/>
      </vt:variant>
      <vt:variant>
        <vt:lpwstr>_Toc466465294</vt:lpwstr>
      </vt:variant>
      <vt:variant>
        <vt:i4>1638454</vt:i4>
      </vt:variant>
      <vt:variant>
        <vt:i4>521</vt:i4>
      </vt:variant>
      <vt:variant>
        <vt:i4>0</vt:i4>
      </vt:variant>
      <vt:variant>
        <vt:i4>5</vt:i4>
      </vt:variant>
      <vt:variant>
        <vt:lpwstr/>
      </vt:variant>
      <vt:variant>
        <vt:lpwstr>_Toc466465293</vt:lpwstr>
      </vt:variant>
      <vt:variant>
        <vt:i4>1638454</vt:i4>
      </vt:variant>
      <vt:variant>
        <vt:i4>515</vt:i4>
      </vt:variant>
      <vt:variant>
        <vt:i4>0</vt:i4>
      </vt:variant>
      <vt:variant>
        <vt:i4>5</vt:i4>
      </vt:variant>
      <vt:variant>
        <vt:lpwstr/>
      </vt:variant>
      <vt:variant>
        <vt:lpwstr>_Toc466465292</vt:lpwstr>
      </vt:variant>
      <vt:variant>
        <vt:i4>1638454</vt:i4>
      </vt:variant>
      <vt:variant>
        <vt:i4>509</vt:i4>
      </vt:variant>
      <vt:variant>
        <vt:i4>0</vt:i4>
      </vt:variant>
      <vt:variant>
        <vt:i4>5</vt:i4>
      </vt:variant>
      <vt:variant>
        <vt:lpwstr/>
      </vt:variant>
      <vt:variant>
        <vt:lpwstr>_Toc466465291</vt:lpwstr>
      </vt:variant>
      <vt:variant>
        <vt:i4>1638454</vt:i4>
      </vt:variant>
      <vt:variant>
        <vt:i4>503</vt:i4>
      </vt:variant>
      <vt:variant>
        <vt:i4>0</vt:i4>
      </vt:variant>
      <vt:variant>
        <vt:i4>5</vt:i4>
      </vt:variant>
      <vt:variant>
        <vt:lpwstr/>
      </vt:variant>
      <vt:variant>
        <vt:lpwstr>_Toc466465290</vt:lpwstr>
      </vt:variant>
      <vt:variant>
        <vt:i4>1572918</vt:i4>
      </vt:variant>
      <vt:variant>
        <vt:i4>497</vt:i4>
      </vt:variant>
      <vt:variant>
        <vt:i4>0</vt:i4>
      </vt:variant>
      <vt:variant>
        <vt:i4>5</vt:i4>
      </vt:variant>
      <vt:variant>
        <vt:lpwstr/>
      </vt:variant>
      <vt:variant>
        <vt:lpwstr>_Toc466465289</vt:lpwstr>
      </vt:variant>
      <vt:variant>
        <vt:i4>1572918</vt:i4>
      </vt:variant>
      <vt:variant>
        <vt:i4>491</vt:i4>
      </vt:variant>
      <vt:variant>
        <vt:i4>0</vt:i4>
      </vt:variant>
      <vt:variant>
        <vt:i4>5</vt:i4>
      </vt:variant>
      <vt:variant>
        <vt:lpwstr/>
      </vt:variant>
      <vt:variant>
        <vt:lpwstr>_Toc466465288</vt:lpwstr>
      </vt:variant>
      <vt:variant>
        <vt:i4>1572918</vt:i4>
      </vt:variant>
      <vt:variant>
        <vt:i4>485</vt:i4>
      </vt:variant>
      <vt:variant>
        <vt:i4>0</vt:i4>
      </vt:variant>
      <vt:variant>
        <vt:i4>5</vt:i4>
      </vt:variant>
      <vt:variant>
        <vt:lpwstr/>
      </vt:variant>
      <vt:variant>
        <vt:lpwstr>_Toc466465287</vt:lpwstr>
      </vt:variant>
      <vt:variant>
        <vt:i4>1572918</vt:i4>
      </vt:variant>
      <vt:variant>
        <vt:i4>479</vt:i4>
      </vt:variant>
      <vt:variant>
        <vt:i4>0</vt:i4>
      </vt:variant>
      <vt:variant>
        <vt:i4>5</vt:i4>
      </vt:variant>
      <vt:variant>
        <vt:lpwstr/>
      </vt:variant>
      <vt:variant>
        <vt:lpwstr>_Toc466465286</vt:lpwstr>
      </vt:variant>
      <vt:variant>
        <vt:i4>1572918</vt:i4>
      </vt:variant>
      <vt:variant>
        <vt:i4>473</vt:i4>
      </vt:variant>
      <vt:variant>
        <vt:i4>0</vt:i4>
      </vt:variant>
      <vt:variant>
        <vt:i4>5</vt:i4>
      </vt:variant>
      <vt:variant>
        <vt:lpwstr/>
      </vt:variant>
      <vt:variant>
        <vt:lpwstr>_Toc466465285</vt:lpwstr>
      </vt:variant>
      <vt:variant>
        <vt:i4>1572918</vt:i4>
      </vt:variant>
      <vt:variant>
        <vt:i4>467</vt:i4>
      </vt:variant>
      <vt:variant>
        <vt:i4>0</vt:i4>
      </vt:variant>
      <vt:variant>
        <vt:i4>5</vt:i4>
      </vt:variant>
      <vt:variant>
        <vt:lpwstr/>
      </vt:variant>
      <vt:variant>
        <vt:lpwstr>_Toc466465284</vt:lpwstr>
      </vt:variant>
      <vt:variant>
        <vt:i4>1572918</vt:i4>
      </vt:variant>
      <vt:variant>
        <vt:i4>461</vt:i4>
      </vt:variant>
      <vt:variant>
        <vt:i4>0</vt:i4>
      </vt:variant>
      <vt:variant>
        <vt:i4>5</vt:i4>
      </vt:variant>
      <vt:variant>
        <vt:lpwstr/>
      </vt:variant>
      <vt:variant>
        <vt:lpwstr>_Toc466465283</vt:lpwstr>
      </vt:variant>
      <vt:variant>
        <vt:i4>1572918</vt:i4>
      </vt:variant>
      <vt:variant>
        <vt:i4>455</vt:i4>
      </vt:variant>
      <vt:variant>
        <vt:i4>0</vt:i4>
      </vt:variant>
      <vt:variant>
        <vt:i4>5</vt:i4>
      </vt:variant>
      <vt:variant>
        <vt:lpwstr/>
      </vt:variant>
      <vt:variant>
        <vt:lpwstr>_Toc466465282</vt:lpwstr>
      </vt:variant>
      <vt:variant>
        <vt:i4>1572918</vt:i4>
      </vt:variant>
      <vt:variant>
        <vt:i4>449</vt:i4>
      </vt:variant>
      <vt:variant>
        <vt:i4>0</vt:i4>
      </vt:variant>
      <vt:variant>
        <vt:i4>5</vt:i4>
      </vt:variant>
      <vt:variant>
        <vt:lpwstr/>
      </vt:variant>
      <vt:variant>
        <vt:lpwstr>_Toc466465281</vt:lpwstr>
      </vt:variant>
      <vt:variant>
        <vt:i4>1572918</vt:i4>
      </vt:variant>
      <vt:variant>
        <vt:i4>443</vt:i4>
      </vt:variant>
      <vt:variant>
        <vt:i4>0</vt:i4>
      </vt:variant>
      <vt:variant>
        <vt:i4>5</vt:i4>
      </vt:variant>
      <vt:variant>
        <vt:lpwstr/>
      </vt:variant>
      <vt:variant>
        <vt:lpwstr>_Toc466465280</vt:lpwstr>
      </vt:variant>
      <vt:variant>
        <vt:i4>1507382</vt:i4>
      </vt:variant>
      <vt:variant>
        <vt:i4>437</vt:i4>
      </vt:variant>
      <vt:variant>
        <vt:i4>0</vt:i4>
      </vt:variant>
      <vt:variant>
        <vt:i4>5</vt:i4>
      </vt:variant>
      <vt:variant>
        <vt:lpwstr/>
      </vt:variant>
      <vt:variant>
        <vt:lpwstr>_Toc466465279</vt:lpwstr>
      </vt:variant>
      <vt:variant>
        <vt:i4>1507382</vt:i4>
      </vt:variant>
      <vt:variant>
        <vt:i4>431</vt:i4>
      </vt:variant>
      <vt:variant>
        <vt:i4>0</vt:i4>
      </vt:variant>
      <vt:variant>
        <vt:i4>5</vt:i4>
      </vt:variant>
      <vt:variant>
        <vt:lpwstr/>
      </vt:variant>
      <vt:variant>
        <vt:lpwstr>_Toc466465278</vt:lpwstr>
      </vt:variant>
      <vt:variant>
        <vt:i4>1507382</vt:i4>
      </vt:variant>
      <vt:variant>
        <vt:i4>425</vt:i4>
      </vt:variant>
      <vt:variant>
        <vt:i4>0</vt:i4>
      </vt:variant>
      <vt:variant>
        <vt:i4>5</vt:i4>
      </vt:variant>
      <vt:variant>
        <vt:lpwstr/>
      </vt:variant>
      <vt:variant>
        <vt:lpwstr>_Toc466465277</vt:lpwstr>
      </vt:variant>
      <vt:variant>
        <vt:i4>1507382</vt:i4>
      </vt:variant>
      <vt:variant>
        <vt:i4>419</vt:i4>
      </vt:variant>
      <vt:variant>
        <vt:i4>0</vt:i4>
      </vt:variant>
      <vt:variant>
        <vt:i4>5</vt:i4>
      </vt:variant>
      <vt:variant>
        <vt:lpwstr/>
      </vt:variant>
      <vt:variant>
        <vt:lpwstr>_Toc466465276</vt:lpwstr>
      </vt:variant>
      <vt:variant>
        <vt:i4>1507382</vt:i4>
      </vt:variant>
      <vt:variant>
        <vt:i4>413</vt:i4>
      </vt:variant>
      <vt:variant>
        <vt:i4>0</vt:i4>
      </vt:variant>
      <vt:variant>
        <vt:i4>5</vt:i4>
      </vt:variant>
      <vt:variant>
        <vt:lpwstr/>
      </vt:variant>
      <vt:variant>
        <vt:lpwstr>_Toc466465275</vt:lpwstr>
      </vt:variant>
      <vt:variant>
        <vt:i4>1507382</vt:i4>
      </vt:variant>
      <vt:variant>
        <vt:i4>407</vt:i4>
      </vt:variant>
      <vt:variant>
        <vt:i4>0</vt:i4>
      </vt:variant>
      <vt:variant>
        <vt:i4>5</vt:i4>
      </vt:variant>
      <vt:variant>
        <vt:lpwstr/>
      </vt:variant>
      <vt:variant>
        <vt:lpwstr>_Toc466465274</vt:lpwstr>
      </vt:variant>
      <vt:variant>
        <vt:i4>1507382</vt:i4>
      </vt:variant>
      <vt:variant>
        <vt:i4>401</vt:i4>
      </vt:variant>
      <vt:variant>
        <vt:i4>0</vt:i4>
      </vt:variant>
      <vt:variant>
        <vt:i4>5</vt:i4>
      </vt:variant>
      <vt:variant>
        <vt:lpwstr/>
      </vt:variant>
      <vt:variant>
        <vt:lpwstr>_Toc466465273</vt:lpwstr>
      </vt:variant>
      <vt:variant>
        <vt:i4>1507382</vt:i4>
      </vt:variant>
      <vt:variant>
        <vt:i4>395</vt:i4>
      </vt:variant>
      <vt:variant>
        <vt:i4>0</vt:i4>
      </vt:variant>
      <vt:variant>
        <vt:i4>5</vt:i4>
      </vt:variant>
      <vt:variant>
        <vt:lpwstr/>
      </vt:variant>
      <vt:variant>
        <vt:lpwstr>_Toc466465272</vt:lpwstr>
      </vt:variant>
      <vt:variant>
        <vt:i4>1507382</vt:i4>
      </vt:variant>
      <vt:variant>
        <vt:i4>389</vt:i4>
      </vt:variant>
      <vt:variant>
        <vt:i4>0</vt:i4>
      </vt:variant>
      <vt:variant>
        <vt:i4>5</vt:i4>
      </vt:variant>
      <vt:variant>
        <vt:lpwstr/>
      </vt:variant>
      <vt:variant>
        <vt:lpwstr>_Toc466465271</vt:lpwstr>
      </vt:variant>
      <vt:variant>
        <vt:i4>1507382</vt:i4>
      </vt:variant>
      <vt:variant>
        <vt:i4>383</vt:i4>
      </vt:variant>
      <vt:variant>
        <vt:i4>0</vt:i4>
      </vt:variant>
      <vt:variant>
        <vt:i4>5</vt:i4>
      </vt:variant>
      <vt:variant>
        <vt:lpwstr/>
      </vt:variant>
      <vt:variant>
        <vt:lpwstr>_Toc466465270</vt:lpwstr>
      </vt:variant>
      <vt:variant>
        <vt:i4>1441846</vt:i4>
      </vt:variant>
      <vt:variant>
        <vt:i4>377</vt:i4>
      </vt:variant>
      <vt:variant>
        <vt:i4>0</vt:i4>
      </vt:variant>
      <vt:variant>
        <vt:i4>5</vt:i4>
      </vt:variant>
      <vt:variant>
        <vt:lpwstr/>
      </vt:variant>
      <vt:variant>
        <vt:lpwstr>_Toc466465269</vt:lpwstr>
      </vt:variant>
      <vt:variant>
        <vt:i4>1441846</vt:i4>
      </vt:variant>
      <vt:variant>
        <vt:i4>371</vt:i4>
      </vt:variant>
      <vt:variant>
        <vt:i4>0</vt:i4>
      </vt:variant>
      <vt:variant>
        <vt:i4>5</vt:i4>
      </vt:variant>
      <vt:variant>
        <vt:lpwstr/>
      </vt:variant>
      <vt:variant>
        <vt:lpwstr>_Toc466465268</vt:lpwstr>
      </vt:variant>
      <vt:variant>
        <vt:i4>1441846</vt:i4>
      </vt:variant>
      <vt:variant>
        <vt:i4>365</vt:i4>
      </vt:variant>
      <vt:variant>
        <vt:i4>0</vt:i4>
      </vt:variant>
      <vt:variant>
        <vt:i4>5</vt:i4>
      </vt:variant>
      <vt:variant>
        <vt:lpwstr/>
      </vt:variant>
      <vt:variant>
        <vt:lpwstr>_Toc466465267</vt:lpwstr>
      </vt:variant>
      <vt:variant>
        <vt:i4>1441846</vt:i4>
      </vt:variant>
      <vt:variant>
        <vt:i4>359</vt:i4>
      </vt:variant>
      <vt:variant>
        <vt:i4>0</vt:i4>
      </vt:variant>
      <vt:variant>
        <vt:i4>5</vt:i4>
      </vt:variant>
      <vt:variant>
        <vt:lpwstr/>
      </vt:variant>
      <vt:variant>
        <vt:lpwstr>_Toc466465266</vt:lpwstr>
      </vt:variant>
      <vt:variant>
        <vt:i4>1441846</vt:i4>
      </vt:variant>
      <vt:variant>
        <vt:i4>353</vt:i4>
      </vt:variant>
      <vt:variant>
        <vt:i4>0</vt:i4>
      </vt:variant>
      <vt:variant>
        <vt:i4>5</vt:i4>
      </vt:variant>
      <vt:variant>
        <vt:lpwstr/>
      </vt:variant>
      <vt:variant>
        <vt:lpwstr>_Toc466465265</vt:lpwstr>
      </vt:variant>
      <vt:variant>
        <vt:i4>1441846</vt:i4>
      </vt:variant>
      <vt:variant>
        <vt:i4>347</vt:i4>
      </vt:variant>
      <vt:variant>
        <vt:i4>0</vt:i4>
      </vt:variant>
      <vt:variant>
        <vt:i4>5</vt:i4>
      </vt:variant>
      <vt:variant>
        <vt:lpwstr/>
      </vt:variant>
      <vt:variant>
        <vt:lpwstr>_Toc466465264</vt:lpwstr>
      </vt:variant>
      <vt:variant>
        <vt:i4>1441846</vt:i4>
      </vt:variant>
      <vt:variant>
        <vt:i4>341</vt:i4>
      </vt:variant>
      <vt:variant>
        <vt:i4>0</vt:i4>
      </vt:variant>
      <vt:variant>
        <vt:i4>5</vt:i4>
      </vt:variant>
      <vt:variant>
        <vt:lpwstr/>
      </vt:variant>
      <vt:variant>
        <vt:lpwstr>_Toc466465263</vt:lpwstr>
      </vt:variant>
      <vt:variant>
        <vt:i4>1441846</vt:i4>
      </vt:variant>
      <vt:variant>
        <vt:i4>335</vt:i4>
      </vt:variant>
      <vt:variant>
        <vt:i4>0</vt:i4>
      </vt:variant>
      <vt:variant>
        <vt:i4>5</vt:i4>
      </vt:variant>
      <vt:variant>
        <vt:lpwstr/>
      </vt:variant>
      <vt:variant>
        <vt:lpwstr>_Toc466465262</vt:lpwstr>
      </vt:variant>
      <vt:variant>
        <vt:i4>1441846</vt:i4>
      </vt:variant>
      <vt:variant>
        <vt:i4>329</vt:i4>
      </vt:variant>
      <vt:variant>
        <vt:i4>0</vt:i4>
      </vt:variant>
      <vt:variant>
        <vt:i4>5</vt:i4>
      </vt:variant>
      <vt:variant>
        <vt:lpwstr/>
      </vt:variant>
      <vt:variant>
        <vt:lpwstr>_Toc466465261</vt:lpwstr>
      </vt:variant>
      <vt:variant>
        <vt:i4>1441846</vt:i4>
      </vt:variant>
      <vt:variant>
        <vt:i4>323</vt:i4>
      </vt:variant>
      <vt:variant>
        <vt:i4>0</vt:i4>
      </vt:variant>
      <vt:variant>
        <vt:i4>5</vt:i4>
      </vt:variant>
      <vt:variant>
        <vt:lpwstr/>
      </vt:variant>
      <vt:variant>
        <vt:lpwstr>_Toc466465260</vt:lpwstr>
      </vt:variant>
      <vt:variant>
        <vt:i4>1376310</vt:i4>
      </vt:variant>
      <vt:variant>
        <vt:i4>317</vt:i4>
      </vt:variant>
      <vt:variant>
        <vt:i4>0</vt:i4>
      </vt:variant>
      <vt:variant>
        <vt:i4>5</vt:i4>
      </vt:variant>
      <vt:variant>
        <vt:lpwstr/>
      </vt:variant>
      <vt:variant>
        <vt:lpwstr>_Toc466465259</vt:lpwstr>
      </vt:variant>
      <vt:variant>
        <vt:i4>1376310</vt:i4>
      </vt:variant>
      <vt:variant>
        <vt:i4>311</vt:i4>
      </vt:variant>
      <vt:variant>
        <vt:i4>0</vt:i4>
      </vt:variant>
      <vt:variant>
        <vt:i4>5</vt:i4>
      </vt:variant>
      <vt:variant>
        <vt:lpwstr/>
      </vt:variant>
      <vt:variant>
        <vt:lpwstr>_Toc466465258</vt:lpwstr>
      </vt:variant>
      <vt:variant>
        <vt:i4>1376310</vt:i4>
      </vt:variant>
      <vt:variant>
        <vt:i4>305</vt:i4>
      </vt:variant>
      <vt:variant>
        <vt:i4>0</vt:i4>
      </vt:variant>
      <vt:variant>
        <vt:i4>5</vt:i4>
      </vt:variant>
      <vt:variant>
        <vt:lpwstr/>
      </vt:variant>
      <vt:variant>
        <vt:lpwstr>_Toc466465257</vt:lpwstr>
      </vt:variant>
      <vt:variant>
        <vt:i4>1376310</vt:i4>
      </vt:variant>
      <vt:variant>
        <vt:i4>299</vt:i4>
      </vt:variant>
      <vt:variant>
        <vt:i4>0</vt:i4>
      </vt:variant>
      <vt:variant>
        <vt:i4>5</vt:i4>
      </vt:variant>
      <vt:variant>
        <vt:lpwstr/>
      </vt:variant>
      <vt:variant>
        <vt:lpwstr>_Toc466465256</vt:lpwstr>
      </vt:variant>
      <vt:variant>
        <vt:i4>1376310</vt:i4>
      </vt:variant>
      <vt:variant>
        <vt:i4>293</vt:i4>
      </vt:variant>
      <vt:variant>
        <vt:i4>0</vt:i4>
      </vt:variant>
      <vt:variant>
        <vt:i4>5</vt:i4>
      </vt:variant>
      <vt:variant>
        <vt:lpwstr/>
      </vt:variant>
      <vt:variant>
        <vt:lpwstr>_Toc466465255</vt:lpwstr>
      </vt:variant>
      <vt:variant>
        <vt:i4>1376310</vt:i4>
      </vt:variant>
      <vt:variant>
        <vt:i4>287</vt:i4>
      </vt:variant>
      <vt:variant>
        <vt:i4>0</vt:i4>
      </vt:variant>
      <vt:variant>
        <vt:i4>5</vt:i4>
      </vt:variant>
      <vt:variant>
        <vt:lpwstr/>
      </vt:variant>
      <vt:variant>
        <vt:lpwstr>_Toc466465254</vt:lpwstr>
      </vt:variant>
      <vt:variant>
        <vt:i4>1376310</vt:i4>
      </vt:variant>
      <vt:variant>
        <vt:i4>281</vt:i4>
      </vt:variant>
      <vt:variant>
        <vt:i4>0</vt:i4>
      </vt:variant>
      <vt:variant>
        <vt:i4>5</vt:i4>
      </vt:variant>
      <vt:variant>
        <vt:lpwstr/>
      </vt:variant>
      <vt:variant>
        <vt:lpwstr>_Toc466465253</vt:lpwstr>
      </vt:variant>
      <vt:variant>
        <vt:i4>1376310</vt:i4>
      </vt:variant>
      <vt:variant>
        <vt:i4>275</vt:i4>
      </vt:variant>
      <vt:variant>
        <vt:i4>0</vt:i4>
      </vt:variant>
      <vt:variant>
        <vt:i4>5</vt:i4>
      </vt:variant>
      <vt:variant>
        <vt:lpwstr/>
      </vt:variant>
      <vt:variant>
        <vt:lpwstr>_Toc466465252</vt:lpwstr>
      </vt:variant>
      <vt:variant>
        <vt:i4>1376310</vt:i4>
      </vt:variant>
      <vt:variant>
        <vt:i4>269</vt:i4>
      </vt:variant>
      <vt:variant>
        <vt:i4>0</vt:i4>
      </vt:variant>
      <vt:variant>
        <vt:i4>5</vt:i4>
      </vt:variant>
      <vt:variant>
        <vt:lpwstr/>
      </vt:variant>
      <vt:variant>
        <vt:lpwstr>_Toc466465251</vt:lpwstr>
      </vt:variant>
      <vt:variant>
        <vt:i4>1376310</vt:i4>
      </vt:variant>
      <vt:variant>
        <vt:i4>263</vt:i4>
      </vt:variant>
      <vt:variant>
        <vt:i4>0</vt:i4>
      </vt:variant>
      <vt:variant>
        <vt:i4>5</vt:i4>
      </vt:variant>
      <vt:variant>
        <vt:lpwstr/>
      </vt:variant>
      <vt:variant>
        <vt:lpwstr>_Toc466465250</vt:lpwstr>
      </vt:variant>
      <vt:variant>
        <vt:i4>1310774</vt:i4>
      </vt:variant>
      <vt:variant>
        <vt:i4>257</vt:i4>
      </vt:variant>
      <vt:variant>
        <vt:i4>0</vt:i4>
      </vt:variant>
      <vt:variant>
        <vt:i4>5</vt:i4>
      </vt:variant>
      <vt:variant>
        <vt:lpwstr/>
      </vt:variant>
      <vt:variant>
        <vt:lpwstr>_Toc466465249</vt:lpwstr>
      </vt:variant>
      <vt:variant>
        <vt:i4>1310774</vt:i4>
      </vt:variant>
      <vt:variant>
        <vt:i4>251</vt:i4>
      </vt:variant>
      <vt:variant>
        <vt:i4>0</vt:i4>
      </vt:variant>
      <vt:variant>
        <vt:i4>5</vt:i4>
      </vt:variant>
      <vt:variant>
        <vt:lpwstr/>
      </vt:variant>
      <vt:variant>
        <vt:lpwstr>_Toc466465248</vt:lpwstr>
      </vt:variant>
      <vt:variant>
        <vt:i4>1310774</vt:i4>
      </vt:variant>
      <vt:variant>
        <vt:i4>245</vt:i4>
      </vt:variant>
      <vt:variant>
        <vt:i4>0</vt:i4>
      </vt:variant>
      <vt:variant>
        <vt:i4>5</vt:i4>
      </vt:variant>
      <vt:variant>
        <vt:lpwstr/>
      </vt:variant>
      <vt:variant>
        <vt:lpwstr>_Toc466465247</vt:lpwstr>
      </vt:variant>
      <vt:variant>
        <vt:i4>1310774</vt:i4>
      </vt:variant>
      <vt:variant>
        <vt:i4>239</vt:i4>
      </vt:variant>
      <vt:variant>
        <vt:i4>0</vt:i4>
      </vt:variant>
      <vt:variant>
        <vt:i4>5</vt:i4>
      </vt:variant>
      <vt:variant>
        <vt:lpwstr/>
      </vt:variant>
      <vt:variant>
        <vt:lpwstr>_Toc466465246</vt:lpwstr>
      </vt:variant>
      <vt:variant>
        <vt:i4>1310774</vt:i4>
      </vt:variant>
      <vt:variant>
        <vt:i4>233</vt:i4>
      </vt:variant>
      <vt:variant>
        <vt:i4>0</vt:i4>
      </vt:variant>
      <vt:variant>
        <vt:i4>5</vt:i4>
      </vt:variant>
      <vt:variant>
        <vt:lpwstr/>
      </vt:variant>
      <vt:variant>
        <vt:lpwstr>_Toc466465245</vt:lpwstr>
      </vt:variant>
      <vt:variant>
        <vt:i4>1310774</vt:i4>
      </vt:variant>
      <vt:variant>
        <vt:i4>227</vt:i4>
      </vt:variant>
      <vt:variant>
        <vt:i4>0</vt:i4>
      </vt:variant>
      <vt:variant>
        <vt:i4>5</vt:i4>
      </vt:variant>
      <vt:variant>
        <vt:lpwstr/>
      </vt:variant>
      <vt:variant>
        <vt:lpwstr>_Toc466465244</vt:lpwstr>
      </vt:variant>
      <vt:variant>
        <vt:i4>1310774</vt:i4>
      </vt:variant>
      <vt:variant>
        <vt:i4>221</vt:i4>
      </vt:variant>
      <vt:variant>
        <vt:i4>0</vt:i4>
      </vt:variant>
      <vt:variant>
        <vt:i4>5</vt:i4>
      </vt:variant>
      <vt:variant>
        <vt:lpwstr/>
      </vt:variant>
      <vt:variant>
        <vt:lpwstr>_Toc466465243</vt:lpwstr>
      </vt:variant>
      <vt:variant>
        <vt:i4>1310774</vt:i4>
      </vt:variant>
      <vt:variant>
        <vt:i4>215</vt:i4>
      </vt:variant>
      <vt:variant>
        <vt:i4>0</vt:i4>
      </vt:variant>
      <vt:variant>
        <vt:i4>5</vt:i4>
      </vt:variant>
      <vt:variant>
        <vt:lpwstr/>
      </vt:variant>
      <vt:variant>
        <vt:lpwstr>_Toc466465242</vt:lpwstr>
      </vt:variant>
      <vt:variant>
        <vt:i4>1310774</vt:i4>
      </vt:variant>
      <vt:variant>
        <vt:i4>209</vt:i4>
      </vt:variant>
      <vt:variant>
        <vt:i4>0</vt:i4>
      </vt:variant>
      <vt:variant>
        <vt:i4>5</vt:i4>
      </vt:variant>
      <vt:variant>
        <vt:lpwstr/>
      </vt:variant>
      <vt:variant>
        <vt:lpwstr>_Toc466465241</vt:lpwstr>
      </vt:variant>
      <vt:variant>
        <vt:i4>1310774</vt:i4>
      </vt:variant>
      <vt:variant>
        <vt:i4>203</vt:i4>
      </vt:variant>
      <vt:variant>
        <vt:i4>0</vt:i4>
      </vt:variant>
      <vt:variant>
        <vt:i4>5</vt:i4>
      </vt:variant>
      <vt:variant>
        <vt:lpwstr/>
      </vt:variant>
      <vt:variant>
        <vt:lpwstr>_Toc466465240</vt:lpwstr>
      </vt:variant>
      <vt:variant>
        <vt:i4>1245238</vt:i4>
      </vt:variant>
      <vt:variant>
        <vt:i4>197</vt:i4>
      </vt:variant>
      <vt:variant>
        <vt:i4>0</vt:i4>
      </vt:variant>
      <vt:variant>
        <vt:i4>5</vt:i4>
      </vt:variant>
      <vt:variant>
        <vt:lpwstr/>
      </vt:variant>
      <vt:variant>
        <vt:lpwstr>_Toc466465239</vt:lpwstr>
      </vt:variant>
      <vt:variant>
        <vt:i4>1245238</vt:i4>
      </vt:variant>
      <vt:variant>
        <vt:i4>191</vt:i4>
      </vt:variant>
      <vt:variant>
        <vt:i4>0</vt:i4>
      </vt:variant>
      <vt:variant>
        <vt:i4>5</vt:i4>
      </vt:variant>
      <vt:variant>
        <vt:lpwstr/>
      </vt:variant>
      <vt:variant>
        <vt:lpwstr>_Toc466465238</vt:lpwstr>
      </vt:variant>
      <vt:variant>
        <vt:i4>1245238</vt:i4>
      </vt:variant>
      <vt:variant>
        <vt:i4>185</vt:i4>
      </vt:variant>
      <vt:variant>
        <vt:i4>0</vt:i4>
      </vt:variant>
      <vt:variant>
        <vt:i4>5</vt:i4>
      </vt:variant>
      <vt:variant>
        <vt:lpwstr/>
      </vt:variant>
      <vt:variant>
        <vt:lpwstr>_Toc466465237</vt:lpwstr>
      </vt:variant>
      <vt:variant>
        <vt:i4>1245238</vt:i4>
      </vt:variant>
      <vt:variant>
        <vt:i4>179</vt:i4>
      </vt:variant>
      <vt:variant>
        <vt:i4>0</vt:i4>
      </vt:variant>
      <vt:variant>
        <vt:i4>5</vt:i4>
      </vt:variant>
      <vt:variant>
        <vt:lpwstr/>
      </vt:variant>
      <vt:variant>
        <vt:lpwstr>_Toc466465236</vt:lpwstr>
      </vt:variant>
      <vt:variant>
        <vt:i4>1245238</vt:i4>
      </vt:variant>
      <vt:variant>
        <vt:i4>173</vt:i4>
      </vt:variant>
      <vt:variant>
        <vt:i4>0</vt:i4>
      </vt:variant>
      <vt:variant>
        <vt:i4>5</vt:i4>
      </vt:variant>
      <vt:variant>
        <vt:lpwstr/>
      </vt:variant>
      <vt:variant>
        <vt:lpwstr>_Toc466465235</vt:lpwstr>
      </vt:variant>
      <vt:variant>
        <vt:i4>1245238</vt:i4>
      </vt:variant>
      <vt:variant>
        <vt:i4>167</vt:i4>
      </vt:variant>
      <vt:variant>
        <vt:i4>0</vt:i4>
      </vt:variant>
      <vt:variant>
        <vt:i4>5</vt:i4>
      </vt:variant>
      <vt:variant>
        <vt:lpwstr/>
      </vt:variant>
      <vt:variant>
        <vt:lpwstr>_Toc466465234</vt:lpwstr>
      </vt:variant>
      <vt:variant>
        <vt:i4>1245238</vt:i4>
      </vt:variant>
      <vt:variant>
        <vt:i4>161</vt:i4>
      </vt:variant>
      <vt:variant>
        <vt:i4>0</vt:i4>
      </vt:variant>
      <vt:variant>
        <vt:i4>5</vt:i4>
      </vt:variant>
      <vt:variant>
        <vt:lpwstr/>
      </vt:variant>
      <vt:variant>
        <vt:lpwstr>_Toc466465233</vt:lpwstr>
      </vt:variant>
      <vt:variant>
        <vt:i4>1245238</vt:i4>
      </vt:variant>
      <vt:variant>
        <vt:i4>155</vt:i4>
      </vt:variant>
      <vt:variant>
        <vt:i4>0</vt:i4>
      </vt:variant>
      <vt:variant>
        <vt:i4>5</vt:i4>
      </vt:variant>
      <vt:variant>
        <vt:lpwstr/>
      </vt:variant>
      <vt:variant>
        <vt:lpwstr>_Toc466465232</vt:lpwstr>
      </vt:variant>
      <vt:variant>
        <vt:i4>1245238</vt:i4>
      </vt:variant>
      <vt:variant>
        <vt:i4>149</vt:i4>
      </vt:variant>
      <vt:variant>
        <vt:i4>0</vt:i4>
      </vt:variant>
      <vt:variant>
        <vt:i4>5</vt:i4>
      </vt:variant>
      <vt:variant>
        <vt:lpwstr/>
      </vt:variant>
      <vt:variant>
        <vt:lpwstr>_Toc466465231</vt:lpwstr>
      </vt:variant>
      <vt:variant>
        <vt:i4>1245238</vt:i4>
      </vt:variant>
      <vt:variant>
        <vt:i4>143</vt:i4>
      </vt:variant>
      <vt:variant>
        <vt:i4>0</vt:i4>
      </vt:variant>
      <vt:variant>
        <vt:i4>5</vt:i4>
      </vt:variant>
      <vt:variant>
        <vt:lpwstr/>
      </vt:variant>
      <vt:variant>
        <vt:lpwstr>_Toc466465230</vt:lpwstr>
      </vt:variant>
      <vt:variant>
        <vt:i4>1179702</vt:i4>
      </vt:variant>
      <vt:variant>
        <vt:i4>137</vt:i4>
      </vt:variant>
      <vt:variant>
        <vt:i4>0</vt:i4>
      </vt:variant>
      <vt:variant>
        <vt:i4>5</vt:i4>
      </vt:variant>
      <vt:variant>
        <vt:lpwstr/>
      </vt:variant>
      <vt:variant>
        <vt:lpwstr>_Toc466465229</vt:lpwstr>
      </vt:variant>
      <vt:variant>
        <vt:i4>1179702</vt:i4>
      </vt:variant>
      <vt:variant>
        <vt:i4>131</vt:i4>
      </vt:variant>
      <vt:variant>
        <vt:i4>0</vt:i4>
      </vt:variant>
      <vt:variant>
        <vt:i4>5</vt:i4>
      </vt:variant>
      <vt:variant>
        <vt:lpwstr/>
      </vt:variant>
      <vt:variant>
        <vt:lpwstr>_Toc466465228</vt:lpwstr>
      </vt:variant>
      <vt:variant>
        <vt:i4>1179702</vt:i4>
      </vt:variant>
      <vt:variant>
        <vt:i4>125</vt:i4>
      </vt:variant>
      <vt:variant>
        <vt:i4>0</vt:i4>
      </vt:variant>
      <vt:variant>
        <vt:i4>5</vt:i4>
      </vt:variant>
      <vt:variant>
        <vt:lpwstr/>
      </vt:variant>
      <vt:variant>
        <vt:lpwstr>_Toc466465227</vt:lpwstr>
      </vt:variant>
      <vt:variant>
        <vt:i4>1179702</vt:i4>
      </vt:variant>
      <vt:variant>
        <vt:i4>119</vt:i4>
      </vt:variant>
      <vt:variant>
        <vt:i4>0</vt:i4>
      </vt:variant>
      <vt:variant>
        <vt:i4>5</vt:i4>
      </vt:variant>
      <vt:variant>
        <vt:lpwstr/>
      </vt:variant>
      <vt:variant>
        <vt:lpwstr>_Toc466465226</vt:lpwstr>
      </vt:variant>
      <vt:variant>
        <vt:i4>1179702</vt:i4>
      </vt:variant>
      <vt:variant>
        <vt:i4>113</vt:i4>
      </vt:variant>
      <vt:variant>
        <vt:i4>0</vt:i4>
      </vt:variant>
      <vt:variant>
        <vt:i4>5</vt:i4>
      </vt:variant>
      <vt:variant>
        <vt:lpwstr/>
      </vt:variant>
      <vt:variant>
        <vt:lpwstr>_Toc466465225</vt:lpwstr>
      </vt:variant>
      <vt:variant>
        <vt:i4>1179702</vt:i4>
      </vt:variant>
      <vt:variant>
        <vt:i4>107</vt:i4>
      </vt:variant>
      <vt:variant>
        <vt:i4>0</vt:i4>
      </vt:variant>
      <vt:variant>
        <vt:i4>5</vt:i4>
      </vt:variant>
      <vt:variant>
        <vt:lpwstr/>
      </vt:variant>
      <vt:variant>
        <vt:lpwstr>_Toc466465224</vt:lpwstr>
      </vt:variant>
      <vt:variant>
        <vt:i4>1179702</vt:i4>
      </vt:variant>
      <vt:variant>
        <vt:i4>101</vt:i4>
      </vt:variant>
      <vt:variant>
        <vt:i4>0</vt:i4>
      </vt:variant>
      <vt:variant>
        <vt:i4>5</vt:i4>
      </vt:variant>
      <vt:variant>
        <vt:lpwstr/>
      </vt:variant>
      <vt:variant>
        <vt:lpwstr>_Toc466465223</vt:lpwstr>
      </vt:variant>
      <vt:variant>
        <vt:i4>1179702</vt:i4>
      </vt:variant>
      <vt:variant>
        <vt:i4>95</vt:i4>
      </vt:variant>
      <vt:variant>
        <vt:i4>0</vt:i4>
      </vt:variant>
      <vt:variant>
        <vt:i4>5</vt:i4>
      </vt:variant>
      <vt:variant>
        <vt:lpwstr/>
      </vt:variant>
      <vt:variant>
        <vt:lpwstr>_Toc466465222</vt:lpwstr>
      </vt:variant>
      <vt:variant>
        <vt:i4>1179702</vt:i4>
      </vt:variant>
      <vt:variant>
        <vt:i4>89</vt:i4>
      </vt:variant>
      <vt:variant>
        <vt:i4>0</vt:i4>
      </vt:variant>
      <vt:variant>
        <vt:i4>5</vt:i4>
      </vt:variant>
      <vt:variant>
        <vt:lpwstr/>
      </vt:variant>
      <vt:variant>
        <vt:lpwstr>_Toc466465221</vt:lpwstr>
      </vt:variant>
      <vt:variant>
        <vt:i4>1179702</vt:i4>
      </vt:variant>
      <vt:variant>
        <vt:i4>83</vt:i4>
      </vt:variant>
      <vt:variant>
        <vt:i4>0</vt:i4>
      </vt:variant>
      <vt:variant>
        <vt:i4>5</vt:i4>
      </vt:variant>
      <vt:variant>
        <vt:lpwstr/>
      </vt:variant>
      <vt:variant>
        <vt:lpwstr>_Toc466465220</vt:lpwstr>
      </vt:variant>
      <vt:variant>
        <vt:i4>1114166</vt:i4>
      </vt:variant>
      <vt:variant>
        <vt:i4>77</vt:i4>
      </vt:variant>
      <vt:variant>
        <vt:i4>0</vt:i4>
      </vt:variant>
      <vt:variant>
        <vt:i4>5</vt:i4>
      </vt:variant>
      <vt:variant>
        <vt:lpwstr/>
      </vt:variant>
      <vt:variant>
        <vt:lpwstr>_Toc466465219</vt:lpwstr>
      </vt:variant>
      <vt:variant>
        <vt:i4>1114166</vt:i4>
      </vt:variant>
      <vt:variant>
        <vt:i4>71</vt:i4>
      </vt:variant>
      <vt:variant>
        <vt:i4>0</vt:i4>
      </vt:variant>
      <vt:variant>
        <vt:i4>5</vt:i4>
      </vt:variant>
      <vt:variant>
        <vt:lpwstr/>
      </vt:variant>
      <vt:variant>
        <vt:lpwstr>_Toc466465218</vt:lpwstr>
      </vt:variant>
      <vt:variant>
        <vt:i4>1114166</vt:i4>
      </vt:variant>
      <vt:variant>
        <vt:i4>65</vt:i4>
      </vt:variant>
      <vt:variant>
        <vt:i4>0</vt:i4>
      </vt:variant>
      <vt:variant>
        <vt:i4>5</vt:i4>
      </vt:variant>
      <vt:variant>
        <vt:lpwstr/>
      </vt:variant>
      <vt:variant>
        <vt:lpwstr>_Toc466465217</vt:lpwstr>
      </vt:variant>
      <vt:variant>
        <vt:i4>1114166</vt:i4>
      </vt:variant>
      <vt:variant>
        <vt:i4>59</vt:i4>
      </vt:variant>
      <vt:variant>
        <vt:i4>0</vt:i4>
      </vt:variant>
      <vt:variant>
        <vt:i4>5</vt:i4>
      </vt:variant>
      <vt:variant>
        <vt:lpwstr/>
      </vt:variant>
      <vt:variant>
        <vt:lpwstr>_Toc466465216</vt:lpwstr>
      </vt:variant>
      <vt:variant>
        <vt:i4>1114166</vt:i4>
      </vt:variant>
      <vt:variant>
        <vt:i4>53</vt:i4>
      </vt:variant>
      <vt:variant>
        <vt:i4>0</vt:i4>
      </vt:variant>
      <vt:variant>
        <vt:i4>5</vt:i4>
      </vt:variant>
      <vt:variant>
        <vt:lpwstr/>
      </vt:variant>
      <vt:variant>
        <vt:lpwstr>_Toc466465215</vt:lpwstr>
      </vt:variant>
      <vt:variant>
        <vt:i4>1114166</vt:i4>
      </vt:variant>
      <vt:variant>
        <vt:i4>47</vt:i4>
      </vt:variant>
      <vt:variant>
        <vt:i4>0</vt:i4>
      </vt:variant>
      <vt:variant>
        <vt:i4>5</vt:i4>
      </vt:variant>
      <vt:variant>
        <vt:lpwstr/>
      </vt:variant>
      <vt:variant>
        <vt:lpwstr>_Toc466465214</vt:lpwstr>
      </vt:variant>
      <vt:variant>
        <vt:i4>1114166</vt:i4>
      </vt:variant>
      <vt:variant>
        <vt:i4>41</vt:i4>
      </vt:variant>
      <vt:variant>
        <vt:i4>0</vt:i4>
      </vt:variant>
      <vt:variant>
        <vt:i4>5</vt:i4>
      </vt:variant>
      <vt:variant>
        <vt:lpwstr/>
      </vt:variant>
      <vt:variant>
        <vt:lpwstr>_Toc466465213</vt:lpwstr>
      </vt:variant>
      <vt:variant>
        <vt:i4>1114166</vt:i4>
      </vt:variant>
      <vt:variant>
        <vt:i4>35</vt:i4>
      </vt:variant>
      <vt:variant>
        <vt:i4>0</vt:i4>
      </vt:variant>
      <vt:variant>
        <vt:i4>5</vt:i4>
      </vt:variant>
      <vt:variant>
        <vt:lpwstr/>
      </vt:variant>
      <vt:variant>
        <vt:lpwstr>_Toc466465212</vt:lpwstr>
      </vt:variant>
      <vt:variant>
        <vt:i4>1114166</vt:i4>
      </vt:variant>
      <vt:variant>
        <vt:i4>29</vt:i4>
      </vt:variant>
      <vt:variant>
        <vt:i4>0</vt:i4>
      </vt:variant>
      <vt:variant>
        <vt:i4>5</vt:i4>
      </vt:variant>
      <vt:variant>
        <vt:lpwstr/>
      </vt:variant>
      <vt:variant>
        <vt:lpwstr>_Toc466465211</vt:lpwstr>
      </vt:variant>
      <vt:variant>
        <vt:i4>1114166</vt:i4>
      </vt:variant>
      <vt:variant>
        <vt:i4>23</vt:i4>
      </vt:variant>
      <vt:variant>
        <vt:i4>0</vt:i4>
      </vt:variant>
      <vt:variant>
        <vt:i4>5</vt:i4>
      </vt:variant>
      <vt:variant>
        <vt:lpwstr/>
      </vt:variant>
      <vt:variant>
        <vt:lpwstr>_Toc466465210</vt:lpwstr>
      </vt:variant>
      <vt:variant>
        <vt:i4>1048630</vt:i4>
      </vt:variant>
      <vt:variant>
        <vt:i4>17</vt:i4>
      </vt:variant>
      <vt:variant>
        <vt:i4>0</vt:i4>
      </vt:variant>
      <vt:variant>
        <vt:i4>5</vt:i4>
      </vt:variant>
      <vt:variant>
        <vt:lpwstr/>
      </vt:variant>
      <vt:variant>
        <vt:lpwstr>_Toc466465209</vt:lpwstr>
      </vt:variant>
      <vt:variant>
        <vt:i4>1048630</vt:i4>
      </vt:variant>
      <vt:variant>
        <vt:i4>11</vt:i4>
      </vt:variant>
      <vt:variant>
        <vt:i4>0</vt:i4>
      </vt:variant>
      <vt:variant>
        <vt:i4>5</vt:i4>
      </vt:variant>
      <vt:variant>
        <vt:lpwstr/>
      </vt:variant>
      <vt:variant>
        <vt:lpwstr>_Toc466465208</vt:lpwstr>
      </vt:variant>
      <vt:variant>
        <vt:i4>1048630</vt:i4>
      </vt:variant>
      <vt:variant>
        <vt:i4>5</vt:i4>
      </vt:variant>
      <vt:variant>
        <vt:i4>0</vt:i4>
      </vt:variant>
      <vt:variant>
        <vt:i4>5</vt:i4>
      </vt:variant>
      <vt:variant>
        <vt:lpwstr/>
      </vt:variant>
      <vt:variant>
        <vt:lpwstr>_Toc466465207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Levetop</dc:title>
  <dc:subject>LT768 Spec</dc:subject>
  <dc:creator>Levetop</dc:creator>
  <cp:lastModifiedBy>admin</cp:lastModifiedBy>
  <cp:revision>11</cp:revision>
  <cp:lastPrinted>2023-12-22T10:46:00Z</cp:lastPrinted>
  <dcterms:created xsi:type="dcterms:W3CDTF">2023-12-21T07:21:00Z</dcterms:created>
  <dcterms:modified xsi:type="dcterms:W3CDTF">2023-12-22T12:11:00Z</dcterms:modified>
</cp:coreProperties>
</file>